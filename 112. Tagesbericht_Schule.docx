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383"/>
        <w:gridCol w:w="7080"/>
        <w:gridCol w:w="1177"/>
      </w:tblGrid>
      <w:tr>
        <w:trPr/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ITP-ab → git und github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Kurzarbeit über Technological Progress gecshrieben, Predictions and Fun Facts about the future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Handelsregister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Backuparten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Future Predictions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Modern Workplace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Konsum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FU-ITab → Kryptographie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Kurzarbeit über Git und Produktqualität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Warum konsumieren wir so viel?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→Q</w:t>
            </w:r>
            <w:r>
              <w:rPr>
                <w:rFonts w:eastAsia="Times New Roman" w:cs="Times New Roman"/>
                <w:sz w:val="20"/>
                <w:szCs w:val="20"/>
              </w:rPr>
              <w:t>ualitätsmerkmale nach Softwarequalitätsmerkmale nach ISO 25010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>
        <w:trPr>
          <w:trHeight w:val="9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>Asymmetrische Verschlüsselung und signierte verschlüsselter Text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>
              <w:rPr>
                <w:sz w:val="20"/>
              </w:rPr>
              <w:t>Arbeitsblatt wiederholt und zu ende gebracht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>Klassensprecherversammlung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FU-Itab → 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02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0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en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tbl>
      <w:tblPr>
        <w:tblpPr w:vertAnchor="page" w:horzAnchor="margin" w:leftFromText="141" w:rightFromText="141" w:tblpX="0" w:tblpY="691"/>
        <w:tblW w:w="9555" w:type="dxa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val="01e0" w:noHBand="0" w:noVBand="0" w:firstColumn="1" w:lastRow="1" w:lastColumn="1" w:firstRow="1"/>
      </w:tblPr>
      <w:tblGrid>
        <w:gridCol w:w="3242"/>
        <w:gridCol w:w="1203"/>
        <w:gridCol w:w="709"/>
        <w:gridCol w:w="1845"/>
        <w:gridCol w:w="2556"/>
      </w:tblGrid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112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4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13.10.2025</w:t>
            </w:r>
          </w:p>
        </w:tc>
        <w:tc>
          <w:tcPr>
            <w:tcW w:w="7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401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17.10.2025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TT.MM.JJJJ,</w:t>
        <w:tab/>
        <w:tab/>
        <w:tab/>
        <w:tab/>
        <w:tab/>
        <w:tab/>
        <w:tab/>
        <w:t>TT.MM.JJJJ,</w:t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3968"/>
        <w:gridCol w:w="1693"/>
        <w:gridCol w:w="3978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3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unotentextZchn" w:customStyle="1">
    <w:name w:val="Fußnotentext Zchn"/>
    <w:link w:val="FootnoteText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user" w:customStyle="1">
    <w:name w:val="Footnote Characters (user)"/>
    <w:semiHidden/>
    <w:qFormat/>
    <w:rsid w:val="00a85c82"/>
    <w:rPr>
      <w:rFonts w:cs="Times New Roman"/>
      <w:vertAlign w:val="superscript"/>
    </w:rPr>
  </w:style>
  <w:style w:type="character" w:styleId="FootnoteCharacters" w:customStyle="1">
    <w:name w:val="Footnote Characters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 w:customStyle="1">
    <w:name w:val="Hyper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berschrift1Zchn" w:customStyle="1">
    <w:name w:val="Überschrift 1 Zchn"/>
    <w:link w:val="Heading1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link w:val="Heading3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suppressAutoHyphens w:val="true"/>
      <w:bidi w:val="0"/>
      <w:spacing w:before="0" w:after="0"/>
      <w:jc w:val="start"/>
    </w:pPr>
    <w:rPr>
      <w:rFonts w:ascii="Calibri" w:hAnsi="Calibri" w:eastAsia="MS Mincho" w:cs="Calibri"/>
      <w:color w:val="000000"/>
      <w:kern w:val="0"/>
      <w:sz w:val="24"/>
      <w:szCs w:val="24"/>
      <w:lang w:val="de-DE" w:eastAsia="ja-JP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star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start="708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Application>LibreOffice/25.8.2.2$Linux_X86_64 LibreOffice_project/d401f2107ccab8f924a8e2df40f573aab7605b6f</Application>
  <AppVersion>15.0000</AppVersion>
  <Pages>1</Pages>
  <Words>171</Words>
  <Characters>1086</Characters>
  <CharactersWithSpaces>1201</CharactersWithSpaces>
  <Paragraphs>47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2025-10-16T12:40:29Z</dcterms:modified>
  <cp:revision>39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