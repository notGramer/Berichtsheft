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41" w:rightFromText="141" w:vertAnchor="text" w:horzAnchor="margin" w:tblpY="1681"/>
        <w:tblW w:w="9640" w:type="dxa"/>
        <w:tblLook w:val="01E0" w:firstRow="1" w:lastRow="1" w:firstColumn="1" w:lastColumn="1" w:noHBand="0" w:noVBand="0"/>
      </w:tblPr>
      <w:tblGrid>
        <w:gridCol w:w="1383"/>
        <w:gridCol w:w="7087"/>
        <w:gridCol w:w="1170"/>
      </w:tblGrid>
      <w:tr w:rsidR="004E2029" w14:paraId="1BC63AC4" w14:textId="77777777" w:rsidTr="004E2029"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5C1AE379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0E957040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Betriebliche Tätigkeiten, Unterweisungen, betrieblicher Unterricht, sonstige Schulungen, Themen des Berufsschulunterrichts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1600122E" w14:textId="77777777" w:rsidR="004E2029" w:rsidRDefault="004E2029" w:rsidP="004E2029">
            <w:pPr>
              <w:spacing w:line="260" w:lineRule="exact"/>
              <w:rPr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Stunden</w:t>
            </w:r>
          </w:p>
        </w:tc>
      </w:tr>
      <w:tr w:rsidR="004E2029" w14:paraId="1FD7820D" w14:textId="77777777" w:rsidTr="0025000D">
        <w:trPr>
          <w:trHeight w:val="163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C932B1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Montag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BF56D1E" w14:textId="77777777" w:rsidR="004E2029" w:rsidRDefault="00575582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Umzug vom Arbeitsplatz</w:t>
            </w:r>
          </w:p>
          <w:p w14:paraId="6FFE8492" w14:textId="1B9FCC4F" w:rsidR="00575582" w:rsidRDefault="00E53608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Windows</w:t>
            </w:r>
            <w:r w:rsidR="00EA587A">
              <w:rPr>
                <w:sz w:val="20"/>
              </w:rPr>
              <w:t xml:space="preserve"> Updates </w:t>
            </w:r>
            <w:r>
              <w:rPr>
                <w:sz w:val="20"/>
              </w:rPr>
              <w:t xml:space="preserve">auf Laptop </w:t>
            </w:r>
            <w:r w:rsidR="00EA587A">
              <w:rPr>
                <w:sz w:val="20"/>
              </w:rPr>
              <w:t>installiert</w:t>
            </w:r>
          </w:p>
          <w:p w14:paraId="27D45E6C" w14:textId="52D12B64" w:rsidR="00EA587A" w:rsidRDefault="00D90E02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Hardware</w:t>
            </w:r>
            <w:r w:rsidR="00E53608">
              <w:rPr>
                <w:sz w:val="20"/>
              </w:rPr>
              <w:t>übergabe</w:t>
            </w:r>
            <w:r>
              <w:rPr>
                <w:sz w:val="20"/>
              </w:rPr>
              <w:t xml:space="preserve"> an Mitarbeiter</w:t>
            </w:r>
          </w:p>
          <w:p w14:paraId="2DCBAF07" w14:textId="77777777" w:rsidR="00F55DB2" w:rsidRDefault="00F55DB2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Client von </w:t>
            </w:r>
            <w:proofErr w:type="spellStart"/>
            <w:r>
              <w:rPr>
                <w:sz w:val="20"/>
              </w:rPr>
              <w:t>GData</w:t>
            </w:r>
            <w:proofErr w:type="spellEnd"/>
            <w:r>
              <w:rPr>
                <w:sz w:val="20"/>
              </w:rPr>
              <w:t xml:space="preserve"> Server entfernt</w:t>
            </w:r>
          </w:p>
          <w:p w14:paraId="60EB78EA" w14:textId="244AEDC6" w:rsidR="00DA06B2" w:rsidRPr="001C11DD" w:rsidRDefault="00DA06B2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proofErr w:type="spellStart"/>
            <w:r>
              <w:rPr>
                <w:sz w:val="20"/>
              </w:rPr>
              <w:t>Yealink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Join</w:t>
            </w:r>
            <w:proofErr w:type="spellEnd"/>
            <w:r>
              <w:rPr>
                <w:sz w:val="20"/>
              </w:rPr>
              <w:t xml:space="preserve"> Button Troubleshooting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00FF9EE" w14:textId="77777777" w:rsidR="004E2029" w:rsidRDefault="004E2029" w:rsidP="004E2029">
            <w:pPr>
              <w:spacing w:line="260" w:lineRule="exact"/>
              <w:rPr>
                <w:sz w:val="20"/>
              </w:rPr>
            </w:pPr>
          </w:p>
          <w:p w14:paraId="7A9C3414" w14:textId="77777777" w:rsidR="009F0DC4" w:rsidRDefault="009F0DC4" w:rsidP="004E2029">
            <w:pPr>
              <w:spacing w:line="260" w:lineRule="exact"/>
              <w:rPr>
                <w:sz w:val="20"/>
              </w:rPr>
            </w:pPr>
          </w:p>
          <w:p w14:paraId="7C35324C" w14:textId="5586CD4A" w:rsidR="009F0DC4" w:rsidRPr="0025000D" w:rsidRDefault="009F0DC4" w:rsidP="004E2029">
            <w:p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8</w:t>
            </w:r>
          </w:p>
        </w:tc>
      </w:tr>
      <w:tr w:rsidR="004E2029" w:rsidRPr="00D8299C" w14:paraId="7DF9A4FE" w14:textId="77777777" w:rsidTr="0025000D">
        <w:trPr>
          <w:trHeight w:val="139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A4EAB1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Dienstag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3DB2E7B" w14:textId="4BCCEC06" w:rsidR="004E2029" w:rsidRPr="00E53608" w:rsidRDefault="00AF34BC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E53608">
              <w:rPr>
                <w:sz w:val="20"/>
              </w:rPr>
              <w:t>Update von VL</w:t>
            </w:r>
            <w:r w:rsidR="00E53608">
              <w:rPr>
                <w:sz w:val="20"/>
              </w:rPr>
              <w:t>C</w:t>
            </w:r>
            <w:r w:rsidRPr="00E53608">
              <w:rPr>
                <w:sz w:val="20"/>
              </w:rPr>
              <w:t xml:space="preserve"> Media Player</w:t>
            </w:r>
            <w:r w:rsidR="00E53608" w:rsidRPr="00E53608">
              <w:rPr>
                <w:sz w:val="20"/>
              </w:rPr>
              <w:t xml:space="preserve"> au</w:t>
            </w:r>
            <w:r w:rsidR="00E53608">
              <w:rPr>
                <w:sz w:val="20"/>
              </w:rPr>
              <w:t xml:space="preserve">f Rechner </w:t>
            </w:r>
          </w:p>
          <w:p w14:paraId="2A042652" w14:textId="5D8DA7E4" w:rsidR="00AF34BC" w:rsidRDefault="00AF34BC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Bestellung von </w:t>
            </w:r>
            <w:r w:rsidR="00E53608">
              <w:rPr>
                <w:sz w:val="20"/>
              </w:rPr>
              <w:t>i</w:t>
            </w:r>
            <w:r>
              <w:rPr>
                <w:sz w:val="20"/>
              </w:rPr>
              <w:t>Phone Ladekabel</w:t>
            </w:r>
          </w:p>
          <w:p w14:paraId="25095085" w14:textId="64C0B694" w:rsidR="00D8299C" w:rsidRDefault="00D8299C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IT </w:t>
            </w:r>
            <w:proofErr w:type="spellStart"/>
            <w:r>
              <w:rPr>
                <w:sz w:val="20"/>
              </w:rPr>
              <w:t>Teamsbesprechung</w:t>
            </w:r>
            <w:proofErr w:type="spellEnd"/>
          </w:p>
          <w:p w14:paraId="5920D41D" w14:textId="77777777" w:rsidR="00BD4016" w:rsidRDefault="00BD4016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Aufräumen von </w:t>
            </w:r>
            <w:proofErr w:type="spellStart"/>
            <w:r>
              <w:rPr>
                <w:sz w:val="20"/>
              </w:rPr>
              <w:t>GData</w:t>
            </w:r>
            <w:proofErr w:type="spellEnd"/>
            <w:r>
              <w:rPr>
                <w:sz w:val="20"/>
              </w:rPr>
              <w:t xml:space="preserve"> Server </w:t>
            </w:r>
          </w:p>
          <w:p w14:paraId="555D249C" w14:textId="612686C1" w:rsidR="00D8299C" w:rsidRPr="00E53608" w:rsidRDefault="00D8299C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E53608">
              <w:rPr>
                <w:sz w:val="20"/>
              </w:rPr>
              <w:t xml:space="preserve">Installation von </w:t>
            </w:r>
            <w:proofErr w:type="spellStart"/>
            <w:r w:rsidRPr="00E53608">
              <w:rPr>
                <w:sz w:val="20"/>
              </w:rPr>
              <w:t>Greenshot</w:t>
            </w:r>
            <w:proofErr w:type="spellEnd"/>
            <w:r w:rsidR="00E53608" w:rsidRPr="00E53608">
              <w:rPr>
                <w:sz w:val="20"/>
              </w:rPr>
              <w:t xml:space="preserve"> auf L</w:t>
            </w:r>
            <w:r w:rsidR="00E53608">
              <w:rPr>
                <w:sz w:val="20"/>
              </w:rPr>
              <w:t>aptop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095483" w14:textId="77777777" w:rsidR="004E2029" w:rsidRPr="00E53608" w:rsidRDefault="004E2029" w:rsidP="004E2029">
            <w:pPr>
              <w:spacing w:line="260" w:lineRule="exact"/>
              <w:rPr>
                <w:sz w:val="20"/>
              </w:rPr>
            </w:pPr>
          </w:p>
          <w:p w14:paraId="657E0A71" w14:textId="77777777" w:rsidR="002B6DD2" w:rsidRPr="00E53608" w:rsidRDefault="002B6DD2" w:rsidP="004E2029">
            <w:pPr>
              <w:spacing w:line="260" w:lineRule="exact"/>
              <w:rPr>
                <w:sz w:val="20"/>
              </w:rPr>
            </w:pPr>
          </w:p>
          <w:p w14:paraId="715250FB" w14:textId="2F636B31" w:rsidR="002B6DD2" w:rsidRPr="00D8299C" w:rsidRDefault="002B6DD2" w:rsidP="004E2029">
            <w:pPr>
              <w:spacing w:line="260" w:lineRule="exact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8</w:t>
            </w:r>
          </w:p>
        </w:tc>
      </w:tr>
      <w:tr w:rsidR="004E2029" w:rsidRPr="00495036" w14:paraId="1F051229" w14:textId="77777777" w:rsidTr="0025000D">
        <w:trPr>
          <w:trHeight w:val="56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3B8F32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Mittwoch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C571A9" w14:textId="38AA4A79" w:rsidR="004E2029" w:rsidRDefault="001C6641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Erstellung von </w:t>
            </w:r>
            <w:r w:rsidR="00522576">
              <w:rPr>
                <w:sz w:val="20"/>
              </w:rPr>
              <w:t>WLAN-Gastzugangsuser</w:t>
            </w:r>
          </w:p>
          <w:p w14:paraId="238CB3A8" w14:textId="65A5C21A" w:rsidR="00522576" w:rsidRDefault="00522576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Hardwareübernahme</w:t>
            </w:r>
            <w:r w:rsidR="00E53608">
              <w:rPr>
                <w:sz w:val="20"/>
              </w:rPr>
              <w:t xml:space="preserve"> von Mitarbeiter</w:t>
            </w:r>
          </w:p>
          <w:p w14:paraId="6C3F0B6E" w14:textId="6F1B11FF" w:rsidR="00495036" w:rsidRDefault="00495036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  <w:lang w:val="en-US"/>
              </w:rPr>
            </w:pPr>
            <w:r w:rsidRPr="00495036">
              <w:rPr>
                <w:sz w:val="20"/>
                <w:lang w:val="en-US"/>
              </w:rPr>
              <w:t xml:space="preserve">Client </w:t>
            </w:r>
            <w:r w:rsidR="00E53608">
              <w:rPr>
                <w:sz w:val="20"/>
                <w:lang w:val="en-US"/>
              </w:rPr>
              <w:t xml:space="preserve">in </w:t>
            </w:r>
            <w:r w:rsidR="00E53608" w:rsidRPr="00E53608">
              <w:rPr>
                <w:sz w:val="20"/>
              </w:rPr>
              <w:t>eine</w:t>
            </w:r>
            <w:r w:rsidR="00E53608">
              <w:rPr>
                <w:sz w:val="20"/>
                <w:lang w:val="en-US"/>
              </w:rPr>
              <w:t xml:space="preserve"> </w:t>
            </w:r>
            <w:r w:rsidRPr="00495036">
              <w:rPr>
                <w:sz w:val="20"/>
                <w:lang w:val="en-US"/>
              </w:rPr>
              <w:t>Active Directory</w:t>
            </w:r>
            <w:r>
              <w:rPr>
                <w:sz w:val="20"/>
                <w:lang w:val="en-US"/>
              </w:rPr>
              <w:t xml:space="preserve"> Gruppe</w:t>
            </w:r>
            <w:r w:rsidR="00E53608" w:rsidRPr="00495036">
              <w:rPr>
                <w:sz w:val="20"/>
                <w:lang w:val="en-US"/>
              </w:rPr>
              <w:t xml:space="preserve"> </w:t>
            </w:r>
            <w:r w:rsidR="00E53608" w:rsidRPr="00E53608">
              <w:rPr>
                <w:sz w:val="20"/>
              </w:rPr>
              <w:t>hinzugefügt</w:t>
            </w:r>
          </w:p>
          <w:p w14:paraId="7577CADA" w14:textId="0BBB460B" w:rsidR="00DD76AD" w:rsidRPr="00F53466" w:rsidRDefault="00DD76AD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F53466">
              <w:rPr>
                <w:sz w:val="20"/>
              </w:rPr>
              <w:t>Vorbereitung für Hardwareübergabe</w:t>
            </w:r>
          </w:p>
          <w:p w14:paraId="20F152CC" w14:textId="7509120A" w:rsidR="00495036" w:rsidRPr="00E53608" w:rsidRDefault="00E53608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E53608">
              <w:rPr>
                <w:sz w:val="20"/>
              </w:rPr>
              <w:t xml:space="preserve">Defekte </w:t>
            </w:r>
            <w:r w:rsidR="00B34928" w:rsidRPr="00E53608">
              <w:rPr>
                <w:sz w:val="20"/>
              </w:rPr>
              <w:t xml:space="preserve">Lampe von </w:t>
            </w:r>
            <w:proofErr w:type="spellStart"/>
            <w:r w:rsidR="00B34928" w:rsidRPr="00E53608">
              <w:rPr>
                <w:sz w:val="20"/>
              </w:rPr>
              <w:t>Beamer</w:t>
            </w:r>
            <w:proofErr w:type="spellEnd"/>
            <w:r w:rsidR="00B34928" w:rsidRPr="00E53608">
              <w:rPr>
                <w:sz w:val="20"/>
              </w:rPr>
              <w:t xml:space="preserve"> entfernt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087F692" w14:textId="77777777" w:rsidR="004E2029" w:rsidRPr="00E53608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65E2A92B" w14:textId="77777777" w:rsidR="005A4BB2" w:rsidRPr="00E53608" w:rsidRDefault="005A4BB2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650229A9" w14:textId="4380D5D9" w:rsidR="005A4BB2" w:rsidRPr="00495036" w:rsidRDefault="005A4BB2" w:rsidP="004E2029">
            <w:pPr>
              <w:spacing w:line="260" w:lineRule="exact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8</w:t>
            </w:r>
          </w:p>
        </w:tc>
      </w:tr>
      <w:tr w:rsidR="004E2029" w14:paraId="7CAD7E4F" w14:textId="77777777" w:rsidTr="0025000D">
        <w:trPr>
          <w:trHeight w:val="178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96799A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Donnerstag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7C3C018" w14:textId="48D9483E" w:rsidR="004E2029" w:rsidRPr="001C11DD" w:rsidRDefault="00F53466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Urlaub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BAD2692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</w:tr>
      <w:tr w:rsidR="004E2029" w14:paraId="28636041" w14:textId="77777777" w:rsidTr="0025000D">
        <w:trPr>
          <w:trHeight w:val="195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D3A3A6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Freitag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39D007" w14:textId="16F6A449" w:rsidR="004E2029" w:rsidRPr="001C11DD" w:rsidRDefault="00FA209A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Karfreitag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4EE6346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</w:tr>
      <w:tr w:rsidR="004E2029" w14:paraId="27CEE097" w14:textId="77777777" w:rsidTr="004E2029">
        <w:trPr>
          <w:trHeight w:val="1198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705FB4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Samstag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1437C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ADDB9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</w:tr>
      <w:tr w:rsidR="004E2029" w14:paraId="68DB3677" w14:textId="77777777" w:rsidTr="004E2029">
        <w:trPr>
          <w:trHeight w:val="490"/>
        </w:trPr>
        <w:tc>
          <w:tcPr>
            <w:tcW w:w="1383" w:type="dxa"/>
            <w:tcBorders>
              <w:top w:val="single" w:sz="4" w:space="0" w:color="000000"/>
            </w:tcBorders>
            <w:shd w:val="clear" w:color="auto" w:fill="auto"/>
          </w:tcPr>
          <w:p w14:paraId="468AD06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nil"/>
              <w:right w:val="single" w:sz="4" w:space="0" w:color="000000"/>
            </w:tcBorders>
            <w:shd w:val="clear" w:color="auto" w:fill="auto"/>
          </w:tcPr>
          <w:p w14:paraId="566AE20D" w14:textId="77777777" w:rsidR="004E2029" w:rsidRDefault="004E2029" w:rsidP="004E2029">
            <w:pPr>
              <w:spacing w:line="260" w:lineRule="exact"/>
              <w:jc w:val="right"/>
              <w:rPr>
                <w:sz w:val="22"/>
                <w:szCs w:val="22"/>
              </w:rPr>
            </w:pPr>
          </w:p>
          <w:p w14:paraId="5D6F019C" w14:textId="77777777" w:rsidR="004E2029" w:rsidRPr="00B80439" w:rsidRDefault="004E2029" w:rsidP="004E2029">
            <w:pPr>
              <w:spacing w:line="260" w:lineRule="exact"/>
              <w:jc w:val="right"/>
              <w:rPr>
                <w:b/>
                <w:bCs/>
                <w:sz w:val="22"/>
                <w:szCs w:val="22"/>
              </w:rPr>
            </w:pPr>
            <w:r w:rsidRPr="00B80439">
              <w:rPr>
                <w:b/>
                <w:bCs/>
                <w:szCs w:val="24"/>
              </w:rPr>
              <w:t>Gesamtstunden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43B7673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069DA54D" w14:textId="5B1E12B0" w:rsidR="00816202" w:rsidRDefault="00816202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24</w:t>
            </w:r>
          </w:p>
        </w:tc>
      </w:tr>
    </w:tbl>
    <w:tbl>
      <w:tblPr>
        <w:tblpPr w:leftFromText="141" w:rightFromText="141" w:vertAnchor="page" w:horzAnchor="margin" w:tblpY="691"/>
        <w:tblW w:w="9555" w:type="dxa"/>
        <w:tblCellMar>
          <w:top w:w="57" w:type="dxa"/>
          <w:left w:w="57" w:type="dxa"/>
          <w:bottom w:w="57" w:type="dxa"/>
          <w:right w:w="57" w:type="dxa"/>
        </w:tblCellMar>
        <w:tblLook w:val="01E0" w:firstRow="1" w:lastRow="1" w:firstColumn="1" w:lastColumn="1" w:noHBand="0" w:noVBand="0"/>
      </w:tblPr>
      <w:tblGrid>
        <w:gridCol w:w="3249"/>
        <w:gridCol w:w="1203"/>
        <w:gridCol w:w="709"/>
        <w:gridCol w:w="1841"/>
        <w:gridCol w:w="2553"/>
      </w:tblGrid>
      <w:tr w:rsidR="004E2029" w14:paraId="5E3D3B83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2CE8E420" w14:textId="77777777" w:rsidR="004E2029" w:rsidRDefault="004E2029" w:rsidP="004E2029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Ausbildungsnachweis Nr.</w:t>
            </w:r>
          </w:p>
        </w:tc>
        <w:tc>
          <w:tcPr>
            <w:tcW w:w="6306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7D8479AF" w14:textId="3FAACCA0" w:rsidR="004E2029" w:rsidRDefault="00AB447D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31</w:t>
            </w:r>
          </w:p>
        </w:tc>
      </w:tr>
      <w:tr w:rsidR="004E2029" w14:paraId="7AE349D8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6E21040D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Name des/der Auszubildenden:</w:t>
            </w:r>
          </w:p>
        </w:tc>
        <w:tc>
          <w:tcPr>
            <w:tcW w:w="6306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03A56368" w14:textId="77777777" w:rsidR="004E2029" w:rsidRDefault="004E2029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Ioannis Kiourtzidis</w:t>
            </w:r>
          </w:p>
        </w:tc>
      </w:tr>
      <w:tr w:rsidR="004E2029" w14:paraId="1BCE4860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7C94E517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Ausbildungsjahr:</w:t>
            </w:r>
          </w:p>
        </w:tc>
        <w:tc>
          <w:tcPr>
            <w:tcW w:w="12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7725ACD9" w14:textId="77777777" w:rsidR="004E2029" w:rsidRDefault="004E2029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</w:t>
            </w:r>
          </w:p>
        </w:tc>
        <w:tc>
          <w:tcPr>
            <w:tcW w:w="255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64E6A8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Ggf. ausbildende Abteilung:</w:t>
            </w:r>
          </w:p>
        </w:tc>
        <w:tc>
          <w:tcPr>
            <w:tcW w:w="25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F1B589" w14:textId="0140BB79" w:rsidR="004E2029" w:rsidRDefault="00D35D60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IT</w:t>
            </w:r>
          </w:p>
        </w:tc>
      </w:tr>
      <w:tr w:rsidR="004E2029" w14:paraId="27F84846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53BB4B2A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Ausbildungswoche vom:</w:t>
            </w:r>
          </w:p>
        </w:tc>
        <w:tc>
          <w:tcPr>
            <w:tcW w:w="12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533F5E40" w14:textId="1417CC4E" w:rsidR="004E2029" w:rsidRDefault="00AB447D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25.03.2024</w:t>
            </w:r>
          </w:p>
        </w:tc>
        <w:tc>
          <w:tcPr>
            <w:tcW w:w="7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0FAED7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bis:</w:t>
            </w:r>
          </w:p>
        </w:tc>
        <w:tc>
          <w:tcPr>
            <w:tcW w:w="4394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B35609" w14:textId="759E92D8" w:rsidR="004E2029" w:rsidRDefault="00AB447D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29.03.2024</w:t>
            </w:r>
          </w:p>
        </w:tc>
      </w:tr>
    </w:tbl>
    <w:p w14:paraId="37E47435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7871A3D2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283CBFCC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13976329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232E827D" w14:textId="6DBD55F4" w:rsidR="004E2029" w:rsidRDefault="004E2029" w:rsidP="004E2029">
      <w:pPr>
        <w:spacing w:line="260" w:lineRule="exact"/>
        <w:rPr>
          <w:sz w:val="18"/>
          <w:szCs w:val="18"/>
        </w:rPr>
      </w:pPr>
      <w:r>
        <w:rPr>
          <w:sz w:val="18"/>
          <w:szCs w:val="18"/>
        </w:rPr>
        <w:t>Durch die nachfolgende Unterschrift wird die Richtigkeit und Vollständigkeit der obigen Angaben bestätigt.</w:t>
      </w:r>
    </w:p>
    <w:p w14:paraId="0F5E4424" w14:textId="77777777" w:rsidR="000F1D9D" w:rsidRDefault="000F1D9D" w:rsidP="004E2029">
      <w:pPr>
        <w:spacing w:line="260" w:lineRule="exact"/>
        <w:rPr>
          <w:sz w:val="18"/>
          <w:szCs w:val="18"/>
        </w:rPr>
      </w:pPr>
    </w:p>
    <w:p w14:paraId="4A50B7B9" w14:textId="63F6EA39" w:rsidR="004E2029" w:rsidRPr="00B80439" w:rsidRDefault="00720FCE" w:rsidP="004E2029">
      <w:pPr>
        <w:spacing w:line="260" w:lineRule="exact"/>
        <w:rPr>
          <w:sz w:val="18"/>
          <w:szCs w:val="18"/>
        </w:rPr>
      </w:pPr>
      <w:r>
        <w:rPr>
          <w:sz w:val="18"/>
          <w:szCs w:val="18"/>
        </w:rPr>
        <w:t>TT.MM.JJJJ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proofErr w:type="spellStart"/>
      <w:r>
        <w:rPr>
          <w:sz w:val="18"/>
          <w:szCs w:val="18"/>
        </w:rPr>
        <w:t>TT.MM.JJJJ</w:t>
      </w:r>
      <w:proofErr w:type="spellEnd"/>
    </w:p>
    <w:tbl>
      <w:tblPr>
        <w:tblW w:w="9639" w:type="dxa"/>
        <w:tblLook w:val="01E0" w:firstRow="1" w:lastRow="1" w:firstColumn="1" w:lastColumn="1" w:noHBand="0" w:noVBand="0"/>
      </w:tblPr>
      <w:tblGrid>
        <w:gridCol w:w="3968"/>
        <w:gridCol w:w="1700"/>
        <w:gridCol w:w="3971"/>
      </w:tblGrid>
      <w:tr w:rsidR="004E2029" w14:paraId="3668183C" w14:textId="77777777" w:rsidTr="00A336A8">
        <w:tc>
          <w:tcPr>
            <w:tcW w:w="3968" w:type="dxa"/>
            <w:tcBorders>
              <w:top w:val="single" w:sz="4" w:space="0" w:color="000000"/>
            </w:tcBorders>
            <w:shd w:val="clear" w:color="auto" w:fill="auto"/>
          </w:tcPr>
          <w:p w14:paraId="15A50488" w14:textId="77777777" w:rsidR="004E2029" w:rsidRDefault="004E2029" w:rsidP="00A336A8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Datum, Unterschrift Auszubildende/r</w:t>
            </w:r>
          </w:p>
        </w:tc>
        <w:tc>
          <w:tcPr>
            <w:tcW w:w="1700" w:type="dxa"/>
            <w:shd w:val="clear" w:color="auto" w:fill="auto"/>
          </w:tcPr>
          <w:p w14:paraId="76ABA474" w14:textId="77777777" w:rsidR="004E2029" w:rsidRDefault="004E2029" w:rsidP="00A336A8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3971" w:type="dxa"/>
            <w:tcBorders>
              <w:top w:val="single" w:sz="4" w:space="0" w:color="000000"/>
            </w:tcBorders>
            <w:shd w:val="clear" w:color="auto" w:fill="auto"/>
          </w:tcPr>
          <w:p w14:paraId="31D0E82F" w14:textId="77777777" w:rsidR="004E2029" w:rsidRDefault="004E2029" w:rsidP="00A336A8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Datum, Unterschrift Ausbildende/r oder Ausbilder/in</w:t>
            </w:r>
          </w:p>
        </w:tc>
      </w:tr>
    </w:tbl>
    <w:p w14:paraId="04C72514" w14:textId="77777777" w:rsidR="00CB6A80" w:rsidRDefault="00CB6A80">
      <w:pPr>
        <w:spacing w:line="260" w:lineRule="exact"/>
        <w:rPr>
          <w:sz w:val="22"/>
          <w:szCs w:val="22"/>
        </w:rPr>
      </w:pPr>
    </w:p>
    <w:sectPr w:rsidR="00CB6A80" w:rsidSect="00061DB6">
      <w:pgSz w:w="11906" w:h="16838"/>
      <w:pgMar w:top="1440" w:right="1080" w:bottom="1440" w:left="1080" w:header="0" w:footer="0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BF995D9" w14:textId="77777777" w:rsidR="00061DB6" w:rsidRDefault="00061DB6">
      <w:r>
        <w:separator/>
      </w:r>
    </w:p>
  </w:endnote>
  <w:endnote w:type="continuationSeparator" w:id="0">
    <w:p w14:paraId="7FFF0804" w14:textId="77777777" w:rsidR="00061DB6" w:rsidRDefault="00061D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13DE7E9" w14:textId="77777777" w:rsidR="00061DB6" w:rsidRDefault="00061DB6">
      <w:r>
        <w:separator/>
      </w:r>
    </w:p>
  </w:footnote>
  <w:footnote w:type="continuationSeparator" w:id="0">
    <w:p w14:paraId="2256432E" w14:textId="77777777" w:rsidR="00061DB6" w:rsidRDefault="00061DB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794DC9"/>
    <w:multiLevelType w:val="hybridMultilevel"/>
    <w:tmpl w:val="A81A80A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F7181F"/>
    <w:multiLevelType w:val="hybridMultilevel"/>
    <w:tmpl w:val="11D8F48E"/>
    <w:lvl w:ilvl="0" w:tplc="24723235">
      <w:start w:val="1"/>
      <w:numFmt w:val="decimal"/>
      <w:lvlText w:val="%1."/>
      <w:lvlJc w:val="left"/>
      <w:pPr>
        <w:ind w:left="720" w:hanging="360"/>
      </w:pPr>
    </w:lvl>
    <w:lvl w:ilvl="1" w:tplc="24723235" w:tentative="1">
      <w:start w:val="1"/>
      <w:numFmt w:val="lowerLetter"/>
      <w:lvlText w:val="%2."/>
      <w:lvlJc w:val="left"/>
      <w:pPr>
        <w:ind w:left="1440" w:hanging="360"/>
      </w:pPr>
    </w:lvl>
    <w:lvl w:ilvl="2" w:tplc="24723235" w:tentative="1">
      <w:start w:val="1"/>
      <w:numFmt w:val="lowerRoman"/>
      <w:lvlText w:val="%3."/>
      <w:lvlJc w:val="right"/>
      <w:pPr>
        <w:ind w:left="2160" w:hanging="180"/>
      </w:pPr>
    </w:lvl>
    <w:lvl w:ilvl="3" w:tplc="24723235" w:tentative="1">
      <w:start w:val="1"/>
      <w:numFmt w:val="decimal"/>
      <w:lvlText w:val="%4."/>
      <w:lvlJc w:val="left"/>
      <w:pPr>
        <w:ind w:left="2880" w:hanging="360"/>
      </w:pPr>
    </w:lvl>
    <w:lvl w:ilvl="4" w:tplc="24723235" w:tentative="1">
      <w:start w:val="1"/>
      <w:numFmt w:val="lowerLetter"/>
      <w:lvlText w:val="%5."/>
      <w:lvlJc w:val="left"/>
      <w:pPr>
        <w:ind w:left="3600" w:hanging="360"/>
      </w:pPr>
    </w:lvl>
    <w:lvl w:ilvl="5" w:tplc="24723235" w:tentative="1">
      <w:start w:val="1"/>
      <w:numFmt w:val="lowerRoman"/>
      <w:lvlText w:val="%6."/>
      <w:lvlJc w:val="right"/>
      <w:pPr>
        <w:ind w:left="4320" w:hanging="180"/>
      </w:pPr>
    </w:lvl>
    <w:lvl w:ilvl="6" w:tplc="24723235" w:tentative="1">
      <w:start w:val="1"/>
      <w:numFmt w:val="decimal"/>
      <w:lvlText w:val="%7."/>
      <w:lvlJc w:val="left"/>
      <w:pPr>
        <w:ind w:left="5040" w:hanging="360"/>
      </w:pPr>
    </w:lvl>
    <w:lvl w:ilvl="7" w:tplc="24723235" w:tentative="1">
      <w:start w:val="1"/>
      <w:numFmt w:val="lowerLetter"/>
      <w:lvlText w:val="%8."/>
      <w:lvlJc w:val="left"/>
      <w:pPr>
        <w:ind w:left="5760" w:hanging="360"/>
      </w:pPr>
    </w:lvl>
    <w:lvl w:ilvl="8" w:tplc="24723235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7158E4"/>
    <w:multiLevelType w:val="multilevel"/>
    <w:tmpl w:val="D610B7A6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3" w15:restartNumberingAfterBreak="0">
    <w:nsid w:val="23466467"/>
    <w:multiLevelType w:val="hybridMultilevel"/>
    <w:tmpl w:val="2CA8B8CA"/>
    <w:lvl w:ilvl="0" w:tplc="466164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1F0E5D"/>
    <w:multiLevelType w:val="multilevel"/>
    <w:tmpl w:val="5F525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sz w:val="22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691775A1"/>
    <w:multiLevelType w:val="hybridMultilevel"/>
    <w:tmpl w:val="A4F0F4CC"/>
    <w:lvl w:ilvl="0" w:tplc="EA0448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lang w:val="en-US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7894818">
    <w:abstractNumId w:val="4"/>
  </w:num>
  <w:num w:numId="2" w16cid:durableId="541089815">
    <w:abstractNumId w:val="2"/>
  </w:num>
  <w:num w:numId="3" w16cid:durableId="872887611">
    <w:abstractNumId w:val="3"/>
  </w:num>
  <w:num w:numId="4" w16cid:durableId="719013620">
    <w:abstractNumId w:val="1"/>
  </w:num>
  <w:num w:numId="5" w16cid:durableId="1656883673">
    <w:abstractNumId w:val="0"/>
  </w:num>
  <w:num w:numId="6" w16cid:durableId="163841077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CF1"/>
    <w:rsid w:val="00012F63"/>
    <w:rsid w:val="00061DB6"/>
    <w:rsid w:val="00070471"/>
    <w:rsid w:val="000F1D9D"/>
    <w:rsid w:val="00122C94"/>
    <w:rsid w:val="00156E56"/>
    <w:rsid w:val="001C11DD"/>
    <w:rsid w:val="001C6641"/>
    <w:rsid w:val="0025000D"/>
    <w:rsid w:val="00255BFF"/>
    <w:rsid w:val="002B6DD2"/>
    <w:rsid w:val="002C03C3"/>
    <w:rsid w:val="002D2FBA"/>
    <w:rsid w:val="003A2523"/>
    <w:rsid w:val="00482CF1"/>
    <w:rsid w:val="00495036"/>
    <w:rsid w:val="004E2029"/>
    <w:rsid w:val="00522576"/>
    <w:rsid w:val="00552BCD"/>
    <w:rsid w:val="00575582"/>
    <w:rsid w:val="00582E69"/>
    <w:rsid w:val="005A4BB2"/>
    <w:rsid w:val="006067DA"/>
    <w:rsid w:val="00720FCE"/>
    <w:rsid w:val="0072646F"/>
    <w:rsid w:val="00816202"/>
    <w:rsid w:val="00820C2C"/>
    <w:rsid w:val="008436B8"/>
    <w:rsid w:val="00874CF4"/>
    <w:rsid w:val="009F0DC4"/>
    <w:rsid w:val="00A03B78"/>
    <w:rsid w:val="00AB447D"/>
    <w:rsid w:val="00AF34BC"/>
    <w:rsid w:val="00B145C4"/>
    <w:rsid w:val="00B34928"/>
    <w:rsid w:val="00B80439"/>
    <w:rsid w:val="00BD1E7F"/>
    <w:rsid w:val="00BD4016"/>
    <w:rsid w:val="00C23CFC"/>
    <w:rsid w:val="00C950AC"/>
    <w:rsid w:val="00CB6A80"/>
    <w:rsid w:val="00CF1780"/>
    <w:rsid w:val="00D35D60"/>
    <w:rsid w:val="00D8299C"/>
    <w:rsid w:val="00D90E02"/>
    <w:rsid w:val="00DA06B2"/>
    <w:rsid w:val="00DD76AD"/>
    <w:rsid w:val="00DF17AB"/>
    <w:rsid w:val="00E53608"/>
    <w:rsid w:val="00E70BC0"/>
    <w:rsid w:val="00EA587A"/>
    <w:rsid w:val="00EB2060"/>
    <w:rsid w:val="00EC0E9B"/>
    <w:rsid w:val="00EF5D3D"/>
    <w:rsid w:val="00F22C10"/>
    <w:rsid w:val="00F53466"/>
    <w:rsid w:val="00F55DB2"/>
    <w:rsid w:val="00FA20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58E170"/>
  <w15:docId w15:val="{1E9CDF63-BBAB-044D-9B27-40A4F7108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22420A"/>
    <w:pPr>
      <w:keepNext/>
      <w:spacing w:before="240" w:after="60"/>
      <w:outlineLvl w:val="0"/>
    </w:pPr>
    <w:rPr>
      <w:rFonts w:ascii="Calibri Light" w:eastAsia="Calibri Light" w:hAnsi="Calibri Light" w:cs="Calibri Light"/>
      <w:b/>
      <w:bCs/>
      <w:kern w:val="32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22420A"/>
    <w:pPr>
      <w:keepNext/>
      <w:spacing w:before="240" w:after="60"/>
      <w:outlineLvl w:val="2"/>
    </w:pPr>
    <w:rPr>
      <w:rFonts w:ascii="Calibri Light" w:eastAsia="Calibri Light" w:hAnsi="Calibri Light" w:cs="Calibri Light"/>
      <w:b/>
      <w:bCs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FunotentextZchn">
    <w:name w:val="Fußnotentext Zchn"/>
    <w:link w:val="Funotentext"/>
    <w:semiHidden/>
    <w:qFormat/>
    <w:locked/>
    <w:rsid w:val="00A85C82"/>
    <w:rPr>
      <w:rFonts w:ascii="Arial" w:hAnsi="Arial"/>
      <w:lang w:val="de-DE" w:eastAsia="de-DE" w:bidi="ar-SA"/>
    </w:rPr>
  </w:style>
  <w:style w:type="character" w:customStyle="1" w:styleId="FootnoteCharacters">
    <w:name w:val="Footnote Characters"/>
    <w:semiHidden/>
    <w:qFormat/>
    <w:rsid w:val="00A85C82"/>
    <w:rPr>
      <w:rFonts w:cs="Times New Roman"/>
      <w:vertAlign w:val="superscript"/>
    </w:rPr>
  </w:style>
  <w:style w:type="character" w:customStyle="1" w:styleId="FootnoteAnchor">
    <w:name w:val="Footnote Anchor"/>
    <w:rPr>
      <w:rFonts w:cs="Times New Roman"/>
      <w:vertAlign w:val="superscript"/>
    </w:rPr>
  </w:style>
  <w:style w:type="character" w:customStyle="1" w:styleId="InternetLink">
    <w:name w:val="Internet Link"/>
    <w:uiPriority w:val="99"/>
    <w:unhideWhenUsed/>
    <w:rsid w:val="007D2589"/>
    <w:rPr>
      <w:color w:val="0563C1"/>
      <w:u w:val="single"/>
    </w:rPr>
  </w:style>
  <w:style w:type="paragraph" w:customStyle="1" w:styleId="Heading">
    <w:name w:val="Heading"/>
    <w:basedOn w:val="Standard"/>
    <w:next w:val="Textkrper"/>
    <w:qFormat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Textkrper">
    <w:name w:val="Body Text"/>
    <w:basedOn w:val="Standard"/>
    <w:pPr>
      <w:spacing w:after="140" w:line="276" w:lineRule="auto"/>
    </w:pPr>
  </w:style>
  <w:style w:type="paragraph" w:styleId="Liste">
    <w:name w:val="List"/>
    <w:basedOn w:val="Textkrper"/>
    <w:rPr>
      <w:rFonts w:cs="Mangal"/>
    </w:rPr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cs="Mangal"/>
      <w:i/>
      <w:iCs/>
      <w:szCs w:val="24"/>
    </w:rPr>
  </w:style>
  <w:style w:type="paragraph" w:customStyle="1" w:styleId="Index">
    <w:name w:val="Index"/>
    <w:basedOn w:val="Standard"/>
    <w:qFormat/>
    <w:pPr>
      <w:suppressLineNumbers/>
    </w:pPr>
    <w:rPr>
      <w:rFonts w:cs="Mangal"/>
    </w:rPr>
  </w:style>
  <w:style w:type="paragraph" w:styleId="Sprechblasentext">
    <w:name w:val="Balloon Text"/>
    <w:basedOn w:val="Standard"/>
    <w:semiHidden/>
    <w:qFormat/>
    <w:rsid w:val="00802797"/>
    <w:rPr>
      <w:rFonts w:ascii="Tahoma" w:hAnsi="Tahoma" w:cs="Tahoma"/>
      <w:sz w:val="16"/>
      <w:szCs w:val="16"/>
    </w:rPr>
  </w:style>
  <w:style w:type="paragraph" w:customStyle="1" w:styleId="HeaderandFooter">
    <w:name w:val="Header and Footer"/>
    <w:basedOn w:val="Standard"/>
    <w:qFormat/>
  </w:style>
  <w:style w:type="paragraph" w:styleId="Kopfzeile">
    <w:name w:val="header"/>
    <w:basedOn w:val="Standard"/>
    <w:rsid w:val="00175DBE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rsid w:val="00175DBE"/>
    <w:pPr>
      <w:tabs>
        <w:tab w:val="center" w:pos="4536"/>
        <w:tab w:val="right" w:pos="9072"/>
      </w:tabs>
    </w:pPr>
  </w:style>
  <w:style w:type="paragraph" w:customStyle="1" w:styleId="Default">
    <w:name w:val="Default"/>
    <w:qFormat/>
    <w:rsid w:val="00A85C82"/>
    <w:rPr>
      <w:rFonts w:ascii="Calibri" w:eastAsia="MS Mincho" w:hAnsi="Calibri" w:cs="Calibri"/>
      <w:color w:val="000000"/>
      <w:sz w:val="24"/>
      <w:szCs w:val="24"/>
      <w:lang w:eastAsia="ja-JP"/>
    </w:rPr>
  </w:style>
  <w:style w:type="paragraph" w:styleId="Funotentext">
    <w:name w:val="footnote text"/>
    <w:basedOn w:val="Standard"/>
    <w:link w:val="FunotentextZchn"/>
    <w:semiHidden/>
    <w:rsid w:val="00A85C82"/>
    <w:rPr>
      <w:sz w:val="20"/>
    </w:rPr>
  </w:style>
  <w:style w:type="table" w:styleId="Tabellenraster">
    <w:name w:val="Table Grid"/>
    <w:basedOn w:val="NormaleTabelle"/>
    <w:rsid w:val="00BF2F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DefaultParagraphFontPHPDOCX">
    <w:name w:val="Default Paragraph Font PHPDOCX"/>
    <w:uiPriority w:val="1"/>
    <w:semiHidden/>
    <w:unhideWhenUsed/>
  </w:style>
  <w:style w:type="paragraph" w:customStyle="1" w:styleId="ListParagraphPHPDOCX">
    <w:name w:val="List Paragraph PHPDOCX"/>
    <w:basedOn w:val="Standard"/>
    <w:uiPriority w:val="34"/>
    <w:qFormat/>
    <w:rsid w:val="00DF064E"/>
    <w:pPr>
      <w:ind w:left="720"/>
      <w:contextualSpacing/>
    </w:pPr>
  </w:style>
  <w:style w:type="paragraph" w:customStyle="1" w:styleId="TitlePHPDOCX">
    <w:name w:val="Title PHPDOCX"/>
    <w:basedOn w:val="Standard"/>
    <w:next w:val="Standard"/>
    <w:link w:val="TitleCarPHPDOCX"/>
    <w:uiPriority w:val="10"/>
    <w:qFormat/>
    <w:rsid w:val="00DF064E"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arPHPDOCX">
    <w:name w:val="Title Car PHPDOCX"/>
    <w:basedOn w:val="DefaultParagraphFontPHPDOCX"/>
    <w:link w:val="TitlePHPDOCX"/>
    <w:uiPriority w:val="10"/>
    <w:rsid w:val="00DF064E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customStyle="1" w:styleId="SubtitlePHPDOCX">
    <w:name w:val="Subtitle PHPDOCX"/>
    <w:basedOn w:val="Standard"/>
    <w:next w:val="Standard"/>
    <w:link w:val="SubtitleCarPHPDOCX"/>
    <w:uiPriority w:val="11"/>
    <w:qFormat/>
    <w:rsid w:val="00DF064E"/>
    <w:pPr>
      <w:numPr>
        <w:ilvl w:val="1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Cs w:val="24"/>
    </w:rPr>
  </w:style>
  <w:style w:type="character" w:customStyle="1" w:styleId="SubtitleCarPHPDOCX">
    <w:name w:val="Subtitle Car PHPDOCX"/>
    <w:basedOn w:val="DefaultParagraphFontPHPDOCX"/>
    <w:link w:val="SubtitlePHPDOCX"/>
    <w:uiPriority w:val="11"/>
    <w:rsid w:val="00DF064E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table" w:customStyle="1" w:styleId="NormalTablePHPDOCX">
    <w:name w:val="Normal Table PHPDOCX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PHPDOCX">
    <w:name w:val="Table Grid PHPDOCX"/>
    <w:uiPriority w:val="59"/>
    <w:rsid w:val="00493A0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nnotationreferencePHPDOCX">
    <w:name w:val="annotation reference PHPDOCX"/>
    <w:basedOn w:val="DefaultParagraphFontPHPDOCX"/>
    <w:uiPriority w:val="99"/>
    <w:semiHidden/>
    <w:unhideWhenUsed/>
    <w:rsid w:val="00E139EA"/>
    <w:rPr>
      <w:sz w:val="16"/>
      <w:szCs w:val="16"/>
    </w:rPr>
  </w:style>
  <w:style w:type="paragraph" w:customStyle="1" w:styleId="annotationtextPHPDOCX">
    <w:name w:val="annotation text PHPDOCX"/>
    <w:basedOn w:val="Standard"/>
    <w:link w:val="CommentTextCharPHPDOCX"/>
    <w:uiPriority w:val="99"/>
    <w:semiHidden/>
    <w:unhideWhenUsed/>
    <w:rsid w:val="00E139EA"/>
    <w:rPr>
      <w:sz w:val="20"/>
    </w:rPr>
  </w:style>
  <w:style w:type="character" w:customStyle="1" w:styleId="CommentTextCharPHPDOCX">
    <w:name w:val="Comment Text Char PHPDOCX"/>
    <w:basedOn w:val="DefaultParagraphFontPHPDOCX"/>
    <w:link w:val="annotationtextPHPDOCX"/>
    <w:uiPriority w:val="99"/>
    <w:semiHidden/>
    <w:rsid w:val="00E139EA"/>
    <w:rPr>
      <w:sz w:val="20"/>
      <w:szCs w:val="20"/>
    </w:rPr>
  </w:style>
  <w:style w:type="paragraph" w:customStyle="1" w:styleId="annotationsubjectPHPDOCX">
    <w:name w:val="annotation subject PHPDOCX"/>
    <w:basedOn w:val="annotationtextPHPDOCX"/>
    <w:next w:val="annotationtextPHPDOCX"/>
    <w:link w:val="CommentSubjectCharPHPDOCX"/>
    <w:uiPriority w:val="99"/>
    <w:semiHidden/>
    <w:unhideWhenUsed/>
    <w:rsid w:val="00E139EA"/>
    <w:rPr>
      <w:b/>
      <w:bCs/>
    </w:rPr>
  </w:style>
  <w:style w:type="character" w:customStyle="1" w:styleId="CommentSubjectCharPHPDOCX">
    <w:name w:val="Comment Subject Char PHPDOCX"/>
    <w:basedOn w:val="CommentTextCharPHPDOCX"/>
    <w:link w:val="annotationsubjectPHPDOCX"/>
    <w:uiPriority w:val="99"/>
    <w:semiHidden/>
    <w:rsid w:val="00E139EA"/>
    <w:rPr>
      <w:b/>
      <w:bCs/>
      <w:sz w:val="20"/>
      <w:szCs w:val="20"/>
    </w:rPr>
  </w:style>
  <w:style w:type="paragraph" w:customStyle="1" w:styleId="BalloonTextPHPDOCX">
    <w:name w:val="Balloon Text PHPDOCX"/>
    <w:basedOn w:val="Standard"/>
    <w:link w:val="BalloonTextCharPHPDOCX"/>
    <w:uiPriority w:val="99"/>
    <w:semiHidden/>
    <w:unhideWhenUsed/>
    <w:rsid w:val="00E139EA"/>
    <w:rPr>
      <w:rFonts w:ascii="Tahoma" w:hAnsi="Tahoma" w:cs="Tahoma"/>
      <w:sz w:val="16"/>
      <w:szCs w:val="16"/>
    </w:rPr>
  </w:style>
  <w:style w:type="character" w:customStyle="1" w:styleId="BalloonTextCharPHPDOCX">
    <w:name w:val="Balloon Text Char PHPDOCX"/>
    <w:basedOn w:val="DefaultParagraphFontPHPDOCX"/>
    <w:link w:val="BalloonTextPHPDOCX"/>
    <w:uiPriority w:val="99"/>
    <w:semiHidden/>
    <w:rsid w:val="00E139EA"/>
    <w:rPr>
      <w:rFonts w:ascii="Tahoma" w:hAnsi="Tahoma" w:cs="Tahoma"/>
      <w:sz w:val="16"/>
      <w:szCs w:val="16"/>
    </w:rPr>
  </w:style>
  <w:style w:type="paragraph" w:customStyle="1" w:styleId="footnoteTextPHPDOCX">
    <w:name w:val="footnote Text PHPDOCX"/>
    <w:basedOn w:val="Standard"/>
    <w:link w:val="footnoteTextCarPHPDOCX"/>
    <w:uiPriority w:val="99"/>
    <w:semiHidden/>
    <w:unhideWhenUsed/>
    <w:rsid w:val="006E0FDA"/>
    <w:rPr>
      <w:sz w:val="20"/>
    </w:rPr>
  </w:style>
  <w:style w:type="character" w:customStyle="1" w:styleId="footnoteTextCarPHPDOCX">
    <w:name w:val="footnote Text Car PHPDOCX"/>
    <w:basedOn w:val="DefaultParagraphFontPHPDOCX"/>
    <w:link w:val="footnoteTextPHPDOCX"/>
    <w:uiPriority w:val="99"/>
    <w:semiHidden/>
    <w:rsid w:val="006E0FDA"/>
    <w:rPr>
      <w:sz w:val="20"/>
      <w:szCs w:val="20"/>
    </w:rPr>
  </w:style>
  <w:style w:type="character" w:customStyle="1" w:styleId="footnoteReferencePHPDOCX">
    <w:name w:val="foot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paragraph" w:customStyle="1" w:styleId="endnoteTextPHPDOCX">
    <w:name w:val="endnote Text PHPDOCX"/>
    <w:basedOn w:val="Standard"/>
    <w:link w:val="endnoteTextCarPHPDOCX"/>
    <w:uiPriority w:val="99"/>
    <w:semiHidden/>
    <w:unhideWhenUsed/>
    <w:rsid w:val="006E0FDA"/>
    <w:rPr>
      <w:sz w:val="20"/>
    </w:rPr>
  </w:style>
  <w:style w:type="character" w:customStyle="1" w:styleId="endnoteTextCarPHPDOCX">
    <w:name w:val="endnote Text Car PHPDOCX"/>
    <w:basedOn w:val="DefaultParagraphFontPHPDOCX"/>
    <w:link w:val="endnoteTextPHPDOCX"/>
    <w:uiPriority w:val="99"/>
    <w:semiHidden/>
    <w:rsid w:val="006E0FDA"/>
    <w:rPr>
      <w:sz w:val="20"/>
      <w:szCs w:val="20"/>
    </w:rPr>
  </w:style>
  <w:style w:type="character" w:customStyle="1" w:styleId="endnoteReferencePHPDOCX">
    <w:name w:val="end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character" w:customStyle="1" w:styleId="EndnoteAnchor">
    <w:name w:val="Endnote Anchor"/>
    <w:rPr>
      <w:vertAlign w:val="superscript"/>
    </w:rPr>
  </w:style>
  <w:style w:type="character" w:customStyle="1" w:styleId="EndnoteCharacters">
    <w:name w:val="Endnote Characters"/>
    <w:qFormat/>
  </w:style>
  <w:style w:type="paragraph" w:styleId="Listenabsatz">
    <w:name w:val="List Paragraph"/>
    <w:basedOn w:val="Standard"/>
    <w:uiPriority w:val="34"/>
    <w:qFormat/>
    <w:rsid w:val="0034303B"/>
    <w:pPr>
      <w:ind w:left="708"/>
    </w:pPr>
  </w:style>
  <w:style w:type="character" w:customStyle="1" w:styleId="berschrift1Zchn">
    <w:name w:val="Überschrift 1 Zchn"/>
    <w:link w:val="berschrift1"/>
    <w:uiPriority w:val="9"/>
    <w:rsid w:val="0022420A"/>
    <w:rPr>
      <w:rFonts w:ascii="Calibri Light" w:eastAsia="Calibri Light" w:hAnsi="Calibri Light" w:cs="Calibri Light"/>
      <w:b/>
      <w:bCs/>
      <w:kern w:val="32"/>
      <w:sz w:val="32"/>
      <w:szCs w:val="32"/>
    </w:rPr>
  </w:style>
  <w:style w:type="character" w:customStyle="1" w:styleId="berschrift3Zchn">
    <w:name w:val="Überschrift 3 Zchn"/>
    <w:link w:val="berschrift3"/>
    <w:uiPriority w:val="9"/>
    <w:rsid w:val="0022420A"/>
    <w:rPr>
      <w:rFonts w:ascii="Calibri Light" w:eastAsia="Calibri Light" w:hAnsi="Calibri Light" w:cs="Calibri Light"/>
      <w:b/>
      <w:bC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E5333C-2E0B-4E5F-8741-4377DA63B5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159</Words>
  <Characters>1008</Characters>
  <Application>Microsoft Office Word</Application>
  <DocSecurity>0</DocSecurity>
  <Lines>8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Entwurf </vt:lpstr>
    </vt:vector>
  </TitlesOfParts>
  <Company>DIHK</Company>
  <LinksUpToDate>false</LinksUpToDate>
  <CharactersWithSpaces>1165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Entwurf </dc:title>
  <dc:subject/>
  <dc:creator>bwurster</dc:creator>
  <dc:description/>
  <cp:lastModifiedBy>Ioannis Kiourtzidis</cp:lastModifiedBy>
  <cp:revision>35</cp:revision>
  <cp:lastPrinted>2024-05-03T09:54:00Z</cp:lastPrinted>
  <dcterms:created xsi:type="dcterms:W3CDTF">2022-01-22T21:34:00Z</dcterms:created>
  <dcterms:modified xsi:type="dcterms:W3CDTF">2024-05-03T09:56:00Z</dcterms:modified>
  <dc:language>de-DE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DIHK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  <property fmtid="{D5CDD505-2E9C-101B-9397-08002B2CF9AE}" pid="9" name="_AdHocReviewCycleID">
    <vt:i4>-948914646</vt:i4>
  </property>
  <property fmtid="{D5CDD505-2E9C-101B-9397-08002B2CF9AE}" pid="10" name="_AuthorEmail">
    <vt:lpwstr>silvia.kupzog@dm-drogeriemarkt.de</vt:lpwstr>
  </property>
  <property fmtid="{D5CDD505-2E9C-101B-9397-08002B2CF9AE}" pid="11" name="_AuthorEmailDisplayName">
    <vt:lpwstr>Kupzog, Silvia</vt:lpwstr>
  </property>
  <property fmtid="{D5CDD505-2E9C-101B-9397-08002B2CF9AE}" pid="12" name="_EmailSubject">
    <vt:lpwstr/>
  </property>
  <property fmtid="{D5CDD505-2E9C-101B-9397-08002B2CF9AE}" pid="13" name="_ReviewingToolsShownOnce">
    <vt:lpwstr/>
  </property>
</Properties>
</file>