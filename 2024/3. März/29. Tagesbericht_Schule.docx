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64EA6" w14:textId="77777777" w:rsidR="004E2029" w:rsidRDefault="00E425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E425A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Auswahl eines Themas für Präsentation, Gruppenfindung und Vorbereitung</w:t>
            </w:r>
          </w:p>
          <w:p w14:paraId="5E15F5E5" w14:textId="77777777" w:rsidR="00E425A5" w:rsidRDefault="00E425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ITTk </w:t>
            </w:r>
            <w:r w:rsidRPr="00E425A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Kaufvertrag und Übungen</w:t>
            </w:r>
          </w:p>
          <w:p w14:paraId="60EB78EA" w14:textId="18A1BCB5" w:rsidR="00E425A5" w:rsidRPr="001C11DD" w:rsidRDefault="00E425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E425A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von Operatoren und Übungen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66A99D5A" w:rsidR="004E2029" w:rsidRPr="0025000D" w:rsidRDefault="00E425A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18A63D" w14:textId="7610FC09" w:rsidR="004E2029" w:rsidRDefault="00E425A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E425A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Wichtige Punkte in einer Präsentatio</w:t>
            </w:r>
            <w:r w:rsidR="009B4C0E">
              <w:rPr>
                <w:sz w:val="20"/>
              </w:rPr>
              <w:t>n</w:t>
            </w:r>
          </w:p>
          <w:p w14:paraId="7AC22258" w14:textId="77777777" w:rsidR="009B4C0E" w:rsidRDefault="009B4C0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ITTa</w:t>
            </w:r>
            <w:r w:rsidR="00DE18FA">
              <w:rPr>
                <w:sz w:val="20"/>
              </w:rPr>
              <w:t xml:space="preserve"> </w:t>
            </w:r>
            <w:r w:rsidR="00DE18FA" w:rsidRPr="00DE18FA">
              <w:rPr>
                <w:sz w:val="20"/>
              </w:rPr>
              <w:sym w:font="Wingdings" w:char="F0E0"/>
            </w:r>
            <w:r w:rsidR="00DE18FA">
              <w:rPr>
                <w:sz w:val="20"/>
              </w:rPr>
              <w:t xml:space="preserve"> Datenübertragungsmedien weiter ausgeführt</w:t>
            </w:r>
          </w:p>
          <w:p w14:paraId="0E234FFA" w14:textId="77777777" w:rsidR="00DE18FA" w:rsidRDefault="00DE18F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DE18F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ED474E">
              <w:rPr>
                <w:sz w:val="20"/>
              </w:rPr>
              <w:t>Demokratiegeschichtliche Fragen</w:t>
            </w:r>
          </w:p>
          <w:p w14:paraId="07632A21" w14:textId="77777777" w:rsidR="009C1481" w:rsidRDefault="009C148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ITTk </w:t>
            </w:r>
            <w:r w:rsidRPr="009C1481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Kaufvertrag Übungen korrigiert, Nichtigkeit und Anfechtbarkeit</w:t>
            </w:r>
          </w:p>
          <w:p w14:paraId="555D249C" w14:textId="482473BA" w:rsidR="009C1481" w:rsidRPr="001C11DD" w:rsidRDefault="00A955B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A955B0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ARP und Schaltwerk – Switching inside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CD780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524B3A4" w14:textId="77777777" w:rsidR="003A1DB2" w:rsidRDefault="003A1DB2" w:rsidP="004E2029">
            <w:pPr>
              <w:spacing w:line="260" w:lineRule="exact"/>
              <w:rPr>
                <w:sz w:val="20"/>
              </w:rPr>
            </w:pPr>
          </w:p>
          <w:p w14:paraId="715250FB" w14:textId="4B61C41A" w:rsidR="003A1DB2" w:rsidRPr="0025000D" w:rsidRDefault="003A1DB2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7937" w14:textId="14C0E28B" w:rsidR="004E2029" w:rsidRDefault="007B2E7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7B2E7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DC3D13">
              <w:rPr>
                <w:sz w:val="20"/>
              </w:rPr>
              <w:t>V</w:t>
            </w:r>
            <w:r>
              <w:rPr>
                <w:sz w:val="20"/>
              </w:rPr>
              <w:t>ergleichen</w:t>
            </w:r>
            <w:r w:rsidR="00DC3D13">
              <w:rPr>
                <w:sz w:val="20"/>
              </w:rPr>
              <w:t xml:space="preserve"> von</w:t>
            </w:r>
            <w:r>
              <w:rPr>
                <w:sz w:val="20"/>
              </w:rPr>
              <w:t xml:space="preserve"> Switches</w:t>
            </w:r>
          </w:p>
          <w:p w14:paraId="34953F3A" w14:textId="11668970" w:rsidR="007B2E7F" w:rsidRDefault="007B2E7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7B2E7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Datenübertragungsmedien, Rechnung von D</w:t>
            </w:r>
            <w:r w:rsidR="002448BB">
              <w:rPr>
                <w:sz w:val="20"/>
              </w:rPr>
              <w:t>atenübertragung</w:t>
            </w:r>
          </w:p>
          <w:p w14:paraId="20F152CC" w14:textId="109CE7DE" w:rsidR="007B2E7F" w:rsidRPr="001C11DD" w:rsidRDefault="007B2E7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7B2E7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Pr="007B2E7F">
              <w:rPr>
                <w:sz w:val="20"/>
              </w:rPr>
              <w:t>Zugriff auf Freigaben</w:t>
            </w:r>
            <w:r>
              <w:rPr>
                <w:sz w:val="20"/>
              </w:rPr>
              <w:t>, Quiz</w:t>
            </w:r>
            <w:r w:rsidR="00DC3D13">
              <w:rPr>
                <w:sz w:val="20"/>
              </w:rPr>
              <w:t xml:space="preserve"> über</w:t>
            </w:r>
            <w:r>
              <w:rPr>
                <w:sz w:val="20"/>
              </w:rPr>
              <w:t xml:space="preserve"> Berechtigung</w:t>
            </w:r>
            <w:r w:rsidR="00DC3D13">
              <w:rPr>
                <w:sz w:val="20"/>
              </w:rPr>
              <w:t>en</w:t>
            </w:r>
            <w:r>
              <w:rPr>
                <w:sz w:val="20"/>
              </w:rPr>
              <w:t xml:space="preserve">, </w:t>
            </w:r>
            <w:r w:rsidR="008E734B">
              <w:rPr>
                <w:sz w:val="20"/>
              </w:rPr>
              <w:t>Freigabe von Ordner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7FC8E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0C4A416" w14:textId="77777777" w:rsidR="008E734B" w:rsidRDefault="008E734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2D7BB8F" w:rsidR="008E734B" w:rsidRDefault="008E734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A5FF0" w14:textId="3497D7B7" w:rsidR="004E2029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PuG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Gewerkschaften</w:t>
            </w:r>
          </w:p>
          <w:p w14:paraId="096FE13C" w14:textId="09BE4D3F" w:rsidR="00F705C9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55582E">
              <w:rPr>
                <w:sz w:val="20"/>
              </w:rPr>
              <w:t>Ist Gott Gerecht? Und Kahoot</w:t>
            </w:r>
            <w:r w:rsidR="002448BB">
              <w:rPr>
                <w:sz w:val="20"/>
              </w:rPr>
              <w:t xml:space="preserve"> über die letzten Themen</w:t>
            </w:r>
          </w:p>
          <w:p w14:paraId="502B4D59" w14:textId="5B2C4FB0" w:rsidR="00F705C9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Weihnachtsbaumaufgabe wiederholt</w:t>
            </w:r>
          </w:p>
          <w:p w14:paraId="47C3C018" w14:textId="76FCD876" w:rsidR="00F705C9" w:rsidRPr="001C11DD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38476D">
              <w:rPr>
                <w:sz w:val="20"/>
              </w:rPr>
              <w:t>Datenträgerübertragung, Umwandlung und Clusterstorage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9B2F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0CD00C4F" w:rsidR="007E4C41" w:rsidRDefault="007E4C4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CC8B7" w14:textId="1BD08A9E" w:rsidR="004E2029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ITTk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D96F2E">
              <w:rPr>
                <w:sz w:val="20"/>
              </w:rPr>
              <w:t>Kaufvertrag und Übungen</w:t>
            </w:r>
          </w:p>
          <w:p w14:paraId="5CF88017" w14:textId="144860F7" w:rsidR="00F705C9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AEuP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Brutto-Netto-Rechner</w:t>
            </w:r>
          </w:p>
          <w:p w14:paraId="759D4CC1" w14:textId="13C498DF" w:rsidR="00F705C9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 Judentum K1</w:t>
            </w:r>
          </w:p>
          <w:p w14:paraId="2039D007" w14:textId="344B79BA" w:rsidR="00F705C9" w:rsidRPr="001C11DD" w:rsidRDefault="00F705C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F705C9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Vortragvorbereitung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F38F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2CD9A0F1" w:rsidR="007E4C41" w:rsidRDefault="007E4C4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51AD9960" w:rsidR="004E2029" w:rsidRDefault="002448B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F2EFE07" w:rsidR="004E2029" w:rsidRDefault="00D5361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ACED963" w:rsidR="004E2029" w:rsidRDefault="00D5361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11.03.2024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390FA0CC" w:rsidR="004E2029" w:rsidRDefault="00D5361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15.03.2024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4B5181D5" w:rsidR="004E2029" w:rsidRPr="00B80439" w:rsidRDefault="007844A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667D2A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07A1F3" w14:textId="77777777" w:rsidR="00667D2A" w:rsidRDefault="00667D2A">
      <w:r>
        <w:separator/>
      </w:r>
    </w:p>
  </w:endnote>
  <w:endnote w:type="continuationSeparator" w:id="0">
    <w:p w14:paraId="5418450D" w14:textId="77777777" w:rsidR="00667D2A" w:rsidRDefault="00667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6F0EE5" w14:textId="77777777" w:rsidR="00667D2A" w:rsidRDefault="00667D2A">
      <w:r>
        <w:separator/>
      </w:r>
    </w:p>
  </w:footnote>
  <w:footnote w:type="continuationSeparator" w:id="0">
    <w:p w14:paraId="3DF3116E" w14:textId="77777777" w:rsidR="00667D2A" w:rsidRDefault="00667D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22D48"/>
    <w:rsid w:val="00156E56"/>
    <w:rsid w:val="001C11DD"/>
    <w:rsid w:val="002448BB"/>
    <w:rsid w:val="0025000D"/>
    <w:rsid w:val="00255BFF"/>
    <w:rsid w:val="002C03C3"/>
    <w:rsid w:val="002D2FBA"/>
    <w:rsid w:val="0038476D"/>
    <w:rsid w:val="003A1DB2"/>
    <w:rsid w:val="003A2523"/>
    <w:rsid w:val="00482CF1"/>
    <w:rsid w:val="004E2029"/>
    <w:rsid w:val="00552BCD"/>
    <w:rsid w:val="0055582E"/>
    <w:rsid w:val="006067DA"/>
    <w:rsid w:val="00631A9A"/>
    <w:rsid w:val="00667D2A"/>
    <w:rsid w:val="006A6F8B"/>
    <w:rsid w:val="00720FCE"/>
    <w:rsid w:val="0072646F"/>
    <w:rsid w:val="007844A9"/>
    <w:rsid w:val="007B2E7F"/>
    <w:rsid w:val="007E4C41"/>
    <w:rsid w:val="008436B8"/>
    <w:rsid w:val="00874CF4"/>
    <w:rsid w:val="008E734B"/>
    <w:rsid w:val="009B4C0E"/>
    <w:rsid w:val="009C1481"/>
    <w:rsid w:val="00A955B0"/>
    <w:rsid w:val="00B145C4"/>
    <w:rsid w:val="00B438D0"/>
    <w:rsid w:val="00B80439"/>
    <w:rsid w:val="00BD1E7F"/>
    <w:rsid w:val="00C23CFC"/>
    <w:rsid w:val="00CB6A80"/>
    <w:rsid w:val="00CF1780"/>
    <w:rsid w:val="00D35D60"/>
    <w:rsid w:val="00D53616"/>
    <w:rsid w:val="00D96F2E"/>
    <w:rsid w:val="00DC3D13"/>
    <w:rsid w:val="00DE18FA"/>
    <w:rsid w:val="00E4161E"/>
    <w:rsid w:val="00E425A5"/>
    <w:rsid w:val="00EA6A3D"/>
    <w:rsid w:val="00EB2060"/>
    <w:rsid w:val="00ED474E"/>
    <w:rsid w:val="00EF5D3D"/>
    <w:rsid w:val="00F705C9"/>
    <w:rsid w:val="00F8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95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30</cp:revision>
  <cp:lastPrinted>2013-03-08T10:48:00Z</cp:lastPrinted>
  <dcterms:created xsi:type="dcterms:W3CDTF">2022-01-22T21:34:00Z</dcterms:created>
  <dcterms:modified xsi:type="dcterms:W3CDTF">2024-05-03T09:07:00Z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