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14AC90B8" w:rsidR="004E2029" w:rsidRPr="001C11DD" w:rsidRDefault="00DB42F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D249C" w14:textId="04B7DBCB" w:rsidR="004E2029" w:rsidRPr="001C11DD" w:rsidRDefault="00DB42F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1C77AB3A" w:rsidR="004E2029" w:rsidRPr="001C11DD" w:rsidRDefault="00DB42F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35F0978E" w:rsidR="004E2029" w:rsidRPr="001C11DD" w:rsidRDefault="00DB42F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69F2E100" w:rsidR="004E2029" w:rsidRPr="001C11DD" w:rsidRDefault="00DB42F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610891FE" w:rsidR="004E2029" w:rsidRDefault="00DB42F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28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190D8BDD" w:rsidR="004E2029" w:rsidRDefault="00DB42F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04.03.2024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EF863BA" w:rsidR="004E2029" w:rsidRDefault="00DB42F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08.03.2024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5C2B7463" w:rsidR="004E2029" w:rsidRPr="00B80439" w:rsidRDefault="00DB42F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03.05.2024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03.05.2024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F34F0B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41B246" w14:textId="77777777" w:rsidR="00F34F0B" w:rsidRDefault="00F34F0B">
      <w:r>
        <w:separator/>
      </w:r>
    </w:p>
  </w:endnote>
  <w:endnote w:type="continuationSeparator" w:id="0">
    <w:p w14:paraId="2F976FF5" w14:textId="77777777" w:rsidR="00F34F0B" w:rsidRDefault="00F34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E041F2" w14:textId="77777777" w:rsidR="00F34F0B" w:rsidRDefault="00F34F0B">
      <w:r>
        <w:separator/>
      </w:r>
    </w:p>
  </w:footnote>
  <w:footnote w:type="continuationSeparator" w:id="0">
    <w:p w14:paraId="34FAB450" w14:textId="77777777" w:rsidR="00F34F0B" w:rsidRDefault="00F34F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56E56"/>
    <w:rsid w:val="001C11DD"/>
    <w:rsid w:val="0025000D"/>
    <w:rsid w:val="00255BFF"/>
    <w:rsid w:val="002C03C3"/>
    <w:rsid w:val="002D2FBA"/>
    <w:rsid w:val="003A2523"/>
    <w:rsid w:val="00482CF1"/>
    <w:rsid w:val="004E2029"/>
    <w:rsid w:val="00552BCD"/>
    <w:rsid w:val="006067DA"/>
    <w:rsid w:val="00720FCE"/>
    <w:rsid w:val="0072646F"/>
    <w:rsid w:val="008436B8"/>
    <w:rsid w:val="00874CF4"/>
    <w:rsid w:val="00B145C4"/>
    <w:rsid w:val="00B80439"/>
    <w:rsid w:val="00BD1E7F"/>
    <w:rsid w:val="00C23CFC"/>
    <w:rsid w:val="00CB6A80"/>
    <w:rsid w:val="00CF1780"/>
    <w:rsid w:val="00D35D60"/>
    <w:rsid w:val="00DB42F9"/>
    <w:rsid w:val="00EB2060"/>
    <w:rsid w:val="00EF5D3D"/>
    <w:rsid w:val="00F3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16</cp:revision>
  <cp:lastPrinted>2013-03-08T10:48:00Z</cp:lastPrinted>
  <dcterms:created xsi:type="dcterms:W3CDTF">2022-01-22T21:34:00Z</dcterms:created>
  <dcterms:modified xsi:type="dcterms:W3CDTF">2024-05-03T09:02:00Z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