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7CDEE" w14:textId="6293A2D2" w:rsidR="004E2029" w:rsidRDefault="00C31D8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C31D8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Schulaufgabe besprochen und Vorbereitung</w:t>
            </w:r>
            <w:r w:rsidR="00892E70">
              <w:rPr>
                <w:sz w:val="20"/>
              </w:rPr>
              <w:t xml:space="preserve"> des Vortrags</w:t>
            </w:r>
          </w:p>
          <w:p w14:paraId="45E555DC" w14:textId="744F0A55" w:rsidR="00C31D89" w:rsidRDefault="00C31D8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C31D8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Rechtsformen</w:t>
            </w:r>
          </w:p>
          <w:p w14:paraId="60EB78EA" w14:textId="174A59D6" w:rsidR="00C31D89" w:rsidRPr="001C11DD" w:rsidRDefault="00C31D8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C31D8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Methoden und Übung Zinsrechner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8FB7A6" w14:textId="77777777" w:rsidR="00C31D89" w:rsidRDefault="00C31D89" w:rsidP="004E2029">
            <w:pPr>
              <w:spacing w:line="260" w:lineRule="exact"/>
              <w:rPr>
                <w:sz w:val="20"/>
              </w:rPr>
            </w:pPr>
          </w:p>
          <w:p w14:paraId="7C35324C" w14:textId="3EA3736B" w:rsidR="004E2029" w:rsidRPr="0025000D" w:rsidRDefault="00C31D89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30F35" w14:textId="77D246B8" w:rsidR="004E2029" w:rsidRDefault="0020717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20717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Eine gute Präsentation erstellen</w:t>
            </w:r>
          </w:p>
          <w:p w14:paraId="0A4C8D40" w14:textId="7F5AA2BB" w:rsidR="0020717E" w:rsidRDefault="0020717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20717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Datensicherheit und Datenlöschung</w:t>
            </w:r>
          </w:p>
          <w:p w14:paraId="0EBBE6C1" w14:textId="24F9FFF2" w:rsidR="0020717E" w:rsidRDefault="0020717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Pr="0020717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Arbeitswelt im Wandel</w:t>
            </w:r>
          </w:p>
          <w:p w14:paraId="56682286" w14:textId="4306C466" w:rsidR="0020717E" w:rsidRDefault="0020717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ITTk  </w:t>
            </w:r>
            <w:r w:rsidRPr="0020717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</w:t>
            </w:r>
          </w:p>
          <w:p w14:paraId="7BC808C0" w14:textId="2FA1D879" w:rsidR="0020717E" w:rsidRDefault="0020717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20717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Rechtsformen</w:t>
            </w:r>
          </w:p>
          <w:p w14:paraId="555D249C" w14:textId="05D5718D" w:rsidR="0020717E" w:rsidRPr="001C11DD" w:rsidRDefault="0020717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20717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LS 4: Hier Funkt‘s, Fragenbogen für die Lehrer/Schule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059F7" w14:textId="77777777" w:rsidR="003962ED" w:rsidRDefault="003962ED" w:rsidP="004E2029">
            <w:pPr>
              <w:spacing w:line="260" w:lineRule="exact"/>
              <w:rPr>
                <w:sz w:val="20"/>
              </w:rPr>
            </w:pPr>
          </w:p>
          <w:p w14:paraId="2A0EDCC5" w14:textId="77777777" w:rsidR="003962ED" w:rsidRDefault="003962ED" w:rsidP="004E2029">
            <w:pPr>
              <w:spacing w:line="260" w:lineRule="exact"/>
              <w:rPr>
                <w:sz w:val="20"/>
              </w:rPr>
            </w:pPr>
          </w:p>
          <w:p w14:paraId="715250FB" w14:textId="17383694" w:rsidR="003962ED" w:rsidRPr="0025000D" w:rsidRDefault="003962E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6F448" w14:textId="588A75B3" w:rsidR="004E2029" w:rsidRDefault="0020717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20717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Besprechung des Fragenbogens, </w:t>
            </w:r>
            <w:r w:rsidR="003962ED">
              <w:rPr>
                <w:sz w:val="20"/>
              </w:rPr>
              <w:t>WLAN-Sicherheit</w:t>
            </w:r>
          </w:p>
          <w:p w14:paraId="3EF349C4" w14:textId="66B93697" w:rsidR="0020717E" w:rsidRDefault="0020717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20717E">
              <w:rPr>
                <w:sz w:val="20"/>
              </w:rPr>
              <w:sym w:font="Wingdings" w:char="F0E0"/>
            </w:r>
            <w:r w:rsidR="002E3924">
              <w:rPr>
                <w:sz w:val="20"/>
              </w:rPr>
              <w:t>Speicher von Medien in eine Festplatte/SSD</w:t>
            </w:r>
            <w:r w:rsidR="00A10808">
              <w:rPr>
                <w:sz w:val="20"/>
              </w:rPr>
              <w:t xml:space="preserve">, Sicheres Löschen </w:t>
            </w:r>
          </w:p>
          <w:p w14:paraId="20F152CC" w14:textId="5BBF0218" w:rsidR="0020717E" w:rsidRPr="0020717E" w:rsidRDefault="0020717E" w:rsidP="0020717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20717E">
              <w:rPr>
                <w:sz w:val="20"/>
              </w:rPr>
              <w:sym w:font="Wingdings" w:char="F0E0"/>
            </w:r>
            <w:r w:rsidRPr="0020717E">
              <w:rPr>
                <w:sz w:val="20"/>
              </w:rPr>
              <w:t xml:space="preserve"> </w:t>
            </w:r>
            <w:r w:rsidR="004E72BF">
              <w:rPr>
                <w:sz w:val="20"/>
              </w:rPr>
              <w:t>Freigabe von Netzlaufwerke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6573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8B42C2C" w14:textId="530F5672" w:rsidR="00D945FB" w:rsidRDefault="00D945F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  <w:p w14:paraId="5E6F7E7C" w14:textId="77777777" w:rsidR="00D945FB" w:rsidRDefault="00D945FB" w:rsidP="00D945FB">
            <w:pPr>
              <w:rPr>
                <w:sz w:val="22"/>
                <w:szCs w:val="22"/>
              </w:rPr>
            </w:pPr>
          </w:p>
          <w:p w14:paraId="650229A9" w14:textId="77777777" w:rsidR="00D945FB" w:rsidRPr="00D945FB" w:rsidRDefault="00D945FB" w:rsidP="00D945FB">
            <w:pPr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D49AB" w14:textId="04C22470" w:rsidR="004E2029" w:rsidRDefault="00BA51A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Pr="00BA51A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D945FB">
              <w:rPr>
                <w:sz w:val="20"/>
              </w:rPr>
              <w:t>Besprechung über Rassismus</w:t>
            </w:r>
          </w:p>
          <w:p w14:paraId="350AF16F" w14:textId="196AA6DB" w:rsidR="00BA51A4" w:rsidRDefault="00BA51A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BA51A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</w:t>
            </w:r>
            <w:r w:rsidR="005C1407">
              <w:rPr>
                <w:sz w:val="20"/>
              </w:rPr>
              <w:t>, Nahostkonflikt</w:t>
            </w:r>
          </w:p>
          <w:p w14:paraId="13140A8A" w14:textId="3048F78F" w:rsidR="00BA51A4" w:rsidRDefault="00BA51A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BA51A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5C1407">
              <w:rPr>
                <w:sz w:val="20"/>
              </w:rPr>
              <w:t>Hausaufgabe: Zinsenrechner kontrolliert</w:t>
            </w:r>
          </w:p>
          <w:p w14:paraId="47C3C018" w14:textId="079607FE" w:rsidR="00D945FB" w:rsidRPr="001C11DD" w:rsidRDefault="00D945F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Für Ausgefallene Stunden, von Betrieb befreit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280A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672E7975" w:rsidR="00D945FB" w:rsidRDefault="00D945F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B8EF1" w14:textId="75886B5A" w:rsidR="004E2029" w:rsidRDefault="00EA0AA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EA0AA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205660">
              <w:rPr>
                <w:sz w:val="20"/>
              </w:rPr>
              <w:t>Bewertung der Kurzarbeit, Rechtsformen</w:t>
            </w:r>
          </w:p>
          <w:p w14:paraId="78E7590B" w14:textId="3DEA6917" w:rsidR="00EA0AA5" w:rsidRDefault="00EA0AA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EA0AA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Schulaufgabe</w:t>
            </w:r>
          </w:p>
          <w:p w14:paraId="43EE281E" w14:textId="3259FFBC" w:rsidR="00EA0AA5" w:rsidRDefault="00EA0AA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EA0AA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E113EC">
              <w:rPr>
                <w:sz w:val="20"/>
              </w:rPr>
              <w:t>Gespräch über Drogen, Korrektur der Schulaufgabe</w:t>
            </w:r>
          </w:p>
          <w:p w14:paraId="2039D007" w14:textId="1A46A366" w:rsidR="00EA0AA5" w:rsidRPr="001C11DD" w:rsidRDefault="00EA0AA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EA0AA5">
              <w:rPr>
                <w:sz w:val="20"/>
              </w:rPr>
              <w:sym w:font="Wingdings" w:char="F0E0"/>
            </w:r>
            <w:r w:rsidR="00E113EC">
              <w:rPr>
                <w:sz w:val="20"/>
              </w:rPr>
              <w:t xml:space="preserve"> an den Präsentationen weiter gearbeitet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52119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0D7A4D5D" w:rsidR="00BA5A3A" w:rsidRDefault="00BA5A3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519C6DFF" w:rsidR="004E2029" w:rsidRDefault="00892E7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63D7FE14" w:rsidR="004E2029" w:rsidRDefault="00C31D8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4FE37D9A" w:rsidR="004E2029" w:rsidRDefault="00C31D8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18.03.2024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C935668" w:rsidR="004E2029" w:rsidRDefault="00C31D8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22.03.2024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74733CB8" w:rsidR="004E2029" w:rsidRPr="00B80439" w:rsidRDefault="00F7511C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A708C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B6338D" w14:textId="77777777" w:rsidR="00EA708C" w:rsidRDefault="00EA708C">
      <w:r>
        <w:separator/>
      </w:r>
    </w:p>
  </w:endnote>
  <w:endnote w:type="continuationSeparator" w:id="0">
    <w:p w14:paraId="17F393BE" w14:textId="77777777" w:rsidR="00EA708C" w:rsidRDefault="00EA7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B8EE9D" w14:textId="77777777" w:rsidR="00EA708C" w:rsidRDefault="00EA708C">
      <w:r>
        <w:separator/>
      </w:r>
    </w:p>
  </w:footnote>
  <w:footnote w:type="continuationSeparator" w:id="0">
    <w:p w14:paraId="011976ED" w14:textId="77777777" w:rsidR="00EA708C" w:rsidRDefault="00EA7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15EC0"/>
    <w:rsid w:val="00070471"/>
    <w:rsid w:val="00092AC5"/>
    <w:rsid w:val="000F1D9D"/>
    <w:rsid w:val="0013011D"/>
    <w:rsid w:val="00156E56"/>
    <w:rsid w:val="001C11DD"/>
    <w:rsid w:val="00205660"/>
    <w:rsid w:val="0020717E"/>
    <w:rsid w:val="00223A97"/>
    <w:rsid w:val="0025000D"/>
    <w:rsid w:val="00255BFF"/>
    <w:rsid w:val="002C03C3"/>
    <w:rsid w:val="002D2FBA"/>
    <w:rsid w:val="002E3924"/>
    <w:rsid w:val="003962ED"/>
    <w:rsid w:val="003A2523"/>
    <w:rsid w:val="004171CE"/>
    <w:rsid w:val="00482CF1"/>
    <w:rsid w:val="004E2029"/>
    <w:rsid w:val="004E72BF"/>
    <w:rsid w:val="00552BCD"/>
    <w:rsid w:val="005C1407"/>
    <w:rsid w:val="006067DA"/>
    <w:rsid w:val="00657B6E"/>
    <w:rsid w:val="00704572"/>
    <w:rsid w:val="00720FCE"/>
    <w:rsid w:val="0072646F"/>
    <w:rsid w:val="008436B8"/>
    <w:rsid w:val="00874CF4"/>
    <w:rsid w:val="00892E70"/>
    <w:rsid w:val="009E2EC7"/>
    <w:rsid w:val="00A10808"/>
    <w:rsid w:val="00AE798E"/>
    <w:rsid w:val="00B145C4"/>
    <w:rsid w:val="00B80439"/>
    <w:rsid w:val="00BA51A4"/>
    <w:rsid w:val="00BA5A3A"/>
    <w:rsid w:val="00BD1E7F"/>
    <w:rsid w:val="00C23CFC"/>
    <w:rsid w:val="00C31D89"/>
    <w:rsid w:val="00CB6A80"/>
    <w:rsid w:val="00CF1780"/>
    <w:rsid w:val="00D35D60"/>
    <w:rsid w:val="00D945FB"/>
    <w:rsid w:val="00E03556"/>
    <w:rsid w:val="00E113EC"/>
    <w:rsid w:val="00EA0AA5"/>
    <w:rsid w:val="00EA708C"/>
    <w:rsid w:val="00EB2060"/>
    <w:rsid w:val="00EF5D3D"/>
    <w:rsid w:val="00F629CB"/>
    <w:rsid w:val="00F7511C"/>
    <w:rsid w:val="00FC5614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33</cp:revision>
  <cp:lastPrinted>2013-03-08T10:48:00Z</cp:lastPrinted>
  <dcterms:created xsi:type="dcterms:W3CDTF">2022-01-22T21:34:00Z</dcterms:created>
  <dcterms:modified xsi:type="dcterms:W3CDTF">2024-05-03T09:33:00Z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