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:rsidRPr="00CB4F46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57DCEA1A" w:rsidR="004E2029" w:rsidRPr="00CB4F46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Pr="00CB4F46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 w:rsidRPr="00CB4F46"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Pr="00CB4F46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 w:rsidRPr="00CB4F46"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CB4F46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Pr="00CB4F46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 w:rsidRPr="00CB4F46"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F214E1" w14:textId="77777777" w:rsidR="004E2029" w:rsidRDefault="00CB4F4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B4F46">
              <w:rPr>
                <w:sz w:val="20"/>
              </w:rPr>
              <w:t>Unterstützung bei Headset Verbindung mit Dongel und darüber eine Anleitung geschrieben und veröffentlicht</w:t>
            </w:r>
          </w:p>
          <w:p w14:paraId="0D8B7B4B" w14:textId="50CE9863" w:rsidR="00E35CC4" w:rsidRPr="00CB4F46" w:rsidRDefault="00E35CC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der Fehlermeldungen über SSL</w:t>
            </w:r>
            <w:r w:rsidR="00317DA8">
              <w:rPr>
                <w:sz w:val="20"/>
              </w:rPr>
              <w:t>-Zertifikat</w:t>
            </w:r>
            <w:r>
              <w:rPr>
                <w:sz w:val="20"/>
              </w:rPr>
              <w:t xml:space="preserve"> und Umwandlung zu HTTPS</w:t>
            </w:r>
          </w:p>
          <w:p w14:paraId="7CF080B8" w14:textId="77777777" w:rsidR="00CB4F46" w:rsidRDefault="00E35CC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Konfiguration von SSL und Umwandlung zu HTTPS in Linux Server</w:t>
            </w:r>
          </w:p>
          <w:p w14:paraId="60EB78EA" w14:textId="099CCF85" w:rsidR="00DB59F5" w:rsidRPr="00CB4F46" w:rsidRDefault="00DB59F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Änderung des Server Hostnames und </w:t>
            </w:r>
            <w:r w:rsidR="008F3CE5">
              <w:rPr>
                <w:sz w:val="20"/>
              </w:rPr>
              <w:t>Dokumentierung aktualisiert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0529F1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677A1325" w14:textId="77777777" w:rsidR="001B0F16" w:rsidRDefault="001B0F16" w:rsidP="004E2029">
            <w:pPr>
              <w:spacing w:line="260" w:lineRule="exact"/>
              <w:rPr>
                <w:sz w:val="20"/>
              </w:rPr>
            </w:pPr>
          </w:p>
          <w:p w14:paraId="7C35324C" w14:textId="513D5798" w:rsidR="001B0F16" w:rsidRPr="00CB4F46" w:rsidRDefault="001B0F16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:rsidRPr="00CB4F46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Pr="00CB4F46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 w:rsidRPr="00CB4F46"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537EEF" w14:textId="2039995A" w:rsidR="009F1823" w:rsidRDefault="009F182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Konfiguration von SSL und Umwandlung zu HTTPS in Linux Server</w:t>
            </w:r>
          </w:p>
          <w:p w14:paraId="29BDE58C" w14:textId="4C0B589E" w:rsidR="004E2029" w:rsidRDefault="00356AF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Erstellung neuer Linux Server, Installation von Apache, Firewall Konfiguration, </w:t>
            </w:r>
            <w:r w:rsidR="00C73D5D">
              <w:rPr>
                <w:sz w:val="20"/>
              </w:rPr>
              <w:t>Hinzufügen eines neuen Admin Users</w:t>
            </w:r>
          </w:p>
          <w:p w14:paraId="2113F45D" w14:textId="77777777" w:rsidR="009F1823" w:rsidRDefault="0080743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Neue DNS-Zone erstellt und IP-Adresse hinzugefügt</w:t>
            </w:r>
          </w:p>
          <w:p w14:paraId="555D249C" w14:textId="333AF3A6" w:rsidR="00DB59F5" w:rsidRPr="00CB4F46" w:rsidRDefault="00DB59F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Neue Einstellungen und Konfigurationen dokumentiert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13580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15250FB" w14:textId="1DAE4E70" w:rsidR="00D950C6" w:rsidRPr="00CB4F46" w:rsidRDefault="00D950C6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:rsidRPr="00CB4F46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Pr="00CB4F46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 w:rsidRPr="00CB4F46"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453C36" w14:textId="6ED1E6E6" w:rsidR="004E2029" w:rsidRDefault="001B0F1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Abholung von Ware aus </w:t>
            </w:r>
            <w:r w:rsidR="00795416">
              <w:rPr>
                <w:sz w:val="20"/>
              </w:rPr>
              <w:t xml:space="preserve">externem </w:t>
            </w:r>
            <w:r>
              <w:rPr>
                <w:sz w:val="20"/>
              </w:rPr>
              <w:t>Lager</w:t>
            </w:r>
          </w:p>
          <w:p w14:paraId="6EA3B447" w14:textId="77777777" w:rsidR="00A32F05" w:rsidRDefault="00A32F0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Netzplan Erstellung von Patch Panelnummer und Portnummer</w:t>
            </w:r>
          </w:p>
          <w:p w14:paraId="305A63F6" w14:textId="74F680D9" w:rsidR="00A32F05" w:rsidRDefault="00A32F0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Ersteinrichtung von iPhone und Konten auf die </w:t>
            </w:r>
            <w:r w:rsidR="00102454">
              <w:rPr>
                <w:sz w:val="20"/>
              </w:rPr>
              <w:t>MFA-Apps</w:t>
            </w:r>
            <w:r>
              <w:rPr>
                <w:sz w:val="20"/>
              </w:rPr>
              <w:t xml:space="preserve"> neu hinzugefügt</w:t>
            </w:r>
          </w:p>
          <w:p w14:paraId="0E4EBCCC" w14:textId="27192D8D" w:rsidR="009F1823" w:rsidRDefault="009F182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 Intune, den Geräten Name geändert </w:t>
            </w:r>
          </w:p>
          <w:p w14:paraId="05D2E3FB" w14:textId="77777777" w:rsidR="00102454" w:rsidRDefault="0010245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Aufräumen von LAN-Kabeln, Telefone und Entsorgung diverser Hardware</w:t>
            </w:r>
          </w:p>
          <w:p w14:paraId="20F152CC" w14:textId="3FEA3284" w:rsidR="000D5542" w:rsidRPr="00CB4F46" w:rsidRDefault="000D554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5A3FE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3800229" w14:textId="77777777" w:rsidR="008777D1" w:rsidRDefault="008777D1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2403026" w14:textId="77777777" w:rsidR="008777D1" w:rsidRDefault="008777D1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A3CD065" w14:textId="77777777" w:rsidR="008777D1" w:rsidRDefault="008777D1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3A139FCA" w:rsidR="008777D1" w:rsidRPr="00CB4F46" w:rsidRDefault="008777D1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:rsidRPr="00CB4F46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Pr="00CB4F46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 w:rsidRPr="00CB4F46"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D72ACA" w14:textId="77777777" w:rsidR="004E2029" w:rsidRDefault="00A96C1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Erstellung von Gast-WLAN-Zugänge</w:t>
            </w:r>
          </w:p>
          <w:p w14:paraId="66549898" w14:textId="77777777" w:rsidR="0080743C" w:rsidRDefault="0080743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IT-Teamsbesprächung</w:t>
            </w:r>
          </w:p>
          <w:p w14:paraId="5874A800" w14:textId="442935B5" w:rsidR="0080743C" w:rsidRDefault="0080743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Erstellung eines Visuellen Netzplanes und Dokumentierung der Portnummern und Patchpanel nummern</w:t>
            </w:r>
          </w:p>
          <w:p w14:paraId="7C4FA46E" w14:textId="77777777" w:rsidR="0080743C" w:rsidRDefault="0080743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Auf VM Windows Updates installiert und neugestartet</w:t>
            </w:r>
          </w:p>
          <w:p w14:paraId="47C3C018" w14:textId="573419EB" w:rsidR="0080743C" w:rsidRPr="00CB4F46" w:rsidRDefault="0080743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Alte Wiederhergestellte Dateien im Backup-Server gelöscht und Berechtigungsproblem </w:t>
            </w:r>
            <w:r w:rsidR="0050053F">
              <w:rPr>
                <w:sz w:val="20"/>
              </w:rPr>
              <w:t>behoben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AC47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02495EB" w14:textId="77777777" w:rsidR="00F72EB3" w:rsidRDefault="00F72EB3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0E062F3" w14:textId="77777777" w:rsidR="00F72EB3" w:rsidRDefault="00F72EB3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6B410A9F" w:rsidR="00F72EB3" w:rsidRPr="00CB4F46" w:rsidRDefault="00F72EB3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:rsidRPr="00CB4F46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Pr="00CB4F46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 w:rsidRPr="00CB4F46"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757E00" w14:textId="4D588AFC" w:rsidR="00473129" w:rsidRDefault="00473129" w:rsidP="0047312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Löschung von Gast-WLAN-Zugänge</w:t>
            </w:r>
          </w:p>
          <w:p w14:paraId="44DF5C0A" w14:textId="77777777" w:rsidR="004E2029" w:rsidRDefault="002C390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C390A">
              <w:rPr>
                <w:sz w:val="20"/>
              </w:rPr>
              <w:t xml:space="preserve">iOS-Gerät im Supervised Mode in Intune </w:t>
            </w:r>
            <w:r w:rsidRPr="002C390A">
              <w:rPr>
                <w:sz w:val="20"/>
              </w:rPr>
              <w:t>auf</w:t>
            </w:r>
            <w:r>
              <w:rPr>
                <w:sz w:val="20"/>
              </w:rPr>
              <w:t>geno</w:t>
            </w:r>
            <w:r w:rsidRPr="002C390A">
              <w:rPr>
                <w:sz w:val="20"/>
              </w:rPr>
              <w:t>mmen</w:t>
            </w:r>
          </w:p>
          <w:p w14:paraId="3FC92E45" w14:textId="4FDB38A5" w:rsidR="002C390A" w:rsidRDefault="002C390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Netzplan </w:t>
            </w:r>
            <w:r w:rsidR="002206B9">
              <w:rPr>
                <w:sz w:val="20"/>
              </w:rPr>
              <w:t>weiterbearbeitet</w:t>
            </w:r>
            <w:r>
              <w:rPr>
                <w:sz w:val="20"/>
              </w:rPr>
              <w:t>, hinzufügen von Elementen für Ports</w:t>
            </w:r>
          </w:p>
          <w:p w14:paraId="1CB65333" w14:textId="77777777" w:rsidR="002206B9" w:rsidRDefault="002206B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Langsame VM überprüft und neugestartet</w:t>
            </w:r>
          </w:p>
          <w:p w14:paraId="2039D007" w14:textId="75C48A3A" w:rsidR="00DC7C57" w:rsidRPr="00CB4F46" w:rsidRDefault="00DC7C5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B0B5F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2491E12" w14:textId="77777777" w:rsidR="00DC7C57" w:rsidRDefault="00DC7C57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2A1377D9" w:rsidR="00DC7C57" w:rsidRPr="00CB4F46" w:rsidRDefault="00DC7C57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:rsidRPr="00CB4F46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Pr="00CB4F46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 w:rsidRPr="00CB4F46"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Pr="00CB4F46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Pr="00CB4F46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:rsidRPr="00CB4F46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Pr="00CB4F46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Pr="00CB4F46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CB4F46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CB4F46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Pr="00CB4F46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:rsidRPr="00CB4F46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Pr="00CB4F46" w:rsidRDefault="004E2029" w:rsidP="004E2029">
            <w:pPr>
              <w:rPr>
                <w:rFonts w:cs="Arial"/>
                <w:sz w:val="22"/>
                <w:szCs w:val="22"/>
              </w:rPr>
            </w:pPr>
            <w:r w:rsidRPr="00CB4F46"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4DD92E84" w:rsidR="004E2029" w:rsidRPr="00CB4F46" w:rsidRDefault="00E358DE" w:rsidP="004E2029">
            <w:pPr>
              <w:rPr>
                <w:rFonts w:cs="Arial"/>
                <w:sz w:val="20"/>
              </w:rPr>
            </w:pPr>
            <w:r w:rsidRPr="00CB4F46">
              <w:rPr>
                <w:rFonts w:cs="Arial"/>
                <w:sz w:val="20"/>
              </w:rPr>
              <w:t>64</w:t>
            </w:r>
          </w:p>
        </w:tc>
      </w:tr>
      <w:tr w:rsidR="004E2029" w:rsidRPr="00CB4F46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Pr="00CB4F46" w:rsidRDefault="004E2029" w:rsidP="004E2029">
            <w:pPr>
              <w:rPr>
                <w:rFonts w:cs="Arial"/>
                <w:szCs w:val="22"/>
              </w:rPr>
            </w:pPr>
            <w:r w:rsidRPr="00CB4F46"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Pr="00CB4F46" w:rsidRDefault="004E2029" w:rsidP="004E2029">
            <w:pPr>
              <w:rPr>
                <w:rFonts w:cs="Arial"/>
                <w:sz w:val="20"/>
              </w:rPr>
            </w:pPr>
            <w:r w:rsidRPr="00CB4F46">
              <w:rPr>
                <w:rFonts w:cs="Arial"/>
                <w:sz w:val="20"/>
              </w:rPr>
              <w:t>Ioannis Kiourtzidis</w:t>
            </w:r>
          </w:p>
        </w:tc>
      </w:tr>
      <w:tr w:rsidR="004E2029" w:rsidRPr="00CB4F46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Pr="00CB4F46" w:rsidRDefault="004E2029" w:rsidP="004E2029">
            <w:pPr>
              <w:rPr>
                <w:rFonts w:cs="Arial"/>
                <w:szCs w:val="22"/>
              </w:rPr>
            </w:pPr>
            <w:r w:rsidRPr="00CB4F46"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19FBCF2A" w:rsidR="004E2029" w:rsidRPr="00CB4F46" w:rsidRDefault="00E358DE" w:rsidP="004E2029">
            <w:pPr>
              <w:rPr>
                <w:rFonts w:cs="Arial"/>
                <w:sz w:val="20"/>
              </w:rPr>
            </w:pPr>
            <w:r w:rsidRPr="00CB4F46"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Pr="00CB4F46" w:rsidRDefault="004E2029" w:rsidP="004E2029">
            <w:pPr>
              <w:rPr>
                <w:rFonts w:cs="Arial"/>
                <w:szCs w:val="22"/>
              </w:rPr>
            </w:pPr>
            <w:r w:rsidRPr="00CB4F46"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Pr="00CB4F46" w:rsidRDefault="00D35D60" w:rsidP="004E2029">
            <w:pPr>
              <w:rPr>
                <w:rFonts w:cs="Arial"/>
                <w:sz w:val="20"/>
              </w:rPr>
            </w:pPr>
            <w:r w:rsidRPr="00CB4F46">
              <w:rPr>
                <w:rFonts w:cs="Arial"/>
                <w:sz w:val="20"/>
              </w:rPr>
              <w:t>IT</w:t>
            </w:r>
          </w:p>
        </w:tc>
      </w:tr>
      <w:tr w:rsidR="004E2029" w:rsidRPr="00CB4F46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Pr="00CB4F46" w:rsidRDefault="004E2029" w:rsidP="004E2029">
            <w:pPr>
              <w:rPr>
                <w:rFonts w:cs="Arial"/>
                <w:szCs w:val="22"/>
              </w:rPr>
            </w:pPr>
            <w:r w:rsidRPr="00CB4F46"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2D6573F8" w:rsidR="004E2029" w:rsidRPr="00CB4F46" w:rsidRDefault="00E358DE" w:rsidP="004E2029">
            <w:pPr>
              <w:rPr>
                <w:rFonts w:cs="Arial"/>
                <w:sz w:val="20"/>
              </w:rPr>
            </w:pPr>
            <w:r w:rsidRPr="00CB4F46">
              <w:rPr>
                <w:rFonts w:cs="Arial"/>
                <w:sz w:val="20"/>
              </w:rPr>
              <w:t>11.11.2024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Pr="00CB4F46" w:rsidRDefault="004E2029" w:rsidP="004E2029">
            <w:pPr>
              <w:rPr>
                <w:rFonts w:cs="Arial"/>
                <w:szCs w:val="22"/>
              </w:rPr>
            </w:pPr>
            <w:r w:rsidRPr="00CB4F46"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426EDD98" w:rsidR="004E2029" w:rsidRPr="00CB4F46" w:rsidRDefault="00E358DE" w:rsidP="004E2029">
            <w:pPr>
              <w:rPr>
                <w:rFonts w:cs="Arial"/>
                <w:sz w:val="20"/>
              </w:rPr>
            </w:pPr>
            <w:r w:rsidRPr="00CB4F46">
              <w:rPr>
                <w:rFonts w:cs="Arial"/>
                <w:sz w:val="20"/>
              </w:rPr>
              <w:t>15.11.2024</w:t>
            </w:r>
          </w:p>
        </w:tc>
      </w:tr>
    </w:tbl>
    <w:p w14:paraId="37E47435" w14:textId="77777777" w:rsidR="004E2029" w:rsidRPr="00CB4F46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Pr="00CB4F46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Pr="00CB4F46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Pr="00CB4F46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Pr="00CB4F46" w:rsidRDefault="004E2029" w:rsidP="004E2029">
      <w:pPr>
        <w:spacing w:line="260" w:lineRule="exact"/>
        <w:rPr>
          <w:sz w:val="18"/>
          <w:szCs w:val="18"/>
        </w:rPr>
      </w:pPr>
      <w:r w:rsidRPr="00CB4F46"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Pr="00CB4F46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CB4F46" w:rsidRDefault="00720FCE" w:rsidP="004E2029">
      <w:pPr>
        <w:spacing w:line="260" w:lineRule="exact"/>
        <w:rPr>
          <w:sz w:val="18"/>
          <w:szCs w:val="18"/>
        </w:rPr>
      </w:pPr>
      <w:r w:rsidRPr="00CB4F46">
        <w:rPr>
          <w:sz w:val="18"/>
          <w:szCs w:val="18"/>
        </w:rPr>
        <w:t>TT.MM.JJJJ</w:t>
      </w:r>
      <w:r w:rsidRPr="00CB4F46">
        <w:rPr>
          <w:sz w:val="18"/>
          <w:szCs w:val="18"/>
        </w:rPr>
        <w:tab/>
      </w:r>
      <w:r w:rsidRPr="00CB4F46">
        <w:rPr>
          <w:sz w:val="18"/>
          <w:szCs w:val="18"/>
        </w:rPr>
        <w:tab/>
      </w:r>
      <w:r w:rsidRPr="00CB4F46">
        <w:rPr>
          <w:sz w:val="18"/>
          <w:szCs w:val="18"/>
        </w:rPr>
        <w:tab/>
      </w:r>
      <w:r w:rsidRPr="00CB4F46">
        <w:rPr>
          <w:sz w:val="18"/>
          <w:szCs w:val="18"/>
        </w:rPr>
        <w:tab/>
      </w:r>
      <w:r w:rsidRPr="00CB4F46">
        <w:rPr>
          <w:sz w:val="18"/>
          <w:szCs w:val="18"/>
        </w:rPr>
        <w:tab/>
      </w:r>
      <w:r w:rsidRPr="00CB4F46">
        <w:rPr>
          <w:sz w:val="18"/>
          <w:szCs w:val="18"/>
        </w:rPr>
        <w:tab/>
      </w:r>
      <w:r w:rsidRPr="00CB4F46"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:rsidRPr="00CB4F46" w14:paraId="3668183C" w14:textId="77777777" w:rsidTr="00E35CC4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Pr="00CB4F46" w:rsidRDefault="004E2029" w:rsidP="00E35CC4">
            <w:pPr>
              <w:spacing w:line="260" w:lineRule="exact"/>
              <w:rPr>
                <w:sz w:val="22"/>
                <w:szCs w:val="22"/>
              </w:rPr>
            </w:pPr>
            <w:r w:rsidRPr="00CB4F46"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Pr="00CB4F46" w:rsidRDefault="004E2029" w:rsidP="00E35CC4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Pr="00CB4F46" w:rsidRDefault="004E2029" w:rsidP="00E35CC4">
            <w:pPr>
              <w:spacing w:line="260" w:lineRule="exact"/>
              <w:rPr>
                <w:sz w:val="22"/>
                <w:szCs w:val="22"/>
              </w:rPr>
            </w:pPr>
            <w:r w:rsidRPr="00CB4F46"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34C6A1" w14:textId="77777777" w:rsidR="00352C0A" w:rsidRPr="00CB4F46" w:rsidRDefault="00352C0A">
      <w:r w:rsidRPr="00CB4F46">
        <w:separator/>
      </w:r>
    </w:p>
  </w:endnote>
  <w:endnote w:type="continuationSeparator" w:id="0">
    <w:p w14:paraId="54500F8A" w14:textId="77777777" w:rsidR="00352C0A" w:rsidRPr="00CB4F46" w:rsidRDefault="00352C0A">
      <w:r w:rsidRPr="00CB4F4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137DAF" w14:textId="77777777" w:rsidR="00352C0A" w:rsidRPr="00CB4F46" w:rsidRDefault="00352C0A">
      <w:r w:rsidRPr="00CB4F46">
        <w:separator/>
      </w:r>
    </w:p>
  </w:footnote>
  <w:footnote w:type="continuationSeparator" w:id="0">
    <w:p w14:paraId="058BA220" w14:textId="77777777" w:rsidR="00352C0A" w:rsidRPr="00CB4F46" w:rsidRDefault="00352C0A">
      <w:r w:rsidRPr="00CB4F4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D5542"/>
    <w:rsid w:val="000F1D9D"/>
    <w:rsid w:val="00102454"/>
    <w:rsid w:val="00156E56"/>
    <w:rsid w:val="001924CE"/>
    <w:rsid w:val="001B0F16"/>
    <w:rsid w:val="001C11DD"/>
    <w:rsid w:val="00203EF3"/>
    <w:rsid w:val="002206B9"/>
    <w:rsid w:val="0025000D"/>
    <w:rsid w:val="00255BFF"/>
    <w:rsid w:val="00261035"/>
    <w:rsid w:val="00276D91"/>
    <w:rsid w:val="002C03C3"/>
    <w:rsid w:val="002C390A"/>
    <w:rsid w:val="002D2FBA"/>
    <w:rsid w:val="00317DA8"/>
    <w:rsid w:val="00352C0A"/>
    <w:rsid w:val="00356AFE"/>
    <w:rsid w:val="003819D2"/>
    <w:rsid w:val="003A2523"/>
    <w:rsid w:val="0043105B"/>
    <w:rsid w:val="00450802"/>
    <w:rsid w:val="00473129"/>
    <w:rsid w:val="00482CF1"/>
    <w:rsid w:val="004D4539"/>
    <w:rsid w:val="004E2029"/>
    <w:rsid w:val="0050053F"/>
    <w:rsid w:val="00552BCD"/>
    <w:rsid w:val="005F66AD"/>
    <w:rsid w:val="006067DA"/>
    <w:rsid w:val="00720FCE"/>
    <w:rsid w:val="0072646F"/>
    <w:rsid w:val="00795416"/>
    <w:rsid w:val="007C1923"/>
    <w:rsid w:val="0080743C"/>
    <w:rsid w:val="008436B8"/>
    <w:rsid w:val="00874CF4"/>
    <w:rsid w:val="008777D1"/>
    <w:rsid w:val="008F3CE5"/>
    <w:rsid w:val="009E4E10"/>
    <w:rsid w:val="009F1823"/>
    <w:rsid w:val="00A32F05"/>
    <w:rsid w:val="00A43B3A"/>
    <w:rsid w:val="00A96C1D"/>
    <w:rsid w:val="00B145C4"/>
    <w:rsid w:val="00B80439"/>
    <w:rsid w:val="00BD1E7F"/>
    <w:rsid w:val="00BF1D52"/>
    <w:rsid w:val="00C23CFC"/>
    <w:rsid w:val="00C41D1F"/>
    <w:rsid w:val="00C73D5D"/>
    <w:rsid w:val="00CB4F46"/>
    <w:rsid w:val="00CB6A80"/>
    <w:rsid w:val="00CF1780"/>
    <w:rsid w:val="00D0661B"/>
    <w:rsid w:val="00D35D60"/>
    <w:rsid w:val="00D87361"/>
    <w:rsid w:val="00D950C6"/>
    <w:rsid w:val="00DB59F5"/>
    <w:rsid w:val="00DC7C57"/>
    <w:rsid w:val="00E358DE"/>
    <w:rsid w:val="00E35CC4"/>
    <w:rsid w:val="00E5002B"/>
    <w:rsid w:val="00EB2060"/>
    <w:rsid w:val="00ED3FB6"/>
    <w:rsid w:val="00EF5D3D"/>
    <w:rsid w:val="00F72EB3"/>
    <w:rsid w:val="00FC5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DBF3173E-9081-4B99-9445-C1BB85DBA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cp:keywords/>
  <dc:description/>
  <cp:lastModifiedBy>Ioannis Kiourtzidis</cp:lastModifiedBy>
  <cp:revision>17</cp:revision>
  <cp:lastPrinted>2013-03-08T10:48:00Z</cp:lastPrinted>
  <dcterms:created xsi:type="dcterms:W3CDTF">2022-01-22T21:34:00Z</dcterms:created>
  <dcterms:modified xsi:type="dcterms:W3CDTF">2024-11-15T14:48:00Z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