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70EA7FD9" w:rsidR="004E2029" w:rsidRPr="001C11DD" w:rsidRDefault="00162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5B2B5DA6" w:rsidR="004E2029" w:rsidRPr="001C11DD" w:rsidRDefault="00162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29B47DE7" w:rsidR="004E2029" w:rsidRPr="001C11DD" w:rsidRDefault="00162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C4EBD2B" w:rsidR="004E2029" w:rsidRPr="001C11DD" w:rsidRDefault="00162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43BBE194" w:rsidR="004E2029" w:rsidRPr="001C11DD" w:rsidRDefault="00162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97A3D37" w:rsidR="004E2029" w:rsidRDefault="0016265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463EF87" w:rsidR="004E2029" w:rsidRDefault="0016265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E3D36AE" w:rsidR="004E2029" w:rsidRDefault="0016265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18.11.2024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AA53835" w:rsidR="004E2029" w:rsidRDefault="0016265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22.11.2024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77D3B" w14:textId="77777777" w:rsidR="003570B2" w:rsidRDefault="003570B2">
      <w:r>
        <w:separator/>
      </w:r>
    </w:p>
  </w:endnote>
  <w:endnote w:type="continuationSeparator" w:id="0">
    <w:p w14:paraId="2F0A3017" w14:textId="77777777" w:rsidR="003570B2" w:rsidRDefault="0035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5BA9" w14:textId="77777777" w:rsidR="003570B2" w:rsidRDefault="003570B2">
      <w:r>
        <w:separator/>
      </w:r>
    </w:p>
  </w:footnote>
  <w:footnote w:type="continuationSeparator" w:id="0">
    <w:p w14:paraId="6CC4A2B5" w14:textId="77777777" w:rsidR="003570B2" w:rsidRDefault="00357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62651"/>
    <w:rsid w:val="001C11DD"/>
    <w:rsid w:val="0025000D"/>
    <w:rsid w:val="00255BFF"/>
    <w:rsid w:val="002C03C3"/>
    <w:rsid w:val="002D2FBA"/>
    <w:rsid w:val="003570B2"/>
    <w:rsid w:val="003A2523"/>
    <w:rsid w:val="00482CF1"/>
    <w:rsid w:val="004E2029"/>
    <w:rsid w:val="00552BCD"/>
    <w:rsid w:val="006067DA"/>
    <w:rsid w:val="00720FCE"/>
    <w:rsid w:val="0072646F"/>
    <w:rsid w:val="008436B8"/>
    <w:rsid w:val="00874CF4"/>
    <w:rsid w:val="00AB3200"/>
    <w:rsid w:val="00B145C4"/>
    <w:rsid w:val="00B80439"/>
    <w:rsid w:val="00BD1E7F"/>
    <w:rsid w:val="00C23CFC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2024-11-26T07:46:00Z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