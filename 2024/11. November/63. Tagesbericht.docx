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46704" w14:textId="57CE7EB0" w:rsidR="004E2029" w:rsidRDefault="00102C5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Ersteinrichtung von Laptop mit neuem Mitarbeiter</w:t>
            </w:r>
          </w:p>
          <w:p w14:paraId="128370CF" w14:textId="5361972E" w:rsidR="0082203A" w:rsidRDefault="0082203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Über TryHackMe: Metasploit </w:t>
            </w:r>
            <w:r w:rsidRPr="0082203A">
              <w:rPr>
                <w:sz w:val="20"/>
              </w:rPr>
              <w:t>Meterpreter</w:t>
            </w:r>
          </w:p>
          <w:p w14:paraId="48F03B27" w14:textId="77777777" w:rsidR="00102C57" w:rsidRDefault="00102C5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IT-Teamsbesprechung</w:t>
            </w:r>
          </w:p>
          <w:p w14:paraId="43138A49" w14:textId="77777777" w:rsidR="00BD45B3" w:rsidRDefault="001D19E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Über User Berechtigungen auf Ubuntu Server recherchiert</w:t>
            </w:r>
          </w:p>
          <w:p w14:paraId="3B86C630" w14:textId="5ECACF73" w:rsidR="001D19E0" w:rsidRDefault="001D19E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User Berechtigungen konfiguriert</w:t>
            </w:r>
          </w:p>
          <w:p w14:paraId="17018A47" w14:textId="77777777" w:rsidR="001D19E0" w:rsidRDefault="001D19E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und Übergabe diverser Hardware</w:t>
            </w:r>
          </w:p>
          <w:p w14:paraId="0FC7353F" w14:textId="77777777" w:rsidR="001D19E0" w:rsidRDefault="001D19E0" w:rsidP="001D19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nicht erkennbarer Kamera und bei VMM-Konsole</w:t>
            </w:r>
          </w:p>
          <w:p w14:paraId="60EB78EA" w14:textId="131DF3B2" w:rsidR="00A12631" w:rsidRPr="001D19E0" w:rsidRDefault="00A12631" w:rsidP="001D19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Hinzufügen eines Rechners in SCCM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4D3EE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71A73CE" w14:textId="77777777" w:rsidR="00EF4952" w:rsidRDefault="00EF4952" w:rsidP="004E2029">
            <w:pPr>
              <w:spacing w:line="260" w:lineRule="exact"/>
              <w:rPr>
                <w:sz w:val="20"/>
              </w:rPr>
            </w:pPr>
          </w:p>
          <w:p w14:paraId="21B5C27C" w14:textId="77777777" w:rsidR="00EF4952" w:rsidRDefault="00EF4952" w:rsidP="004E2029">
            <w:pPr>
              <w:spacing w:line="260" w:lineRule="exact"/>
              <w:rPr>
                <w:sz w:val="20"/>
              </w:rPr>
            </w:pPr>
          </w:p>
          <w:p w14:paraId="7C35324C" w14:textId="54F2CA77" w:rsidR="00EF4952" w:rsidRPr="0025000D" w:rsidRDefault="00EF4952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6114C2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6F9EE3" w14:textId="77777777" w:rsidR="004E2029" w:rsidRDefault="00603F1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69EADCBA" w14:textId="77777777" w:rsidR="00603F11" w:rsidRDefault="00603F1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beim Anmelden von Lokalen Admin Account</w:t>
            </w:r>
          </w:p>
          <w:p w14:paraId="32EF7887" w14:textId="77777777" w:rsidR="00603F11" w:rsidRDefault="006114C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114C2">
              <w:rPr>
                <w:sz w:val="20"/>
              </w:rPr>
              <w:t>iOS-Geräte im Supervised Mode in Intune au</w:t>
            </w:r>
            <w:r>
              <w:rPr>
                <w:sz w:val="20"/>
              </w:rPr>
              <w:t>fgenommen</w:t>
            </w:r>
          </w:p>
          <w:p w14:paraId="3D1A0D46" w14:textId="522431C1" w:rsidR="006114C2" w:rsidRDefault="006114C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Linux Server Firewall </w:t>
            </w:r>
            <w:r w:rsidR="00030776">
              <w:rPr>
                <w:sz w:val="20"/>
              </w:rPr>
              <w:t>konfiguriert</w:t>
            </w:r>
            <w:r>
              <w:rPr>
                <w:sz w:val="20"/>
              </w:rPr>
              <w:t xml:space="preserve">, Webserver Name geändert, User Berechtigungen und Passwort geändert, Root File für den Server geändert </w:t>
            </w:r>
          </w:p>
          <w:p w14:paraId="6E9247AA" w14:textId="77777777" w:rsidR="00030776" w:rsidRDefault="00974BA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Linux Server von unnötigen Einstellungen und Dateien aufgeräumt</w:t>
            </w:r>
          </w:p>
          <w:p w14:paraId="07C4BAD5" w14:textId="77777777" w:rsidR="00974BA8" w:rsidRDefault="00974BA8" w:rsidP="00974BA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74BA8">
              <w:rPr>
                <w:sz w:val="20"/>
              </w:rPr>
              <w:t>Was ist SSl Certificate und wie ak</w:t>
            </w:r>
            <w:r>
              <w:rPr>
                <w:sz w:val="20"/>
              </w:rPr>
              <w:t>tiviert man das?</w:t>
            </w:r>
          </w:p>
          <w:p w14:paraId="555D249C" w14:textId="52286000" w:rsidR="008B722B" w:rsidRPr="00974BA8" w:rsidRDefault="008B722B" w:rsidP="00974BA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Preisbestimmung vom Laptop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E8F2E8" w14:textId="77777777" w:rsidR="004E2029" w:rsidRPr="00974BA8" w:rsidRDefault="004E2029" w:rsidP="004E2029">
            <w:pPr>
              <w:spacing w:line="260" w:lineRule="exact"/>
              <w:rPr>
                <w:sz w:val="20"/>
              </w:rPr>
            </w:pPr>
          </w:p>
          <w:p w14:paraId="75AEF8FC" w14:textId="77777777" w:rsidR="00A64C1E" w:rsidRPr="00974BA8" w:rsidRDefault="00A64C1E" w:rsidP="004E2029">
            <w:pPr>
              <w:spacing w:line="260" w:lineRule="exact"/>
              <w:rPr>
                <w:sz w:val="20"/>
              </w:rPr>
            </w:pPr>
          </w:p>
          <w:p w14:paraId="1EA6A1B6" w14:textId="77777777" w:rsidR="00A64C1E" w:rsidRPr="00974BA8" w:rsidRDefault="00A64C1E" w:rsidP="004E2029">
            <w:pPr>
              <w:spacing w:line="260" w:lineRule="exact"/>
              <w:rPr>
                <w:sz w:val="20"/>
              </w:rPr>
            </w:pPr>
          </w:p>
          <w:p w14:paraId="715250FB" w14:textId="79968FB1" w:rsidR="00A64C1E" w:rsidRPr="006114C2" w:rsidRDefault="00A64C1E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23CCE7" w14:textId="0B7D16EC" w:rsidR="00FA4E7F" w:rsidRDefault="00FA4E7F" w:rsidP="00FA4E7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SSL-Zertifikat für Apache Server</w:t>
            </w:r>
          </w:p>
          <w:p w14:paraId="7F2D195C" w14:textId="1B30E6BB" w:rsidR="00FA4E7F" w:rsidRDefault="00FA4E7F" w:rsidP="00FA4E7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Linux Server Webserver Name geändert, SSL-Zertifikat angefordert</w:t>
            </w:r>
          </w:p>
          <w:p w14:paraId="39BEA40C" w14:textId="77777777" w:rsidR="004E2029" w:rsidRDefault="00FA4E7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Laptop forma</w:t>
            </w:r>
            <w:r w:rsidR="000E5B86">
              <w:rPr>
                <w:sz w:val="20"/>
              </w:rPr>
              <w:t>tiert und Windows Installiert, Problembehebung von fehlenden Treibern</w:t>
            </w:r>
          </w:p>
          <w:p w14:paraId="6BB491DF" w14:textId="683FBC69" w:rsidR="000E5B86" w:rsidRDefault="000E5B8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Rechnung zur privaten Übernahme erstellen lassen</w:t>
            </w:r>
          </w:p>
          <w:p w14:paraId="20F152CC" w14:textId="1F5B660E" w:rsidR="000E5B86" w:rsidRPr="001C11DD" w:rsidRDefault="00DF7D7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B595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49AB050" w14:textId="77777777" w:rsidR="00224D72" w:rsidRDefault="00224D72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0D6AAFAD" w:rsidR="00224D72" w:rsidRDefault="00224D72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E964E" w14:textId="77777777" w:rsidR="004E2029" w:rsidRDefault="00DF7D7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7EF4A95B" w14:textId="77777777" w:rsidR="00A2003F" w:rsidRDefault="00A2003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Computer aus der Active Directory entfernt </w:t>
            </w:r>
          </w:p>
          <w:p w14:paraId="7BF43950" w14:textId="35F7305E" w:rsidR="00A2003F" w:rsidRDefault="00A2003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SSL-Zertifikat über CertBot und LetsEncrypt</w:t>
            </w:r>
          </w:p>
          <w:p w14:paraId="7DC6AF87" w14:textId="3D212C71" w:rsidR="00A2003F" w:rsidRDefault="00A2003F" w:rsidP="00A2003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Fehler von SSL-Zertifikat für Apache Server</w:t>
            </w:r>
            <w:r w:rsidR="009B1495">
              <w:rPr>
                <w:sz w:val="20"/>
              </w:rPr>
              <w:t xml:space="preserve"> mit CertBot</w:t>
            </w:r>
          </w:p>
          <w:p w14:paraId="2FF91EDB" w14:textId="463C0EAA" w:rsidR="009B1495" w:rsidRDefault="009B1495" w:rsidP="00A2003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Servername Änderung und jeweilige Dateien konfiguriert </w:t>
            </w:r>
          </w:p>
          <w:p w14:paraId="03762583" w14:textId="77777777" w:rsidR="00A2003F" w:rsidRDefault="00A2003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Erstellung eines DNS Eintragssatzes in Microsoft Azure </w:t>
            </w:r>
          </w:p>
          <w:p w14:paraId="47C3C018" w14:textId="683C104C" w:rsidR="009B1495" w:rsidRPr="009B1495" w:rsidRDefault="00F11317" w:rsidP="009B149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Paketlieferung getragen (Pakete ins 3 OG gebracht)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8CAF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A9CFDCB" w14:textId="77777777" w:rsidR="003D5904" w:rsidRDefault="003D5904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53C130E8" w:rsidR="003D5904" w:rsidRDefault="003D5904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71216A" w14:textId="77777777" w:rsidR="004E2029" w:rsidRDefault="00816BC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Windowsupdates und weitere Firmenspezifische Software </w:t>
            </w:r>
          </w:p>
          <w:p w14:paraId="6C306692" w14:textId="77777777" w:rsidR="00816BC6" w:rsidRDefault="00816BC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Ethernet-Treiberproblem behoben</w:t>
            </w:r>
          </w:p>
          <w:p w14:paraId="67541EDC" w14:textId="77777777" w:rsidR="00816BC6" w:rsidRDefault="00816BC6" w:rsidP="00816BC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Servername Änderung und jeweilige Dateien konfiguriert </w:t>
            </w:r>
          </w:p>
          <w:p w14:paraId="16F48AE5" w14:textId="77777777" w:rsidR="00816BC6" w:rsidRDefault="00816BC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Rechner in </w:t>
            </w:r>
            <w:r w:rsidRPr="00816BC6">
              <w:rPr>
                <w:sz w:val="20"/>
              </w:rPr>
              <w:t>System Center Configuration Manager</w:t>
            </w:r>
            <w:r>
              <w:rPr>
                <w:sz w:val="20"/>
              </w:rPr>
              <w:t xml:space="preserve"> hinzugefügt und in </w:t>
            </w:r>
            <w:r w:rsidRPr="00816BC6">
              <w:rPr>
                <w:sz w:val="20"/>
              </w:rPr>
              <w:t>Windows Server Update Services</w:t>
            </w:r>
            <w:r>
              <w:rPr>
                <w:sz w:val="20"/>
              </w:rPr>
              <w:t xml:space="preserve"> auf die angehörige Gruppe zugewiesen</w:t>
            </w:r>
          </w:p>
          <w:p w14:paraId="54926450" w14:textId="77777777" w:rsidR="00816BC6" w:rsidRDefault="00816BC6" w:rsidP="00816BC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Fehler von SSL-Zertifikat für Apache Server mit CertBot</w:t>
            </w:r>
          </w:p>
          <w:p w14:paraId="2039D007" w14:textId="77ACD6A9" w:rsidR="000A1D7A" w:rsidRPr="000A1D7A" w:rsidRDefault="00816BC6" w:rsidP="000A1D7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wie man Veritas Backup Exec Utility Agent auf den Rechner </w:t>
            </w:r>
            <w:r w:rsidR="000A1D7A">
              <w:rPr>
                <w:sz w:val="20"/>
              </w:rPr>
              <w:t>installiert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B1C68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1EFD36" w14:textId="77777777" w:rsidR="009A2199" w:rsidRDefault="009A219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682FF74" w14:textId="77777777" w:rsidR="009A2199" w:rsidRDefault="009A219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0BD7208" w14:textId="77777777" w:rsidR="009A2199" w:rsidRDefault="009A219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E0C7E97" w14:textId="77777777" w:rsidR="009A2199" w:rsidRDefault="009A219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12E4B6EB" w:rsidR="009A2199" w:rsidRDefault="009A6F5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5BDDA23" w:rsidR="004E2029" w:rsidRDefault="00D91F7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63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659F94CB" w:rsidR="004E2029" w:rsidRDefault="00D91F7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047D3866" w:rsidR="004E2029" w:rsidRDefault="00D91F7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04.11.2024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05D9C01" w:rsidR="004E2029" w:rsidRDefault="00D91F7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10.11.2024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4DC1EE" w14:textId="77777777" w:rsidR="00663FB3" w:rsidRDefault="00663FB3">
      <w:r>
        <w:separator/>
      </w:r>
    </w:p>
  </w:endnote>
  <w:endnote w:type="continuationSeparator" w:id="0">
    <w:p w14:paraId="22AF1D12" w14:textId="77777777" w:rsidR="00663FB3" w:rsidRDefault="0066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B7BB16" w14:textId="77777777" w:rsidR="00663FB3" w:rsidRDefault="00663FB3">
      <w:r>
        <w:separator/>
      </w:r>
    </w:p>
  </w:footnote>
  <w:footnote w:type="continuationSeparator" w:id="0">
    <w:p w14:paraId="28D7FC11" w14:textId="77777777" w:rsidR="00663FB3" w:rsidRDefault="00663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30776"/>
    <w:rsid w:val="00070471"/>
    <w:rsid w:val="000A1D7A"/>
    <w:rsid w:val="000B27E9"/>
    <w:rsid w:val="000E5B86"/>
    <w:rsid w:val="000F1D9D"/>
    <w:rsid w:val="00102C57"/>
    <w:rsid w:val="00156E56"/>
    <w:rsid w:val="001C11DD"/>
    <w:rsid w:val="001D19E0"/>
    <w:rsid w:val="001D7087"/>
    <w:rsid w:val="00224D72"/>
    <w:rsid w:val="0025000D"/>
    <w:rsid w:val="00255BFF"/>
    <w:rsid w:val="002C03C3"/>
    <w:rsid w:val="002D2FBA"/>
    <w:rsid w:val="003A2523"/>
    <w:rsid w:val="003D5904"/>
    <w:rsid w:val="00481643"/>
    <w:rsid w:val="00482CF1"/>
    <w:rsid w:val="004E2029"/>
    <w:rsid w:val="00552BCD"/>
    <w:rsid w:val="00603F11"/>
    <w:rsid w:val="006067DA"/>
    <w:rsid w:val="006114C2"/>
    <w:rsid w:val="00663FB3"/>
    <w:rsid w:val="00720FCE"/>
    <w:rsid w:val="0072646F"/>
    <w:rsid w:val="007D7A70"/>
    <w:rsid w:val="00816BC6"/>
    <w:rsid w:val="0082203A"/>
    <w:rsid w:val="008436B8"/>
    <w:rsid w:val="00855ADD"/>
    <w:rsid w:val="008641C3"/>
    <w:rsid w:val="00874CF4"/>
    <w:rsid w:val="008B722B"/>
    <w:rsid w:val="00974BA8"/>
    <w:rsid w:val="009A2199"/>
    <w:rsid w:val="009A6F5A"/>
    <w:rsid w:val="009B1495"/>
    <w:rsid w:val="00A12631"/>
    <w:rsid w:val="00A2003F"/>
    <w:rsid w:val="00A64C1E"/>
    <w:rsid w:val="00A92BF5"/>
    <w:rsid w:val="00A946E8"/>
    <w:rsid w:val="00B145C4"/>
    <w:rsid w:val="00B71CF2"/>
    <w:rsid w:val="00B80439"/>
    <w:rsid w:val="00BD1E7F"/>
    <w:rsid w:val="00BD45B3"/>
    <w:rsid w:val="00C23CFC"/>
    <w:rsid w:val="00C91E84"/>
    <w:rsid w:val="00CB6A80"/>
    <w:rsid w:val="00CF1780"/>
    <w:rsid w:val="00D35D60"/>
    <w:rsid w:val="00D91F79"/>
    <w:rsid w:val="00DF7D79"/>
    <w:rsid w:val="00E07A41"/>
    <w:rsid w:val="00EB2060"/>
    <w:rsid w:val="00EF4952"/>
    <w:rsid w:val="00EF5D3D"/>
    <w:rsid w:val="00F11317"/>
    <w:rsid w:val="00F64AAF"/>
    <w:rsid w:val="00F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72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35</cp:revision>
  <cp:lastPrinted>2013-03-08T10:48:00Z</cp:lastPrinted>
  <dcterms:created xsi:type="dcterms:W3CDTF">2022-01-22T21:34:00Z</dcterms:created>
  <dcterms:modified xsi:type="dcterms:W3CDTF">2024-11-08T14:12:00Z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