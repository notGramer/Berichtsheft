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21771A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A2B28" w14:textId="6E16CCA5" w:rsidR="004E2029" w:rsidRDefault="0021771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Windows-Updates</w:t>
            </w:r>
            <w:r w:rsidR="00D43136">
              <w:rPr>
                <w:sz w:val="20"/>
              </w:rPr>
              <w:t xml:space="preserve"> auf Laptop</w:t>
            </w:r>
            <w:r>
              <w:rPr>
                <w:sz w:val="20"/>
              </w:rPr>
              <w:t xml:space="preserve"> installiert</w:t>
            </w:r>
          </w:p>
          <w:p w14:paraId="3E84DDE6" w14:textId="12B95CFF" w:rsidR="0021771A" w:rsidRDefault="0021771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Outlook Ansicht angepasst</w:t>
            </w:r>
          </w:p>
          <w:p w14:paraId="43120786" w14:textId="4B997864" w:rsidR="0021771A" w:rsidRDefault="008774D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Active Directory </w:t>
            </w:r>
            <w:r w:rsidR="0021771A">
              <w:rPr>
                <w:sz w:val="20"/>
              </w:rPr>
              <w:t xml:space="preserve">User </w:t>
            </w:r>
            <w:r w:rsidR="009B69C5">
              <w:rPr>
                <w:sz w:val="20"/>
              </w:rPr>
              <w:t>von alter Domäne</w:t>
            </w:r>
            <w:r w:rsidR="0021771A">
              <w:rPr>
                <w:sz w:val="20"/>
              </w:rPr>
              <w:t xml:space="preserve"> zur neuen </w:t>
            </w:r>
            <w:r w:rsidR="00F22589">
              <w:rPr>
                <w:sz w:val="20"/>
              </w:rPr>
              <w:t>v</w:t>
            </w:r>
            <w:r w:rsidR="0021771A">
              <w:rPr>
                <w:sz w:val="20"/>
              </w:rPr>
              <w:t>erschoben</w:t>
            </w:r>
          </w:p>
          <w:p w14:paraId="79A758F9" w14:textId="5987B950" w:rsidR="00633B1F" w:rsidRDefault="00633B1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Notepad++ Updates installiert</w:t>
            </w:r>
          </w:p>
          <w:p w14:paraId="50D7CFA0" w14:textId="40680FE0" w:rsidR="00DB594B" w:rsidRDefault="00DB594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Teams </w:t>
            </w:r>
            <w:r w:rsidR="00CD0F80">
              <w:rPr>
                <w:sz w:val="20"/>
              </w:rPr>
              <w:t>Audioe</w:t>
            </w:r>
            <w:r>
              <w:rPr>
                <w:sz w:val="20"/>
              </w:rPr>
              <w:t>instellungen korrigiert</w:t>
            </w:r>
          </w:p>
          <w:p w14:paraId="12D80740" w14:textId="77777777" w:rsidR="0021771A" w:rsidRDefault="0021771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21771A">
              <w:rPr>
                <w:sz w:val="20"/>
                <w:lang w:val="en-US"/>
              </w:rPr>
              <w:t xml:space="preserve">Makro </w:t>
            </w:r>
            <w:r w:rsidRPr="0021771A">
              <w:rPr>
                <w:sz w:val="20"/>
              </w:rPr>
              <w:t>Objekt</w:t>
            </w:r>
            <w:r w:rsidRPr="0021771A">
              <w:rPr>
                <w:sz w:val="20"/>
                <w:lang w:val="en-US"/>
              </w:rPr>
              <w:t xml:space="preserve"> in Excel </w:t>
            </w:r>
            <w:r w:rsidRPr="0021771A">
              <w:rPr>
                <w:sz w:val="20"/>
              </w:rPr>
              <w:t>signiert</w:t>
            </w:r>
          </w:p>
          <w:p w14:paraId="1F443E13" w14:textId="7335CF86" w:rsidR="0021771A" w:rsidRPr="0021771A" w:rsidRDefault="0021771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1771A">
              <w:rPr>
                <w:sz w:val="20"/>
              </w:rPr>
              <w:t>Hardware</w:t>
            </w:r>
            <w:r w:rsidR="00E31733">
              <w:rPr>
                <w:sz w:val="20"/>
              </w:rPr>
              <w:t>abgabe</w:t>
            </w:r>
            <w:r>
              <w:rPr>
                <w:sz w:val="20"/>
              </w:rPr>
              <w:t xml:space="preserve"> und </w:t>
            </w:r>
            <w:r w:rsidR="00E31733">
              <w:rPr>
                <w:sz w:val="20"/>
              </w:rPr>
              <w:t>-r</w:t>
            </w:r>
            <w:r>
              <w:rPr>
                <w:sz w:val="20"/>
              </w:rPr>
              <w:t>ückgabe</w:t>
            </w:r>
          </w:p>
          <w:p w14:paraId="60EB78EA" w14:textId="549B17FC" w:rsidR="0021771A" w:rsidRPr="0021771A" w:rsidRDefault="0021771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1771A">
              <w:rPr>
                <w:sz w:val="20"/>
              </w:rPr>
              <w:t xml:space="preserve">Active Directory </w:t>
            </w:r>
            <w:r w:rsidR="00EC07D7">
              <w:rPr>
                <w:sz w:val="20"/>
              </w:rPr>
              <w:t>Client</w:t>
            </w:r>
            <w:r w:rsidRPr="0021771A">
              <w:rPr>
                <w:sz w:val="20"/>
              </w:rPr>
              <w:t xml:space="preserve"> in </w:t>
            </w:r>
            <w:r w:rsidR="00DF0085">
              <w:rPr>
                <w:sz w:val="20"/>
              </w:rPr>
              <w:t>O</w:t>
            </w:r>
            <w:r w:rsidR="00913D65">
              <w:rPr>
                <w:sz w:val="20"/>
              </w:rPr>
              <w:t>U</w:t>
            </w:r>
            <w:r w:rsidRPr="0021771A">
              <w:rPr>
                <w:sz w:val="20"/>
              </w:rPr>
              <w:t xml:space="preserve"> verschoben un</w:t>
            </w:r>
            <w:r>
              <w:rPr>
                <w:sz w:val="20"/>
              </w:rPr>
              <w:t xml:space="preserve">d </w:t>
            </w:r>
            <w:r w:rsidR="00913D65">
              <w:rPr>
                <w:sz w:val="20"/>
              </w:rPr>
              <w:t>GPO-Update</w:t>
            </w:r>
            <w:r>
              <w:rPr>
                <w:sz w:val="20"/>
              </w:rPr>
              <w:t xml:space="preserve"> durchgeführt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373A7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17B80DD1" w14:textId="77777777" w:rsidR="006F517C" w:rsidRDefault="006F517C" w:rsidP="004E2029">
            <w:pPr>
              <w:spacing w:line="260" w:lineRule="exact"/>
              <w:rPr>
                <w:sz w:val="20"/>
              </w:rPr>
            </w:pPr>
          </w:p>
          <w:p w14:paraId="37D09D22" w14:textId="77777777" w:rsidR="006F517C" w:rsidRDefault="006F517C" w:rsidP="004E2029">
            <w:pPr>
              <w:spacing w:line="260" w:lineRule="exact"/>
              <w:rPr>
                <w:sz w:val="20"/>
              </w:rPr>
            </w:pPr>
          </w:p>
          <w:p w14:paraId="7C35324C" w14:textId="5928F053" w:rsidR="006F517C" w:rsidRPr="0021771A" w:rsidRDefault="006F517C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4FEC52" w14:textId="7A818537" w:rsidR="004E2029" w:rsidRDefault="007175C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Poly </w:t>
            </w:r>
            <w:r w:rsidR="00913D65">
              <w:rPr>
                <w:sz w:val="20"/>
              </w:rPr>
              <w:t xml:space="preserve">Headset </w:t>
            </w:r>
            <w:r>
              <w:rPr>
                <w:sz w:val="20"/>
              </w:rPr>
              <w:t xml:space="preserve">Updates </w:t>
            </w:r>
            <w:r w:rsidR="00913D65">
              <w:rPr>
                <w:sz w:val="20"/>
              </w:rPr>
              <w:t xml:space="preserve">mit Poly Lens-Software </w:t>
            </w:r>
            <w:r>
              <w:rPr>
                <w:sz w:val="20"/>
              </w:rPr>
              <w:t>installiert</w:t>
            </w:r>
          </w:p>
          <w:p w14:paraId="4FC7EA6E" w14:textId="55C1EC51" w:rsidR="00D04D09" w:rsidRDefault="00D04D0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</w:t>
            </w:r>
            <w:r w:rsidR="00913D65">
              <w:rPr>
                <w:sz w:val="20"/>
              </w:rPr>
              <w:t>-</w:t>
            </w:r>
            <w:r>
              <w:rPr>
                <w:sz w:val="20"/>
              </w:rPr>
              <w:t>Teams</w:t>
            </w:r>
            <w:r w:rsidR="00A21E85">
              <w:rPr>
                <w:sz w:val="20"/>
              </w:rPr>
              <w:t>b</w:t>
            </w:r>
            <w:r>
              <w:rPr>
                <w:sz w:val="20"/>
              </w:rPr>
              <w:t>esprechung</w:t>
            </w:r>
          </w:p>
          <w:p w14:paraId="18B582CA" w14:textId="3DA19297" w:rsidR="008A2773" w:rsidRPr="00833348" w:rsidRDefault="00913D65" w:rsidP="0083334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FTP-Server</w:t>
            </w:r>
            <w:r w:rsidR="00D04D09">
              <w:rPr>
                <w:sz w:val="20"/>
              </w:rPr>
              <w:t xml:space="preserve"> </w:t>
            </w:r>
            <w:r w:rsidR="00E31733">
              <w:rPr>
                <w:sz w:val="20"/>
              </w:rPr>
              <w:t xml:space="preserve">auf VM </w:t>
            </w:r>
            <w:r w:rsidR="00D04D09">
              <w:rPr>
                <w:sz w:val="20"/>
              </w:rPr>
              <w:t>erstellt</w:t>
            </w:r>
            <w:r w:rsidR="00833348">
              <w:rPr>
                <w:sz w:val="20"/>
              </w:rPr>
              <w:t xml:space="preserve">, </w:t>
            </w:r>
            <w:r w:rsidR="00D04D09" w:rsidRPr="00833348">
              <w:rPr>
                <w:sz w:val="20"/>
              </w:rPr>
              <w:t>Freigabe eines Ordners</w:t>
            </w:r>
            <w:r w:rsidR="002A1885" w:rsidRPr="00833348">
              <w:rPr>
                <w:sz w:val="20"/>
              </w:rPr>
              <w:t xml:space="preserve"> und </w:t>
            </w:r>
            <w:r w:rsidR="00833348" w:rsidRPr="00833348">
              <w:rPr>
                <w:sz w:val="20"/>
              </w:rPr>
              <w:t>Zu</w:t>
            </w:r>
            <w:r w:rsidR="00833348">
              <w:rPr>
                <w:sz w:val="20"/>
              </w:rPr>
              <w:t>weisung von</w:t>
            </w:r>
            <w:r w:rsidR="00833348" w:rsidRPr="00833348">
              <w:rPr>
                <w:sz w:val="20"/>
              </w:rPr>
              <w:t xml:space="preserve"> </w:t>
            </w:r>
            <w:r w:rsidR="002A1885" w:rsidRPr="00833348">
              <w:rPr>
                <w:sz w:val="20"/>
              </w:rPr>
              <w:t xml:space="preserve">Berechtigungen </w:t>
            </w:r>
          </w:p>
          <w:p w14:paraId="43F0E73C" w14:textId="4469E72F" w:rsidR="008A2773" w:rsidRDefault="008A2773" w:rsidP="008A277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exportiert und importiert</w:t>
            </w:r>
          </w:p>
          <w:p w14:paraId="555D249C" w14:textId="06674C90" w:rsidR="002A1885" w:rsidRPr="001C11DD" w:rsidRDefault="002A1885" w:rsidP="008A277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Berichtigung der Ausbildungsnachweise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6D745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4515ED7" w14:textId="77777777" w:rsidR="003961A5" w:rsidRDefault="003961A5" w:rsidP="004E2029">
            <w:pPr>
              <w:spacing w:line="260" w:lineRule="exact"/>
              <w:rPr>
                <w:sz w:val="20"/>
              </w:rPr>
            </w:pPr>
          </w:p>
          <w:p w14:paraId="715250FB" w14:textId="49F61CD3" w:rsidR="003961A5" w:rsidRPr="0025000D" w:rsidRDefault="003961A5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  <w:r w:rsidR="00BA42E1">
              <w:rPr>
                <w:sz w:val="20"/>
              </w:rPr>
              <w:t>,5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3698F068" w:rsidR="004E2029" w:rsidRPr="001C11DD" w:rsidRDefault="002A188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CB372E" w14:textId="55E0916E" w:rsidR="00BA42E1" w:rsidRDefault="00BA42E1" w:rsidP="00BA42E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Datev</w:t>
            </w:r>
            <w:r w:rsidR="008A2773">
              <w:rPr>
                <w:sz w:val="20"/>
              </w:rPr>
              <w:t xml:space="preserve"> Sicherheitspaket</w:t>
            </w:r>
          </w:p>
          <w:p w14:paraId="25E9B8CC" w14:textId="382EF45E" w:rsidR="00BA42E1" w:rsidRDefault="00BA42E1" w:rsidP="00BA42E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Bit</w:t>
            </w:r>
            <w:r w:rsidR="00913D65">
              <w:rPr>
                <w:sz w:val="20"/>
              </w:rPr>
              <w:t>L</w:t>
            </w:r>
            <w:r>
              <w:rPr>
                <w:sz w:val="20"/>
              </w:rPr>
              <w:t>ocker Recovery Key loop</w:t>
            </w:r>
          </w:p>
          <w:p w14:paraId="3C631089" w14:textId="6813D5E7" w:rsidR="00AE0969" w:rsidRDefault="00AE0969" w:rsidP="00BA42E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BitLocker deaktiviert und wieder aktiviert</w:t>
            </w:r>
          </w:p>
          <w:p w14:paraId="47C3C018" w14:textId="2CA25CA4" w:rsidR="007C5545" w:rsidRPr="006E4843" w:rsidRDefault="00AE0969" w:rsidP="006E484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Hardwareübergabe an Mitarbeiter und </w:t>
            </w:r>
            <w:r w:rsidR="008A2773">
              <w:rPr>
                <w:sz w:val="20"/>
              </w:rPr>
              <w:t>Gerät</w:t>
            </w:r>
            <w:r>
              <w:rPr>
                <w:sz w:val="20"/>
              </w:rPr>
              <w:t xml:space="preserve"> </w:t>
            </w:r>
            <w:r w:rsidR="008A2773">
              <w:rPr>
                <w:sz w:val="20"/>
              </w:rPr>
              <w:t>inventarisiert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A7782F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F7381E0" w14:textId="77777777" w:rsidR="00497415" w:rsidRDefault="00497415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4D4A55C7" w:rsidR="00497415" w:rsidRDefault="00497415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A6061" w14:textId="77777777" w:rsidR="004E2029" w:rsidRDefault="001B10D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Berichtigung der Ausbildungsnachweise</w:t>
            </w:r>
          </w:p>
          <w:p w14:paraId="373785B1" w14:textId="0E7112AE" w:rsidR="001B10D1" w:rsidRDefault="006E484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Migration</w:t>
            </w:r>
            <w:r w:rsidR="001B10D1">
              <w:rPr>
                <w:sz w:val="20"/>
              </w:rPr>
              <w:t xml:space="preserve"> der ByCS-Messenger App auf de</w:t>
            </w:r>
            <w:r>
              <w:rPr>
                <w:sz w:val="20"/>
              </w:rPr>
              <w:t>m</w:t>
            </w:r>
            <w:r w:rsidR="001B10D1">
              <w:rPr>
                <w:sz w:val="20"/>
              </w:rPr>
              <w:t xml:space="preserve"> Laptop</w:t>
            </w:r>
          </w:p>
          <w:p w14:paraId="30D44A7D" w14:textId="1C0E399E" w:rsidR="00E643E5" w:rsidRDefault="00E643E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4</w:t>
            </w:r>
            <w:r w:rsidR="006E4843">
              <w:rPr>
                <w:sz w:val="20"/>
              </w:rPr>
              <w:t>-</w:t>
            </w:r>
            <w:r>
              <w:rPr>
                <w:sz w:val="20"/>
              </w:rPr>
              <w:t>W</w:t>
            </w:r>
            <w:r w:rsidR="006E4843">
              <w:rPr>
                <w:sz w:val="20"/>
              </w:rPr>
              <w:t>o</w:t>
            </w:r>
            <w:r>
              <w:rPr>
                <w:sz w:val="20"/>
              </w:rPr>
              <w:t>rt</w:t>
            </w:r>
            <w:r w:rsidR="006E4843">
              <w:rPr>
                <w:sz w:val="20"/>
              </w:rPr>
              <w:t>-</w:t>
            </w:r>
            <w:r>
              <w:rPr>
                <w:sz w:val="20"/>
              </w:rPr>
              <w:t>Schlüssel zurückgesetzt</w:t>
            </w:r>
          </w:p>
          <w:p w14:paraId="771425F5" w14:textId="77777777" w:rsidR="00E643E5" w:rsidRDefault="00E643E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Verifizierungsmethode funktioniert nicht am Smartphone</w:t>
            </w:r>
          </w:p>
          <w:p w14:paraId="26184F98" w14:textId="77777777" w:rsidR="00E643E5" w:rsidRDefault="00E643E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Verifizierungsproblem</w:t>
            </w:r>
          </w:p>
          <w:p w14:paraId="2039D007" w14:textId="0C72AD46" w:rsidR="00780372" w:rsidRPr="001C11DD" w:rsidRDefault="0078037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Neuen Blockplan in Outlook Kalender eingetragen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64D09B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021BD5B" w14:textId="77777777" w:rsidR="00780372" w:rsidRDefault="00780372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496A0AA0" w:rsidR="00780372" w:rsidRDefault="00780372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2F53FF90" w:rsidR="004E2029" w:rsidRDefault="006E484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29,5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6618D1D9" w:rsidR="004E2029" w:rsidRDefault="0021771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36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0FF23B6" w:rsidR="004E2029" w:rsidRDefault="0021771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29.04.2024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319AD83E" w:rsidR="004E2029" w:rsidRDefault="0021771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03.05.2024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41CADC6D" w:rsidR="004E2029" w:rsidRPr="00B80439" w:rsidRDefault="00222B82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27.05.2024,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27.05.2024,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340919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94348B" w14:textId="77777777" w:rsidR="00210BDC" w:rsidRDefault="00210BDC">
      <w:r>
        <w:separator/>
      </w:r>
    </w:p>
  </w:endnote>
  <w:endnote w:type="continuationSeparator" w:id="0">
    <w:p w14:paraId="3BB627B1" w14:textId="77777777" w:rsidR="00210BDC" w:rsidRDefault="00210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B24D65" w14:textId="77777777" w:rsidR="00210BDC" w:rsidRDefault="00210BDC">
      <w:r>
        <w:separator/>
      </w:r>
    </w:p>
  </w:footnote>
  <w:footnote w:type="continuationSeparator" w:id="0">
    <w:p w14:paraId="7FD97E9F" w14:textId="77777777" w:rsidR="00210BDC" w:rsidRDefault="00210B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56E56"/>
    <w:rsid w:val="001B10D1"/>
    <w:rsid w:val="001C11DD"/>
    <w:rsid w:val="00210BDC"/>
    <w:rsid w:val="0021771A"/>
    <w:rsid w:val="00222B82"/>
    <w:rsid w:val="0025000D"/>
    <w:rsid w:val="00255BFF"/>
    <w:rsid w:val="0026768E"/>
    <w:rsid w:val="002A1885"/>
    <w:rsid w:val="002C03C3"/>
    <w:rsid w:val="002C73EC"/>
    <w:rsid w:val="002D2FBA"/>
    <w:rsid w:val="002F6BFB"/>
    <w:rsid w:val="00340919"/>
    <w:rsid w:val="003648DE"/>
    <w:rsid w:val="003961A5"/>
    <w:rsid w:val="003A2523"/>
    <w:rsid w:val="00482CF1"/>
    <w:rsid w:val="00497415"/>
    <w:rsid w:val="004E2029"/>
    <w:rsid w:val="004E2840"/>
    <w:rsid w:val="00552BCD"/>
    <w:rsid w:val="005A020F"/>
    <w:rsid w:val="006067DA"/>
    <w:rsid w:val="00633B1F"/>
    <w:rsid w:val="006E4843"/>
    <w:rsid w:val="006F517C"/>
    <w:rsid w:val="007175C8"/>
    <w:rsid w:val="00720FCE"/>
    <w:rsid w:val="0072646F"/>
    <w:rsid w:val="00780372"/>
    <w:rsid w:val="007C5545"/>
    <w:rsid w:val="00833348"/>
    <w:rsid w:val="008436B8"/>
    <w:rsid w:val="00874CF4"/>
    <w:rsid w:val="008774D2"/>
    <w:rsid w:val="008A2773"/>
    <w:rsid w:val="00913D65"/>
    <w:rsid w:val="00941492"/>
    <w:rsid w:val="009B69C5"/>
    <w:rsid w:val="00A21E85"/>
    <w:rsid w:val="00AE0969"/>
    <w:rsid w:val="00B145C4"/>
    <w:rsid w:val="00B80439"/>
    <w:rsid w:val="00BA42E1"/>
    <w:rsid w:val="00BD1E7F"/>
    <w:rsid w:val="00C23CFC"/>
    <w:rsid w:val="00CB6A80"/>
    <w:rsid w:val="00CD0F80"/>
    <w:rsid w:val="00CF1780"/>
    <w:rsid w:val="00D04D09"/>
    <w:rsid w:val="00D14F00"/>
    <w:rsid w:val="00D35D60"/>
    <w:rsid w:val="00D43136"/>
    <w:rsid w:val="00DB594B"/>
    <w:rsid w:val="00DE03F2"/>
    <w:rsid w:val="00DF0085"/>
    <w:rsid w:val="00E31733"/>
    <w:rsid w:val="00E643E5"/>
    <w:rsid w:val="00EB2060"/>
    <w:rsid w:val="00EC07D7"/>
    <w:rsid w:val="00EF5D3D"/>
    <w:rsid w:val="00F22589"/>
    <w:rsid w:val="00FF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44</cp:revision>
  <cp:lastPrinted>2013-03-08T10:48:00Z</cp:lastPrinted>
  <dcterms:created xsi:type="dcterms:W3CDTF">2022-01-22T21:34:00Z</dcterms:created>
  <dcterms:modified xsi:type="dcterms:W3CDTF">2024-05-27T11:42:00Z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