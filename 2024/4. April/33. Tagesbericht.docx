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0B8FC9" w14:textId="3EBFE954" w:rsidR="002B78C4" w:rsidRDefault="002B78C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B78C4">
              <w:rPr>
                <w:sz w:val="20"/>
              </w:rPr>
              <w:t>WLAN-Verbindungsproblem auf Laptop durch Treiberinstallation gelöst</w:t>
            </w:r>
          </w:p>
          <w:p w14:paraId="074581FE" w14:textId="093579D6" w:rsidR="00FA46F5" w:rsidRDefault="002B78C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BIOS-Update</w:t>
            </w:r>
            <w:r w:rsidR="00FA46F5">
              <w:rPr>
                <w:sz w:val="20"/>
              </w:rPr>
              <w:t xml:space="preserve"> durchgeführt</w:t>
            </w:r>
          </w:p>
          <w:p w14:paraId="34EC88F8" w14:textId="360DD269" w:rsidR="00FA46F5" w:rsidRDefault="002B78C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Perfomance </w:t>
            </w:r>
            <w:r w:rsidR="005628A8">
              <w:rPr>
                <w:sz w:val="20"/>
              </w:rPr>
              <w:t>Benchmarks von</w:t>
            </w:r>
            <w:r>
              <w:rPr>
                <w:sz w:val="20"/>
              </w:rPr>
              <w:t xml:space="preserve"> aktuellen</w:t>
            </w:r>
            <w:r w:rsidR="005628A8">
              <w:rPr>
                <w:sz w:val="20"/>
              </w:rPr>
              <w:t xml:space="preserve"> MacBooks </w:t>
            </w:r>
            <w:r>
              <w:rPr>
                <w:sz w:val="20"/>
              </w:rPr>
              <w:t>analysiert</w:t>
            </w:r>
          </w:p>
          <w:p w14:paraId="4881FBDD" w14:textId="3E32181D" w:rsidR="00B76E8A" w:rsidRDefault="002B78C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Umzug von Hardware auf neuen Arbeitsplatz</w:t>
            </w:r>
          </w:p>
          <w:p w14:paraId="60EB78EA" w14:textId="3D0D571C" w:rsidR="00B76E8A" w:rsidRPr="001C11DD" w:rsidRDefault="002B78C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Einstudieren von </w:t>
            </w:r>
            <w:r w:rsidR="00B76E8A">
              <w:rPr>
                <w:sz w:val="20"/>
              </w:rPr>
              <w:t xml:space="preserve">Linux </w:t>
            </w:r>
            <w:r>
              <w:rPr>
                <w:sz w:val="20"/>
              </w:rPr>
              <w:t>Commands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5B0E7C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52CA3E3D" w14:textId="77777777" w:rsidR="00FC1DF4" w:rsidRDefault="00FC1DF4" w:rsidP="004E2029">
            <w:pPr>
              <w:spacing w:line="260" w:lineRule="exact"/>
              <w:rPr>
                <w:sz w:val="20"/>
              </w:rPr>
            </w:pPr>
          </w:p>
          <w:p w14:paraId="7C35324C" w14:textId="53DC86F8" w:rsidR="00FC1DF4" w:rsidRPr="0025000D" w:rsidRDefault="00FC1DF4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8,5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CE7880" w14:textId="1B2FB54B" w:rsidR="004E2029" w:rsidRDefault="002B78C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</w:t>
            </w:r>
            <w:r w:rsidR="009D7FC7">
              <w:rPr>
                <w:sz w:val="20"/>
              </w:rPr>
              <w:t>nventarisi</w:t>
            </w:r>
            <w:r>
              <w:rPr>
                <w:sz w:val="20"/>
              </w:rPr>
              <w:t xml:space="preserve">erung diverser Hardware und Inventarisierung Fehler korrigiert </w:t>
            </w:r>
          </w:p>
          <w:p w14:paraId="313E5A82" w14:textId="77777777" w:rsidR="009D7FC7" w:rsidRDefault="009D7FC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nicht funktionierende Kamera unter Windows</w:t>
            </w:r>
          </w:p>
          <w:p w14:paraId="408DA37C" w14:textId="21F57A49" w:rsidR="009D7FC7" w:rsidRDefault="002B78C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IT-Regal</w:t>
            </w:r>
            <w:r w:rsidR="009D7FC7">
              <w:rPr>
                <w:sz w:val="20"/>
              </w:rPr>
              <w:t xml:space="preserve"> </w:t>
            </w:r>
            <w:r w:rsidR="009C0744">
              <w:rPr>
                <w:sz w:val="20"/>
              </w:rPr>
              <w:t xml:space="preserve">neu </w:t>
            </w:r>
            <w:r w:rsidR="009D7FC7">
              <w:rPr>
                <w:sz w:val="20"/>
              </w:rPr>
              <w:t>organisiert</w:t>
            </w:r>
          </w:p>
          <w:p w14:paraId="555D249C" w14:textId="60E6B998" w:rsidR="009D7FC7" w:rsidRPr="001C11DD" w:rsidRDefault="002B78C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Einstudieren von Linux Commands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78CA36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36928B86" w14:textId="77777777" w:rsidR="00D419AE" w:rsidRDefault="00D419AE" w:rsidP="004E2029">
            <w:pPr>
              <w:spacing w:line="260" w:lineRule="exact"/>
              <w:rPr>
                <w:sz w:val="20"/>
              </w:rPr>
            </w:pPr>
          </w:p>
          <w:p w14:paraId="715250FB" w14:textId="709B36B2" w:rsidR="00D419AE" w:rsidRPr="0025000D" w:rsidRDefault="00D419AE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8,5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8DBB5" w14:textId="387D3DBC" w:rsidR="004E2029" w:rsidRDefault="00D3658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Arbeitsplatzaufbau</w:t>
            </w:r>
          </w:p>
          <w:p w14:paraId="5CDA19A7" w14:textId="77777777" w:rsidR="002B78C4" w:rsidRDefault="002B78C4" w:rsidP="00D365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B78C4">
              <w:rPr>
                <w:sz w:val="20"/>
              </w:rPr>
              <w:t>Recherche über nicht-angezeigte Xing Emojis</w:t>
            </w:r>
          </w:p>
          <w:p w14:paraId="351C284F" w14:textId="2DB17BE9" w:rsidR="00D36580" w:rsidRDefault="00D36580" w:rsidP="00D365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</w:t>
            </w:r>
            <w:r w:rsidR="002B78C4">
              <w:rPr>
                <w:sz w:val="20"/>
              </w:rPr>
              <w:t>-</w:t>
            </w:r>
            <w:r>
              <w:rPr>
                <w:sz w:val="20"/>
              </w:rPr>
              <w:t>Teams</w:t>
            </w:r>
            <w:r w:rsidR="009C0744">
              <w:rPr>
                <w:sz w:val="20"/>
              </w:rPr>
              <w:t>b</w:t>
            </w:r>
            <w:r>
              <w:rPr>
                <w:sz w:val="20"/>
              </w:rPr>
              <w:t>esprechung</w:t>
            </w:r>
          </w:p>
          <w:p w14:paraId="0E70057B" w14:textId="5B86598A" w:rsidR="009C0744" w:rsidRDefault="009C0744" w:rsidP="00D365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Teilnahme an einer Präsentation über das neue Recruit</w:t>
            </w:r>
            <w:r w:rsidR="002B78C4">
              <w:rPr>
                <w:sz w:val="20"/>
              </w:rPr>
              <w:t>ee</w:t>
            </w:r>
            <w:r>
              <w:rPr>
                <w:sz w:val="20"/>
              </w:rPr>
              <w:t xml:space="preserve"> Tool</w:t>
            </w:r>
          </w:p>
          <w:p w14:paraId="6616271C" w14:textId="154AA56A" w:rsidR="00D36580" w:rsidRDefault="00D36580" w:rsidP="00D365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Monitore getestet wegen schwarzen Bildschirms</w:t>
            </w:r>
          </w:p>
          <w:p w14:paraId="20F152CC" w14:textId="7A958064" w:rsidR="00D36580" w:rsidRPr="00D36580" w:rsidRDefault="00D36580" w:rsidP="00D365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Telefon abgebaut und </w:t>
            </w:r>
            <w:r w:rsidR="002B78C4">
              <w:rPr>
                <w:sz w:val="20"/>
              </w:rPr>
              <w:t>gelagert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CA7293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7C09E9E" w14:textId="77777777" w:rsidR="00D36580" w:rsidRDefault="00D36580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592B9ADD" w:rsidR="00D36580" w:rsidRDefault="00D36580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8,5</w:t>
            </w:r>
          </w:p>
        </w:tc>
      </w:tr>
      <w:tr w:rsidR="004E2029" w:rsidRPr="00B30564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9DB1E7" w14:textId="1CD366E9" w:rsidR="004815A4" w:rsidRDefault="004815A4" w:rsidP="004815A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Monitore wegen schwarzen Bildschirms</w:t>
            </w:r>
            <w:r w:rsidR="009C0744">
              <w:rPr>
                <w:sz w:val="20"/>
              </w:rPr>
              <w:t xml:space="preserve"> getestet und nach einer Lösung recherchiert</w:t>
            </w:r>
          </w:p>
          <w:p w14:paraId="25D36C68" w14:textId="3C12DD8E" w:rsidR="004E2029" w:rsidRDefault="00B3056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B30564">
              <w:rPr>
                <w:sz w:val="20"/>
                <w:lang w:val="en-US"/>
              </w:rPr>
              <w:t xml:space="preserve">Yealink </w:t>
            </w:r>
            <w:r w:rsidR="002B78C4">
              <w:rPr>
                <w:sz w:val="20"/>
                <w:lang w:val="en-US"/>
              </w:rPr>
              <w:t xml:space="preserve">Join Button </w:t>
            </w:r>
            <w:r w:rsidR="00F4742B">
              <w:rPr>
                <w:sz w:val="20"/>
                <w:lang w:val="en-US"/>
              </w:rPr>
              <w:t>T</w:t>
            </w:r>
            <w:r w:rsidRPr="00B30564">
              <w:rPr>
                <w:sz w:val="20"/>
                <w:lang w:val="en-US"/>
              </w:rPr>
              <w:t xml:space="preserve">roubleshooting und </w:t>
            </w:r>
            <w:r w:rsidR="0055355F">
              <w:rPr>
                <w:sz w:val="20"/>
                <w:lang w:val="en-US"/>
              </w:rPr>
              <w:t xml:space="preserve">auf </w:t>
            </w:r>
            <w:r w:rsidRPr="00B30564">
              <w:rPr>
                <w:sz w:val="20"/>
                <w:lang w:val="en-US"/>
              </w:rPr>
              <w:t xml:space="preserve">Ticket </w:t>
            </w:r>
            <w:r w:rsidR="0055355F" w:rsidRPr="009C0744">
              <w:rPr>
                <w:sz w:val="20"/>
                <w:lang w:val="en-US"/>
              </w:rPr>
              <w:t>geantwortet</w:t>
            </w:r>
          </w:p>
          <w:p w14:paraId="582DDA80" w14:textId="020E4D06" w:rsidR="00B30564" w:rsidRDefault="002B78C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Neue </w:t>
            </w:r>
            <w:r w:rsidR="00F4742B">
              <w:rPr>
                <w:sz w:val="20"/>
                <w:lang w:val="en-US"/>
              </w:rPr>
              <w:t>H</w:t>
            </w:r>
            <w:r>
              <w:rPr>
                <w:sz w:val="20"/>
                <w:lang w:val="en-US"/>
              </w:rPr>
              <w:t>ardware inventarisiert</w:t>
            </w:r>
          </w:p>
          <w:p w14:paraId="47C3C018" w14:textId="5862A09A" w:rsidR="00B30564" w:rsidRPr="00B30564" w:rsidRDefault="00B3056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TeamViewer Account </w:t>
            </w:r>
            <w:r w:rsidRPr="009B34AC">
              <w:rPr>
                <w:sz w:val="20"/>
              </w:rPr>
              <w:t>erstellt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C13DFA" w14:textId="77777777" w:rsidR="004E2029" w:rsidRDefault="004E2029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</w:p>
          <w:p w14:paraId="3BAD2692" w14:textId="417393BC" w:rsidR="00B30564" w:rsidRPr="00B30564" w:rsidRDefault="00B30564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7DC75" w14:textId="77777777" w:rsidR="002B78C4" w:rsidRDefault="002B78C4" w:rsidP="002B78C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Monitore wegen schwarzen Bildschirms getestet und nach einer Lösung recherchiert</w:t>
            </w:r>
          </w:p>
          <w:p w14:paraId="0F25C53A" w14:textId="0E789501" w:rsidR="0055355F" w:rsidRDefault="0055355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Mikrofon</w:t>
            </w:r>
            <w:r w:rsidR="009C0744">
              <w:rPr>
                <w:sz w:val="20"/>
              </w:rPr>
              <w:t xml:space="preserve"> getestet und</w:t>
            </w:r>
            <w:r>
              <w:rPr>
                <w:sz w:val="20"/>
              </w:rPr>
              <w:t xml:space="preserve"> inventarisiert</w:t>
            </w:r>
          </w:p>
          <w:p w14:paraId="2355E6D2" w14:textId="3184CBAD" w:rsidR="002B78C4" w:rsidRPr="002B78C4" w:rsidRDefault="002B78C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Style w:val="ui-provider"/>
                <w:sz w:val="16"/>
                <w:szCs w:val="16"/>
              </w:rPr>
            </w:pPr>
            <w:r w:rsidRPr="002B78C4">
              <w:rPr>
                <w:rStyle w:val="ui-provider"/>
                <w:sz w:val="20"/>
                <w:szCs w:val="16"/>
              </w:rPr>
              <w:t>Vorbereitung eine USB-Sticks für Yealink MCore Neuinstallatio</w:t>
            </w:r>
            <w:r w:rsidRPr="002B78C4">
              <w:rPr>
                <w:rStyle w:val="ui-provider"/>
                <w:sz w:val="20"/>
                <w:szCs w:val="16"/>
              </w:rPr>
              <w:t>n</w:t>
            </w:r>
          </w:p>
          <w:p w14:paraId="4F8402F3" w14:textId="40DAC21F" w:rsidR="0055355F" w:rsidRDefault="0055355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UltraVNC</w:t>
            </w:r>
          </w:p>
          <w:p w14:paraId="2039D007" w14:textId="79627F93" w:rsidR="0055355F" w:rsidRPr="001C11DD" w:rsidRDefault="002B78C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B78C4">
              <w:rPr>
                <w:sz w:val="20"/>
              </w:rPr>
              <w:t xml:space="preserve">Update des </w:t>
            </w:r>
            <w:r w:rsidR="00530C39">
              <w:rPr>
                <w:sz w:val="20"/>
              </w:rPr>
              <w:t>mac</w:t>
            </w:r>
            <w:r w:rsidRPr="002B78C4">
              <w:rPr>
                <w:sz w:val="20"/>
              </w:rPr>
              <w:t>OS-Betriebssystems auf Mac Mini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DD341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2BD0307" w14:textId="77777777" w:rsidR="006036D6" w:rsidRDefault="006036D6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082A0BFF" w:rsidR="006036D6" w:rsidRDefault="006036D6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2B62995E" w:rsidR="004E2029" w:rsidRDefault="007D54A6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40,5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2B5C62CA" w:rsidR="004E2029" w:rsidRDefault="005B7E5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33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6EC16725" w:rsidR="004E2029" w:rsidRDefault="005B7E5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08.04.2024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6BE46549" w:rsidR="004E2029" w:rsidRDefault="005B7E5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12.04.2024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763EB53D" w:rsidR="004E2029" w:rsidRPr="00B80439" w:rsidRDefault="00096820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27.05.2024</w:t>
      </w:r>
      <w:r w:rsidR="00387C0C">
        <w:rPr>
          <w:sz w:val="18"/>
          <w:szCs w:val="18"/>
        </w:rPr>
        <w:t>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27.05.2024</w:t>
      </w:r>
      <w:r w:rsidR="00387C0C">
        <w:rPr>
          <w:sz w:val="18"/>
          <w:szCs w:val="18"/>
        </w:rPr>
        <w:t>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054AA9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36E609" w14:textId="77777777" w:rsidR="00FC418E" w:rsidRDefault="00FC418E">
      <w:r>
        <w:separator/>
      </w:r>
    </w:p>
  </w:endnote>
  <w:endnote w:type="continuationSeparator" w:id="0">
    <w:p w14:paraId="71193ED8" w14:textId="77777777" w:rsidR="00FC418E" w:rsidRDefault="00FC4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AB5F82" w14:textId="77777777" w:rsidR="00FC418E" w:rsidRDefault="00FC418E">
      <w:r>
        <w:separator/>
      </w:r>
    </w:p>
  </w:footnote>
  <w:footnote w:type="continuationSeparator" w:id="0">
    <w:p w14:paraId="25E663D1" w14:textId="77777777" w:rsidR="00FC418E" w:rsidRDefault="00FC41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AA8C2A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54AA9"/>
    <w:rsid w:val="00070471"/>
    <w:rsid w:val="00096820"/>
    <w:rsid w:val="000F1D9D"/>
    <w:rsid w:val="0012060F"/>
    <w:rsid w:val="00132C1B"/>
    <w:rsid w:val="00156E56"/>
    <w:rsid w:val="001C11DD"/>
    <w:rsid w:val="0025000D"/>
    <w:rsid w:val="00255BFF"/>
    <w:rsid w:val="002B78C4"/>
    <w:rsid w:val="002C03C3"/>
    <w:rsid w:val="002D2FBA"/>
    <w:rsid w:val="00387C0C"/>
    <w:rsid w:val="003A2523"/>
    <w:rsid w:val="004815A4"/>
    <w:rsid w:val="00482CF1"/>
    <w:rsid w:val="004E2029"/>
    <w:rsid w:val="00530C39"/>
    <w:rsid w:val="00552BCD"/>
    <w:rsid w:val="0055355F"/>
    <w:rsid w:val="005628A8"/>
    <w:rsid w:val="005B7E5D"/>
    <w:rsid w:val="006036D6"/>
    <w:rsid w:val="006067DA"/>
    <w:rsid w:val="00720FCE"/>
    <w:rsid w:val="0072646F"/>
    <w:rsid w:val="007D54A6"/>
    <w:rsid w:val="008436B8"/>
    <w:rsid w:val="00874CF4"/>
    <w:rsid w:val="0094644B"/>
    <w:rsid w:val="009B34AC"/>
    <w:rsid w:val="009C0744"/>
    <w:rsid w:val="009D7FC7"/>
    <w:rsid w:val="00AB42BD"/>
    <w:rsid w:val="00B145C4"/>
    <w:rsid w:val="00B30564"/>
    <w:rsid w:val="00B76E8A"/>
    <w:rsid w:val="00B80439"/>
    <w:rsid w:val="00BD1E7F"/>
    <w:rsid w:val="00C23CFC"/>
    <w:rsid w:val="00CB5BC6"/>
    <w:rsid w:val="00CB6A80"/>
    <w:rsid w:val="00CF0F17"/>
    <w:rsid w:val="00CF1780"/>
    <w:rsid w:val="00D14F00"/>
    <w:rsid w:val="00D35D60"/>
    <w:rsid w:val="00D36580"/>
    <w:rsid w:val="00D419AE"/>
    <w:rsid w:val="00E853A1"/>
    <w:rsid w:val="00EB2060"/>
    <w:rsid w:val="00EF5816"/>
    <w:rsid w:val="00EF5D3D"/>
    <w:rsid w:val="00F2015F"/>
    <w:rsid w:val="00F4742B"/>
    <w:rsid w:val="00FA46F5"/>
    <w:rsid w:val="00FC1DF4"/>
    <w:rsid w:val="00FC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character" w:customStyle="1" w:styleId="ui-provider">
    <w:name w:val="ui-provider"/>
    <w:basedOn w:val="Absatz-Standardschriftart"/>
    <w:rsid w:val="002B78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29</cp:revision>
  <cp:lastPrinted>2013-03-08T10:48:00Z</cp:lastPrinted>
  <dcterms:created xsi:type="dcterms:W3CDTF">2022-01-22T21:34:00Z</dcterms:created>
  <dcterms:modified xsi:type="dcterms:W3CDTF">2024-05-27T10:50:00Z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