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43098F0B" w:rsidR="004E2029" w:rsidRPr="001C11DD" w:rsidRDefault="009C61B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57F4BEE7" w:rsidR="004E2029" w:rsidRPr="001C11DD" w:rsidRDefault="009C61B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634C9B5A" w:rsidR="004E2029" w:rsidRPr="001C11DD" w:rsidRDefault="009C61B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0CF0BA11" w:rsidR="004E2029" w:rsidRPr="001C11DD" w:rsidRDefault="009C61B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0A1EE702" w:rsidR="004E2029" w:rsidRPr="001C11DD" w:rsidRDefault="009C61B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D50D7B1" w:rsidR="004E2029" w:rsidRDefault="009C61BB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8A89BCE" w:rsidR="004E2029" w:rsidRDefault="009C61BB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22.04.2024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19320E30" w:rsidR="004E2029" w:rsidRDefault="009C61BB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26.04.2024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E83F40E" w:rsidR="004E2029" w:rsidRPr="00B80439" w:rsidRDefault="00AC07F6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27.05.2024,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872A4C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0E7D5E" w14:textId="77777777" w:rsidR="00041BD8" w:rsidRDefault="00041BD8">
      <w:r>
        <w:separator/>
      </w:r>
    </w:p>
  </w:endnote>
  <w:endnote w:type="continuationSeparator" w:id="0">
    <w:p w14:paraId="0CB4DAE7" w14:textId="77777777" w:rsidR="00041BD8" w:rsidRDefault="00041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836E5" w14:textId="77777777" w:rsidR="00041BD8" w:rsidRDefault="00041BD8">
      <w:r>
        <w:separator/>
      </w:r>
    </w:p>
  </w:footnote>
  <w:footnote w:type="continuationSeparator" w:id="0">
    <w:p w14:paraId="67F17DBC" w14:textId="77777777" w:rsidR="00041BD8" w:rsidRDefault="00041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41BD8"/>
    <w:rsid w:val="00070471"/>
    <w:rsid w:val="000F1D9D"/>
    <w:rsid w:val="00156E56"/>
    <w:rsid w:val="001C11DD"/>
    <w:rsid w:val="0025000D"/>
    <w:rsid w:val="00255BFF"/>
    <w:rsid w:val="002C03C3"/>
    <w:rsid w:val="002D2FBA"/>
    <w:rsid w:val="003A2523"/>
    <w:rsid w:val="00482CF1"/>
    <w:rsid w:val="004E2029"/>
    <w:rsid w:val="00552BCD"/>
    <w:rsid w:val="006067DA"/>
    <w:rsid w:val="00720FCE"/>
    <w:rsid w:val="0072646F"/>
    <w:rsid w:val="008436B8"/>
    <w:rsid w:val="00872A4C"/>
    <w:rsid w:val="00874CF4"/>
    <w:rsid w:val="009C61BB"/>
    <w:rsid w:val="00AC07F6"/>
    <w:rsid w:val="00B145C4"/>
    <w:rsid w:val="00B80439"/>
    <w:rsid w:val="00BD1E7F"/>
    <w:rsid w:val="00C23CFC"/>
    <w:rsid w:val="00CB6A80"/>
    <w:rsid w:val="00CF1780"/>
    <w:rsid w:val="00D14F00"/>
    <w:rsid w:val="00D35D60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17</cp:revision>
  <cp:lastPrinted>2013-03-08T10:48:00Z</cp:lastPrinted>
  <dcterms:created xsi:type="dcterms:W3CDTF">2022-01-22T21:34:00Z</dcterms:created>
  <dcterms:modified xsi:type="dcterms:W3CDTF">2024-05-27T11:24:00Z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