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30F8D8C1" w:rsidR="00E74D17" w:rsidRPr="001C11DD" w:rsidRDefault="001F58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Ostermontag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5F3DEAA0" w:rsidR="00CD6F7D" w:rsidRPr="0025000D" w:rsidRDefault="00CD6F7D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3520" w14:textId="4B9D1372" w:rsidR="001F5829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Dockingstation auf Arbeitsplatz aufgebaut</w:t>
            </w:r>
            <w:r w:rsidR="007421BB">
              <w:rPr>
                <w:sz w:val="20"/>
              </w:rPr>
              <w:t xml:space="preserve"> und </w:t>
            </w:r>
            <w:r w:rsidR="000946E0">
              <w:rPr>
                <w:sz w:val="20"/>
              </w:rPr>
              <w:t>Test durchgeführt</w:t>
            </w:r>
          </w:p>
          <w:p w14:paraId="7AADCF4F" w14:textId="77777777" w:rsidR="001F5829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 für Homeoffice vorbereitet</w:t>
            </w:r>
          </w:p>
          <w:p w14:paraId="78F6FCDC" w14:textId="77777777" w:rsidR="001F5829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Kopfhörer bei Teams eingestellt</w:t>
            </w:r>
          </w:p>
          <w:p w14:paraId="509ED968" w14:textId="77777777" w:rsidR="00234FC1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Laptop</w:t>
            </w:r>
          </w:p>
          <w:p w14:paraId="555D249C" w14:textId="3BF96D46" w:rsidR="002771C2" w:rsidRPr="001C11DD" w:rsidRDefault="002771C2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Linux </w:t>
            </w:r>
            <w:r w:rsidR="007A5843">
              <w:rPr>
                <w:sz w:val="20"/>
              </w:rPr>
              <w:t>Basics wiederholt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4870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4738723" w14:textId="77777777" w:rsidR="00965E2E" w:rsidRDefault="00965E2E" w:rsidP="004E2029">
            <w:pPr>
              <w:spacing w:line="260" w:lineRule="exact"/>
              <w:rPr>
                <w:sz w:val="20"/>
              </w:rPr>
            </w:pPr>
          </w:p>
          <w:p w14:paraId="715250FB" w14:textId="1F141731" w:rsidR="00965E2E" w:rsidRPr="0025000D" w:rsidRDefault="00965E2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D25B4" w14:textId="27996224" w:rsidR="001F5829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Projektor</w:t>
            </w:r>
            <w:r w:rsidR="00E32E5B">
              <w:rPr>
                <w:sz w:val="20"/>
              </w:rPr>
              <w:t>l</w:t>
            </w:r>
            <w:r>
              <w:rPr>
                <w:sz w:val="20"/>
              </w:rPr>
              <w:t>ampe ausgetauscht</w:t>
            </w:r>
          </w:p>
          <w:p w14:paraId="0EDC4369" w14:textId="635F446C" w:rsidR="001F5829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Ersteinrichtung </w:t>
            </w:r>
            <w:r w:rsidR="007421BB">
              <w:rPr>
                <w:sz w:val="20"/>
              </w:rPr>
              <w:t xml:space="preserve">von neuem </w:t>
            </w:r>
            <w:r w:rsidR="00E32E5B">
              <w:rPr>
                <w:sz w:val="20"/>
              </w:rPr>
              <w:t>Smartphone</w:t>
            </w:r>
          </w:p>
          <w:p w14:paraId="3312BE87" w14:textId="72953D9F" w:rsidR="001F5829" w:rsidRDefault="007421BB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Client </w:t>
            </w:r>
            <w:r w:rsidR="001F5829">
              <w:rPr>
                <w:sz w:val="20"/>
              </w:rPr>
              <w:t>in</w:t>
            </w:r>
            <w:r>
              <w:rPr>
                <w:sz w:val="20"/>
              </w:rPr>
              <w:t xml:space="preserve"> eine</w:t>
            </w:r>
            <w:r w:rsidR="001F5829">
              <w:rPr>
                <w:sz w:val="20"/>
              </w:rPr>
              <w:t xml:space="preserve"> A</w:t>
            </w:r>
            <w:r>
              <w:rPr>
                <w:sz w:val="20"/>
              </w:rPr>
              <w:t xml:space="preserve">ctive </w:t>
            </w:r>
            <w:r w:rsidR="001F5829">
              <w:rPr>
                <w:sz w:val="20"/>
              </w:rPr>
              <w:t>D</w:t>
            </w:r>
            <w:r>
              <w:rPr>
                <w:sz w:val="20"/>
              </w:rPr>
              <w:t>irectory</w:t>
            </w:r>
            <w:r w:rsidR="001F5829">
              <w:rPr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 w:rsidR="001F5829">
              <w:rPr>
                <w:sz w:val="20"/>
              </w:rPr>
              <w:t>ruppe</w:t>
            </w:r>
            <w:r>
              <w:rPr>
                <w:sz w:val="20"/>
              </w:rPr>
              <w:t xml:space="preserve"> </w:t>
            </w:r>
            <w:r w:rsidR="00EC0773">
              <w:rPr>
                <w:sz w:val="20"/>
              </w:rPr>
              <w:t>hinzugefügt</w:t>
            </w:r>
          </w:p>
          <w:p w14:paraId="71242166" w14:textId="75415CA2" w:rsidR="001F5829" w:rsidRDefault="007421BB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Smartphone </w:t>
            </w:r>
            <w:r w:rsidR="001F5829">
              <w:rPr>
                <w:sz w:val="20"/>
              </w:rPr>
              <w:t xml:space="preserve">in </w:t>
            </w:r>
            <w:r>
              <w:rPr>
                <w:sz w:val="20"/>
              </w:rPr>
              <w:t xml:space="preserve">Intune </w:t>
            </w:r>
            <w:r w:rsidR="001F5829">
              <w:rPr>
                <w:sz w:val="20"/>
              </w:rPr>
              <w:t>Gruppe aufgenommen</w:t>
            </w:r>
          </w:p>
          <w:p w14:paraId="20F152CC" w14:textId="78F68609" w:rsidR="004E2029" w:rsidRPr="001C11DD" w:rsidRDefault="001F5829" w:rsidP="001F58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Projektor </w:t>
            </w:r>
            <w:r w:rsidR="007421BB">
              <w:rPr>
                <w:sz w:val="20"/>
              </w:rPr>
              <w:t>nach defekter Hardware untersucht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A43B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EE36B39" w14:textId="77777777" w:rsidR="001F5829" w:rsidRDefault="001F58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5956483" w:rsidR="001F5829" w:rsidRDefault="001F58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E99E6" w14:textId="18D8CA6E" w:rsidR="003B7340" w:rsidRDefault="00EC077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Windowsa</w:t>
            </w:r>
            <w:r w:rsidR="003B7340">
              <w:rPr>
                <w:sz w:val="20"/>
              </w:rPr>
              <w:t>nmeld</w:t>
            </w:r>
            <w:r w:rsidR="00E32E5B">
              <w:rPr>
                <w:sz w:val="20"/>
              </w:rPr>
              <w:t>e</w:t>
            </w:r>
            <w:r w:rsidR="003B7340">
              <w:rPr>
                <w:sz w:val="20"/>
              </w:rPr>
              <w:t>problem behoben</w:t>
            </w:r>
          </w:p>
          <w:p w14:paraId="14261C05" w14:textId="2DC792FC" w:rsidR="004E2029" w:rsidRDefault="00AC1D7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Arbeitsplätze nach LAN und Funktion getestet</w:t>
            </w:r>
          </w:p>
          <w:p w14:paraId="521A9C89" w14:textId="78B076DE" w:rsidR="00EC0773" w:rsidRDefault="00F2581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WLAN verbindet sich nicht mit den Betriebs WLAN</w:t>
            </w:r>
          </w:p>
          <w:p w14:paraId="47C3C018" w14:textId="61129F8E" w:rsidR="005C0CAF" w:rsidRPr="001C11DD" w:rsidRDefault="005C0CA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Deinstallation von GData und Installation von SentinelOne auf Rechner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CE41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375FECA" w14:textId="77777777" w:rsidR="00415882" w:rsidRDefault="0041588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0BC6D50" w:rsidR="00415882" w:rsidRDefault="0041588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5C0CAF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78FB1" w14:textId="138253E4" w:rsidR="004E2029" w:rsidRDefault="00F951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</w:t>
            </w:r>
            <w:r w:rsidR="00E32E5B">
              <w:rPr>
                <w:sz w:val="20"/>
              </w:rPr>
              <w:t>e</w:t>
            </w:r>
            <w:r>
              <w:rPr>
                <w:sz w:val="20"/>
              </w:rPr>
              <w:t xml:space="preserve"> getestet und </w:t>
            </w:r>
            <w:r w:rsidR="00E32E5B">
              <w:rPr>
                <w:sz w:val="20"/>
              </w:rPr>
              <w:t>g</w:t>
            </w:r>
            <w:r>
              <w:rPr>
                <w:sz w:val="20"/>
              </w:rPr>
              <w:t>ereinigt</w:t>
            </w:r>
          </w:p>
          <w:p w14:paraId="6D8BB867" w14:textId="77777777" w:rsidR="00823919" w:rsidRDefault="005C0CA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C0CAF">
              <w:rPr>
                <w:sz w:val="20"/>
              </w:rPr>
              <w:t>GData Server von inaktiven Clients au</w:t>
            </w:r>
            <w:r>
              <w:rPr>
                <w:sz w:val="20"/>
              </w:rPr>
              <w:t>fgeräumt</w:t>
            </w:r>
          </w:p>
          <w:p w14:paraId="49670D1E" w14:textId="3B705E8C" w:rsidR="00413297" w:rsidRDefault="0041329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Projektor</w:t>
            </w:r>
            <w:r w:rsidR="00E32E5B">
              <w:rPr>
                <w:sz w:val="20"/>
              </w:rPr>
              <w:t>l</w:t>
            </w:r>
            <w:r>
              <w:rPr>
                <w:sz w:val="20"/>
              </w:rPr>
              <w:t>ampe ausgebaut und verpackt</w:t>
            </w:r>
          </w:p>
          <w:p w14:paraId="0A59F4B0" w14:textId="77777777" w:rsidR="00D04AAE" w:rsidRDefault="00D04A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WLAN-Troubleshooting auf Laptop</w:t>
            </w:r>
          </w:p>
          <w:p w14:paraId="2F107FA3" w14:textId="5948B88F" w:rsidR="002771C2" w:rsidRDefault="002771C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Linux </w:t>
            </w:r>
            <w:r w:rsidR="007A5843">
              <w:rPr>
                <w:sz w:val="20"/>
              </w:rPr>
              <w:t xml:space="preserve">Basics </w:t>
            </w:r>
            <w:r w:rsidR="007A5843">
              <w:rPr>
                <w:sz w:val="20"/>
              </w:rPr>
              <w:t>wiederholt</w:t>
            </w:r>
          </w:p>
          <w:p w14:paraId="2039D007" w14:textId="5981ADB2" w:rsidR="002771C2" w:rsidRPr="005C0CAF" w:rsidRDefault="002771C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Wiederholung von C# Befehle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E58E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F3CAEC3" w14:textId="77777777" w:rsidR="002771C2" w:rsidRDefault="002771C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EF16F03" w:rsidR="00860210" w:rsidRPr="005C0CAF" w:rsidRDefault="0086021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5E3BCBF2" w:rsidR="004E2029" w:rsidRDefault="007A584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0B2BB17C" w:rsidR="004E2029" w:rsidRDefault="0005126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D2F0DFF" w:rsidR="004E2029" w:rsidRDefault="0005126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01.04.2024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71EEDE0" w:rsidR="004E2029" w:rsidRDefault="0005126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05.04.2024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F50E43D" w:rsidR="004E2029" w:rsidRPr="00B80439" w:rsidRDefault="002E6C7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890B6C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D02AC" w14:textId="77777777" w:rsidR="00890B6C" w:rsidRDefault="00890B6C">
      <w:r>
        <w:separator/>
      </w:r>
    </w:p>
  </w:endnote>
  <w:endnote w:type="continuationSeparator" w:id="0">
    <w:p w14:paraId="12BE916D" w14:textId="77777777" w:rsidR="00890B6C" w:rsidRDefault="00890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BA7AD" w14:textId="77777777" w:rsidR="00890B6C" w:rsidRDefault="00890B6C">
      <w:r>
        <w:separator/>
      </w:r>
    </w:p>
  </w:footnote>
  <w:footnote w:type="continuationSeparator" w:id="0">
    <w:p w14:paraId="49E760DD" w14:textId="77777777" w:rsidR="00890B6C" w:rsidRDefault="00890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1261"/>
    <w:rsid w:val="00070471"/>
    <w:rsid w:val="000946E0"/>
    <w:rsid w:val="000F1D9D"/>
    <w:rsid w:val="001332BB"/>
    <w:rsid w:val="00156E56"/>
    <w:rsid w:val="001C11DD"/>
    <w:rsid w:val="001E7113"/>
    <w:rsid w:val="001F5829"/>
    <w:rsid w:val="00234FC1"/>
    <w:rsid w:val="0025000D"/>
    <w:rsid w:val="00255BFF"/>
    <w:rsid w:val="002771C2"/>
    <w:rsid w:val="002C03C3"/>
    <w:rsid w:val="002D00BC"/>
    <w:rsid w:val="002D2FBA"/>
    <w:rsid w:val="002E6C76"/>
    <w:rsid w:val="003A2523"/>
    <w:rsid w:val="003B4EE0"/>
    <w:rsid w:val="003B7340"/>
    <w:rsid w:val="004069BB"/>
    <w:rsid w:val="00413297"/>
    <w:rsid w:val="00415882"/>
    <w:rsid w:val="00482CF1"/>
    <w:rsid w:val="004E2029"/>
    <w:rsid w:val="005444CD"/>
    <w:rsid w:val="00552BCD"/>
    <w:rsid w:val="005C0CAF"/>
    <w:rsid w:val="006067DA"/>
    <w:rsid w:val="00720FCE"/>
    <w:rsid w:val="0072646F"/>
    <w:rsid w:val="007421BB"/>
    <w:rsid w:val="007A5843"/>
    <w:rsid w:val="00823919"/>
    <w:rsid w:val="008436B8"/>
    <w:rsid w:val="00860210"/>
    <w:rsid w:val="00874CF4"/>
    <w:rsid w:val="008813BE"/>
    <w:rsid w:val="00890B6C"/>
    <w:rsid w:val="00965E2E"/>
    <w:rsid w:val="00974382"/>
    <w:rsid w:val="009B390F"/>
    <w:rsid w:val="00AB3634"/>
    <w:rsid w:val="00AC1D7D"/>
    <w:rsid w:val="00B03D13"/>
    <w:rsid w:val="00B145C4"/>
    <w:rsid w:val="00B80439"/>
    <w:rsid w:val="00BD1E7F"/>
    <w:rsid w:val="00C23CFC"/>
    <w:rsid w:val="00CB6A80"/>
    <w:rsid w:val="00CD6F7D"/>
    <w:rsid w:val="00CE0A70"/>
    <w:rsid w:val="00CF1780"/>
    <w:rsid w:val="00D04AAE"/>
    <w:rsid w:val="00D35D60"/>
    <w:rsid w:val="00D43706"/>
    <w:rsid w:val="00E32E5B"/>
    <w:rsid w:val="00E74D17"/>
    <w:rsid w:val="00EB2060"/>
    <w:rsid w:val="00EC0773"/>
    <w:rsid w:val="00EF5D3D"/>
    <w:rsid w:val="00F00ABB"/>
    <w:rsid w:val="00F25815"/>
    <w:rsid w:val="00F9516E"/>
    <w:rsid w:val="00F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37</cp:revision>
  <cp:lastPrinted>2013-03-08T10:48:00Z</cp:lastPrinted>
  <dcterms:created xsi:type="dcterms:W3CDTF">2022-01-22T21:34:00Z</dcterms:created>
  <dcterms:modified xsi:type="dcterms:W3CDTF">2024-05-03T12:15:00Z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