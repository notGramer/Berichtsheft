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F77A70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E0703" w14:textId="30876707" w:rsidR="004E2029" w:rsidRPr="00BF073E" w:rsidRDefault="00F77A7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F073E">
              <w:rPr>
                <w:sz w:val="20"/>
              </w:rPr>
              <w:t xml:space="preserve">Active Directory </w:t>
            </w:r>
            <w:r w:rsidR="00565862" w:rsidRPr="00BF073E">
              <w:rPr>
                <w:sz w:val="20"/>
              </w:rPr>
              <w:t>User</w:t>
            </w:r>
            <w:r w:rsidRPr="00BF073E">
              <w:rPr>
                <w:sz w:val="20"/>
              </w:rPr>
              <w:t xml:space="preserve"> in </w:t>
            </w:r>
            <w:r w:rsidR="00BF073E" w:rsidRPr="00BF073E">
              <w:rPr>
                <w:sz w:val="20"/>
              </w:rPr>
              <w:t>eine</w:t>
            </w:r>
            <w:r w:rsidRPr="00BF073E">
              <w:rPr>
                <w:sz w:val="20"/>
              </w:rPr>
              <w:t xml:space="preserve"> Gruppe hinzugefügt</w:t>
            </w:r>
          </w:p>
          <w:p w14:paraId="5F267F23" w14:textId="67513698" w:rsidR="00F77A70" w:rsidRDefault="0081360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13605">
              <w:rPr>
                <w:sz w:val="20"/>
              </w:rPr>
              <w:t>Neuinstallation von</w:t>
            </w:r>
            <w:r w:rsidR="00BF073E">
              <w:rPr>
                <w:sz w:val="20"/>
              </w:rPr>
              <w:t xml:space="preserve"> Yealink</w:t>
            </w:r>
            <w:r w:rsidRPr="00813605">
              <w:rPr>
                <w:sz w:val="20"/>
              </w:rPr>
              <w:t xml:space="preserve"> Video</w:t>
            </w:r>
            <w:r w:rsidR="00BF073E">
              <w:rPr>
                <w:sz w:val="20"/>
              </w:rPr>
              <w:t>k</w:t>
            </w:r>
            <w:r>
              <w:rPr>
                <w:sz w:val="20"/>
              </w:rPr>
              <w:t>onferenz</w:t>
            </w:r>
            <w:r w:rsidR="00BF073E">
              <w:rPr>
                <w:sz w:val="20"/>
              </w:rPr>
              <w:t>s</w:t>
            </w:r>
            <w:r>
              <w:rPr>
                <w:sz w:val="20"/>
              </w:rPr>
              <w:t>ystem</w:t>
            </w:r>
          </w:p>
          <w:p w14:paraId="60EB78EA" w14:textId="3AC81D61" w:rsidR="00813605" w:rsidRPr="00813605" w:rsidRDefault="00813605" w:rsidP="0081360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 Updates installiert</w:t>
            </w:r>
            <w:r w:rsidR="00BF073E">
              <w:rPr>
                <w:sz w:val="20"/>
              </w:rPr>
              <w:t xml:space="preserve"> auf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E570C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7B257C81" w:rsidR="00F42EB0" w:rsidRPr="00813605" w:rsidRDefault="00F42EB0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AF50" w14:textId="484C1A63" w:rsidR="004E2029" w:rsidRDefault="00BF073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Yealink </w:t>
            </w:r>
            <w:r w:rsidR="00D156C8">
              <w:rPr>
                <w:sz w:val="20"/>
              </w:rPr>
              <w:t>Video</w:t>
            </w:r>
            <w:r>
              <w:rPr>
                <w:sz w:val="20"/>
              </w:rPr>
              <w:t>k</w:t>
            </w:r>
            <w:r w:rsidR="00D156C8">
              <w:rPr>
                <w:sz w:val="20"/>
              </w:rPr>
              <w:t>onferenz</w:t>
            </w:r>
            <w:r>
              <w:rPr>
                <w:sz w:val="20"/>
              </w:rPr>
              <w:t>s</w:t>
            </w:r>
            <w:r w:rsidR="00D156C8">
              <w:rPr>
                <w:sz w:val="20"/>
              </w:rPr>
              <w:t>ystem getestet und Peripheriegeräte aufgeräumt</w:t>
            </w:r>
          </w:p>
          <w:p w14:paraId="661CF540" w14:textId="77777777" w:rsidR="00D156C8" w:rsidRDefault="00D156C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GData deinstalliert und SentinelOne auf VM installiert</w:t>
            </w:r>
          </w:p>
          <w:p w14:paraId="555D249C" w14:textId="1D6AE983" w:rsidR="00F42EB0" w:rsidRPr="001C11DD" w:rsidRDefault="00F42EB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</w:t>
            </w:r>
            <w:r w:rsidR="00BF073E">
              <w:rPr>
                <w:sz w:val="20"/>
              </w:rPr>
              <w:t xml:space="preserve">zurücksetzen </w:t>
            </w:r>
            <w:r>
              <w:rPr>
                <w:sz w:val="20"/>
              </w:rPr>
              <w:t>von Switches</w:t>
            </w:r>
            <w:r w:rsidR="00BF073E">
              <w:rPr>
                <w:sz w:val="20"/>
              </w:rPr>
              <w:t xml:space="preserve"> auf Werkseinstellungen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A3F88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5250FB" w14:textId="5713F688" w:rsidR="002C34AF" w:rsidRPr="0025000D" w:rsidRDefault="002C34AF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3654BD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6B6FE" w14:textId="6A25080B" w:rsidR="004E2029" w:rsidRPr="00BF073E" w:rsidRDefault="003654B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F073E">
              <w:rPr>
                <w:sz w:val="20"/>
              </w:rPr>
              <w:t xml:space="preserve">MacBook in </w:t>
            </w:r>
            <w:r w:rsidR="00BF073E" w:rsidRPr="00BF073E">
              <w:rPr>
                <w:sz w:val="20"/>
              </w:rPr>
              <w:t xml:space="preserve">der Domäne </w:t>
            </w:r>
            <w:r w:rsidRPr="00BF073E">
              <w:rPr>
                <w:sz w:val="20"/>
              </w:rPr>
              <w:t>aufgenommen</w:t>
            </w:r>
          </w:p>
          <w:p w14:paraId="6FFAC6DA" w14:textId="4C586D2D" w:rsidR="003654BD" w:rsidRPr="003654BD" w:rsidRDefault="003654B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654BD">
              <w:rPr>
                <w:sz w:val="20"/>
              </w:rPr>
              <w:t>SentinelOne</w:t>
            </w:r>
            <w:r>
              <w:rPr>
                <w:sz w:val="20"/>
              </w:rPr>
              <w:t xml:space="preserve">, </w:t>
            </w:r>
            <w:r w:rsidRPr="003654BD">
              <w:rPr>
                <w:sz w:val="20"/>
              </w:rPr>
              <w:t>FortiClient</w:t>
            </w:r>
            <w:r>
              <w:rPr>
                <w:sz w:val="20"/>
              </w:rPr>
              <w:t xml:space="preserve"> und Updates</w:t>
            </w:r>
            <w:r w:rsidRPr="003654BD">
              <w:rPr>
                <w:sz w:val="20"/>
              </w:rPr>
              <w:t xml:space="preserve"> auf MacBook installiert</w:t>
            </w:r>
          </w:p>
          <w:p w14:paraId="75F96608" w14:textId="3A40135A" w:rsidR="003654BD" w:rsidRPr="003654BD" w:rsidRDefault="003654B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  <w:r w:rsidR="00BF073E">
              <w:rPr>
                <w:sz w:val="20"/>
                <w:lang w:val="en-US"/>
              </w:rPr>
              <w:t>P</w:t>
            </w:r>
            <w:r>
              <w:rPr>
                <w:sz w:val="20"/>
                <w:lang w:val="en-US"/>
              </w:rPr>
              <w:t xml:space="preserve">assword </w:t>
            </w:r>
            <w:r w:rsidRPr="003654BD">
              <w:rPr>
                <w:sz w:val="20"/>
              </w:rPr>
              <w:t>Anmeld</w:t>
            </w:r>
            <w:r w:rsidR="00BF073E">
              <w:rPr>
                <w:sz w:val="20"/>
              </w:rPr>
              <w:t>e</w:t>
            </w:r>
            <w:r w:rsidRPr="003654BD">
              <w:rPr>
                <w:sz w:val="20"/>
              </w:rPr>
              <w:t>problem</w:t>
            </w:r>
            <w:r w:rsidR="00BF073E">
              <w:rPr>
                <w:sz w:val="20"/>
              </w:rPr>
              <w:t>e</w:t>
            </w:r>
            <w:r w:rsidRPr="003654BD">
              <w:rPr>
                <w:sz w:val="20"/>
              </w:rPr>
              <w:t xml:space="preserve"> behoben</w:t>
            </w:r>
          </w:p>
          <w:p w14:paraId="3B533EC5" w14:textId="5BAF2FE9" w:rsidR="003654BD" w:rsidRDefault="00BF073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User</w:t>
            </w:r>
            <w:r w:rsidR="003654BD" w:rsidRPr="003654BD">
              <w:rPr>
                <w:sz w:val="20"/>
              </w:rPr>
              <w:t xml:space="preserve"> in </w:t>
            </w:r>
            <w:r w:rsidR="00312A94" w:rsidRPr="003654BD">
              <w:rPr>
                <w:sz w:val="20"/>
              </w:rPr>
              <w:t>AD-Gruppe</w:t>
            </w:r>
            <w:r w:rsidR="003654BD" w:rsidRPr="003654BD">
              <w:rPr>
                <w:sz w:val="20"/>
              </w:rPr>
              <w:t xml:space="preserve"> hinzugefügt</w:t>
            </w:r>
          </w:p>
          <w:p w14:paraId="20F152CC" w14:textId="6B8771BC" w:rsidR="00C548A1" w:rsidRPr="003654BD" w:rsidRDefault="00C548A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Anleitung über Installation von SentinleOne in MacOS geschrieben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A852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5D8801B" w14:textId="77777777" w:rsidR="000716ED" w:rsidRDefault="000716E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69FB41B" w14:textId="0D2EBC16" w:rsidR="000716ED" w:rsidRDefault="000716E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  <w:p w14:paraId="50F7A2AC" w14:textId="77777777" w:rsidR="000716ED" w:rsidRDefault="000716ED" w:rsidP="000716ED">
            <w:pPr>
              <w:rPr>
                <w:sz w:val="22"/>
                <w:szCs w:val="22"/>
              </w:rPr>
            </w:pPr>
          </w:p>
          <w:p w14:paraId="650229A9" w14:textId="77777777" w:rsidR="000716ED" w:rsidRPr="000716ED" w:rsidRDefault="000716ED" w:rsidP="000716ED">
            <w:pPr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0E53C" w14:textId="77777777" w:rsidR="004E2029" w:rsidRDefault="008052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MacOS Zertifikate</w:t>
            </w:r>
          </w:p>
          <w:p w14:paraId="162F5621" w14:textId="4837910F" w:rsidR="008052C4" w:rsidRDefault="008052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Aufräumen </w:t>
            </w:r>
            <w:r w:rsidR="00BF073E">
              <w:rPr>
                <w:sz w:val="20"/>
              </w:rPr>
              <w:t>von temporärem Ordner</w:t>
            </w:r>
            <w:r w:rsidR="00312A94">
              <w:rPr>
                <w:sz w:val="20"/>
              </w:rPr>
              <w:t xml:space="preserve"> und Dateien</w:t>
            </w:r>
          </w:p>
          <w:p w14:paraId="407DDB64" w14:textId="27839B31" w:rsidR="00236F8B" w:rsidRDefault="006A2C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Webinar</w:t>
            </w:r>
            <w:r w:rsidR="00236F8B">
              <w:rPr>
                <w:sz w:val="20"/>
              </w:rPr>
              <w:t xml:space="preserve"> über </w:t>
            </w:r>
            <w:r>
              <w:rPr>
                <w:sz w:val="20"/>
              </w:rPr>
              <w:t>Planung</w:t>
            </w:r>
            <w:r w:rsidR="00236F8B">
              <w:rPr>
                <w:sz w:val="20"/>
              </w:rPr>
              <w:t xml:space="preserve"> für Power BI angeschaut</w:t>
            </w:r>
          </w:p>
          <w:p w14:paraId="47C3C018" w14:textId="1528DFDE" w:rsidR="006A2CB2" w:rsidRPr="001C11DD" w:rsidRDefault="006A2C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 eine</w:t>
            </w:r>
            <w:r w:rsidR="00BF073E">
              <w:rPr>
                <w:sz w:val="20"/>
              </w:rPr>
              <w:t>m</w:t>
            </w:r>
            <w:r>
              <w:rPr>
                <w:sz w:val="20"/>
              </w:rPr>
              <w:t xml:space="preserve"> </w:t>
            </w:r>
            <w:r w:rsidR="00BF073E">
              <w:rPr>
                <w:sz w:val="20"/>
              </w:rPr>
              <w:t>E-Mail-Verteiler</w:t>
            </w:r>
            <w:r>
              <w:rPr>
                <w:sz w:val="20"/>
              </w:rPr>
              <w:t xml:space="preserve"> gesucht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753E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179D0EF" w14:textId="77777777" w:rsidR="006A2CB2" w:rsidRDefault="006A2CB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095115E1" w:rsidR="006A2CB2" w:rsidRDefault="006A2CB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261FA" w14:textId="301AE4B2" w:rsidR="00A81DAA" w:rsidRDefault="00A81DAA" w:rsidP="00A81D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MacOS Zertifikate</w:t>
            </w:r>
          </w:p>
          <w:p w14:paraId="37F8E3FA" w14:textId="77777777" w:rsidR="00A81DAA" w:rsidRDefault="00A81DAA" w:rsidP="00A81D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Zugangsdaten für Kundenportal verschickt</w:t>
            </w:r>
          </w:p>
          <w:p w14:paraId="0892DA58" w14:textId="77777777" w:rsidR="00A81DAA" w:rsidRDefault="00A81DAA" w:rsidP="00A81D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Nicht ankommende Benachrichtigung von OneDrive Verzeichnis Problem gelöst</w:t>
            </w:r>
          </w:p>
          <w:p w14:paraId="2039D007" w14:textId="1DA129EF" w:rsidR="00A81DAA" w:rsidRPr="001C11DD" w:rsidRDefault="00126691" w:rsidP="00A81D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Einstudieren von Linux Commands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B089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8FFED0D" w14:textId="77777777" w:rsidR="006C33AB" w:rsidRDefault="006C33A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1D35F0F4" w:rsidR="006C33AB" w:rsidRDefault="006C33A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049C39AC" w:rsidR="004E2029" w:rsidRDefault="00312A9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A7573FF" w:rsidR="004E2029" w:rsidRDefault="00A61D4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C2F5C4B" w:rsidR="004E2029" w:rsidRDefault="00A61D4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15.04.2024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9D51832" w:rsidR="004E2029" w:rsidRDefault="00A61D4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19.04.2024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D21393F" w:rsidR="004E2029" w:rsidRPr="00B80439" w:rsidRDefault="00304BAD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9D25CF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05ED61" w14:textId="77777777" w:rsidR="003A7EFB" w:rsidRDefault="003A7EFB">
      <w:r>
        <w:separator/>
      </w:r>
    </w:p>
  </w:endnote>
  <w:endnote w:type="continuationSeparator" w:id="0">
    <w:p w14:paraId="0AD86907" w14:textId="77777777" w:rsidR="003A7EFB" w:rsidRDefault="003A7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E7BAE4" w14:textId="77777777" w:rsidR="003A7EFB" w:rsidRDefault="003A7EFB">
      <w:r>
        <w:separator/>
      </w:r>
    </w:p>
  </w:footnote>
  <w:footnote w:type="continuationSeparator" w:id="0">
    <w:p w14:paraId="4502533A" w14:textId="77777777" w:rsidR="003A7EFB" w:rsidRDefault="003A7E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716ED"/>
    <w:rsid w:val="000F1D9D"/>
    <w:rsid w:val="00126691"/>
    <w:rsid w:val="00156E56"/>
    <w:rsid w:val="001C11DD"/>
    <w:rsid w:val="00236F8B"/>
    <w:rsid w:val="0025000D"/>
    <w:rsid w:val="00255BFF"/>
    <w:rsid w:val="002C03C3"/>
    <w:rsid w:val="002C34AF"/>
    <w:rsid w:val="002D2FBA"/>
    <w:rsid w:val="00304BAD"/>
    <w:rsid w:val="00311987"/>
    <w:rsid w:val="00312A94"/>
    <w:rsid w:val="003654BD"/>
    <w:rsid w:val="003A2523"/>
    <w:rsid w:val="003A7EFB"/>
    <w:rsid w:val="00482CF1"/>
    <w:rsid w:val="004E2029"/>
    <w:rsid w:val="005157B8"/>
    <w:rsid w:val="00552BCD"/>
    <w:rsid w:val="00565862"/>
    <w:rsid w:val="005915DD"/>
    <w:rsid w:val="006067DA"/>
    <w:rsid w:val="006A2CB2"/>
    <w:rsid w:val="006C33AB"/>
    <w:rsid w:val="00720FCE"/>
    <w:rsid w:val="0072646F"/>
    <w:rsid w:val="00757C6B"/>
    <w:rsid w:val="008052C4"/>
    <w:rsid w:val="00813605"/>
    <w:rsid w:val="008436B8"/>
    <w:rsid w:val="00874CF4"/>
    <w:rsid w:val="009D25CF"/>
    <w:rsid w:val="00A61D40"/>
    <w:rsid w:val="00A81DAA"/>
    <w:rsid w:val="00B145C4"/>
    <w:rsid w:val="00B521B9"/>
    <w:rsid w:val="00B80439"/>
    <w:rsid w:val="00BD1E7F"/>
    <w:rsid w:val="00BF073E"/>
    <w:rsid w:val="00C23CFC"/>
    <w:rsid w:val="00C548A1"/>
    <w:rsid w:val="00C71AF0"/>
    <w:rsid w:val="00C90355"/>
    <w:rsid w:val="00CB6A80"/>
    <w:rsid w:val="00CF1780"/>
    <w:rsid w:val="00D14F00"/>
    <w:rsid w:val="00D156C8"/>
    <w:rsid w:val="00D35D60"/>
    <w:rsid w:val="00EB2060"/>
    <w:rsid w:val="00EF5D3D"/>
    <w:rsid w:val="00F42EB0"/>
    <w:rsid w:val="00F77A70"/>
    <w:rsid w:val="00F8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32</cp:revision>
  <cp:lastPrinted>2013-03-08T10:48:00Z</cp:lastPrinted>
  <dcterms:created xsi:type="dcterms:W3CDTF">2022-01-22T21:34:00Z</dcterms:created>
  <dcterms:modified xsi:type="dcterms:W3CDTF">2024-05-27T11:19:00Z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