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D0A99" w14:textId="7C1E0A99" w:rsidR="004E2029" w:rsidRDefault="002A462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Hinzufügen eines Clients in SharePoint Verzeichnis über Active Directory</w:t>
            </w:r>
          </w:p>
          <w:p w14:paraId="55FFD6E7" w14:textId="77777777" w:rsidR="002A4624" w:rsidRDefault="002A462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Diverser Hardware auf Werkseinstellungen zurückgesetzt</w:t>
            </w:r>
          </w:p>
          <w:p w14:paraId="6CC214C3" w14:textId="77777777" w:rsidR="0083056A" w:rsidRDefault="0083056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Linux Berechtigungen Grundlagen</w:t>
            </w:r>
          </w:p>
          <w:p w14:paraId="60EB78EA" w14:textId="5B794C2E" w:rsidR="0083056A" w:rsidRPr="001C11DD" w:rsidRDefault="0061640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115D4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E9859AF" w14:textId="77777777" w:rsidR="001E3E64" w:rsidRDefault="001E3E64" w:rsidP="004E2029">
            <w:pPr>
              <w:spacing w:line="260" w:lineRule="exact"/>
              <w:rPr>
                <w:sz w:val="20"/>
              </w:rPr>
            </w:pPr>
          </w:p>
          <w:p w14:paraId="7C35324C" w14:textId="527A2848" w:rsidR="001E3E64" w:rsidRPr="0025000D" w:rsidRDefault="001E3E64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6,5</w:t>
            </w:r>
          </w:p>
        </w:tc>
      </w:tr>
      <w:tr w:rsidR="004E2029" w:rsidRPr="004C54FE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CFB13" w14:textId="77777777" w:rsidR="00214E34" w:rsidRDefault="00214E34" w:rsidP="00214E3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Hinzufügen eines Clients in SharePoint Verzeichnis über Active Directory</w:t>
            </w:r>
          </w:p>
          <w:p w14:paraId="695998C7" w14:textId="77777777" w:rsidR="004C54FE" w:rsidRDefault="004A0360" w:rsidP="004C54F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0D399C">
              <w:rPr>
                <w:sz w:val="20"/>
                <w:lang w:val="en-US"/>
              </w:rPr>
              <w:t>Einführung in Windows Command Line</w:t>
            </w:r>
            <w:r w:rsidR="000D399C" w:rsidRPr="000D399C">
              <w:rPr>
                <w:sz w:val="20"/>
                <w:lang w:val="en-US"/>
              </w:rPr>
              <w:t xml:space="preserve"> Co</w:t>
            </w:r>
            <w:r w:rsidR="000D399C">
              <w:rPr>
                <w:sz w:val="20"/>
                <w:lang w:val="en-US"/>
              </w:rPr>
              <w:t>mmands</w:t>
            </w:r>
          </w:p>
          <w:p w14:paraId="2E35A4DA" w14:textId="7E044AD6" w:rsidR="00CB3EFE" w:rsidRDefault="00CB3EFE" w:rsidP="004C54F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Einführung in Switchkonfiguration</w:t>
            </w:r>
          </w:p>
          <w:p w14:paraId="7A8FA8BC" w14:textId="77777777" w:rsidR="004C54FE" w:rsidRDefault="004C54FE" w:rsidP="004C54F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C54FE">
              <w:rPr>
                <w:sz w:val="20"/>
              </w:rPr>
              <w:t xml:space="preserve">Erstellung einer Liste über Portnummern die nicht </w:t>
            </w:r>
            <w:r>
              <w:rPr>
                <w:sz w:val="20"/>
              </w:rPr>
              <w:t>verwendet werden</w:t>
            </w:r>
          </w:p>
          <w:p w14:paraId="555D249C" w14:textId="31CF39AF" w:rsidR="004C54FE" w:rsidRPr="004C54FE" w:rsidRDefault="004C54FE" w:rsidP="004C54F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Aufräumen von Kabel in Serverraum und Arbeitsplätze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A76D7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483312D" w14:textId="77777777" w:rsidR="00A61990" w:rsidRDefault="00A61990" w:rsidP="004E2029">
            <w:pPr>
              <w:spacing w:line="260" w:lineRule="exact"/>
              <w:rPr>
                <w:sz w:val="20"/>
              </w:rPr>
            </w:pPr>
          </w:p>
          <w:p w14:paraId="3212B007" w14:textId="77777777" w:rsidR="00A61990" w:rsidRDefault="00A61990" w:rsidP="004E2029">
            <w:pPr>
              <w:spacing w:line="260" w:lineRule="exact"/>
              <w:rPr>
                <w:sz w:val="20"/>
              </w:rPr>
            </w:pPr>
          </w:p>
          <w:p w14:paraId="715250FB" w14:textId="11F7D70F" w:rsidR="00A61990" w:rsidRPr="004C54FE" w:rsidRDefault="00A61990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F318FD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BC7C4" w14:textId="77777777" w:rsidR="004E2029" w:rsidRDefault="00F318F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Aufräumen von Kabel in Serverraum und Arbeitsplätze</w:t>
            </w:r>
          </w:p>
          <w:p w14:paraId="4BA3FB0C" w14:textId="77777777" w:rsidR="00F318FD" w:rsidRDefault="00F318F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318FD">
              <w:rPr>
                <w:sz w:val="20"/>
              </w:rPr>
              <w:t>Einführung in Power Shell C</w:t>
            </w:r>
            <w:r>
              <w:rPr>
                <w:sz w:val="20"/>
              </w:rPr>
              <w:t>LI</w:t>
            </w:r>
          </w:p>
          <w:p w14:paraId="4DD373C4" w14:textId="2519879F" w:rsidR="00F318FD" w:rsidRDefault="00F318FD" w:rsidP="00F318F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Linux Server C</w:t>
            </w:r>
            <w:r w:rsidR="00A62F33">
              <w:rPr>
                <w:sz w:val="20"/>
              </w:rPr>
              <w:t>NT</w:t>
            </w:r>
            <w:r>
              <w:rPr>
                <w:sz w:val="20"/>
              </w:rPr>
              <w:t>L</w:t>
            </w:r>
            <w:r w:rsidR="00A62F33">
              <w:rPr>
                <w:sz w:val="20"/>
              </w:rPr>
              <w:t>M</w:t>
            </w:r>
            <w:r>
              <w:rPr>
                <w:sz w:val="20"/>
              </w:rPr>
              <w:t xml:space="preserve"> Konfiguration und Dokumentation</w:t>
            </w:r>
          </w:p>
          <w:p w14:paraId="20F152CC" w14:textId="17AF2365" w:rsidR="00F318FD" w:rsidRPr="00012E0F" w:rsidRDefault="00012E0F" w:rsidP="00012E0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Linux Berechtigungen Grundlagen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ED58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C61FA52" w14:textId="77777777" w:rsidR="00124224" w:rsidRDefault="00124224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25CCE406" w:rsidR="00124224" w:rsidRPr="00F318FD" w:rsidRDefault="0012422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52532" w14:textId="21C4FD9A" w:rsidR="003F3BD8" w:rsidRPr="003F3BD8" w:rsidRDefault="003F3BD8" w:rsidP="003F3BD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Über TryHackMe </w:t>
            </w:r>
            <w:r w:rsidRPr="003F3BD8">
              <w:rPr>
                <w:sz w:val="20"/>
              </w:rPr>
              <w:t>Networking-Grundlagen</w:t>
            </w:r>
            <w:r>
              <w:rPr>
                <w:sz w:val="20"/>
              </w:rPr>
              <w:t xml:space="preserve"> wie ARP, DHCP, ICMP, Routing und NAT, Netzwerk-Kernprotokolle wie HTTP(S), FTP, SMTP, POP3 und IMAP</w:t>
            </w:r>
            <w:r w:rsidR="0043731B">
              <w:rPr>
                <w:sz w:val="20"/>
              </w:rPr>
              <w:t>, Netzwerk Sicherheitsprotokolle</w:t>
            </w:r>
          </w:p>
          <w:p w14:paraId="34767F8B" w14:textId="16865530" w:rsidR="004E2029" w:rsidRDefault="007E3DD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LAN-Steckdosen </w:t>
            </w:r>
            <w:r w:rsidR="004950BA">
              <w:rPr>
                <w:sz w:val="20"/>
              </w:rPr>
              <w:t>dokumentiert, wo sind die, sind die an irgendwas angeschlossen</w:t>
            </w:r>
          </w:p>
          <w:p w14:paraId="17ED8337" w14:textId="77777777" w:rsidR="004950BA" w:rsidRDefault="004950B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Nach Problemen von Firmeninterne-Anwendung geprüft</w:t>
            </w:r>
          </w:p>
          <w:p w14:paraId="3007CAD0" w14:textId="77777777" w:rsidR="004950BA" w:rsidRDefault="004950BA" w:rsidP="004950B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Belehrung in wie man User abmeldet, während sie in anhängende RDP-Verbindung sind</w:t>
            </w:r>
          </w:p>
          <w:p w14:paraId="47C3C018" w14:textId="5F5AFA19" w:rsidR="004950BA" w:rsidRPr="004950BA" w:rsidRDefault="00DB4A00" w:rsidP="004950B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Diverse Hardware entsorgt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640D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21B0F2E" w14:textId="77777777" w:rsidR="00B93D2D" w:rsidRDefault="00B93D2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6C448C" w14:textId="77777777" w:rsidR="00B93D2D" w:rsidRDefault="00B93D2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90A1421" w14:textId="77777777" w:rsidR="00B93D2D" w:rsidRDefault="00B93D2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52B31466" w:rsidR="00B93D2D" w:rsidRDefault="00B93D2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1D953D55" w:rsidR="004E2029" w:rsidRPr="001C11DD" w:rsidRDefault="00B7302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6CDE34E3" w:rsidR="004E2029" w:rsidRDefault="00C433D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62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47D90370" w:rsidR="004E2029" w:rsidRDefault="00C433D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1385718" w:rsidR="004E2029" w:rsidRDefault="00C433D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28.10.2024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C0DF4B4" w:rsidR="004E2029" w:rsidRDefault="00B7302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31.10.2024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2D8798" w14:textId="77777777" w:rsidR="001D0C80" w:rsidRDefault="001D0C80">
      <w:r>
        <w:separator/>
      </w:r>
    </w:p>
  </w:endnote>
  <w:endnote w:type="continuationSeparator" w:id="0">
    <w:p w14:paraId="1A97BBDA" w14:textId="77777777" w:rsidR="001D0C80" w:rsidRDefault="001D0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620396" w14:textId="77777777" w:rsidR="001D0C80" w:rsidRDefault="001D0C80">
      <w:r>
        <w:separator/>
      </w:r>
    </w:p>
  </w:footnote>
  <w:footnote w:type="continuationSeparator" w:id="0">
    <w:p w14:paraId="36505087" w14:textId="77777777" w:rsidR="001D0C80" w:rsidRDefault="001D0C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E0F"/>
    <w:rsid w:val="00012F63"/>
    <w:rsid w:val="00036FF4"/>
    <w:rsid w:val="00070471"/>
    <w:rsid w:val="000D399C"/>
    <w:rsid w:val="000F1D9D"/>
    <w:rsid w:val="00124224"/>
    <w:rsid w:val="00156E56"/>
    <w:rsid w:val="00181699"/>
    <w:rsid w:val="00184FC2"/>
    <w:rsid w:val="001C11DD"/>
    <w:rsid w:val="001D0C80"/>
    <w:rsid w:val="001D7087"/>
    <w:rsid w:val="001E3E64"/>
    <w:rsid w:val="00214E34"/>
    <w:rsid w:val="0025000D"/>
    <w:rsid w:val="00255BFF"/>
    <w:rsid w:val="00274622"/>
    <w:rsid w:val="002A4624"/>
    <w:rsid w:val="002C03C3"/>
    <w:rsid w:val="002D2FBA"/>
    <w:rsid w:val="002D4DA1"/>
    <w:rsid w:val="003A2523"/>
    <w:rsid w:val="003F3BD8"/>
    <w:rsid w:val="0043731B"/>
    <w:rsid w:val="00482CF1"/>
    <w:rsid w:val="004950BA"/>
    <w:rsid w:val="004A0360"/>
    <w:rsid w:val="004C54FE"/>
    <w:rsid w:val="004E2029"/>
    <w:rsid w:val="00531445"/>
    <w:rsid w:val="00552BCD"/>
    <w:rsid w:val="006067DA"/>
    <w:rsid w:val="00616405"/>
    <w:rsid w:val="006513F0"/>
    <w:rsid w:val="00720FCE"/>
    <w:rsid w:val="0072646F"/>
    <w:rsid w:val="00757B87"/>
    <w:rsid w:val="007E3DD3"/>
    <w:rsid w:val="0083056A"/>
    <w:rsid w:val="008436B8"/>
    <w:rsid w:val="00874CF4"/>
    <w:rsid w:val="00892D0A"/>
    <w:rsid w:val="00A024DB"/>
    <w:rsid w:val="00A61990"/>
    <w:rsid w:val="00A62F33"/>
    <w:rsid w:val="00B145C4"/>
    <w:rsid w:val="00B7302D"/>
    <w:rsid w:val="00B80439"/>
    <w:rsid w:val="00B93D2D"/>
    <w:rsid w:val="00BD1E7F"/>
    <w:rsid w:val="00C23CFC"/>
    <w:rsid w:val="00C433D8"/>
    <w:rsid w:val="00C939A8"/>
    <w:rsid w:val="00CB3EFE"/>
    <w:rsid w:val="00CB6A80"/>
    <w:rsid w:val="00CF1780"/>
    <w:rsid w:val="00D35D60"/>
    <w:rsid w:val="00DB4A00"/>
    <w:rsid w:val="00EB2060"/>
    <w:rsid w:val="00EF5D3D"/>
    <w:rsid w:val="00F3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82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31</cp:revision>
  <cp:lastPrinted>2013-03-08T10:48:00Z</cp:lastPrinted>
  <dcterms:created xsi:type="dcterms:W3CDTF">2022-01-22T21:34:00Z</dcterms:created>
  <dcterms:modified xsi:type="dcterms:W3CDTF">2024-11-04T10:00:00Z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