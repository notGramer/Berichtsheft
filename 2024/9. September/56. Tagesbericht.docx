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margin" w:leftFromText="141" w:rightFromText="141" w:tblpX="0" w:tblpY="1681"/>
        <w:tblW w:w="964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1383"/>
        <w:gridCol w:w="7086"/>
        <w:gridCol w:w="1171"/>
      </w:tblGrid>
      <w:tr>
        <w:trPr/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>
        <w:trPr>
          <w:trHeight w:val="163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VPN-Update ausgerollt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Behebung eines VPN-Problems durch Austausch des VPN-Profils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Entsorgung diverser Hardware 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Programmierung einer Index-HTML-Datei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Recherche zu Linux NTLM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  <w:t>8</w:t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139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Inventarisierung diverser 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VPN-Update ausgerollt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Wiederherstellung, Export, Import und Löschung von Backupbändern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Programmierung einer Index-HTML-Datei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Überprüfung der Dateistruktur und Funktionalität der HTML-Datei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/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>
        <w:trPr>
          <w:trHeight w:val="56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VPN-Update ausgerollt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Unterstützung bei einem Webinar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Neustart von Campusrechnern wegen Update-Rollout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Recherche zu Linux NTLM und Anpassung der Konfigurationen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Testen der NTLM-Konfiguration auf einem Linux-Server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/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>
        <w:trPr>
          <w:trHeight w:val="178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Unterstützung bei der Installation des FortiClient-Updates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Weitere Recherche zu Linux NTLM und Anpassung der Konfigurationen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VPN-Update ausgerollt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>
        <w:trPr>
          <w:trHeight w:val="195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VPN-Update ausgerollt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Unterstützung bei der Installation des FortiClient-Updates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Unterstützung bei der Analyse eines SQL-Fehlermeldungscodes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Prüfung und Behebung von SQL-Datenbankproblemen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>
        <w:trPr>
          <w:trHeight w:val="1198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490" w:hRule="atLeast"/>
        </w:trPr>
        <w:tc>
          <w:tcPr>
            <w:tcW w:w="138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6" w:type="dxa"/>
            <w:tcBorders>
              <w:top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pPr w:vertAnchor="page" w:horzAnchor="margin" w:leftFromText="141" w:rightFromText="141" w:tblpX="0" w:tblpY="691"/>
        <w:tblW w:w="9555" w:type="dxa"/>
        <w:jc w:val="left"/>
        <w:tblInd w:w="-5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firstRow="1" w:noVBand="0" w:lastRow="1" w:firstColumn="1" w:lastColumn="1" w:noHBand="0" w:val="01e0"/>
      </w:tblPr>
      <w:tblGrid>
        <w:gridCol w:w="3248"/>
        <w:gridCol w:w="1203"/>
        <w:gridCol w:w="709"/>
        <w:gridCol w:w="1841"/>
        <w:gridCol w:w="2553"/>
      </w:tblGrid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56</w:t>
            </w:r>
          </w:p>
        </w:tc>
      </w:tr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16.09.2024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20.09.2024</w:t>
            </w:r>
          </w:p>
        </w:tc>
      </w:tr>
    </w:tbl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  <w:t>TT.MM.JJJJ</w:t>
        <w:tab/>
        <w:tab/>
        <w:tab/>
        <w:tab/>
        <w:tab/>
        <w:tab/>
        <w:tab/>
        <w:t>TT.MM.JJJJ</w:t>
      </w:r>
    </w:p>
    <w:tbl>
      <w:tblPr>
        <w:tblW w:w="96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3968"/>
        <w:gridCol w:w="1699"/>
        <w:gridCol w:w="3972"/>
      </w:tblGrid>
      <w:tr>
        <w:trPr/>
        <w:tc>
          <w:tcPr>
            <w:tcW w:w="396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699" w:type="dxa"/>
            <w:tcBorders/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972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>
      <w:pPr>
        <w:pStyle w:val="Normal"/>
        <w:spacing w:lineRule="exact" w:line="260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080" w:right="108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 Light">
    <w:charset w:val="00"/>
    <w:family w:val="swiss"/>
    <w:pitch w:val="variable"/>
  </w:font>
  <w:font w:name="Calibri Light">
    <w:charset w:val="00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4"/>
      <w:szCs w:val="20"/>
      <w:lang w:val="de-DE" w:eastAsia="de-DE" w:bidi="ar-SA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22420a"/>
    <w:pPr>
      <w:keepNext w:val="true"/>
      <w:spacing w:before="240" w:after="60"/>
      <w:outlineLvl w:val="0"/>
    </w:pPr>
    <w:rPr>
      <w:rFonts w:ascii="Calibri Light" w:hAnsi="Calibri Light" w:eastAsia="Calibri Light" w:cs="Calibri Light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link w:val="berschrift3Zchn"/>
    <w:uiPriority w:val="9"/>
    <w:unhideWhenUsed/>
    <w:qFormat/>
    <w:rsid w:val="0022420a"/>
    <w:pPr>
      <w:keepNext w:val="true"/>
      <w:spacing w:before="240" w:after="60"/>
      <w:outlineLvl w:val="2"/>
    </w:pPr>
    <w:rPr>
      <w:rFonts w:ascii="Calibri Light" w:hAnsi="Calibri Light" w:eastAsia="Calibri Light" w:cs="Calibri Light"/>
      <w:b/>
      <w:b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unotentextZchn" w:customStyle="1">
    <w:name w:val="Fußnotentext Zchn"/>
    <w:semiHidden/>
    <w:qFormat/>
    <w:locked/>
    <w:rsid w:val="00a85c82"/>
    <w:rPr>
      <w:rFonts w:ascii="Arial" w:hAnsi="Arial"/>
      <w:lang w:val="de-DE" w:eastAsia="de-DE" w:bidi="ar-SA"/>
    </w:rPr>
  </w:style>
  <w:style w:type="character" w:styleId="FootnoteCharacters" w:customStyle="1">
    <w:name w:val="Footnote Characters"/>
    <w:semiHidden/>
    <w:qFormat/>
    <w:rsid w:val="00a85c82"/>
    <w:rPr>
      <w:rFonts w:cs="Times New Roman"/>
      <w:vertAlign w:val="superscript"/>
    </w:rPr>
  </w:style>
  <w:style w:type="character" w:styleId="FootnoteAnchor" w:customStyle="1">
    <w:name w:val="Footnote Anchor"/>
    <w:qFormat/>
    <w:rPr>
      <w:rFonts w:cs="Times New Roman"/>
      <w:vertAlign w:val="superscript"/>
    </w:rPr>
  </w:style>
  <w:style w:type="character" w:styleId="InternetLink" w:customStyle="1">
    <w:name w:val="Internet Link"/>
    <w:uiPriority w:val="99"/>
    <w:unhideWhenUsed/>
    <w:qFormat/>
    <w:rsid w:val="007d2589"/>
    <w:rPr>
      <w:color w:val="0563C1"/>
      <w:u w:val="single"/>
    </w:rPr>
  </w:style>
  <w:style w:type="character" w:styleId="DefaultParagraphFontPHPDOCX" w:customStyle="1">
    <w:name w:val="Default Paragraph Font PHPDOCX"/>
    <w:uiPriority w:val="1"/>
    <w:semiHidden/>
    <w:unhideWhenUsed/>
    <w:qFormat/>
    <w:rPr/>
  </w:style>
  <w:style w:type="character" w:styleId="TitleCarPHPDOCX" w:customStyle="1">
    <w:name w:val="Title Car PHPDOCX"/>
    <w:basedOn w:val="DefaultParagraphFontPHPDOCX"/>
    <w:link w:val="TitlePHPDOCX"/>
    <w:uiPriority w:val="10"/>
    <w:qFormat/>
    <w:rsid w:val="00df064e"/>
    <w:rPr>
      <w:rFonts w:ascii="Calibri Light" w:hAnsi="Calibri Light" w:eastAsia="" w:cs="" w:asciiTheme="majorHAnsi" w:cstheme="majorBidi" w:eastAsiaTheme="majorEastAsia" w:hAnsiTheme="majorHAnsi"/>
      <w:color w:themeColor="text2" w:themeShade="bf" w:val="323E4F"/>
      <w:spacing w:val="5"/>
      <w:kern w:val="2"/>
      <w:sz w:val="52"/>
      <w:szCs w:val="52"/>
    </w:rPr>
  </w:style>
  <w:style w:type="character" w:styleId="SubtitleCarPHPDOCX" w:customStyle="1">
    <w:name w:val="Subtitle Car PHPDOCX"/>
    <w:basedOn w:val="DefaultParagraphFontPHPDOCX"/>
    <w:link w:val="SubtitlePHPDOCX"/>
    <w:uiPriority w:val="11"/>
    <w:qFormat/>
    <w:rsid w:val="00df064e"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4472C4"/>
      <w:spacing w:val="15"/>
      <w:sz w:val="24"/>
      <w:szCs w:val="24"/>
    </w:rPr>
  </w:style>
  <w:style w:type="character" w:styleId="annotationreferencePHPDOCX" w:customStyle="1">
    <w:name w:val="annotation reference PHPDOCX"/>
    <w:basedOn w:val="DefaultParagraphFontPHPDOCX"/>
    <w:uiPriority w:val="99"/>
    <w:semiHidden/>
    <w:unhideWhenUsed/>
    <w:qFormat/>
    <w:rsid w:val="00e139ea"/>
    <w:rPr>
      <w:sz w:val="16"/>
      <w:szCs w:val="16"/>
    </w:rPr>
  </w:style>
  <w:style w:type="character" w:styleId="CommentTextCharPHPDOCX" w:customStyle="1">
    <w:name w:val="Comment Text Char PHPDOCX"/>
    <w:basedOn w:val="DefaultParagraphFontPHPDOCX"/>
    <w:link w:val="annotationtextPHPDOCX"/>
    <w:uiPriority w:val="99"/>
    <w:semiHidden/>
    <w:qFormat/>
    <w:rsid w:val="00e139ea"/>
    <w:rPr>
      <w:sz w:val="20"/>
      <w:szCs w:val="20"/>
    </w:rPr>
  </w:style>
  <w:style w:type="character" w:styleId="CommentSubjectCharPHPDOCX" w:customStyle="1">
    <w:name w:val="Comment Subject Char PHPDOCX"/>
    <w:basedOn w:val="CommentTextCharPHPDOCX"/>
    <w:link w:val="annotationsubjectPHPDOCX"/>
    <w:uiPriority w:val="99"/>
    <w:semiHidden/>
    <w:qFormat/>
    <w:rsid w:val="00e139ea"/>
    <w:rPr>
      <w:b/>
      <w:bCs/>
      <w:sz w:val="20"/>
      <w:szCs w:val="20"/>
    </w:rPr>
  </w:style>
  <w:style w:type="character" w:styleId="BalloonTextCharPHPDOCX" w:customStyle="1">
    <w:name w:val="Balloon Text Char PHPDOCX"/>
    <w:basedOn w:val="DefaultParagraphFontPHPDOCX"/>
    <w:link w:val="BalloonTextPHPDOCX"/>
    <w:uiPriority w:val="99"/>
    <w:semiHidden/>
    <w:qFormat/>
    <w:rsid w:val="00e139ea"/>
    <w:rPr>
      <w:rFonts w:ascii="Tahoma" w:hAnsi="Tahoma" w:cs="Tahoma"/>
      <w:sz w:val="16"/>
      <w:szCs w:val="16"/>
    </w:rPr>
  </w:style>
  <w:style w:type="character" w:styleId="footnoteTextCarPHPDOCX" w:customStyle="1">
    <w:name w:val="footnote Text Car PHPDOCX"/>
    <w:basedOn w:val="DefaultParagraphFontPHPDOCX"/>
    <w:link w:val="footnoteTextPHPDOCX"/>
    <w:uiPriority w:val="99"/>
    <w:semiHidden/>
    <w:qFormat/>
    <w:rsid w:val="006e0fda"/>
    <w:rPr>
      <w:sz w:val="20"/>
      <w:szCs w:val="20"/>
    </w:rPr>
  </w:style>
  <w:style w:type="character" w:styleId="footnoteReferencePHPDOCX" w:customStyle="1">
    <w:name w:val="foot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styleId="endnoteTextCarPHPDOCX" w:customStyle="1">
    <w:name w:val="endnote Text Car PHPDOCX"/>
    <w:basedOn w:val="DefaultParagraphFontPHPDOCX"/>
    <w:link w:val="endnoteTextPHPDOCX"/>
    <w:uiPriority w:val="99"/>
    <w:semiHidden/>
    <w:qFormat/>
    <w:rsid w:val="006e0fda"/>
    <w:rPr>
      <w:sz w:val="20"/>
      <w:szCs w:val="20"/>
    </w:rPr>
  </w:style>
  <w:style w:type="character" w:styleId="endnoteReferencePHPDOCX" w:customStyle="1">
    <w:name w:val="end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styleId="EndnoteAnchor" w:customStyle="1">
    <w:name w:val="Endnote Anchor"/>
    <w:qFormat/>
    <w:rPr>
      <w:vertAlign w:val="superscript"/>
    </w:rPr>
  </w:style>
  <w:style w:type="character" w:styleId="EndnoteCharacters" w:customStyle="1">
    <w:name w:val="Endnote Characters"/>
    <w:qFormat/>
    <w:rPr/>
  </w:style>
  <w:style w:type="character" w:styleId="berschrift1Zchn" w:customStyle="1">
    <w:name w:val="Überschrift 1 Zchn"/>
    <w:uiPriority w:val="9"/>
    <w:qFormat/>
    <w:rsid w:val="0022420a"/>
    <w:rPr>
      <w:rFonts w:ascii="Calibri Light" w:hAnsi="Calibri Light" w:eastAsia="Calibri Light" w:cs="Calibri Light"/>
      <w:b/>
      <w:bCs/>
      <w:kern w:val="2"/>
      <w:sz w:val="32"/>
      <w:szCs w:val="32"/>
    </w:rPr>
  </w:style>
  <w:style w:type="character" w:styleId="berschrift3Zchn" w:customStyle="1">
    <w:name w:val="Überschrift 3 Zchn"/>
    <w:uiPriority w:val="9"/>
    <w:qFormat/>
    <w:rsid w:val="0022420a"/>
    <w:rPr>
      <w:rFonts w:ascii="Calibri Light" w:hAnsi="Calibri Light" w:eastAsia="Calibri Light" w:cs="Calibri Light"/>
      <w:b/>
      <w:bCs/>
      <w:sz w:val="26"/>
      <w:szCs w:val="26"/>
    </w:rPr>
  </w:style>
  <w:style w:type="paragraph" w:styleId="berschrift" w:customStyle="1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styleId="Verzeichnis" w:customStyle="1">
    <w:name w:val="Verzeichnis"/>
    <w:basedOn w:val="Normal"/>
    <w:qFormat/>
    <w:pPr>
      <w:suppressLineNumbers/>
    </w:pPr>
    <w:rPr>
      <w:rFonts w:cs="Mangal"/>
    </w:rPr>
  </w:style>
  <w:style w:type="paragraph" w:styleId="BalloonText">
    <w:name w:val="Balloon Text"/>
    <w:basedOn w:val="Normal"/>
    <w:semiHidden/>
    <w:qFormat/>
    <w:rsid w:val="00802797"/>
    <w:pPr/>
    <w:rPr>
      <w:rFonts w:ascii="Tahoma" w:hAnsi="Tahoma" w:cs="Tahoma"/>
      <w:sz w:val="16"/>
      <w:szCs w:val="16"/>
    </w:rPr>
  </w:style>
  <w:style w:type="paragraph" w:styleId="Kopf-Fuzeile" w:customStyle="1">
    <w:name w:val="Kopf-/Fußzeile"/>
    <w:basedOn w:val="Normal"/>
    <w:qFormat/>
    <w:pPr/>
    <w:rPr/>
  </w:style>
  <w:style w:type="paragraph" w:styleId="Header">
    <w:name w:val="header"/>
    <w:basedOn w:val="Normal"/>
    <w:rsid w:val="00175dbe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rsid w:val="00175dbe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Default" w:customStyle="1">
    <w:name w:val="Default"/>
    <w:qFormat/>
    <w:rsid w:val="00a85c82"/>
    <w:pPr>
      <w:widowControl/>
      <w:bidi w:val="0"/>
      <w:spacing w:before="0" w:after="0"/>
      <w:jc w:val="left"/>
    </w:pPr>
    <w:rPr>
      <w:rFonts w:ascii="Calibri" w:hAnsi="Calibri" w:eastAsia="MS Mincho" w:cs="Calibri"/>
      <w:color w:val="000000"/>
      <w:kern w:val="0"/>
      <w:sz w:val="24"/>
      <w:szCs w:val="24"/>
      <w:lang w:eastAsia="ja-JP" w:val="de-DE" w:bidi="ar-SA"/>
    </w:rPr>
  </w:style>
  <w:style w:type="paragraph" w:styleId="FootnoteText">
    <w:name w:val="footnote text"/>
    <w:basedOn w:val="Normal"/>
    <w:link w:val="FunotentextZchn"/>
    <w:semiHidden/>
    <w:rsid w:val="00a85c82"/>
    <w:pPr/>
    <w:rPr>
      <w:sz w:val="20"/>
    </w:rPr>
  </w:style>
  <w:style w:type="paragraph" w:styleId="ListParagraphPHPDOCX" w:customStyle="1">
    <w:name w:val="List Paragraph PHPDOCX"/>
    <w:basedOn w:val="Normal"/>
    <w:uiPriority w:val="34"/>
    <w:qFormat/>
    <w:rsid w:val="00df064e"/>
    <w:pPr>
      <w:spacing w:before="0" w:after="0"/>
      <w:ind w:left="720"/>
      <w:contextualSpacing/>
    </w:pPr>
    <w:rPr/>
  </w:style>
  <w:style w:type="paragraph" w:styleId="TitlePHPDOCX" w:customStyle="1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472C4" w:themeColor="accent1"/>
      </w:pBdr>
      <w:spacing w:before="0" w:after="300"/>
      <w:contextualSpacing/>
    </w:pPr>
    <w:rPr>
      <w:rFonts w:ascii="Calibri Light" w:hAnsi="Calibri Light" w:eastAsia="" w:cs="" w:asciiTheme="majorHAnsi" w:cstheme="majorBidi" w:eastAsiaTheme="majorEastAsia" w:hAnsiTheme="majorHAnsi"/>
      <w:color w:themeColor="text2" w:themeShade="bf" w:val="323E4F"/>
      <w:spacing w:val="5"/>
      <w:kern w:val="2"/>
      <w:sz w:val="52"/>
      <w:szCs w:val="52"/>
    </w:rPr>
  </w:style>
  <w:style w:type="paragraph" w:styleId="SubtitlePHPDOCX" w:customStyle="1">
    <w:name w:val="Subtitle PHPDOCX"/>
    <w:basedOn w:val="Normal"/>
    <w:next w:val="Normal"/>
    <w:link w:val="SubtitleCarPHPDOCX"/>
    <w:uiPriority w:val="11"/>
    <w:qFormat/>
    <w:rsid w:val="00df064e"/>
    <w:pPr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4472C4"/>
      <w:spacing w:val="15"/>
      <w:szCs w:val="24"/>
    </w:rPr>
  </w:style>
  <w:style w:type="paragraph" w:styleId="annotationtextPHPDOCX" w:customStyle="1">
    <w:name w:val="annotation text PHPDOCX"/>
    <w:basedOn w:val="Normal"/>
    <w:link w:val="CommentTextCharPHPDOCX"/>
    <w:uiPriority w:val="99"/>
    <w:semiHidden/>
    <w:unhideWhenUsed/>
    <w:qFormat/>
    <w:rsid w:val="00e139ea"/>
    <w:pPr/>
    <w:rPr>
      <w:sz w:val="20"/>
    </w:rPr>
  </w:style>
  <w:style w:type="paragraph" w:styleId="annotationsubjectPHPDOCX" w:customStyle="1">
    <w:name w:val="annotation subject PHPDOCX"/>
    <w:basedOn w:val="annotationtextPHPDOCX"/>
    <w:next w:val="annotationtextPHPDOCX"/>
    <w:link w:val="CommentSubjectCharPHPDOCX"/>
    <w:uiPriority w:val="99"/>
    <w:semiHidden/>
    <w:unhideWhenUsed/>
    <w:qFormat/>
    <w:rsid w:val="00e139ea"/>
    <w:pPr/>
    <w:rPr>
      <w:b/>
      <w:bCs/>
    </w:rPr>
  </w:style>
  <w:style w:type="paragraph" w:styleId="BalloonTextPHPDOCX" w:customStyle="1">
    <w:name w:val="Balloon Text PHPDOCX"/>
    <w:basedOn w:val="Normal"/>
    <w:link w:val="BalloonTextCharPHPDOCX"/>
    <w:uiPriority w:val="99"/>
    <w:semiHidden/>
    <w:unhideWhenUsed/>
    <w:qFormat/>
    <w:rsid w:val="00e139ea"/>
    <w:pPr/>
    <w:rPr>
      <w:rFonts w:ascii="Tahoma" w:hAnsi="Tahoma" w:cs="Tahoma"/>
      <w:sz w:val="16"/>
      <w:szCs w:val="16"/>
    </w:rPr>
  </w:style>
  <w:style w:type="paragraph" w:styleId="footnoteTextPHPDOCX" w:customStyle="1">
    <w:name w:val="footnote Text PHPDOCX"/>
    <w:basedOn w:val="Normal"/>
    <w:link w:val="footnoteTextCarPHPDOCX"/>
    <w:uiPriority w:val="99"/>
    <w:semiHidden/>
    <w:unhideWhenUsed/>
    <w:qFormat/>
    <w:rsid w:val="006e0fda"/>
    <w:pPr/>
    <w:rPr>
      <w:sz w:val="20"/>
    </w:rPr>
  </w:style>
  <w:style w:type="paragraph" w:styleId="endnoteTextPHPDOCX" w:customStyle="1">
    <w:name w:val="endnote Text PHPDOCX"/>
    <w:basedOn w:val="Normal"/>
    <w:link w:val="endnoteTextCarPHPDOCX"/>
    <w:uiPriority w:val="99"/>
    <w:semiHidden/>
    <w:unhideWhenUsed/>
    <w:qFormat/>
    <w:rsid w:val="006e0fda"/>
    <w:pPr/>
    <w:rPr>
      <w:sz w:val="20"/>
    </w:rPr>
  </w:style>
  <w:style w:type="paragraph" w:styleId="ListParagraph">
    <w:name w:val="List Paragraph"/>
    <w:basedOn w:val="Normal"/>
    <w:uiPriority w:val="34"/>
    <w:qFormat/>
    <w:rsid w:val="0034303b"/>
    <w:pPr>
      <w:ind w:left="708"/>
    </w:pPr>
    <w:rPr/>
  </w:style>
  <w:style w:type="paragraph" w:styleId="Rahmeninhalt">
    <w:name w:val="Rahmeninhalt"/>
    <w:basedOn w:val="Normal"/>
    <w:qFormat/>
    <w:pPr/>
    <w:rPr/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rsid w:val="00bf2fa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NormalTablePHPDOCX">
    <w:name w:val="Normal Table PHPDOCX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LibreOffice/24.8.4.2$Windows_X86_64 LibreOffice_project/bb3cfa12c7b1bf994ecc5649a80400d06cd71002</Application>
  <AppVersion>15.0000</AppVersion>
  <DocSecurity>0</DocSecurity>
  <Pages>1</Pages>
  <Words>189</Words>
  <Characters>1401</Characters>
  <CharactersWithSpaces>1528</CharactersWithSpaces>
  <Paragraphs>52</Paragraphs>
  <Company>DIHK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2022-01-22T21:34:00Z</dcterms:created>
  <dc:creator>bwurster</dc:creator>
  <dc:description/>
  <dc:language>de-DE</dc:language>
  <cp:lastModifiedBy/>
  <cp:lastPrinted>2013-03-08T10:48:00Z</cp:lastPrinted>
  <dcterms:modified xsi:type="dcterms:W3CDTF">2025-01-29T20:46:10Z</dcterms:modified>
  <cp:revision>26</cp:revision>
  <dc:subject/>
  <dc:title>Entwurf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  <property fmtid="{D5CDD505-2E9C-101B-9397-08002B2CF9AE}" pid="6" name="_AdHocReviewCycleID">
    <vt:i4>-948914646</vt:i4>
  </property>
  <property fmtid="{D5CDD505-2E9C-101B-9397-08002B2CF9AE}" pid="7" name="_AuthorEmail">
    <vt:lpwstr>silvia.kupzog@dm-drogeriemarkt.de</vt:lpwstr>
  </property>
  <property fmtid="{D5CDD505-2E9C-101B-9397-08002B2CF9AE}" pid="8" name="_AuthorEmailDisplayName">
    <vt:lpwstr>Kupzog, Silvia</vt:lpwstr>
  </property>
  <property fmtid="{D5CDD505-2E9C-101B-9397-08002B2CF9AE}" pid="9" name="_EmailSubject">
    <vt:lpwstr/>
  </property>
  <property fmtid="{D5CDD505-2E9C-101B-9397-08002B2CF9AE}" pid="10" name="_ReviewingToolsShownOnce">
    <vt:lpwstr/>
  </property>
</Properties>
</file>