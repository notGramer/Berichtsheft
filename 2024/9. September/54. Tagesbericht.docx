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:rsidRPr="00CD5AE5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8A3FE6" w14:textId="77777777" w:rsidR="004E2029" w:rsidRPr="00CD5AE5" w:rsidRDefault="00CD5AE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CD5AE5">
              <w:rPr>
                <w:sz w:val="20"/>
              </w:rPr>
              <w:t>Support Ticket geöffnet für Dockingstation austausch</w:t>
            </w:r>
          </w:p>
          <w:p w14:paraId="219EFD64" w14:textId="77777777" w:rsidR="00CD5AE5" w:rsidRDefault="00CD5AE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</w:t>
            </w:r>
          </w:p>
          <w:p w14:paraId="4BDACA38" w14:textId="77777777" w:rsidR="00CD5AE5" w:rsidRDefault="00626D3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Erstellung von VM in HyperV und </w:t>
            </w:r>
            <w:r w:rsidR="00D37350">
              <w:rPr>
                <w:sz w:val="20"/>
              </w:rPr>
              <w:t>Aufnahme</w:t>
            </w:r>
            <w:r>
              <w:rPr>
                <w:sz w:val="20"/>
              </w:rPr>
              <w:t xml:space="preserve"> in der Domäne</w:t>
            </w:r>
          </w:p>
          <w:p w14:paraId="33192E09" w14:textId="502CC8B3" w:rsidR="00D37350" w:rsidRDefault="00D3735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Einführung in HTML und CSS</w:t>
            </w:r>
          </w:p>
          <w:p w14:paraId="0DA4FD35" w14:textId="4AA76CDB" w:rsidR="00D37350" w:rsidRDefault="008F098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Erstellung von HTML-Programm für Webserver</w:t>
            </w:r>
          </w:p>
          <w:p w14:paraId="60EB78EA" w14:textId="765D3D3E" w:rsidR="008F098F" w:rsidRPr="00CD5AE5" w:rsidRDefault="008F098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Audioproblem vom Laptop behoben (Meeresgeräusch)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230D4B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183AE9FA" w14:textId="77777777" w:rsidR="008F098F" w:rsidRDefault="008F098F" w:rsidP="004E2029">
            <w:pPr>
              <w:spacing w:line="260" w:lineRule="exact"/>
              <w:rPr>
                <w:sz w:val="20"/>
              </w:rPr>
            </w:pPr>
          </w:p>
          <w:p w14:paraId="4924102B" w14:textId="77777777" w:rsidR="008F098F" w:rsidRDefault="008F098F" w:rsidP="004E2029">
            <w:pPr>
              <w:spacing w:line="260" w:lineRule="exact"/>
              <w:rPr>
                <w:sz w:val="20"/>
              </w:rPr>
            </w:pPr>
          </w:p>
          <w:p w14:paraId="7C35324C" w14:textId="078D3038" w:rsidR="008F098F" w:rsidRPr="00CD5AE5" w:rsidRDefault="008F098F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F481CE" w14:textId="77777777" w:rsidR="004E2029" w:rsidRDefault="006F06D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Werkseinstellungen von Polycom Telefon</w:t>
            </w:r>
          </w:p>
          <w:p w14:paraId="3E9655BA" w14:textId="74A5AD41" w:rsidR="006F06D0" w:rsidRDefault="006F06D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Backupbänder Wiederherstellung</w:t>
            </w:r>
            <w:r w:rsidR="00F35361">
              <w:rPr>
                <w:sz w:val="20"/>
              </w:rPr>
              <w:t xml:space="preserve"> und</w:t>
            </w:r>
            <w:r>
              <w:rPr>
                <w:sz w:val="20"/>
              </w:rPr>
              <w:t xml:space="preserve"> Export</w:t>
            </w:r>
          </w:p>
          <w:p w14:paraId="71674BD3" w14:textId="020F81FC" w:rsidR="00AC2EE6" w:rsidRDefault="00AC2EE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wie man Bänder wiederherstellt</w:t>
            </w:r>
          </w:p>
          <w:p w14:paraId="33CDB026" w14:textId="77777777" w:rsidR="006F06D0" w:rsidRDefault="006F06D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Backupbänder wiederhergestellt, wegen falschen Bändern</w:t>
            </w:r>
          </w:p>
          <w:p w14:paraId="555D249C" w14:textId="7456335E" w:rsidR="006F06D0" w:rsidRPr="001C11DD" w:rsidRDefault="006F06D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Anleitung über Linux Website Server geschrieben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57595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4243252F" w14:textId="77777777" w:rsidR="006F06D0" w:rsidRDefault="006F06D0" w:rsidP="004E2029">
            <w:pPr>
              <w:spacing w:line="260" w:lineRule="exact"/>
              <w:rPr>
                <w:sz w:val="20"/>
              </w:rPr>
            </w:pPr>
          </w:p>
          <w:p w14:paraId="715250FB" w14:textId="24F6511F" w:rsidR="006F06D0" w:rsidRPr="0025000D" w:rsidRDefault="006F06D0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:rsidRPr="0005404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43E272" w14:textId="77777777" w:rsidR="004E2029" w:rsidRDefault="00EE3E4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Arbeitsschutzunterweisungstest gemacht</w:t>
            </w:r>
          </w:p>
          <w:p w14:paraId="71D63894" w14:textId="77777777" w:rsidR="00EE3E4E" w:rsidRDefault="00EE3E4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Dell switch auf Werkseinstellungen zurückgesetzt</w:t>
            </w:r>
          </w:p>
          <w:p w14:paraId="14AAB0BD" w14:textId="77777777" w:rsidR="00EE3E4E" w:rsidRDefault="00EE3E4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Wiederherstellung von Backupbänder, testweise Dateien wiederhergestellt und Bänder exportiert</w:t>
            </w:r>
          </w:p>
          <w:p w14:paraId="08A0E613" w14:textId="77777777" w:rsidR="00EE3E4E" w:rsidRDefault="00EE3E4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Neues VPN-Profil auf VM</w:t>
            </w:r>
            <w:r w:rsidR="00054049">
              <w:rPr>
                <w:sz w:val="20"/>
              </w:rPr>
              <w:t>s</w:t>
            </w:r>
            <w:r>
              <w:rPr>
                <w:sz w:val="20"/>
              </w:rPr>
              <w:t xml:space="preserve"> </w:t>
            </w:r>
            <w:r w:rsidR="00054049">
              <w:rPr>
                <w:sz w:val="20"/>
              </w:rPr>
              <w:t>angelegt</w:t>
            </w:r>
          </w:p>
          <w:p w14:paraId="6D31208B" w14:textId="77777777" w:rsidR="00054049" w:rsidRDefault="0005404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054049">
              <w:rPr>
                <w:sz w:val="20"/>
              </w:rPr>
              <w:t>Download Folder auf Root Folder versch</w:t>
            </w:r>
            <w:r>
              <w:rPr>
                <w:sz w:val="20"/>
              </w:rPr>
              <w:t>oben in Ubuntu Webserver</w:t>
            </w:r>
          </w:p>
          <w:p w14:paraId="20F152CC" w14:textId="638CAF92" w:rsidR="001904B1" w:rsidRPr="00054049" w:rsidRDefault="001904B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anzeige vom Ordner in HTML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EC8D4F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810302F" w14:textId="77777777" w:rsidR="00CE57AE" w:rsidRDefault="00CE57AE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74F6F9C" w14:textId="77777777" w:rsidR="00CE57AE" w:rsidRDefault="00CE57AE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1D7986FF" w:rsidR="00467E79" w:rsidRPr="00054049" w:rsidRDefault="00467E7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D494D2" w14:textId="77777777" w:rsidR="004E2029" w:rsidRDefault="007525A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Entsorgung diverser Hardware</w:t>
            </w:r>
          </w:p>
          <w:p w14:paraId="685DAAEF" w14:textId="77777777" w:rsidR="007525A1" w:rsidRDefault="007525A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Lagerung von verschiedenen Office-Equipment</w:t>
            </w:r>
          </w:p>
          <w:p w14:paraId="226B7C78" w14:textId="77777777" w:rsidR="007525A1" w:rsidRDefault="007525A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Was ist NTLM und wie funktioniert es?</w:t>
            </w:r>
          </w:p>
          <w:p w14:paraId="745CE40E" w14:textId="77777777" w:rsidR="006A30FC" w:rsidRDefault="006A30F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Backupbänder Import und Löschung</w:t>
            </w:r>
          </w:p>
          <w:p w14:paraId="549CCEB4" w14:textId="77777777" w:rsidR="006A30FC" w:rsidRDefault="006A30F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Webserver Konfiguration für NTLM-Authentifizierung, Firewall Konfiguration, Wie tritt ein Linux Server eine Windows Active Directory Domäne ein?</w:t>
            </w:r>
          </w:p>
          <w:p w14:paraId="47C3C018" w14:textId="0D17DCBF" w:rsidR="00DB0CEB" w:rsidRPr="001C11DD" w:rsidRDefault="00DB0CE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Switch auf Werkseinstellungen zurückgesetzt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31445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7E320BE" w14:textId="77777777" w:rsidR="006A30FC" w:rsidRDefault="006A30FC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1D929FF7" w14:textId="77777777" w:rsidR="006A30FC" w:rsidRDefault="006A30FC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1D0F897E" w:rsidR="006A30FC" w:rsidRDefault="006A30FC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DE6A01" w14:textId="7667006F" w:rsidR="00FE752B" w:rsidRDefault="00FE752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das zurücksetzten auf Werkseinstellungen</w:t>
            </w:r>
          </w:p>
          <w:p w14:paraId="64811EB2" w14:textId="1EE60870" w:rsidR="004E2029" w:rsidRDefault="00FE752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Diverse Hardware auf Werkseinstellungen zurückgesetzt</w:t>
            </w:r>
          </w:p>
          <w:p w14:paraId="32D69CC0" w14:textId="1D0E767B" w:rsidR="00F35361" w:rsidRPr="00F35361" w:rsidRDefault="00FE752B" w:rsidP="00F35361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Recherche über Reparatur </w:t>
            </w:r>
            <w:r w:rsidR="00F35361">
              <w:rPr>
                <w:sz w:val="20"/>
              </w:rPr>
              <w:t xml:space="preserve">von kaputter Fortigate </w:t>
            </w:r>
            <w:r w:rsidR="00F35361" w:rsidRPr="00F35361">
              <w:rPr>
                <w:sz w:val="20"/>
              </w:rPr>
              <w:t>Firmware</w:t>
            </w:r>
          </w:p>
          <w:p w14:paraId="2039D007" w14:textId="5955276E" w:rsidR="00F35361" w:rsidRPr="001C11DD" w:rsidRDefault="00F35361" w:rsidP="00F35361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Entsorgung von diverser Hardware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09D0A02C" w:rsidR="004E2029" w:rsidRDefault="001E615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54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436503C9" w:rsidR="004E2029" w:rsidRDefault="002748E8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728CF90D" w:rsidR="004E2029" w:rsidRDefault="001E615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02.09.2024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623F07FF" w:rsidR="004E2029" w:rsidRDefault="001E615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06.09.2024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3F6EA39" w:rsidR="004E2029" w:rsidRPr="00B80439" w:rsidRDefault="00720FC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TT.MM.JJJJ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TT.MM.JJJJ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E3CD95" w14:textId="77777777" w:rsidR="001C184F" w:rsidRDefault="001C184F">
      <w:r>
        <w:separator/>
      </w:r>
    </w:p>
  </w:endnote>
  <w:endnote w:type="continuationSeparator" w:id="0">
    <w:p w14:paraId="1FBA795C" w14:textId="77777777" w:rsidR="001C184F" w:rsidRDefault="001C1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661BBD" w14:textId="77777777" w:rsidR="001C184F" w:rsidRDefault="001C184F">
      <w:r>
        <w:separator/>
      </w:r>
    </w:p>
  </w:footnote>
  <w:footnote w:type="continuationSeparator" w:id="0">
    <w:p w14:paraId="0469BE2D" w14:textId="77777777" w:rsidR="001C184F" w:rsidRDefault="001C18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05F23"/>
    <w:rsid w:val="00012F63"/>
    <w:rsid w:val="00041160"/>
    <w:rsid w:val="00054049"/>
    <w:rsid w:val="00070471"/>
    <w:rsid w:val="000F1D9D"/>
    <w:rsid w:val="00156E56"/>
    <w:rsid w:val="001904B1"/>
    <w:rsid w:val="001A6954"/>
    <w:rsid w:val="001C11DD"/>
    <w:rsid w:val="001C184F"/>
    <w:rsid w:val="001E615E"/>
    <w:rsid w:val="0024558D"/>
    <w:rsid w:val="0025000D"/>
    <w:rsid w:val="00255BFF"/>
    <w:rsid w:val="002748E8"/>
    <w:rsid w:val="002C03C3"/>
    <w:rsid w:val="002D2FBA"/>
    <w:rsid w:val="003826D1"/>
    <w:rsid w:val="003A2523"/>
    <w:rsid w:val="00467E79"/>
    <w:rsid w:val="00482CF1"/>
    <w:rsid w:val="004E2029"/>
    <w:rsid w:val="00552BCD"/>
    <w:rsid w:val="006067DA"/>
    <w:rsid w:val="00626D3A"/>
    <w:rsid w:val="006519B4"/>
    <w:rsid w:val="006824AD"/>
    <w:rsid w:val="006A30FC"/>
    <w:rsid w:val="006F06D0"/>
    <w:rsid w:val="00720FCE"/>
    <w:rsid w:val="0072646F"/>
    <w:rsid w:val="007525A1"/>
    <w:rsid w:val="008436B8"/>
    <w:rsid w:val="00874CF4"/>
    <w:rsid w:val="008F098F"/>
    <w:rsid w:val="00915122"/>
    <w:rsid w:val="00AC2EE6"/>
    <w:rsid w:val="00B145C4"/>
    <w:rsid w:val="00B22E92"/>
    <w:rsid w:val="00B80439"/>
    <w:rsid w:val="00BD1E7F"/>
    <w:rsid w:val="00C23CFC"/>
    <w:rsid w:val="00CB6A80"/>
    <w:rsid w:val="00CD5AE5"/>
    <w:rsid w:val="00CE57AE"/>
    <w:rsid w:val="00CF1780"/>
    <w:rsid w:val="00D35D60"/>
    <w:rsid w:val="00D37350"/>
    <w:rsid w:val="00D46915"/>
    <w:rsid w:val="00DB0CEB"/>
    <w:rsid w:val="00EB2060"/>
    <w:rsid w:val="00EE3E4E"/>
    <w:rsid w:val="00EF5D3D"/>
    <w:rsid w:val="00F35361"/>
    <w:rsid w:val="00F95DC0"/>
    <w:rsid w:val="00FE752B"/>
    <w:rsid w:val="00FF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1728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30</cp:revision>
  <cp:lastPrinted>2013-03-08T10:48:00Z</cp:lastPrinted>
  <dcterms:created xsi:type="dcterms:W3CDTF">2022-01-22T21:34:00Z</dcterms:created>
  <dcterms:modified xsi:type="dcterms:W3CDTF">2024-09-09T06:53:00Z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