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6AB48A" w14:textId="77777777" w:rsidR="004E2029" w:rsidRDefault="00686BB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Ausrollen von FortiClient Update</w:t>
            </w:r>
          </w:p>
          <w:p w14:paraId="511F047B" w14:textId="77777777" w:rsidR="00686BBC" w:rsidRDefault="00686BB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Besprechung über Hardwareversand an Mitarbeiter wegen Privatkauf</w:t>
            </w:r>
          </w:p>
          <w:p w14:paraId="1EE69442" w14:textId="45B791B3" w:rsidR="00271DD8" w:rsidRPr="00271DD8" w:rsidRDefault="00686BBC" w:rsidP="00271DD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langsamem Rechner</w:t>
            </w:r>
            <w:r w:rsidR="00271DD8">
              <w:rPr>
                <w:sz w:val="20"/>
              </w:rPr>
              <w:t xml:space="preserve"> und Recherche über Lösungsmöglichkeiten</w:t>
            </w:r>
          </w:p>
          <w:p w14:paraId="60EB78EA" w14:textId="213A27AB" w:rsidR="00686BBC" w:rsidRPr="00271DD8" w:rsidRDefault="00271DD8" w:rsidP="00271DD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Installation von FortiClient Update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E9A459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5F986E02" w14:textId="77777777" w:rsidR="00271DD8" w:rsidRDefault="00271DD8" w:rsidP="004E2029">
            <w:pPr>
              <w:spacing w:line="260" w:lineRule="exact"/>
              <w:rPr>
                <w:sz w:val="20"/>
              </w:rPr>
            </w:pPr>
          </w:p>
          <w:p w14:paraId="7C35324C" w14:textId="75C11C30" w:rsidR="00271DD8" w:rsidRPr="0025000D" w:rsidRDefault="00271DD8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D564FA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F46AD" w14:textId="77777777" w:rsidR="00781E1D" w:rsidRDefault="00781E1D" w:rsidP="00781E1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Ausrollen von FortiClient Update</w:t>
            </w:r>
          </w:p>
          <w:p w14:paraId="26388596" w14:textId="77777777" w:rsidR="004E2029" w:rsidRDefault="00781E1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Installation von FortiClient Update und Datev-update</w:t>
            </w:r>
          </w:p>
          <w:p w14:paraId="50D1ACCE" w14:textId="3B6A20EC" w:rsidR="00781E1D" w:rsidRPr="00271DD8" w:rsidRDefault="00781E1D" w:rsidP="00781E1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langsamem Rechner und Recherche über Lösungsmöglichkeiten</w:t>
            </w:r>
          </w:p>
          <w:p w14:paraId="1CCD96F0" w14:textId="77777777" w:rsidR="00781E1D" w:rsidRDefault="00781E1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Rechnung erstellen lassen wegen Laptop Privatübernahme</w:t>
            </w:r>
          </w:p>
          <w:p w14:paraId="40564390" w14:textId="77777777" w:rsidR="00781E1D" w:rsidRDefault="00781E1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22416797" w14:textId="77777777" w:rsidR="00BE0951" w:rsidRDefault="00BE095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Bluetooth Treiber</w:t>
            </w:r>
          </w:p>
          <w:p w14:paraId="4F3F11FE" w14:textId="13EC2F60" w:rsidR="00BE0951" w:rsidRDefault="00BE095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Überprüfen von </w:t>
            </w:r>
            <w:r w:rsidR="00D564FA">
              <w:rPr>
                <w:sz w:val="20"/>
              </w:rPr>
              <w:t>VPN-Problem</w:t>
            </w:r>
            <w:r>
              <w:rPr>
                <w:sz w:val="20"/>
              </w:rPr>
              <w:t>, VPN kann sich nicht über Ethernet verbinden</w:t>
            </w:r>
          </w:p>
          <w:p w14:paraId="555D249C" w14:textId="47A4CFD9" w:rsidR="00D564FA" w:rsidRPr="00D564FA" w:rsidRDefault="00D564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D564FA">
              <w:rPr>
                <w:sz w:val="20"/>
                <w:lang w:val="en-US"/>
              </w:rPr>
              <w:t xml:space="preserve">Active Directory </w:t>
            </w:r>
            <w:r>
              <w:rPr>
                <w:sz w:val="20"/>
                <w:lang w:val="en-US"/>
              </w:rPr>
              <w:t>Client</w:t>
            </w:r>
            <w:r w:rsidRPr="00D564FA">
              <w:rPr>
                <w:sz w:val="20"/>
                <w:lang w:val="en-US"/>
              </w:rPr>
              <w:t xml:space="preserve"> in A</w:t>
            </w:r>
            <w:r>
              <w:rPr>
                <w:sz w:val="20"/>
                <w:lang w:val="en-US"/>
              </w:rPr>
              <w:t>ctive Directory Groupe hinzugefügt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B94094" w14:textId="77777777" w:rsidR="004E2029" w:rsidRDefault="004E2029" w:rsidP="004E2029">
            <w:pPr>
              <w:spacing w:line="260" w:lineRule="exact"/>
              <w:rPr>
                <w:sz w:val="20"/>
                <w:lang w:val="en-US"/>
              </w:rPr>
            </w:pPr>
          </w:p>
          <w:p w14:paraId="5BA7B28B" w14:textId="77777777" w:rsidR="00D94C36" w:rsidRDefault="00D94C36" w:rsidP="004E2029">
            <w:pPr>
              <w:spacing w:line="260" w:lineRule="exact"/>
              <w:rPr>
                <w:sz w:val="20"/>
                <w:lang w:val="en-US"/>
              </w:rPr>
            </w:pPr>
          </w:p>
          <w:p w14:paraId="097DEA13" w14:textId="77777777" w:rsidR="00D94C36" w:rsidRDefault="00D94C36" w:rsidP="004E2029">
            <w:pPr>
              <w:spacing w:line="260" w:lineRule="exact"/>
              <w:rPr>
                <w:sz w:val="20"/>
                <w:lang w:val="en-US"/>
              </w:rPr>
            </w:pPr>
          </w:p>
          <w:p w14:paraId="3C0009BE" w14:textId="77777777" w:rsidR="00D94C36" w:rsidRDefault="00D94C36" w:rsidP="004E2029">
            <w:pPr>
              <w:spacing w:line="260" w:lineRule="exact"/>
              <w:rPr>
                <w:sz w:val="20"/>
                <w:lang w:val="en-US"/>
              </w:rPr>
            </w:pPr>
          </w:p>
          <w:p w14:paraId="72CFA490" w14:textId="77777777" w:rsidR="00D94C36" w:rsidRDefault="00D94C36" w:rsidP="004E2029">
            <w:pPr>
              <w:spacing w:line="260" w:lineRule="exact"/>
              <w:rPr>
                <w:sz w:val="20"/>
                <w:lang w:val="en-US"/>
              </w:rPr>
            </w:pPr>
          </w:p>
          <w:p w14:paraId="715250FB" w14:textId="22E90C0B" w:rsidR="00D94C36" w:rsidRPr="00D564FA" w:rsidRDefault="00D94C36" w:rsidP="004E2029">
            <w:p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EED8A" w14:textId="77777777" w:rsidR="005136D6" w:rsidRDefault="005136D6" w:rsidP="005136D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Ausrollen von FortiClient Update</w:t>
            </w:r>
          </w:p>
          <w:p w14:paraId="6081722C" w14:textId="77777777" w:rsidR="004E2029" w:rsidRDefault="005136D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0AD77E74" w14:textId="2EE52B37" w:rsidR="005136D6" w:rsidRDefault="005136D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einer Präsentation über </w:t>
            </w:r>
            <w:r w:rsidRPr="005136D6">
              <w:rPr>
                <w:sz w:val="20"/>
              </w:rPr>
              <w:t>Teams-Telefon</w:t>
            </w:r>
            <w:r>
              <w:rPr>
                <w:sz w:val="20"/>
              </w:rPr>
              <w:t xml:space="preserve"> und Metaverse</w:t>
            </w:r>
          </w:p>
          <w:p w14:paraId="0D95342A" w14:textId="77777777" w:rsidR="005136D6" w:rsidRDefault="000D7E4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einer Präsentation über Webinar</w:t>
            </w:r>
          </w:p>
          <w:p w14:paraId="180F8880" w14:textId="77777777" w:rsidR="000D7E43" w:rsidRDefault="000D7E4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nicht funktionierende VPN-Verbindung über Windowsanmeldemaske</w:t>
            </w:r>
          </w:p>
          <w:p w14:paraId="20F152CC" w14:textId="42CA4B0B" w:rsidR="000D7E43" w:rsidRPr="001C11DD" w:rsidRDefault="000D7E4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</w:t>
            </w:r>
            <w:r w:rsidRPr="000D7E43">
              <w:rPr>
                <w:sz w:val="20"/>
              </w:rPr>
              <w:t>Windows-Update-Fehler 0x80072f8f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6353B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9CBED67" w14:textId="77777777" w:rsidR="00252973" w:rsidRDefault="0025297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E318E36" w14:textId="77777777" w:rsidR="00252973" w:rsidRDefault="0025297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3E298715" w:rsidR="00252973" w:rsidRDefault="0025297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1DB8FA" w14:textId="77777777" w:rsidR="00E73A2F" w:rsidRDefault="00E73A2F" w:rsidP="00E73A2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Ausrollen von FortiClient Update</w:t>
            </w:r>
          </w:p>
          <w:p w14:paraId="4B999C3F" w14:textId="77777777" w:rsidR="004E2029" w:rsidRDefault="00E73A2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Umwandlung von doc Dateien zu docx Dateien</w:t>
            </w:r>
          </w:p>
          <w:p w14:paraId="58F4F4D7" w14:textId="77777777" w:rsidR="00E73A2F" w:rsidRDefault="00E73A2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Vorbereitung eines Laptops für Austausch</w:t>
            </w:r>
          </w:p>
          <w:p w14:paraId="7D928D09" w14:textId="77777777" w:rsidR="002403F7" w:rsidRDefault="002403F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Fehlermeldung von Pre-Boot-Diagnostics</w:t>
            </w:r>
          </w:p>
          <w:p w14:paraId="53860D8B" w14:textId="77777777" w:rsidR="002403F7" w:rsidRDefault="002403F7" w:rsidP="002403F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Vorbereitung der Unterlagen für Verbundpass</w:t>
            </w:r>
          </w:p>
          <w:p w14:paraId="47C3C018" w14:textId="095E26DA" w:rsidR="00027961" w:rsidRPr="002403F7" w:rsidRDefault="00027961" w:rsidP="002403F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Schulungsrechner für PowerBI-Camp überprüft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1901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71FC37A" w14:textId="77777777" w:rsidR="00027961" w:rsidRDefault="0002796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CE2453A" w14:textId="77777777" w:rsidR="00027961" w:rsidRDefault="0002796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6F86B7B5" w:rsidR="00027961" w:rsidRDefault="0002796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225F52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66777B" w14:textId="77777777" w:rsidR="00225F52" w:rsidRDefault="00225F52" w:rsidP="00225F5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Ausrollen von FortiClient Update</w:t>
            </w:r>
          </w:p>
          <w:p w14:paraId="041DE20C" w14:textId="77777777" w:rsidR="00225F52" w:rsidRDefault="00225F5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Erstellung eines Gast-WLANs</w:t>
            </w:r>
          </w:p>
          <w:p w14:paraId="52DCC30B" w14:textId="77777777" w:rsidR="00225F52" w:rsidRDefault="00225F5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225F52">
              <w:rPr>
                <w:sz w:val="20"/>
                <w:lang w:val="en-US"/>
              </w:rPr>
              <w:t>Recherche über black screen und Troubleshooting</w:t>
            </w:r>
          </w:p>
          <w:p w14:paraId="7A335196" w14:textId="77777777" w:rsidR="00225F52" w:rsidRDefault="00225F52" w:rsidP="00225F5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25F52">
              <w:rPr>
                <w:sz w:val="20"/>
              </w:rPr>
              <w:t>Support Ticket bei Dell geöffnet und</w:t>
            </w:r>
            <w:r>
              <w:rPr>
                <w:sz w:val="20"/>
              </w:rPr>
              <w:t xml:space="preserve"> Techniker für Motherboard Austausch reserviert</w:t>
            </w:r>
          </w:p>
          <w:p w14:paraId="2039D007" w14:textId="16706C0A" w:rsidR="00225F52" w:rsidRPr="00225F52" w:rsidRDefault="00225F5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Git und Docker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4893B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004CFA6" w14:textId="77777777" w:rsidR="00E33CAF" w:rsidRDefault="00E33CA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139EE727" w:rsidR="00E33CAF" w:rsidRPr="00225F52" w:rsidRDefault="00E33CA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42B7B9E4" w:rsidR="004E2029" w:rsidRDefault="005E7B2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04883133" w:rsidR="004E2029" w:rsidRDefault="005E7B2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2B54E45B" w:rsidR="004E2029" w:rsidRDefault="005E7B2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23.09.2024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DFF656C" w:rsidR="004E2029" w:rsidRDefault="005E7B2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27.09.2024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847E06" w14:textId="77777777" w:rsidR="00BD33D2" w:rsidRDefault="00BD33D2">
      <w:r>
        <w:separator/>
      </w:r>
    </w:p>
  </w:endnote>
  <w:endnote w:type="continuationSeparator" w:id="0">
    <w:p w14:paraId="3C057597" w14:textId="77777777" w:rsidR="00BD33D2" w:rsidRDefault="00BD3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29B61D" w14:textId="77777777" w:rsidR="00BD33D2" w:rsidRDefault="00BD33D2">
      <w:r>
        <w:separator/>
      </w:r>
    </w:p>
  </w:footnote>
  <w:footnote w:type="continuationSeparator" w:id="0">
    <w:p w14:paraId="2A43A2D0" w14:textId="77777777" w:rsidR="00BD33D2" w:rsidRDefault="00BD33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7961"/>
    <w:rsid w:val="00070471"/>
    <w:rsid w:val="000D7E43"/>
    <w:rsid w:val="000F1D9D"/>
    <w:rsid w:val="00156E56"/>
    <w:rsid w:val="001C11DD"/>
    <w:rsid w:val="00225F52"/>
    <w:rsid w:val="002403F7"/>
    <w:rsid w:val="0025000D"/>
    <w:rsid w:val="00252973"/>
    <w:rsid w:val="00255BFF"/>
    <w:rsid w:val="00266097"/>
    <w:rsid w:val="00271DD8"/>
    <w:rsid w:val="002C03C3"/>
    <w:rsid w:val="002D2FBA"/>
    <w:rsid w:val="003418A9"/>
    <w:rsid w:val="003A2523"/>
    <w:rsid w:val="0043502B"/>
    <w:rsid w:val="00482CF1"/>
    <w:rsid w:val="004E2029"/>
    <w:rsid w:val="005136D6"/>
    <w:rsid w:val="00552BCD"/>
    <w:rsid w:val="005E7B22"/>
    <w:rsid w:val="006067DA"/>
    <w:rsid w:val="00686BBC"/>
    <w:rsid w:val="006C3828"/>
    <w:rsid w:val="00720FCE"/>
    <w:rsid w:val="0072646F"/>
    <w:rsid w:val="00781E1D"/>
    <w:rsid w:val="008436B8"/>
    <w:rsid w:val="00874CF4"/>
    <w:rsid w:val="00890231"/>
    <w:rsid w:val="00962E96"/>
    <w:rsid w:val="00A55304"/>
    <w:rsid w:val="00B145C4"/>
    <w:rsid w:val="00B80439"/>
    <w:rsid w:val="00BD1E7F"/>
    <w:rsid w:val="00BD33D2"/>
    <w:rsid w:val="00BE0951"/>
    <w:rsid w:val="00C23335"/>
    <w:rsid w:val="00C23CFC"/>
    <w:rsid w:val="00C866D2"/>
    <w:rsid w:val="00CB6A80"/>
    <w:rsid w:val="00CF1780"/>
    <w:rsid w:val="00D35D60"/>
    <w:rsid w:val="00D564FA"/>
    <w:rsid w:val="00D94C36"/>
    <w:rsid w:val="00E33CAF"/>
    <w:rsid w:val="00E73A2F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7E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7E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4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25</cp:revision>
  <cp:lastPrinted>2013-03-08T10:48:00Z</cp:lastPrinted>
  <dcterms:created xsi:type="dcterms:W3CDTF">2022-01-22T21:34:00Z</dcterms:created>
  <dcterms:modified xsi:type="dcterms:W3CDTF">2024-09-27T14:11:00Z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