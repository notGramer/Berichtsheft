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B0DE8F" w14:textId="491E6F60" w:rsidR="004E2029" w:rsidRDefault="00405F2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Motherboard Austausch mit Dell Techniker </w:t>
            </w:r>
          </w:p>
          <w:p w14:paraId="2E9DF4AB" w14:textId="77777777" w:rsidR="00405F25" w:rsidRDefault="00405F2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Meldung bei Dell, dass der Austausch nicht geholfen hat</w:t>
            </w:r>
          </w:p>
          <w:p w14:paraId="06A491E6" w14:textId="77777777" w:rsidR="00405F25" w:rsidRDefault="00405F25" w:rsidP="00405F2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Bänder Wiederherstellung, Export, Import und Löschung</w:t>
            </w:r>
          </w:p>
          <w:p w14:paraId="60EB78EA" w14:textId="0D6878DB" w:rsidR="00DE11D2" w:rsidRPr="00405F25" w:rsidRDefault="00DE11D2" w:rsidP="00405F2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Monitor nach Funktion getestet und nach Beschädigungen geprüft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C9AFC1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C35324C" w14:textId="7268550E" w:rsidR="00986124" w:rsidRPr="0025000D" w:rsidRDefault="00986124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C809C" w14:textId="77777777" w:rsidR="004E2029" w:rsidRDefault="00B613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 und Inventar korrigiert</w:t>
            </w:r>
          </w:p>
          <w:p w14:paraId="2249E1C9" w14:textId="77777777" w:rsidR="00B61329" w:rsidRDefault="00B613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Entsorgung diverser Hardware</w:t>
            </w:r>
          </w:p>
          <w:p w14:paraId="7B3B61F2" w14:textId="77777777" w:rsidR="00B61329" w:rsidRDefault="00B613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Konfiguration von CNTLM in Ubuntu Server</w:t>
            </w:r>
          </w:p>
          <w:p w14:paraId="555D249C" w14:textId="51E71B9F" w:rsidR="00B61329" w:rsidRPr="001C11DD" w:rsidRDefault="004713E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Ubuntu Server neu </w:t>
            </w:r>
            <w:r w:rsidR="00720F59">
              <w:rPr>
                <w:sz w:val="20"/>
              </w:rPr>
              <w:t>konfiguriert</w:t>
            </w:r>
            <w:r>
              <w:rPr>
                <w:sz w:val="20"/>
              </w:rPr>
              <w:t xml:space="preserve"> und nach Funktion geprüft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162BD8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63D2D5E1" w14:textId="77777777" w:rsidR="007536EC" w:rsidRDefault="007536EC" w:rsidP="004E2029">
            <w:pPr>
              <w:spacing w:line="260" w:lineRule="exact"/>
              <w:rPr>
                <w:sz w:val="20"/>
              </w:rPr>
            </w:pPr>
          </w:p>
          <w:p w14:paraId="715250FB" w14:textId="2A6406A9" w:rsidR="007536EC" w:rsidRPr="0025000D" w:rsidRDefault="007536EC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EAE50E" w14:textId="77777777" w:rsidR="00720F59" w:rsidRDefault="00720F59" w:rsidP="00720F5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Konfiguration von CNTLM in Ubuntu Server</w:t>
            </w:r>
          </w:p>
          <w:p w14:paraId="394154F6" w14:textId="73D77A88" w:rsidR="004E2029" w:rsidRDefault="00720F59" w:rsidP="00720F5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Ubuntu Server</w:t>
            </w:r>
            <w:r w:rsidR="00F6776E">
              <w:rPr>
                <w:sz w:val="20"/>
              </w:rPr>
              <w:t>s CNTLM</w:t>
            </w:r>
            <w:r>
              <w:rPr>
                <w:sz w:val="20"/>
              </w:rPr>
              <w:t xml:space="preserve"> neu konfiguriert und nach Funktion geprüft</w:t>
            </w:r>
          </w:p>
          <w:p w14:paraId="35346013" w14:textId="77777777" w:rsidR="00720F59" w:rsidRDefault="00720F59" w:rsidP="00720F5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Meldung bei Dell, dass der Austausch nicht geholfen hat</w:t>
            </w:r>
          </w:p>
          <w:p w14:paraId="20F152CC" w14:textId="196278DD" w:rsidR="00720F59" w:rsidRPr="001C11DD" w:rsidRDefault="00720F59" w:rsidP="00720F5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HTTPS Einstellungen auf Ubuntu Server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B49F83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AA4D087" w14:textId="77777777" w:rsidR="00907788" w:rsidRDefault="00907788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2FE0B4C5" w:rsidR="00907788" w:rsidRDefault="00907788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7B5A452A" w:rsidR="004E2029" w:rsidRPr="001C11DD" w:rsidRDefault="00826BF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F6DF6" w14:textId="77777777" w:rsidR="00F6776E" w:rsidRDefault="00F6776E" w:rsidP="00F6776E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Konfiguration von CNTLM in Ubuntu Server</w:t>
            </w:r>
          </w:p>
          <w:p w14:paraId="4E1A6470" w14:textId="77777777" w:rsidR="00F6776E" w:rsidRDefault="00F6776E" w:rsidP="00F6776E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Ubuntu Servers CNTLM neu konfiguriert und nach Funktion geprüft</w:t>
            </w:r>
          </w:p>
          <w:p w14:paraId="1ECDD7E8" w14:textId="77777777" w:rsidR="004E2029" w:rsidRDefault="00F6776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</w:t>
            </w:r>
            <w:r>
              <w:t xml:space="preserve"> </w:t>
            </w:r>
            <w:r w:rsidRPr="00F6776E">
              <w:rPr>
                <w:sz w:val="20"/>
              </w:rPr>
              <w:t xml:space="preserve">SCCM </w:t>
            </w:r>
            <w:proofErr w:type="spellStart"/>
            <w:r w:rsidRPr="00F6776E">
              <w:rPr>
                <w:sz w:val="20"/>
              </w:rPr>
              <w:t>deployment</w:t>
            </w:r>
            <w:proofErr w:type="spellEnd"/>
            <w:r w:rsidRPr="00F6776E">
              <w:rPr>
                <w:sz w:val="20"/>
              </w:rPr>
              <w:t xml:space="preserve"> </w:t>
            </w:r>
            <w:proofErr w:type="spellStart"/>
            <w:r w:rsidRPr="00F6776E">
              <w:rPr>
                <w:sz w:val="20"/>
              </w:rPr>
              <w:t>error</w:t>
            </w:r>
            <w:proofErr w:type="spellEnd"/>
          </w:p>
          <w:p w14:paraId="25F2AE83" w14:textId="77777777" w:rsidR="00F6776E" w:rsidRDefault="00F6776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HTTPS Einstellungen auf Ubuntu Server</w:t>
            </w:r>
          </w:p>
          <w:p w14:paraId="2039D007" w14:textId="0D748CE3" w:rsidR="007A5386" w:rsidRPr="007A5386" w:rsidRDefault="007A5386" w:rsidP="007A538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Entsorgung diverser Hardware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0B267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6CB9BF2B" w:rsidR="00F6776E" w:rsidRDefault="00F6776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7,5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2095D54A" w:rsidR="004E2029" w:rsidRDefault="00405F2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58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37F6ACDF" w:rsidR="004E2029" w:rsidRDefault="00405F2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311C7EE8" w:rsidR="004E2029" w:rsidRDefault="00405F2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30.09.2024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50D8F96" w:rsidR="004E2029" w:rsidRDefault="00405F2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04.10.2024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TT.MM.JJJJ</w:t>
      </w:r>
      <w:proofErr w:type="spellEnd"/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1BBD58" w14:textId="77777777" w:rsidR="00735448" w:rsidRDefault="00735448">
      <w:r>
        <w:separator/>
      </w:r>
    </w:p>
  </w:endnote>
  <w:endnote w:type="continuationSeparator" w:id="0">
    <w:p w14:paraId="0381AC54" w14:textId="77777777" w:rsidR="00735448" w:rsidRDefault="00735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4FE4D2" w14:textId="77777777" w:rsidR="00735448" w:rsidRDefault="00735448">
      <w:r>
        <w:separator/>
      </w:r>
    </w:p>
  </w:footnote>
  <w:footnote w:type="continuationSeparator" w:id="0">
    <w:p w14:paraId="145A6933" w14:textId="77777777" w:rsidR="00735448" w:rsidRDefault="00735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56E56"/>
    <w:rsid w:val="001C11DD"/>
    <w:rsid w:val="0025000D"/>
    <w:rsid w:val="00255BFF"/>
    <w:rsid w:val="002C03C3"/>
    <w:rsid w:val="002D2FBA"/>
    <w:rsid w:val="003A2523"/>
    <w:rsid w:val="003A71E9"/>
    <w:rsid w:val="00405F25"/>
    <w:rsid w:val="0042617B"/>
    <w:rsid w:val="004713ED"/>
    <w:rsid w:val="00482CF1"/>
    <w:rsid w:val="004E2029"/>
    <w:rsid w:val="004F7E1C"/>
    <w:rsid w:val="00552BCD"/>
    <w:rsid w:val="005E369B"/>
    <w:rsid w:val="006067DA"/>
    <w:rsid w:val="00720F59"/>
    <w:rsid w:val="00720FCE"/>
    <w:rsid w:val="0072646F"/>
    <w:rsid w:val="00735448"/>
    <w:rsid w:val="007536EC"/>
    <w:rsid w:val="007A5386"/>
    <w:rsid w:val="00826BFB"/>
    <w:rsid w:val="008436B8"/>
    <w:rsid w:val="00874CF4"/>
    <w:rsid w:val="00907788"/>
    <w:rsid w:val="00986124"/>
    <w:rsid w:val="00A4363B"/>
    <w:rsid w:val="00B145C4"/>
    <w:rsid w:val="00B50885"/>
    <w:rsid w:val="00B61329"/>
    <w:rsid w:val="00B80439"/>
    <w:rsid w:val="00BD1E7F"/>
    <w:rsid w:val="00C23CFC"/>
    <w:rsid w:val="00CB6A80"/>
    <w:rsid w:val="00CF1780"/>
    <w:rsid w:val="00D35D60"/>
    <w:rsid w:val="00DE11D2"/>
    <w:rsid w:val="00DE5962"/>
    <w:rsid w:val="00E52335"/>
    <w:rsid w:val="00E96FC5"/>
    <w:rsid w:val="00EB2060"/>
    <w:rsid w:val="00EF5D3D"/>
    <w:rsid w:val="00F6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6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26</cp:revision>
  <cp:lastPrinted>2013-03-08T10:48:00Z</cp:lastPrinted>
  <dcterms:created xsi:type="dcterms:W3CDTF">2022-01-22T21:34:00Z</dcterms:created>
  <dcterms:modified xsi:type="dcterms:W3CDTF">2024-10-04T14:32:00Z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