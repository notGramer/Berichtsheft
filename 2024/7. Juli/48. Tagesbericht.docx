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1E326C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894F5C" w14:textId="046A2389" w:rsidR="008942D0" w:rsidRPr="008942D0" w:rsidRDefault="008942D0" w:rsidP="008942D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42D0">
              <w:rPr>
                <w:sz w:val="20"/>
              </w:rPr>
              <w:t>Über TryHackMe gelernt: NIST Special Publications, Information Security Management and Compliance, Wiederholungsquiz zu Governance &amp; Regulation, Einführung in Metasploit und Wireshark</w:t>
            </w:r>
          </w:p>
          <w:p w14:paraId="5EB68324" w14:textId="76E1ECFF" w:rsidR="008942D0" w:rsidRPr="008942D0" w:rsidRDefault="008942D0" w:rsidP="008942D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42D0">
              <w:rPr>
                <w:sz w:val="20"/>
              </w:rPr>
              <w:t>Schulungsrechner auf Funktionalität getestet und Konfiguration überprüft</w:t>
            </w:r>
          </w:p>
          <w:p w14:paraId="1AD1ECB3" w14:textId="544DF59C" w:rsidR="008942D0" w:rsidRPr="008942D0" w:rsidRDefault="008942D0" w:rsidP="008942D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42D0">
              <w:rPr>
                <w:sz w:val="20"/>
              </w:rPr>
              <w:t>Inventarisierung diverser Hardware durchgeführt</w:t>
            </w:r>
          </w:p>
          <w:p w14:paraId="027242BB" w14:textId="4DD44EFE" w:rsidR="008942D0" w:rsidRPr="008942D0" w:rsidRDefault="008942D0" w:rsidP="008942D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42D0">
              <w:rPr>
                <w:sz w:val="20"/>
              </w:rPr>
              <w:t>Teams-Funktion zur Aufzeichnung getestet</w:t>
            </w:r>
          </w:p>
          <w:p w14:paraId="60EB78EA" w14:textId="472F4D72" w:rsidR="00DD2613" w:rsidRPr="00DD2613" w:rsidRDefault="00DD2613" w:rsidP="00DD261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Recherchen bzgl. iPad-Rechnung für Hardwaretausch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E2A64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5C7B164E" w14:textId="77777777" w:rsidR="00C84787" w:rsidRDefault="00C84787" w:rsidP="004E2029">
            <w:pPr>
              <w:spacing w:line="260" w:lineRule="exact"/>
              <w:rPr>
                <w:sz w:val="20"/>
              </w:rPr>
            </w:pPr>
          </w:p>
          <w:p w14:paraId="6738B8AB" w14:textId="77777777" w:rsidR="00221038" w:rsidRDefault="00221038" w:rsidP="004E2029">
            <w:pPr>
              <w:spacing w:line="260" w:lineRule="exact"/>
              <w:rPr>
                <w:sz w:val="20"/>
              </w:rPr>
            </w:pPr>
          </w:p>
          <w:p w14:paraId="7C35324C" w14:textId="5AC23359" w:rsidR="00C84787" w:rsidRPr="001E326C" w:rsidRDefault="00C8478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6C767D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653BA" w14:textId="77777777" w:rsidR="00DD2613" w:rsidRDefault="00DD261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Fehleranalyse: Recherche zu „Outlook creates multiple meetings at once error“ und Unterstützung bei der Terminverwaltung</w:t>
            </w:r>
          </w:p>
          <w:p w14:paraId="42B5A52D" w14:textId="565E126E" w:rsidR="00BD6AC3" w:rsidRPr="00DD2613" w:rsidRDefault="006C767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Entsorgung diverse</w:t>
            </w:r>
            <w:r w:rsidR="00DD2613">
              <w:rPr>
                <w:sz w:val="20"/>
              </w:rPr>
              <w:t>r</w:t>
            </w:r>
            <w:r w:rsidRPr="00DD2613">
              <w:rPr>
                <w:sz w:val="20"/>
              </w:rPr>
              <w:t xml:space="preserve"> Hardware</w:t>
            </w:r>
          </w:p>
          <w:p w14:paraId="67BEB648" w14:textId="1F29D000" w:rsidR="00DD2613" w:rsidRPr="00DD2613" w:rsidRDefault="00DD2613" w:rsidP="00DD261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Praktische Übung mit Wireshark über TryHackMe abgeschlossen</w:t>
            </w:r>
          </w:p>
          <w:p w14:paraId="555D249C" w14:textId="682C832A" w:rsidR="001337B1" w:rsidRPr="003E6D55" w:rsidRDefault="00601A3B" w:rsidP="00DD261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01A3B">
              <w:rPr>
                <w:sz w:val="20"/>
              </w:rPr>
              <w:t>Erstellung einer DHL-Paketmarke über die Webseite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ED6C8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A35AB4E" w14:textId="77777777" w:rsidR="003B4F6C" w:rsidRDefault="003B4F6C" w:rsidP="004E2029">
            <w:pPr>
              <w:spacing w:line="260" w:lineRule="exact"/>
              <w:rPr>
                <w:sz w:val="20"/>
              </w:rPr>
            </w:pPr>
          </w:p>
          <w:p w14:paraId="715250FB" w14:textId="07F9A1E9" w:rsidR="003B4F6C" w:rsidRPr="006C767D" w:rsidRDefault="003B4F6C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B3CBD" w14:textId="221D55AF" w:rsidR="004E2029" w:rsidRDefault="00C86D2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 Burp Suite</w:t>
            </w:r>
          </w:p>
          <w:p w14:paraId="46C0379B" w14:textId="77777777" w:rsidR="00C86D21" w:rsidRDefault="00C86D2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diverser Hardware</w:t>
            </w:r>
          </w:p>
          <w:p w14:paraId="17EF9005" w14:textId="1556FEE0" w:rsidR="00DD2613" w:rsidRPr="00DD2613" w:rsidRDefault="00DD2613" w:rsidP="00DD261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Umzug von Hardware und Tischen eines Mitarbeiterarbeitsplatzes, Verbesserung der Verkabelung</w:t>
            </w:r>
          </w:p>
          <w:p w14:paraId="5C74BC53" w14:textId="277956C9" w:rsidR="00DD2613" w:rsidRPr="00DD2613" w:rsidRDefault="00DD2613" w:rsidP="00DD261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Funktionstests und Abschlusskonfigurationen an Campusrechnern durchgeführt</w:t>
            </w:r>
          </w:p>
          <w:p w14:paraId="20F152CC" w14:textId="11C0AB53" w:rsidR="00AD0189" w:rsidRPr="001C11DD" w:rsidRDefault="00DD2613" w:rsidP="00DD261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IT-Teambesprechung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77770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6E2ED17" w14:textId="77777777" w:rsidR="00C36952" w:rsidRDefault="00C3695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EB5091D" w14:textId="77777777" w:rsidR="00C36952" w:rsidRDefault="00C3695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422B7221" w:rsidR="00C36952" w:rsidRDefault="00C3695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DA297" w14:textId="77777777" w:rsidR="00DD2613" w:rsidRDefault="00DD261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Abschluss der Burp Suite-Einführung, Beginn der Einführung in Proxy</w:t>
            </w:r>
          </w:p>
          <w:p w14:paraId="791CC98B" w14:textId="5D412B79" w:rsidR="00124F05" w:rsidRDefault="00124F0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Erstellung eines Ubuntu Servers</w:t>
            </w:r>
            <w:r w:rsidR="00513EFB">
              <w:rPr>
                <w:sz w:val="20"/>
              </w:rPr>
              <w:t xml:space="preserve"> auf Azure</w:t>
            </w:r>
            <w:r w:rsidR="00317D95">
              <w:rPr>
                <w:sz w:val="20"/>
              </w:rPr>
              <w:t>-</w:t>
            </w:r>
            <w:r w:rsidR="00513EFB">
              <w:rPr>
                <w:sz w:val="20"/>
              </w:rPr>
              <w:t>Playground</w:t>
            </w:r>
          </w:p>
          <w:p w14:paraId="43841F21" w14:textId="7B023527" w:rsidR="00124F05" w:rsidRDefault="00124F0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Recherche, Installation und Konfiguration </w:t>
            </w:r>
            <w:proofErr w:type="gramStart"/>
            <w:r w:rsidR="00DD2613">
              <w:rPr>
                <w:sz w:val="20"/>
              </w:rPr>
              <w:t>von Apache</w:t>
            </w:r>
            <w:proofErr w:type="gramEnd"/>
            <w:r>
              <w:rPr>
                <w:sz w:val="20"/>
              </w:rPr>
              <w:t xml:space="preserve"> </w:t>
            </w:r>
            <w:r w:rsidR="00DD2613" w:rsidRPr="00DD2613">
              <w:rPr>
                <w:sz w:val="20"/>
              </w:rPr>
              <w:t>durchgeführt</w:t>
            </w:r>
          </w:p>
          <w:p w14:paraId="1111E6C5" w14:textId="77777777" w:rsidR="00DD2613" w:rsidRPr="00DD2613" w:rsidRDefault="00DD2613" w:rsidP="00317D9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Gnome auf Ubuntu-Server installiert</w:t>
            </w:r>
          </w:p>
          <w:p w14:paraId="47C3C018" w14:textId="3023455C" w:rsidR="00D97ACB" w:rsidRPr="00317D95" w:rsidRDefault="00DD2613" w:rsidP="00317D9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Recherche zu FTP-Übertragungen von Linux zu Windows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EECA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3001BDA" w14:textId="77777777" w:rsidR="00D97ACB" w:rsidRDefault="00D97AC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C93DA64" w14:textId="77777777" w:rsidR="00D97ACB" w:rsidRDefault="00D97AC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4F2E31AD" w:rsidR="00D97ACB" w:rsidRDefault="00D97AC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5D5BB3" w14:textId="77777777" w:rsidR="00DD2613" w:rsidRDefault="00DD261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Recherche zu Firewall-Konfiguration, FileZilla und Wiederherstellung der Firewall- und RDP-Konfiguration</w:t>
            </w:r>
          </w:p>
          <w:p w14:paraId="4C718B65" w14:textId="77777777" w:rsidR="00DD2613" w:rsidRDefault="00DD261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Firewall-Konfiguration und Wiederherstellung auf Linux-Server durchgeführt</w:t>
            </w:r>
          </w:p>
          <w:p w14:paraId="1FA50358" w14:textId="5C9EA01E" w:rsidR="00317D95" w:rsidRDefault="00317D9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FileZilla und Konfiguration</w:t>
            </w:r>
          </w:p>
          <w:p w14:paraId="0DA64031" w14:textId="494099E9" w:rsidR="00317D95" w:rsidRDefault="00317D9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Web Request mit PowerShell</w:t>
            </w:r>
            <w:r w:rsidR="00DD2613">
              <w:rPr>
                <w:sz w:val="20"/>
              </w:rPr>
              <w:t xml:space="preserve"> </w:t>
            </w:r>
            <w:r w:rsidR="00DD2613">
              <w:rPr>
                <w:sz w:val="20"/>
              </w:rPr>
              <w:t>ausgeführt</w:t>
            </w:r>
          </w:p>
          <w:p w14:paraId="0B9BF44E" w14:textId="77777777" w:rsidR="00DD2613" w:rsidRDefault="00DD261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Dokumentation der Schritte für die Einrichtung des Linux-Servers erstellt</w:t>
            </w:r>
            <w:r w:rsidRPr="00DD2613">
              <w:rPr>
                <w:sz w:val="20"/>
              </w:rPr>
              <w:t xml:space="preserve"> </w:t>
            </w:r>
          </w:p>
          <w:p w14:paraId="02B016A1" w14:textId="6287B79D" w:rsidR="00317D95" w:rsidRDefault="00317D9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RDP-Problem auf Linux Server behoben</w:t>
            </w:r>
          </w:p>
          <w:p w14:paraId="2039D007" w14:textId="55C2FA35" w:rsidR="0096248E" w:rsidRPr="001C11DD" w:rsidRDefault="00DD261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D2613">
              <w:rPr>
                <w:sz w:val="20"/>
              </w:rPr>
              <w:t>SFTP-Server eingerichtet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B8CCF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D9CF119" w14:textId="77777777" w:rsidR="00F804AC" w:rsidRDefault="00F804A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7389D5" w14:textId="77777777" w:rsidR="00F804AC" w:rsidRDefault="00F804A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C9E941B" w14:textId="77777777" w:rsidR="00601A3B" w:rsidRDefault="00601A3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636108E1" w:rsidR="00F804AC" w:rsidRDefault="00F804A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601A3B">
        <w:trPr>
          <w:trHeight w:val="40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64CEB35F" w:rsidR="004E2029" w:rsidRDefault="00601A3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031ABC27" w:rsidR="004E2029" w:rsidRDefault="00C10E4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9539495" w:rsidR="004E2029" w:rsidRDefault="00C10E4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22.07.2024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DB380BB" w:rsidR="004E2029" w:rsidRDefault="00C10E4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26.07.2024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0F5E4424" w14:textId="3CF962F4" w:rsidR="000F1D9D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  <w:r w:rsidR="00601A3B">
        <w:rPr>
          <w:sz w:val="18"/>
          <w:szCs w:val="18"/>
        </w:rPr>
        <w:br/>
      </w:r>
    </w:p>
    <w:p w14:paraId="4A50B7B9" w14:textId="48C106F3" w:rsidR="004E2029" w:rsidRPr="00B80439" w:rsidRDefault="00601A3B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19.12.2024,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19.12.2024,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07865" w14:textId="77777777" w:rsidR="00292DA4" w:rsidRDefault="00292DA4">
      <w:r>
        <w:separator/>
      </w:r>
    </w:p>
  </w:endnote>
  <w:endnote w:type="continuationSeparator" w:id="0">
    <w:p w14:paraId="439F705A" w14:textId="77777777" w:rsidR="00292DA4" w:rsidRDefault="00292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FC8B1" w14:textId="77777777" w:rsidR="00292DA4" w:rsidRDefault="00292DA4">
      <w:r>
        <w:separator/>
      </w:r>
    </w:p>
  </w:footnote>
  <w:footnote w:type="continuationSeparator" w:id="0">
    <w:p w14:paraId="4B425078" w14:textId="77777777" w:rsidR="00292DA4" w:rsidRDefault="00292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B4E82"/>
    <w:rsid w:val="000C1FDF"/>
    <w:rsid w:val="000C7A73"/>
    <w:rsid w:val="000F1D9D"/>
    <w:rsid w:val="00124F05"/>
    <w:rsid w:val="001337B1"/>
    <w:rsid w:val="00156E56"/>
    <w:rsid w:val="001C11DD"/>
    <w:rsid w:val="001E326C"/>
    <w:rsid w:val="00221038"/>
    <w:rsid w:val="0025000D"/>
    <w:rsid w:val="00255BFF"/>
    <w:rsid w:val="00292DA4"/>
    <w:rsid w:val="00296C29"/>
    <w:rsid w:val="002C03C3"/>
    <w:rsid w:val="002D2FBA"/>
    <w:rsid w:val="00310EE7"/>
    <w:rsid w:val="00317D95"/>
    <w:rsid w:val="003A2523"/>
    <w:rsid w:val="003B4F6C"/>
    <w:rsid w:val="003E6D55"/>
    <w:rsid w:val="00482CF1"/>
    <w:rsid w:val="004B6AA4"/>
    <w:rsid w:val="004E2029"/>
    <w:rsid w:val="00513EFB"/>
    <w:rsid w:val="00552BCD"/>
    <w:rsid w:val="00601A3B"/>
    <w:rsid w:val="006067DA"/>
    <w:rsid w:val="006C767D"/>
    <w:rsid w:val="00720FCE"/>
    <w:rsid w:val="0072646F"/>
    <w:rsid w:val="0078169E"/>
    <w:rsid w:val="008436B8"/>
    <w:rsid w:val="00874CF4"/>
    <w:rsid w:val="008942D0"/>
    <w:rsid w:val="0096248E"/>
    <w:rsid w:val="009F60B3"/>
    <w:rsid w:val="00A029F5"/>
    <w:rsid w:val="00A94D18"/>
    <w:rsid w:val="00AD0189"/>
    <w:rsid w:val="00B145C4"/>
    <w:rsid w:val="00B26A43"/>
    <w:rsid w:val="00B80439"/>
    <w:rsid w:val="00BD1E7F"/>
    <w:rsid w:val="00BD6AC3"/>
    <w:rsid w:val="00BE48B8"/>
    <w:rsid w:val="00C10E40"/>
    <w:rsid w:val="00C23CFC"/>
    <w:rsid w:val="00C36952"/>
    <w:rsid w:val="00C84787"/>
    <w:rsid w:val="00C86D21"/>
    <w:rsid w:val="00CA2804"/>
    <w:rsid w:val="00CB6A80"/>
    <w:rsid w:val="00CF1780"/>
    <w:rsid w:val="00D35D60"/>
    <w:rsid w:val="00D97ACB"/>
    <w:rsid w:val="00DB2764"/>
    <w:rsid w:val="00DD2613"/>
    <w:rsid w:val="00E40570"/>
    <w:rsid w:val="00E86AFB"/>
    <w:rsid w:val="00EB2060"/>
    <w:rsid w:val="00EF5D3D"/>
    <w:rsid w:val="00F8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33</cp:revision>
  <cp:lastPrinted>2013-03-08T10:48:00Z</cp:lastPrinted>
  <dcterms:created xsi:type="dcterms:W3CDTF">2022-01-22T21:34:00Z</dcterms:created>
  <dcterms:modified xsi:type="dcterms:W3CDTF">2024-12-19T14:30:00Z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