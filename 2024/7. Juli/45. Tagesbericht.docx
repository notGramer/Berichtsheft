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:rsidRPr="00773A7C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BFE3F" w14:textId="76189D97" w:rsidR="004E2029" w:rsidRPr="00313D39" w:rsidRDefault="00773A7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313D39">
              <w:rPr>
                <w:sz w:val="20"/>
              </w:rPr>
              <w:t>Adobe</w:t>
            </w:r>
            <w:r w:rsidR="00313D39" w:rsidRPr="00313D39">
              <w:rPr>
                <w:sz w:val="20"/>
              </w:rPr>
              <w:t xml:space="preserve"> </w:t>
            </w:r>
            <w:r w:rsidRPr="00313D39">
              <w:rPr>
                <w:sz w:val="20"/>
              </w:rPr>
              <w:t xml:space="preserve">Cloud </w:t>
            </w:r>
            <w:r w:rsidR="00313D39" w:rsidRPr="00313D39">
              <w:rPr>
                <w:sz w:val="20"/>
              </w:rPr>
              <w:t xml:space="preserve">auf dem Laptop </w:t>
            </w:r>
            <w:r w:rsidR="00313D39">
              <w:rPr>
                <w:sz w:val="20"/>
              </w:rPr>
              <w:t xml:space="preserve">aktualisiert </w:t>
            </w:r>
          </w:p>
          <w:p w14:paraId="306C5B72" w14:textId="3D4FA432" w:rsidR="00DC04E2" w:rsidRDefault="00DC04E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Unterstützung bei Löschung von TeamViewer und zurücksetzen von </w:t>
            </w:r>
            <w:r w:rsidR="0012673E">
              <w:rPr>
                <w:sz w:val="20"/>
              </w:rPr>
              <w:t>Windows-</w:t>
            </w:r>
            <w:r>
              <w:rPr>
                <w:sz w:val="20"/>
              </w:rPr>
              <w:t>Passwort</w:t>
            </w:r>
          </w:p>
          <w:p w14:paraId="041693AF" w14:textId="582BE3F4" w:rsidR="00871524" w:rsidRDefault="001133F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Unterstützung </w:t>
            </w:r>
            <w:r w:rsidR="00313D39">
              <w:rPr>
                <w:sz w:val="20"/>
              </w:rPr>
              <w:t>bei</w:t>
            </w:r>
            <w:r>
              <w:rPr>
                <w:sz w:val="20"/>
              </w:rPr>
              <w:t xml:space="preserve"> </w:t>
            </w:r>
            <w:r w:rsidR="00871524">
              <w:rPr>
                <w:sz w:val="20"/>
              </w:rPr>
              <w:t>Arbeitsplatzumzug</w:t>
            </w:r>
          </w:p>
          <w:p w14:paraId="4B4B37B5" w14:textId="77777777" w:rsidR="001133FC" w:rsidRDefault="001133FC" w:rsidP="001133F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Diverse Hardware entsorgt</w:t>
            </w:r>
          </w:p>
          <w:p w14:paraId="6C1E802C" w14:textId="77777777" w:rsidR="00A330DD" w:rsidRDefault="00A330DD" w:rsidP="001133F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Erstellung von Admin-Account auf Laptop</w:t>
            </w:r>
          </w:p>
          <w:p w14:paraId="60EB78EA" w14:textId="29951DA1" w:rsidR="006D20BB" w:rsidRPr="001133FC" w:rsidRDefault="006D20BB" w:rsidP="001133F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Hardware ausgetauscht und inventarisiert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9BD531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3859E666" w14:textId="77777777" w:rsidR="00DE4CBF" w:rsidRDefault="00DE4CBF" w:rsidP="004E2029">
            <w:pPr>
              <w:spacing w:line="260" w:lineRule="exact"/>
              <w:rPr>
                <w:sz w:val="20"/>
              </w:rPr>
            </w:pPr>
          </w:p>
          <w:p w14:paraId="5A162482" w14:textId="77777777" w:rsidR="00DE4CBF" w:rsidRDefault="00DE4CBF" w:rsidP="004E2029">
            <w:pPr>
              <w:spacing w:line="260" w:lineRule="exact"/>
              <w:rPr>
                <w:sz w:val="20"/>
              </w:rPr>
            </w:pPr>
          </w:p>
          <w:p w14:paraId="7C35324C" w14:textId="03B4128C" w:rsidR="00DE4CBF" w:rsidRPr="00773A7C" w:rsidRDefault="00F51B57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04C4E2" w14:textId="13F7B6AD" w:rsidR="004E2029" w:rsidRDefault="002D522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Formatierung von Festplatten</w:t>
            </w:r>
          </w:p>
          <w:p w14:paraId="7D771AA4" w14:textId="2D3DF2AB" w:rsidR="002D522D" w:rsidRPr="00831F09" w:rsidRDefault="002D522D" w:rsidP="00831F0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Entfernung des Raid Controllers von altem Server</w:t>
            </w:r>
            <w:r w:rsidR="00831F09">
              <w:rPr>
                <w:sz w:val="20"/>
              </w:rPr>
              <w:t xml:space="preserve">, </w:t>
            </w:r>
            <w:r w:rsidRPr="00831F09">
              <w:rPr>
                <w:sz w:val="20"/>
              </w:rPr>
              <w:t>Recherche über Werkseinstellungen</w:t>
            </w:r>
            <w:r w:rsidR="00831F09">
              <w:rPr>
                <w:sz w:val="20"/>
              </w:rPr>
              <w:t xml:space="preserve"> und </w:t>
            </w:r>
            <w:r w:rsidR="00313D39">
              <w:rPr>
                <w:sz w:val="20"/>
              </w:rPr>
              <w:t>Entsorgung</w:t>
            </w:r>
          </w:p>
          <w:p w14:paraId="6183C18D" w14:textId="77777777" w:rsidR="002D522D" w:rsidRDefault="002D522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Einführung in NMap-Tool</w:t>
            </w:r>
          </w:p>
          <w:p w14:paraId="5BB79A49" w14:textId="3C934803" w:rsidR="00F23C1A" w:rsidRDefault="00F23C1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Kabel aufgeräumt</w:t>
            </w:r>
          </w:p>
          <w:p w14:paraId="555D249C" w14:textId="7D7538E2" w:rsidR="00831F09" w:rsidRPr="001C11DD" w:rsidRDefault="00831F0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Unterstützung beim </w:t>
            </w:r>
            <w:r w:rsidR="00454D36">
              <w:rPr>
                <w:sz w:val="20"/>
              </w:rPr>
              <w:t>Ausdrucken</w:t>
            </w:r>
            <w:r>
              <w:rPr>
                <w:sz w:val="20"/>
              </w:rPr>
              <w:t xml:space="preserve"> </w:t>
            </w:r>
            <w:r w:rsidR="00835F93">
              <w:rPr>
                <w:sz w:val="20"/>
              </w:rPr>
              <w:t>von</w:t>
            </w:r>
            <w:r w:rsidR="00D14ECB">
              <w:rPr>
                <w:sz w:val="20"/>
              </w:rPr>
              <w:t xml:space="preserve"> </w:t>
            </w:r>
            <w:r w:rsidR="00835F93">
              <w:rPr>
                <w:sz w:val="20"/>
              </w:rPr>
              <w:t>HEIC-Dateien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4D7702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13D147B0" w14:textId="77777777" w:rsidR="00381948" w:rsidRDefault="00381948" w:rsidP="004E2029">
            <w:pPr>
              <w:spacing w:line="260" w:lineRule="exact"/>
              <w:rPr>
                <w:sz w:val="20"/>
              </w:rPr>
            </w:pPr>
          </w:p>
          <w:p w14:paraId="715250FB" w14:textId="7A4A383A" w:rsidR="00381948" w:rsidRPr="0025000D" w:rsidRDefault="00381948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F809EB" w14:textId="77777777" w:rsidR="004E2029" w:rsidRDefault="004D500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Diverse Hardware ausgetauscht, inventarisiert und entsorgt</w:t>
            </w:r>
          </w:p>
          <w:p w14:paraId="3C341F19" w14:textId="675DF3F1" w:rsidR="004D500B" w:rsidRDefault="004D500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Treiber-Updates und BIOS-Update</w:t>
            </w:r>
            <w:r w:rsidR="0012673E">
              <w:rPr>
                <w:sz w:val="20"/>
              </w:rPr>
              <w:t xml:space="preserve"> auf Laptop</w:t>
            </w:r>
            <w:r>
              <w:rPr>
                <w:sz w:val="20"/>
              </w:rPr>
              <w:t xml:space="preserve"> installiert</w:t>
            </w:r>
          </w:p>
          <w:p w14:paraId="146B53F7" w14:textId="77777777" w:rsidR="007579A6" w:rsidRDefault="007579A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Adobe Acrobat Absturz über Ereignisanzeige und Problem nachgestellt</w:t>
            </w:r>
          </w:p>
          <w:p w14:paraId="75787CAB" w14:textId="2F2CAA9F" w:rsidR="007579A6" w:rsidRDefault="007579A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Adobe und jeweilige Anwendungen</w:t>
            </w:r>
            <w:r w:rsidR="0012673E">
              <w:rPr>
                <w:sz w:val="20"/>
              </w:rPr>
              <w:t xml:space="preserve"> neu installiert </w:t>
            </w:r>
          </w:p>
          <w:p w14:paraId="6F229F29" w14:textId="304A5155" w:rsidR="00502A6E" w:rsidRDefault="00502A6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IT-Teambesprechung</w:t>
            </w:r>
          </w:p>
          <w:p w14:paraId="161D5CAE" w14:textId="77777777" w:rsidR="00502A6E" w:rsidRDefault="00AC22A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Teilnahme an einer Präsentation über </w:t>
            </w:r>
            <w:r w:rsidR="00A8020B" w:rsidRPr="00A8020B">
              <w:rPr>
                <w:sz w:val="20"/>
              </w:rPr>
              <w:t>Techno meets Technologie – KALK-Festival 2024</w:t>
            </w:r>
          </w:p>
          <w:p w14:paraId="20F152CC" w14:textId="48B783C6" w:rsidR="00AD61BD" w:rsidRPr="001C11DD" w:rsidRDefault="00795D6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Rechner ausgetauscht und </w:t>
            </w:r>
            <w:r w:rsidR="0012673E">
              <w:rPr>
                <w:sz w:val="20"/>
              </w:rPr>
              <w:t>Troubleshooting</w:t>
            </w:r>
            <w:r w:rsidR="00313D39">
              <w:rPr>
                <w:sz w:val="20"/>
              </w:rPr>
              <w:t>,</w:t>
            </w:r>
            <w:r w:rsidR="0012673E">
              <w:rPr>
                <w:sz w:val="20"/>
              </w:rPr>
              <w:t xml:space="preserve"> </w:t>
            </w:r>
            <w:r>
              <w:rPr>
                <w:sz w:val="20"/>
              </w:rPr>
              <w:t>kein Boot Geräte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277663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88B775E" w14:textId="77777777" w:rsidR="00525AEE" w:rsidRDefault="00525AEE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117568E" w14:textId="77777777" w:rsidR="00525AEE" w:rsidRDefault="00525AEE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C5E2F0A" w14:textId="77777777" w:rsidR="00525AEE" w:rsidRDefault="00525AEE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EFABD98" w14:textId="77777777" w:rsidR="00525AEE" w:rsidRDefault="00525AEE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744860AF" w:rsidR="00525AEE" w:rsidRDefault="00525AEE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FE9769" w14:textId="77777777" w:rsidR="004E2029" w:rsidRDefault="003E678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TeamViewer-Lizenz zugewiesen</w:t>
            </w:r>
          </w:p>
          <w:p w14:paraId="1D7C7882" w14:textId="77777777" w:rsidR="003E678D" w:rsidRDefault="003E678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Backupbänder Wiederherstellung, Export, Import und Löschung</w:t>
            </w:r>
          </w:p>
          <w:p w14:paraId="3FB2DBB8" w14:textId="77777777" w:rsidR="003E678D" w:rsidRDefault="003E678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  <w:p w14:paraId="59FDDA26" w14:textId="28E6C9FD" w:rsidR="00313D39" w:rsidRDefault="00313D3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Nach Anwendungsupdates im </w:t>
            </w:r>
            <w:r>
              <w:rPr>
                <w:sz w:val="20"/>
              </w:rPr>
              <w:t>Softwarecenter</w:t>
            </w:r>
            <w:r>
              <w:rPr>
                <w:sz w:val="20"/>
              </w:rPr>
              <w:t xml:space="preserve"> geprüft</w:t>
            </w:r>
          </w:p>
          <w:p w14:paraId="47C3C018" w14:textId="7E049CC6" w:rsidR="004660E3" w:rsidRPr="001C11DD" w:rsidRDefault="00313D3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Anwendungen im SCCM erstellt und bereitgestellt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95810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FD47D38" w14:textId="77777777" w:rsidR="004660E3" w:rsidRDefault="004660E3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3E7757C4" w:rsidR="004660E3" w:rsidRDefault="004660E3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:rsidRPr="00671567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C8ACF7" w14:textId="77777777" w:rsidR="00024D30" w:rsidRPr="00024D30" w:rsidRDefault="00024D30" w:rsidP="00024D30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024D30">
              <w:rPr>
                <w:sz w:val="20"/>
              </w:rPr>
              <w:t>Benutzerberechtigungen für SharePoint-Ordner eingerichtet</w:t>
            </w:r>
          </w:p>
          <w:p w14:paraId="6338997E" w14:textId="77777777" w:rsidR="00024D30" w:rsidRPr="00024D30" w:rsidRDefault="00024D30" w:rsidP="00024D30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024D30">
              <w:rPr>
                <w:sz w:val="20"/>
              </w:rPr>
              <w:t>Zugriffsberechtigungen für Kundenprojekte in SharePoint verwaltet</w:t>
            </w:r>
          </w:p>
          <w:p w14:paraId="19454DE3" w14:textId="390206B6" w:rsidR="00024D30" w:rsidRPr="00024D30" w:rsidRDefault="00024D30" w:rsidP="00024D30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024D30">
              <w:rPr>
                <w:sz w:val="20"/>
              </w:rPr>
              <w:t>Windows</w:t>
            </w:r>
            <w:r w:rsidR="00F06B2F">
              <w:rPr>
                <w:sz w:val="20"/>
              </w:rPr>
              <w:t xml:space="preserve"> M</w:t>
            </w:r>
            <w:r w:rsidRPr="00024D30">
              <w:rPr>
                <w:sz w:val="20"/>
              </w:rPr>
              <w:t>odul zur Aufgabenanalyse auf TryHackMe bearbeitet (Thema: Investigating Windows)</w:t>
            </w:r>
          </w:p>
          <w:p w14:paraId="2039D007" w14:textId="3C423E67" w:rsidR="009E7FDA" w:rsidRPr="00671567" w:rsidRDefault="0067156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Softwareupdates </w:t>
            </w:r>
            <w:r w:rsidR="00024D30">
              <w:rPr>
                <w:sz w:val="20"/>
              </w:rPr>
              <w:t>im</w:t>
            </w:r>
            <w:r>
              <w:rPr>
                <w:sz w:val="20"/>
              </w:rPr>
              <w:t xml:space="preserve"> SoftwareCenter </w:t>
            </w:r>
            <w:r w:rsidR="00024D30">
              <w:rPr>
                <w:sz w:val="20"/>
              </w:rPr>
              <w:t>bereit</w:t>
            </w:r>
            <w:r>
              <w:rPr>
                <w:sz w:val="20"/>
              </w:rPr>
              <w:t>ges</w:t>
            </w:r>
            <w:r w:rsidR="00024D30">
              <w:rPr>
                <w:sz w:val="20"/>
              </w:rPr>
              <w:t>tellt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3816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9F9F4AB" w14:textId="77777777" w:rsidR="00024D30" w:rsidRDefault="00024D30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5A09EDF0" w:rsidR="007C4AD0" w:rsidRPr="00671567" w:rsidRDefault="007C4AD0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4ED7AF83" w:rsidR="004E2029" w:rsidRDefault="00E217F8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0B412654" w:rsidR="004E2029" w:rsidRDefault="00773A7C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45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273F0E3D" w:rsidR="004E2029" w:rsidRDefault="00773A7C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01.07.2024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6ABD449A" w:rsidR="004E2029" w:rsidRDefault="00773A7C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05.07.2024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710B425A" w:rsidR="004E2029" w:rsidRPr="00B80439" w:rsidRDefault="00960C52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28.11.2024,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28.11.2024,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328FC" w14:textId="77777777" w:rsidR="00F20F02" w:rsidRDefault="00F20F02">
      <w:r>
        <w:separator/>
      </w:r>
    </w:p>
  </w:endnote>
  <w:endnote w:type="continuationSeparator" w:id="0">
    <w:p w14:paraId="37D7E9E9" w14:textId="77777777" w:rsidR="00F20F02" w:rsidRDefault="00F20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68338" w14:textId="77777777" w:rsidR="00F20F02" w:rsidRDefault="00F20F02">
      <w:r>
        <w:separator/>
      </w:r>
    </w:p>
  </w:footnote>
  <w:footnote w:type="continuationSeparator" w:id="0">
    <w:p w14:paraId="5B36B6DA" w14:textId="77777777" w:rsidR="00F20F02" w:rsidRDefault="00F20F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24D30"/>
    <w:rsid w:val="00070471"/>
    <w:rsid w:val="000F1D9D"/>
    <w:rsid w:val="001133FC"/>
    <w:rsid w:val="0012673E"/>
    <w:rsid w:val="00156E56"/>
    <w:rsid w:val="001C11DD"/>
    <w:rsid w:val="00215130"/>
    <w:rsid w:val="0025000D"/>
    <w:rsid w:val="00255BFF"/>
    <w:rsid w:val="00295D46"/>
    <w:rsid w:val="002C03C3"/>
    <w:rsid w:val="002D2FBA"/>
    <w:rsid w:val="002D522D"/>
    <w:rsid w:val="002E47AB"/>
    <w:rsid w:val="00313D39"/>
    <w:rsid w:val="00381948"/>
    <w:rsid w:val="003A2523"/>
    <w:rsid w:val="003C3D85"/>
    <w:rsid w:val="003E678D"/>
    <w:rsid w:val="00454D36"/>
    <w:rsid w:val="004660E3"/>
    <w:rsid w:val="00482CF1"/>
    <w:rsid w:val="004D500B"/>
    <w:rsid w:val="004E2029"/>
    <w:rsid w:val="00502A6E"/>
    <w:rsid w:val="00525AEE"/>
    <w:rsid w:val="0053414C"/>
    <w:rsid w:val="00552BCD"/>
    <w:rsid w:val="006067DA"/>
    <w:rsid w:val="00647C9A"/>
    <w:rsid w:val="00671567"/>
    <w:rsid w:val="00674BC2"/>
    <w:rsid w:val="006D20BB"/>
    <w:rsid w:val="00720FCE"/>
    <w:rsid w:val="0072646F"/>
    <w:rsid w:val="007579A6"/>
    <w:rsid w:val="00773A7C"/>
    <w:rsid w:val="00795D63"/>
    <w:rsid w:val="007C4AD0"/>
    <w:rsid w:val="00831F09"/>
    <w:rsid w:val="00833207"/>
    <w:rsid w:val="00835F93"/>
    <w:rsid w:val="008436B8"/>
    <w:rsid w:val="00871524"/>
    <w:rsid w:val="00874CF4"/>
    <w:rsid w:val="00957E36"/>
    <w:rsid w:val="00960C52"/>
    <w:rsid w:val="0098776D"/>
    <w:rsid w:val="009E7FDA"/>
    <w:rsid w:val="00A000C7"/>
    <w:rsid w:val="00A330DD"/>
    <w:rsid w:val="00A570AA"/>
    <w:rsid w:val="00A8020B"/>
    <w:rsid w:val="00AC22AE"/>
    <w:rsid w:val="00AD61BD"/>
    <w:rsid w:val="00B145C4"/>
    <w:rsid w:val="00B16F44"/>
    <w:rsid w:val="00B80439"/>
    <w:rsid w:val="00BD1E7F"/>
    <w:rsid w:val="00C23CFC"/>
    <w:rsid w:val="00C2788B"/>
    <w:rsid w:val="00CB6A80"/>
    <w:rsid w:val="00CF1780"/>
    <w:rsid w:val="00CF34CF"/>
    <w:rsid w:val="00D14ECB"/>
    <w:rsid w:val="00D35D60"/>
    <w:rsid w:val="00DC04E2"/>
    <w:rsid w:val="00DC2214"/>
    <w:rsid w:val="00DE4CBF"/>
    <w:rsid w:val="00E217F8"/>
    <w:rsid w:val="00EB2060"/>
    <w:rsid w:val="00EF5D3D"/>
    <w:rsid w:val="00F06B2F"/>
    <w:rsid w:val="00F20F02"/>
    <w:rsid w:val="00F23C1A"/>
    <w:rsid w:val="00F5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49974708-7C03-4CD4-AD02-F3F881D59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cp:keywords/>
  <dc:description/>
  <cp:lastModifiedBy>Ioannis Kiourtzidis</cp:lastModifiedBy>
  <cp:revision>14</cp:revision>
  <cp:lastPrinted>2013-03-08T10:48:00Z</cp:lastPrinted>
  <dcterms:created xsi:type="dcterms:W3CDTF">2022-01-22T21:34:00Z</dcterms:created>
  <dcterms:modified xsi:type="dcterms:W3CDTF">2024-11-28T10:27:00Z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