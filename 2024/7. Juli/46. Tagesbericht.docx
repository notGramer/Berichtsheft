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413ADD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AD5A9" w14:textId="77E21666" w:rsidR="00821E0D" w:rsidRPr="00821E0D" w:rsidRDefault="00821E0D" w:rsidP="00821E0D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821E0D">
              <w:rPr>
                <w:sz w:val="20"/>
              </w:rPr>
              <w:t xml:space="preserve">Themen auf </w:t>
            </w:r>
            <w:proofErr w:type="spellStart"/>
            <w:r w:rsidRPr="00821E0D">
              <w:rPr>
                <w:sz w:val="20"/>
              </w:rPr>
              <w:t>TryHackMe</w:t>
            </w:r>
            <w:proofErr w:type="spellEnd"/>
            <w:r w:rsidRPr="00821E0D">
              <w:rPr>
                <w:sz w:val="20"/>
              </w:rPr>
              <w:t xml:space="preserve"> wiederholt: Netzwerk, LAN, OSI-Modell, Pakete &amp; Frames, Netzwerkerweiterung, DNS, HTTP, Funktionsweise von Webseiten, Zusammenfassungen und Grundlagen von Linux</w:t>
            </w:r>
          </w:p>
          <w:p w14:paraId="40E8485C" w14:textId="6A03EAEC" w:rsidR="00D13224" w:rsidRPr="00413ADD" w:rsidRDefault="00D13224" w:rsidP="00413A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Termin für </w:t>
            </w:r>
            <w:proofErr w:type="spellStart"/>
            <w:r>
              <w:rPr>
                <w:sz w:val="20"/>
              </w:rPr>
              <w:t>Cybersecurity</w:t>
            </w:r>
            <w:proofErr w:type="spellEnd"/>
            <w:r>
              <w:rPr>
                <w:sz w:val="20"/>
              </w:rPr>
              <w:t xml:space="preserve">-Prüfung </w:t>
            </w:r>
            <w:r w:rsidR="00821E0D">
              <w:rPr>
                <w:sz w:val="20"/>
              </w:rPr>
              <w:t>vereinbart</w:t>
            </w:r>
          </w:p>
          <w:p w14:paraId="44BD47A8" w14:textId="427E8B42" w:rsidR="004E2029" w:rsidRDefault="00413ADD" w:rsidP="00413A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13ADD">
              <w:rPr>
                <w:sz w:val="20"/>
              </w:rPr>
              <w:t>Umwandlung von .</w:t>
            </w:r>
            <w:proofErr w:type="spellStart"/>
            <w:r w:rsidRPr="00413ADD">
              <w:rPr>
                <w:sz w:val="20"/>
              </w:rPr>
              <w:t>doc</w:t>
            </w:r>
            <w:proofErr w:type="spellEnd"/>
            <w:r w:rsidRPr="00413ADD">
              <w:rPr>
                <w:sz w:val="20"/>
              </w:rPr>
              <w:t xml:space="preserve"> </w:t>
            </w:r>
            <w:proofErr w:type="spellStart"/>
            <w:r w:rsidRPr="00413ADD">
              <w:rPr>
                <w:sz w:val="20"/>
              </w:rPr>
              <w:t>Datein</w:t>
            </w:r>
            <w:proofErr w:type="spellEnd"/>
            <w:r w:rsidRPr="00413ADD">
              <w:rPr>
                <w:sz w:val="20"/>
              </w:rPr>
              <w:t xml:space="preserve"> </w:t>
            </w:r>
            <w:r w:rsidR="00821E0D">
              <w:rPr>
                <w:sz w:val="20"/>
              </w:rPr>
              <w:t>in</w:t>
            </w:r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docx</w:t>
            </w:r>
            <w:proofErr w:type="spellEnd"/>
          </w:p>
          <w:p w14:paraId="60EB78EA" w14:textId="2B96D5E1" w:rsidR="004D1C46" w:rsidRPr="00413ADD" w:rsidRDefault="004D1C46" w:rsidP="00413A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Event Logs nach potenziellem Fehler </w:t>
            </w:r>
            <w:r w:rsidR="00F457D0">
              <w:rPr>
                <w:sz w:val="20"/>
              </w:rPr>
              <w:t xml:space="preserve">überprüft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FDFB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8040AC" w14:textId="77777777" w:rsidR="0088652A" w:rsidRDefault="0088652A" w:rsidP="004E2029">
            <w:pPr>
              <w:spacing w:line="260" w:lineRule="exact"/>
              <w:rPr>
                <w:sz w:val="20"/>
              </w:rPr>
            </w:pPr>
          </w:p>
          <w:p w14:paraId="453A6F34" w14:textId="77777777" w:rsidR="0088652A" w:rsidRDefault="0088652A" w:rsidP="004E2029">
            <w:pPr>
              <w:spacing w:line="260" w:lineRule="exact"/>
              <w:rPr>
                <w:sz w:val="20"/>
              </w:rPr>
            </w:pPr>
          </w:p>
          <w:p w14:paraId="7C35324C" w14:textId="6DC8FA0D" w:rsidR="0088652A" w:rsidRPr="00413ADD" w:rsidRDefault="0088652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63C79C" w14:textId="77777777" w:rsidR="004E2029" w:rsidRDefault="00EC1B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Netzwerkproblem behoben </w:t>
            </w:r>
          </w:p>
          <w:p w14:paraId="1BEB4C0F" w14:textId="77777777" w:rsidR="00821E0D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21E0D">
              <w:rPr>
                <w:sz w:val="20"/>
              </w:rPr>
              <w:t>Zugriffsberechtigungen für Kundenprojekte in SharePoint verwaltet</w:t>
            </w:r>
          </w:p>
          <w:p w14:paraId="36E38C31" w14:textId="4B55214C" w:rsidR="004E061A" w:rsidRDefault="004E06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</w:t>
            </w:r>
            <w:proofErr w:type="spellStart"/>
            <w:r>
              <w:rPr>
                <w:sz w:val="20"/>
              </w:rPr>
              <w:t>Teamsbesprechung</w:t>
            </w:r>
            <w:proofErr w:type="spellEnd"/>
          </w:p>
          <w:p w14:paraId="2FBFF400" w14:textId="0202D756" w:rsidR="00821E0D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21E0D">
              <w:rPr>
                <w:sz w:val="20"/>
              </w:rPr>
              <w:t>Einen neuen VPN-</w:t>
            </w:r>
            <w:r w:rsidR="00F457D0">
              <w:rPr>
                <w:sz w:val="20"/>
              </w:rPr>
              <w:t>Profil</w:t>
            </w:r>
            <w:r w:rsidRPr="00821E0D">
              <w:rPr>
                <w:sz w:val="20"/>
              </w:rPr>
              <w:t xml:space="preserve"> auf VMs eingerichtet</w:t>
            </w:r>
          </w:p>
          <w:p w14:paraId="555D249C" w14:textId="36EED91A" w:rsidR="004E061A" w:rsidRPr="001C11DD" w:rsidRDefault="009831E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Rechner für Unternehmensnutzung vorbereitet: neue Installation von Windows, Firmensoftware und -anwendungen hinzufügen</w:t>
            </w:r>
            <w:r w:rsidR="00821E0D">
              <w:rPr>
                <w:sz w:val="20"/>
              </w:rPr>
              <w:t xml:space="preserve">, </w:t>
            </w:r>
            <w:proofErr w:type="spellStart"/>
            <w:r w:rsidR="00821E0D">
              <w:rPr>
                <w:sz w:val="20"/>
              </w:rPr>
              <w:t>Adminuser</w:t>
            </w:r>
            <w:proofErr w:type="spellEnd"/>
            <w:r w:rsidR="00821E0D">
              <w:rPr>
                <w:sz w:val="20"/>
              </w:rPr>
              <w:t xml:space="preserve"> </w:t>
            </w:r>
            <w:r w:rsidR="00F457D0">
              <w:rPr>
                <w:sz w:val="20"/>
              </w:rPr>
              <w:t>erstellt</w:t>
            </w:r>
            <w:r w:rsidR="00540B08">
              <w:rPr>
                <w:sz w:val="20"/>
              </w:rPr>
              <w:t>,</w:t>
            </w:r>
            <w:r w:rsidR="00821E0D">
              <w:rPr>
                <w:sz w:val="20"/>
              </w:rPr>
              <w:t xml:space="preserve"> </w:t>
            </w:r>
            <w:r w:rsidR="00103574" w:rsidRPr="00103574">
              <w:rPr>
                <w:sz w:val="20"/>
              </w:rPr>
              <w:t xml:space="preserve">Gerätebeschreibung im </w:t>
            </w:r>
            <w:proofErr w:type="spellStart"/>
            <w:r w:rsidR="00103574" w:rsidRPr="00103574">
              <w:rPr>
                <w:sz w:val="20"/>
              </w:rPr>
              <w:t>A</w:t>
            </w:r>
            <w:r w:rsidR="00103574">
              <w:rPr>
                <w:sz w:val="20"/>
              </w:rPr>
              <w:t>ctive</w:t>
            </w:r>
            <w:proofErr w:type="spellEnd"/>
            <w:r w:rsidR="00103574">
              <w:rPr>
                <w:sz w:val="20"/>
              </w:rPr>
              <w:t xml:space="preserve"> </w:t>
            </w:r>
            <w:r w:rsidR="00103574" w:rsidRPr="00103574">
              <w:rPr>
                <w:sz w:val="20"/>
              </w:rPr>
              <w:t>D</w:t>
            </w:r>
            <w:r w:rsidR="00103574">
              <w:rPr>
                <w:sz w:val="20"/>
              </w:rPr>
              <w:t>irectory</w:t>
            </w:r>
            <w:r w:rsidR="00103574" w:rsidRPr="00103574">
              <w:rPr>
                <w:sz w:val="20"/>
              </w:rPr>
              <w:t xml:space="preserve"> an</w:t>
            </w:r>
            <w:r w:rsidR="00103574">
              <w:rPr>
                <w:sz w:val="20"/>
              </w:rPr>
              <w:t>ge</w:t>
            </w:r>
            <w:r w:rsidR="00103574" w:rsidRPr="00103574">
              <w:rPr>
                <w:sz w:val="20"/>
              </w:rPr>
              <w:t>pass</w:t>
            </w:r>
            <w:r w:rsidR="00103574">
              <w:rPr>
                <w:sz w:val="20"/>
              </w:rPr>
              <w:t xml:space="preserve">t, </w:t>
            </w:r>
            <w:r w:rsidR="00103574" w:rsidRPr="00103574">
              <w:rPr>
                <w:sz w:val="20"/>
              </w:rPr>
              <w:t xml:space="preserve">BIOS </w:t>
            </w:r>
            <w:r w:rsidR="00821E0D">
              <w:rPr>
                <w:sz w:val="20"/>
              </w:rPr>
              <w:t>aktualisiert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E36E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1731CE2" w14:textId="77777777" w:rsidR="00540B08" w:rsidRDefault="00540B08" w:rsidP="004E2029">
            <w:pPr>
              <w:spacing w:line="260" w:lineRule="exact"/>
              <w:rPr>
                <w:sz w:val="20"/>
              </w:rPr>
            </w:pPr>
          </w:p>
          <w:p w14:paraId="77F6E48E" w14:textId="77777777" w:rsidR="00540B08" w:rsidRDefault="00540B08" w:rsidP="004E2029">
            <w:pPr>
              <w:spacing w:line="260" w:lineRule="exact"/>
              <w:rPr>
                <w:sz w:val="20"/>
              </w:rPr>
            </w:pPr>
          </w:p>
          <w:p w14:paraId="715250FB" w14:textId="788AFD19" w:rsidR="00540B08" w:rsidRPr="0025000D" w:rsidRDefault="00821E0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FA3D5C" w14:textId="2BF4F5D3" w:rsidR="00821E0D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21E0D">
              <w:rPr>
                <w:sz w:val="20"/>
              </w:rPr>
              <w:t>weiteren VPN-</w:t>
            </w:r>
            <w:r w:rsidR="00F457D0">
              <w:rPr>
                <w:sz w:val="20"/>
              </w:rPr>
              <w:t>Profil</w:t>
            </w:r>
            <w:r w:rsidRPr="00821E0D">
              <w:rPr>
                <w:sz w:val="20"/>
              </w:rPr>
              <w:t xml:space="preserve"> auf VMs eingerichtet</w:t>
            </w:r>
          </w:p>
          <w:p w14:paraId="5197DD28" w14:textId="28BCAA9B" w:rsidR="004E2029" w:rsidRDefault="00DE14E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BIOS-Passwort</w:t>
            </w:r>
            <w:r w:rsidR="004E54B9">
              <w:rPr>
                <w:sz w:val="20"/>
              </w:rPr>
              <w:t xml:space="preserve"> auf </w:t>
            </w:r>
            <w:r w:rsidR="00821E0D">
              <w:rPr>
                <w:sz w:val="20"/>
              </w:rPr>
              <w:t xml:space="preserve">einem </w:t>
            </w:r>
            <w:r w:rsidR="004E54B9">
              <w:rPr>
                <w:sz w:val="20"/>
              </w:rPr>
              <w:t>Rechner gesetzt</w:t>
            </w:r>
          </w:p>
          <w:p w14:paraId="27A6A452" w14:textId="43665A18" w:rsidR="00DE14EA" w:rsidRDefault="00DE14E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auf Rechner</w:t>
            </w:r>
            <w:r w:rsidR="00821E0D">
              <w:rPr>
                <w:sz w:val="20"/>
              </w:rPr>
              <w:t xml:space="preserve"> installiert</w:t>
            </w:r>
          </w:p>
          <w:p w14:paraId="380FCF87" w14:textId="3AC88566" w:rsidR="00821E0D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21E0D">
              <w:rPr>
                <w:sz w:val="20"/>
              </w:rPr>
              <w:t xml:space="preserve">Recherche und Durchführung der Werkseinstellungen-Wiederherstellung einer </w:t>
            </w:r>
            <w:proofErr w:type="spellStart"/>
            <w:r w:rsidRPr="00821E0D">
              <w:rPr>
                <w:sz w:val="20"/>
              </w:rPr>
              <w:t>Forti</w:t>
            </w:r>
            <w:r w:rsidR="00F457D0">
              <w:rPr>
                <w:sz w:val="20"/>
              </w:rPr>
              <w:t>G</w:t>
            </w:r>
            <w:r w:rsidRPr="00821E0D">
              <w:rPr>
                <w:sz w:val="20"/>
              </w:rPr>
              <w:t>ate</w:t>
            </w:r>
            <w:proofErr w:type="spellEnd"/>
            <w:r w:rsidRPr="00821E0D">
              <w:rPr>
                <w:sz w:val="20"/>
              </w:rPr>
              <w:t>-Firewall</w:t>
            </w:r>
          </w:p>
          <w:p w14:paraId="6B3148CA" w14:textId="7A3400CE" w:rsidR="00E1411A" w:rsidRDefault="00E141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 Hardware entsorgt</w:t>
            </w:r>
          </w:p>
          <w:p w14:paraId="1BAFDA67" w14:textId="77777777" w:rsidR="007E5BD7" w:rsidRDefault="007E5BD7" w:rsidP="007E5BD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20F152CC" w14:textId="52E4D369" w:rsidR="00E1411A" w:rsidRPr="001C11DD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21E0D">
              <w:rPr>
                <w:sz w:val="20"/>
              </w:rPr>
              <w:t>Fehler in einem Backup-Job behoben und den Job neu gestartet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0BD0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DEB444D" w14:textId="77777777" w:rsidR="007E5BD7" w:rsidRDefault="007E5BD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1D93C81" w14:textId="77777777" w:rsidR="007E5BD7" w:rsidRDefault="007E5BD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05A293C4" w:rsidR="007E5BD7" w:rsidRDefault="007E5BD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E332C8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11BB0" w14:textId="77777777" w:rsidR="00821E0D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21E0D">
              <w:rPr>
                <w:sz w:val="20"/>
              </w:rPr>
              <w:t xml:space="preserve">Neue Themen auf </w:t>
            </w:r>
            <w:proofErr w:type="spellStart"/>
            <w:r w:rsidRPr="00821E0D">
              <w:rPr>
                <w:sz w:val="20"/>
              </w:rPr>
              <w:t>TryHackMe</w:t>
            </w:r>
            <w:proofErr w:type="spellEnd"/>
            <w:r w:rsidRPr="00821E0D">
              <w:rPr>
                <w:sz w:val="20"/>
              </w:rPr>
              <w:t xml:space="preserve"> bearbeitet: Windows </w:t>
            </w:r>
            <w:proofErr w:type="spellStart"/>
            <w:r w:rsidRPr="00821E0D">
              <w:rPr>
                <w:sz w:val="20"/>
              </w:rPr>
              <w:t>Fundamentals</w:t>
            </w:r>
            <w:proofErr w:type="spellEnd"/>
            <w:r w:rsidRPr="00821E0D">
              <w:rPr>
                <w:sz w:val="20"/>
              </w:rPr>
              <w:t xml:space="preserve"> (1, 2 und 3), </w:t>
            </w:r>
            <w:proofErr w:type="spellStart"/>
            <w:r w:rsidRPr="00821E0D">
              <w:rPr>
                <w:sz w:val="20"/>
              </w:rPr>
              <w:t>Pentesting</w:t>
            </w:r>
            <w:proofErr w:type="spellEnd"/>
            <w:r w:rsidRPr="00821E0D">
              <w:rPr>
                <w:sz w:val="20"/>
              </w:rPr>
              <w:t xml:space="preserve"> </w:t>
            </w:r>
            <w:proofErr w:type="spellStart"/>
            <w:r w:rsidRPr="00821E0D">
              <w:rPr>
                <w:sz w:val="20"/>
              </w:rPr>
              <w:t>Fundamentals</w:t>
            </w:r>
            <w:proofErr w:type="spellEnd"/>
            <w:r w:rsidRPr="00821E0D">
              <w:rPr>
                <w:sz w:val="20"/>
              </w:rPr>
              <w:t xml:space="preserve"> und </w:t>
            </w:r>
            <w:proofErr w:type="spellStart"/>
            <w:r w:rsidRPr="00821E0D">
              <w:rPr>
                <w:sz w:val="20"/>
              </w:rPr>
              <w:t>Red</w:t>
            </w:r>
            <w:proofErr w:type="spellEnd"/>
            <w:r w:rsidRPr="00821E0D">
              <w:rPr>
                <w:sz w:val="20"/>
              </w:rPr>
              <w:t xml:space="preserve"> Team Engagements</w:t>
            </w:r>
          </w:p>
          <w:p w14:paraId="0DD54E46" w14:textId="6157729F" w:rsidR="00E332C8" w:rsidRDefault="00E332C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332C8">
              <w:rPr>
                <w:sz w:val="20"/>
              </w:rPr>
              <w:t xml:space="preserve">Laptops </w:t>
            </w:r>
            <w:r w:rsidR="00821E0D">
              <w:rPr>
                <w:sz w:val="20"/>
              </w:rPr>
              <w:t>für</w:t>
            </w:r>
            <w:r w:rsidRPr="00E332C8">
              <w:rPr>
                <w:sz w:val="20"/>
              </w:rPr>
              <w:t xml:space="preserve"> private Übernahme v</w:t>
            </w:r>
            <w:r>
              <w:rPr>
                <w:sz w:val="20"/>
              </w:rPr>
              <w:t>orbereitet</w:t>
            </w:r>
          </w:p>
          <w:p w14:paraId="47C3C018" w14:textId="1D770CC4" w:rsidR="00E332C8" w:rsidRPr="00E332C8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21E0D">
              <w:rPr>
                <w:sz w:val="20"/>
              </w:rPr>
              <w:t>Troubleshooting an einem Rechner durchgeführt und Datenbanken für eine Software importiert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FDF5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D7FD795" w14:textId="77777777" w:rsidR="00821E0D" w:rsidRDefault="00821E0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77BE9600" w:rsidR="002525AD" w:rsidRPr="00E332C8" w:rsidRDefault="00821E0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:rsidRPr="0079320B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5CA60" w14:textId="77777777" w:rsidR="00821E0D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proofErr w:type="spellStart"/>
            <w:r w:rsidRPr="00821E0D">
              <w:rPr>
                <w:sz w:val="20"/>
                <w:lang w:val="en-US"/>
              </w:rPr>
              <w:t>Wiederholung</w:t>
            </w:r>
            <w:proofErr w:type="spellEnd"/>
            <w:r w:rsidRPr="00821E0D">
              <w:rPr>
                <w:sz w:val="20"/>
                <w:lang w:val="en-US"/>
              </w:rPr>
              <w:t xml:space="preserve"> der </w:t>
            </w:r>
            <w:proofErr w:type="spellStart"/>
            <w:r w:rsidRPr="00821E0D">
              <w:rPr>
                <w:sz w:val="20"/>
                <w:lang w:val="en-US"/>
              </w:rPr>
              <w:t>Themen</w:t>
            </w:r>
            <w:proofErr w:type="spellEnd"/>
            <w:r w:rsidRPr="00821E0D">
              <w:rPr>
                <w:sz w:val="20"/>
                <w:lang w:val="en-US"/>
              </w:rPr>
              <w:t>: Security Principles, Incident Response, Business Continuity (BC) und Disaster Recovery (DR)</w:t>
            </w:r>
          </w:p>
          <w:p w14:paraId="10BA026B" w14:textId="1757D87B" w:rsidR="00821E0D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21E0D">
              <w:rPr>
                <w:sz w:val="20"/>
              </w:rPr>
              <w:t>Fehlerbehebung bei ei</w:t>
            </w:r>
            <w:r>
              <w:rPr>
                <w:sz w:val="20"/>
              </w:rPr>
              <w:t>ner</w:t>
            </w:r>
            <w:r w:rsidRPr="00821E0D">
              <w:rPr>
                <w:sz w:val="20"/>
              </w:rPr>
              <w:t xml:space="preserve"> Windows</w:t>
            </w:r>
            <w:r>
              <w:rPr>
                <w:sz w:val="20"/>
              </w:rPr>
              <w:t xml:space="preserve"> </w:t>
            </w:r>
            <w:r w:rsidRPr="00821E0D">
              <w:rPr>
                <w:sz w:val="20"/>
              </w:rPr>
              <w:t>Installation</w:t>
            </w:r>
          </w:p>
          <w:p w14:paraId="3281A33B" w14:textId="4F33C92F" w:rsidR="00180355" w:rsidRDefault="0018035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HEIC-Converter zu JPG</w:t>
            </w:r>
          </w:p>
          <w:p w14:paraId="3622062A" w14:textId="77777777" w:rsidR="00821E0D" w:rsidRPr="00821E0D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821E0D">
              <w:rPr>
                <w:sz w:val="20"/>
                <w:lang w:val="en-US"/>
              </w:rPr>
              <w:t>Active-Directory-</w:t>
            </w:r>
            <w:proofErr w:type="spellStart"/>
            <w:r w:rsidRPr="00821E0D">
              <w:rPr>
                <w:sz w:val="20"/>
                <w:lang w:val="en-US"/>
              </w:rPr>
              <w:t>Benutzer</w:t>
            </w:r>
            <w:proofErr w:type="spellEnd"/>
            <w:r w:rsidRPr="00821E0D">
              <w:rPr>
                <w:sz w:val="20"/>
                <w:lang w:val="en-US"/>
              </w:rPr>
              <w:t xml:space="preserve"> in SharePoint-Ordner </w:t>
            </w:r>
            <w:proofErr w:type="spellStart"/>
            <w:r w:rsidRPr="00821E0D">
              <w:rPr>
                <w:sz w:val="20"/>
                <w:lang w:val="en-US"/>
              </w:rPr>
              <w:t>integriert</w:t>
            </w:r>
            <w:proofErr w:type="spellEnd"/>
          </w:p>
          <w:p w14:paraId="2039D007" w14:textId="48DFA364" w:rsidR="00180355" w:rsidRPr="0079320B" w:rsidRDefault="00821E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21E0D">
              <w:rPr>
                <w:sz w:val="20"/>
              </w:rPr>
              <w:t>Laptop-Datenträger ausgetauscht und defekte Datenträger entsorgt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4CE9E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1E84C7F" w14:textId="77777777" w:rsidR="002C1083" w:rsidRDefault="002C108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17CB6FE4" w:rsidR="002C1083" w:rsidRPr="0079320B" w:rsidRDefault="002C108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FAFDB21" w:rsidR="004E2029" w:rsidRDefault="002206C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D030C21" w:rsidR="004E2029" w:rsidRDefault="002206C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08.07.2024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67C7AB2" w:rsidR="004E2029" w:rsidRDefault="002206C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12.07.2024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368A55C0" w:rsidR="004E2029" w:rsidRPr="00B80439" w:rsidRDefault="001A3BD6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28.11.2024,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28.11.2024,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B64C" w14:textId="77777777" w:rsidR="00725F66" w:rsidRDefault="00725F66">
      <w:r>
        <w:separator/>
      </w:r>
    </w:p>
  </w:endnote>
  <w:endnote w:type="continuationSeparator" w:id="0">
    <w:p w14:paraId="7D5FFC5F" w14:textId="77777777" w:rsidR="00725F66" w:rsidRDefault="00725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FDFD" w14:textId="77777777" w:rsidR="00725F66" w:rsidRDefault="00725F66">
      <w:r>
        <w:separator/>
      </w:r>
    </w:p>
  </w:footnote>
  <w:footnote w:type="continuationSeparator" w:id="0">
    <w:p w14:paraId="116ED52E" w14:textId="77777777" w:rsidR="00725F66" w:rsidRDefault="00725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548C1"/>
    <w:rsid w:val="00070471"/>
    <w:rsid w:val="000B350A"/>
    <w:rsid w:val="000C4837"/>
    <w:rsid w:val="000F1D9D"/>
    <w:rsid w:val="00103574"/>
    <w:rsid w:val="001134D6"/>
    <w:rsid w:val="00156E56"/>
    <w:rsid w:val="00180355"/>
    <w:rsid w:val="00187438"/>
    <w:rsid w:val="001A3BD6"/>
    <w:rsid w:val="001C11DD"/>
    <w:rsid w:val="002206C2"/>
    <w:rsid w:val="0023275B"/>
    <w:rsid w:val="0025000D"/>
    <w:rsid w:val="002525AD"/>
    <w:rsid w:val="00255BFF"/>
    <w:rsid w:val="002C03C3"/>
    <w:rsid w:val="002C1083"/>
    <w:rsid w:val="002D2FBA"/>
    <w:rsid w:val="003564D6"/>
    <w:rsid w:val="003A2523"/>
    <w:rsid w:val="003C7D57"/>
    <w:rsid w:val="00411A78"/>
    <w:rsid w:val="00413ADD"/>
    <w:rsid w:val="00482CF1"/>
    <w:rsid w:val="004D1C46"/>
    <w:rsid w:val="004E061A"/>
    <w:rsid w:val="004E2029"/>
    <w:rsid w:val="004E54B9"/>
    <w:rsid w:val="005154FF"/>
    <w:rsid w:val="00540B08"/>
    <w:rsid w:val="00552BCD"/>
    <w:rsid w:val="00561134"/>
    <w:rsid w:val="006067DA"/>
    <w:rsid w:val="00647C9A"/>
    <w:rsid w:val="0066213F"/>
    <w:rsid w:val="00720FCE"/>
    <w:rsid w:val="00725F66"/>
    <w:rsid w:val="0072646F"/>
    <w:rsid w:val="00775D66"/>
    <w:rsid w:val="0079320B"/>
    <w:rsid w:val="007E5BD7"/>
    <w:rsid w:val="00821E0D"/>
    <w:rsid w:val="008436B8"/>
    <w:rsid w:val="00874CF4"/>
    <w:rsid w:val="0088652A"/>
    <w:rsid w:val="009831EF"/>
    <w:rsid w:val="009F128F"/>
    <w:rsid w:val="00AA6BB6"/>
    <w:rsid w:val="00B145C4"/>
    <w:rsid w:val="00B80439"/>
    <w:rsid w:val="00BD1E7F"/>
    <w:rsid w:val="00C23CFC"/>
    <w:rsid w:val="00CB6A80"/>
    <w:rsid w:val="00CD3320"/>
    <w:rsid w:val="00CF1780"/>
    <w:rsid w:val="00D056DF"/>
    <w:rsid w:val="00D13224"/>
    <w:rsid w:val="00D35D60"/>
    <w:rsid w:val="00DD53E2"/>
    <w:rsid w:val="00DE0E61"/>
    <w:rsid w:val="00DE14EA"/>
    <w:rsid w:val="00DE4112"/>
    <w:rsid w:val="00E1411A"/>
    <w:rsid w:val="00E332C8"/>
    <w:rsid w:val="00EB2060"/>
    <w:rsid w:val="00EC1B5C"/>
    <w:rsid w:val="00EF5D3D"/>
    <w:rsid w:val="00F4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4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91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3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3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5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99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3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06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4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32</cp:revision>
  <cp:lastPrinted>2024-11-28T10:46:00Z</cp:lastPrinted>
  <dcterms:created xsi:type="dcterms:W3CDTF">2022-01-22T21:34:00Z</dcterms:created>
  <dcterms:modified xsi:type="dcterms:W3CDTF">2024-11-28T11:40:00Z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