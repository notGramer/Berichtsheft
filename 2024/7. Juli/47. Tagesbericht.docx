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:rsidRPr="00F01895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5F2E12" w14:textId="61B1F05E" w:rsidR="004E2029" w:rsidRDefault="00CD5DD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Ansicht</w:t>
            </w:r>
            <w:r w:rsidR="00BE61BB">
              <w:rPr>
                <w:sz w:val="20"/>
              </w:rPr>
              <w:t>soptionen</w:t>
            </w:r>
            <w:r>
              <w:rPr>
                <w:sz w:val="20"/>
              </w:rPr>
              <w:t xml:space="preserve"> </w:t>
            </w:r>
            <w:r w:rsidR="00BE61BB">
              <w:rPr>
                <w:sz w:val="20"/>
              </w:rPr>
              <w:t xml:space="preserve">in </w:t>
            </w:r>
            <w:r>
              <w:rPr>
                <w:sz w:val="20"/>
              </w:rPr>
              <w:t xml:space="preserve">Word Dokument </w:t>
            </w:r>
            <w:r w:rsidR="00BE61BB">
              <w:rPr>
                <w:sz w:val="20"/>
              </w:rPr>
              <w:t>angepasst</w:t>
            </w:r>
          </w:p>
          <w:p w14:paraId="2966DC79" w14:textId="77777777" w:rsidR="00DA45B2" w:rsidRDefault="00DA45B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A45B2">
              <w:rPr>
                <w:sz w:val="20"/>
              </w:rPr>
              <w:t>Einsatz eines Dell-Technikers für den Austausch einer Laptoptastatur</w:t>
            </w:r>
          </w:p>
          <w:p w14:paraId="4F1A6638" w14:textId="1A7F535E" w:rsidR="00DA45B2" w:rsidRDefault="00DA45B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A45B2">
              <w:rPr>
                <w:sz w:val="20"/>
              </w:rPr>
              <w:t>Austausch einer Laptoptastatur</w:t>
            </w:r>
          </w:p>
          <w:p w14:paraId="3BECDCD5" w14:textId="4C9CF205" w:rsidR="00CD5DD7" w:rsidRDefault="00CD5DD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Wiederholung von CyberSecurity</w:t>
            </w:r>
            <w:r w:rsidR="00DA45B2">
              <w:rPr>
                <w:sz w:val="20"/>
              </w:rPr>
              <w:t>-</w:t>
            </w:r>
            <w:r>
              <w:rPr>
                <w:sz w:val="20"/>
              </w:rPr>
              <w:t xml:space="preserve">Themen </w:t>
            </w:r>
          </w:p>
          <w:p w14:paraId="41E178DD" w14:textId="77777777" w:rsidR="00DA45B2" w:rsidRDefault="00DA45B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A45B2">
              <w:rPr>
                <w:sz w:val="20"/>
              </w:rPr>
              <w:t>Fehleranalyse und Lösung bei SSD mit 0 Bytes im Windows-Installer und Diskpart (Austausch der SSD)</w:t>
            </w:r>
          </w:p>
          <w:p w14:paraId="2FC1A7A3" w14:textId="77777777" w:rsidR="00DA45B2" w:rsidRDefault="00DA45B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A45B2">
              <w:rPr>
                <w:sz w:val="20"/>
              </w:rPr>
              <w:t>Laptops für Privatübernahme vorbereitet und verpackt</w:t>
            </w:r>
          </w:p>
          <w:p w14:paraId="60EB78EA" w14:textId="733E0E6E" w:rsidR="00F01895" w:rsidRPr="00F01895" w:rsidRDefault="00DA45B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A45B2">
              <w:rPr>
                <w:sz w:val="20"/>
              </w:rPr>
              <w:t>Installation und Funktionstest von AnyDesk-Software gemeinsam mit einem Mitarbeiter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AC60A3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1751C81C" w14:textId="77777777" w:rsidR="00AF0C95" w:rsidRDefault="00AF0C95" w:rsidP="004E2029">
            <w:pPr>
              <w:spacing w:line="260" w:lineRule="exact"/>
              <w:rPr>
                <w:sz w:val="20"/>
              </w:rPr>
            </w:pPr>
          </w:p>
          <w:p w14:paraId="5A898673" w14:textId="77777777" w:rsidR="00AF0C95" w:rsidRDefault="00AF0C95" w:rsidP="004E2029">
            <w:pPr>
              <w:spacing w:line="260" w:lineRule="exact"/>
              <w:rPr>
                <w:sz w:val="20"/>
              </w:rPr>
            </w:pPr>
          </w:p>
          <w:p w14:paraId="7C35324C" w14:textId="68F7CC61" w:rsidR="00AF0C95" w:rsidRPr="00F01895" w:rsidRDefault="00AF0C95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:rsidRPr="008703D0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B52FCE" w14:textId="56E019BD" w:rsidR="00DA45B2" w:rsidRPr="00DA45B2" w:rsidRDefault="00DA45B2" w:rsidP="00DA45B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A45B2">
              <w:rPr>
                <w:sz w:val="20"/>
              </w:rPr>
              <w:t>Installation eines Backup-Agents auf einem Rechner und Integration in den Backup-Server</w:t>
            </w:r>
          </w:p>
          <w:p w14:paraId="70F7DFFA" w14:textId="6A0BA9A3" w:rsidR="00DA45B2" w:rsidRPr="00DA45B2" w:rsidRDefault="00DA45B2" w:rsidP="00DA45B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A45B2">
              <w:rPr>
                <w:sz w:val="20"/>
              </w:rPr>
              <w:t>Wiederherstellung und Export von Backup-Bändern</w:t>
            </w:r>
          </w:p>
          <w:p w14:paraId="70587A9F" w14:textId="5C77B591" w:rsidR="00DA45B2" w:rsidRPr="00DA45B2" w:rsidRDefault="00DA45B2" w:rsidP="00DA45B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A45B2">
              <w:rPr>
                <w:sz w:val="20"/>
              </w:rPr>
              <w:t>Vorbereitung auf die Cybersecurity-Zertifizierung</w:t>
            </w:r>
          </w:p>
          <w:p w14:paraId="0D6508E5" w14:textId="777D7655" w:rsidR="00DA45B2" w:rsidRPr="00DA45B2" w:rsidRDefault="00DA45B2" w:rsidP="00DA45B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A45B2">
              <w:rPr>
                <w:sz w:val="20"/>
              </w:rPr>
              <w:t>Hinzufügen eines Benutzers zu einer Intune-Gruppe</w:t>
            </w:r>
          </w:p>
          <w:p w14:paraId="555D249C" w14:textId="233181FB" w:rsidR="00230F70" w:rsidRPr="00230F70" w:rsidRDefault="00DA45B2" w:rsidP="00DA45B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A45B2">
              <w:rPr>
                <w:sz w:val="20"/>
              </w:rPr>
              <w:t>Recherche und Behebung eines PXE-Fehlercodes im Rahmen des DM-Rollouts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D94881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01B5BA53" w14:textId="77777777" w:rsidR="00230F70" w:rsidRDefault="00230F70" w:rsidP="004E2029">
            <w:pPr>
              <w:spacing w:line="260" w:lineRule="exact"/>
              <w:rPr>
                <w:sz w:val="20"/>
              </w:rPr>
            </w:pPr>
          </w:p>
          <w:p w14:paraId="74FE443B" w14:textId="77777777" w:rsidR="00230F70" w:rsidRDefault="00230F70" w:rsidP="004E2029">
            <w:pPr>
              <w:spacing w:line="260" w:lineRule="exact"/>
              <w:rPr>
                <w:sz w:val="20"/>
              </w:rPr>
            </w:pPr>
          </w:p>
          <w:p w14:paraId="715250FB" w14:textId="30005E16" w:rsidR="00230F70" w:rsidRPr="008703D0" w:rsidRDefault="00230F70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152CC" w14:textId="14B43C9E" w:rsidR="004E2029" w:rsidRPr="001C11DD" w:rsidRDefault="00DA45B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A45B2">
              <w:rPr>
                <w:sz w:val="20"/>
              </w:rPr>
              <w:t>Freistellung für die Prüfung des Cybersecurity-Zertifikats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5E6FB0" w14:textId="77777777" w:rsidR="004E2029" w:rsidRDefault="00BB331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von diverser Hardware</w:t>
            </w:r>
          </w:p>
          <w:p w14:paraId="1189F697" w14:textId="6E483BBA" w:rsidR="00DA45B2" w:rsidRDefault="00DA45B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A45B2">
              <w:rPr>
                <w:sz w:val="20"/>
              </w:rPr>
              <w:t>Erstellung eines DeltaMaster Demo-Accounts</w:t>
            </w:r>
          </w:p>
          <w:p w14:paraId="4DB4DF9F" w14:textId="77777777" w:rsidR="00DA45B2" w:rsidRDefault="00DA45B2" w:rsidP="008200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A45B2">
              <w:rPr>
                <w:sz w:val="20"/>
              </w:rPr>
              <w:t>Behebung eines Papierstaus im Drucker</w:t>
            </w:r>
          </w:p>
          <w:p w14:paraId="47C3C018" w14:textId="76E08392" w:rsidR="008200AA" w:rsidRPr="008200AA" w:rsidRDefault="00DA45B2" w:rsidP="008200A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A45B2">
              <w:rPr>
                <w:sz w:val="20"/>
              </w:rPr>
              <w:t>Installation von Windows-Updates auf Campusrechnern: Deaktivierung von WLAN, Deaktivierung von OneDrive-Auto-Start, Anmeldung in Visual Studio, Hinzufügen von Benutzerkonten zur Remote-Desktop-Gruppe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641A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D6F316D" w14:textId="77777777" w:rsidR="00BA766A" w:rsidRDefault="00BA766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1CF2583" w14:textId="77777777" w:rsidR="00BA766A" w:rsidRDefault="00BA766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30C89672" w:rsidR="00BA766A" w:rsidRDefault="00BA766A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:rsidRPr="00350170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ACB68" w14:textId="77777777" w:rsidR="00DA45B2" w:rsidRDefault="00DA45B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A45B2">
              <w:rPr>
                <w:sz w:val="20"/>
              </w:rPr>
              <w:t>Abschluss der Installation von Windows-Updates auf Campusrechnern und Funktionsprüfung</w:t>
            </w:r>
          </w:p>
          <w:p w14:paraId="13F3ACEF" w14:textId="77777777" w:rsidR="00DA45B2" w:rsidRDefault="00DA45B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DA45B2">
              <w:rPr>
                <w:sz w:val="20"/>
              </w:rPr>
              <w:t>Erstellung eines Backup-Jobs und Wiederherstellung einer Datei aus dem Backup</w:t>
            </w:r>
          </w:p>
          <w:p w14:paraId="597F2D25" w14:textId="032DED42" w:rsidR="00350170" w:rsidRDefault="0035017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Import und Löschung</w:t>
            </w:r>
          </w:p>
          <w:p w14:paraId="2039D007" w14:textId="2EFF5918" w:rsidR="00350170" w:rsidRPr="00350170" w:rsidRDefault="00183FB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183FB9">
              <w:rPr>
                <w:sz w:val="20"/>
                <w:lang w:val="en-US"/>
              </w:rPr>
              <w:t>B</w:t>
            </w:r>
            <w:r w:rsidR="00DA45B2" w:rsidRPr="00DA45B2">
              <w:rPr>
                <w:sz w:val="20"/>
                <w:lang w:val="en-US"/>
              </w:rPr>
              <w:t>earbeitung der Themen Privacy and Data Protection sowie Governance, Risk, and Compliance (GRC) auf TryHackMe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80614B" w14:textId="77777777" w:rsidR="004E2029" w:rsidRDefault="004E2029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</w:p>
          <w:p w14:paraId="1C9AD68B" w14:textId="77777777" w:rsidR="00350170" w:rsidRDefault="00350170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</w:p>
          <w:p w14:paraId="644A0177" w14:textId="77777777" w:rsidR="00350170" w:rsidRDefault="00350170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</w:p>
          <w:p w14:paraId="64EE6346" w14:textId="0627288C" w:rsidR="00350170" w:rsidRPr="00350170" w:rsidRDefault="00350170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8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E1D2E" w14:textId="77777777" w:rsidR="00BE61BB" w:rsidRDefault="00BE61BB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69DA54D" w14:textId="55EE8E2F" w:rsidR="004E2029" w:rsidRDefault="00917E72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3DA32720" w:rsidR="004E2029" w:rsidRDefault="00B53A7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47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3305D91D" w:rsidR="004E2029" w:rsidRDefault="00B53A7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15.07.2024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44ECCB83" w:rsidR="004E2029" w:rsidRDefault="00B53A73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19.07.2024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33EE40F0" w:rsidR="004E2029" w:rsidRPr="00B80439" w:rsidRDefault="00917E72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19.12.2024,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19.12.2024,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4576F" w14:textId="77777777" w:rsidR="003910D3" w:rsidRDefault="003910D3">
      <w:r>
        <w:separator/>
      </w:r>
    </w:p>
  </w:endnote>
  <w:endnote w:type="continuationSeparator" w:id="0">
    <w:p w14:paraId="7C8B2433" w14:textId="77777777" w:rsidR="003910D3" w:rsidRDefault="00391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A7CCD" w14:textId="77777777" w:rsidR="003910D3" w:rsidRDefault="003910D3">
      <w:r>
        <w:separator/>
      </w:r>
    </w:p>
  </w:footnote>
  <w:footnote w:type="continuationSeparator" w:id="0">
    <w:p w14:paraId="5EC6308A" w14:textId="77777777" w:rsidR="003910D3" w:rsidRDefault="003910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02B48"/>
    <w:rsid w:val="00012F63"/>
    <w:rsid w:val="00070471"/>
    <w:rsid w:val="000F1D9D"/>
    <w:rsid w:val="00156E56"/>
    <w:rsid w:val="00157170"/>
    <w:rsid w:val="00183FB9"/>
    <w:rsid w:val="001A185E"/>
    <w:rsid w:val="001C11DD"/>
    <w:rsid w:val="00230F70"/>
    <w:rsid w:val="0025000D"/>
    <w:rsid w:val="00255BFF"/>
    <w:rsid w:val="002C03C3"/>
    <w:rsid w:val="002C04E8"/>
    <w:rsid w:val="002C186D"/>
    <w:rsid w:val="002D2FBA"/>
    <w:rsid w:val="00350170"/>
    <w:rsid w:val="0035633D"/>
    <w:rsid w:val="003910D3"/>
    <w:rsid w:val="003A2523"/>
    <w:rsid w:val="004559B2"/>
    <w:rsid w:val="00482CF1"/>
    <w:rsid w:val="004E2029"/>
    <w:rsid w:val="00552BCD"/>
    <w:rsid w:val="006067DA"/>
    <w:rsid w:val="00705750"/>
    <w:rsid w:val="00720FCE"/>
    <w:rsid w:val="0072646F"/>
    <w:rsid w:val="008200AA"/>
    <w:rsid w:val="008436B8"/>
    <w:rsid w:val="00862BE8"/>
    <w:rsid w:val="008703D0"/>
    <w:rsid w:val="00874CF4"/>
    <w:rsid w:val="00917E72"/>
    <w:rsid w:val="00942BA6"/>
    <w:rsid w:val="0096565A"/>
    <w:rsid w:val="00AF0C95"/>
    <w:rsid w:val="00B145C4"/>
    <w:rsid w:val="00B53A73"/>
    <w:rsid w:val="00B552B1"/>
    <w:rsid w:val="00B80439"/>
    <w:rsid w:val="00BA766A"/>
    <w:rsid w:val="00BB3311"/>
    <w:rsid w:val="00BD1E7F"/>
    <w:rsid w:val="00BE61BB"/>
    <w:rsid w:val="00C23CFC"/>
    <w:rsid w:val="00C631AF"/>
    <w:rsid w:val="00CB4059"/>
    <w:rsid w:val="00CB6A80"/>
    <w:rsid w:val="00CC14AF"/>
    <w:rsid w:val="00CD5DD7"/>
    <w:rsid w:val="00CF1780"/>
    <w:rsid w:val="00D35D60"/>
    <w:rsid w:val="00D4094D"/>
    <w:rsid w:val="00DA45B2"/>
    <w:rsid w:val="00DB2764"/>
    <w:rsid w:val="00EB2060"/>
    <w:rsid w:val="00EF5D3D"/>
    <w:rsid w:val="00F01895"/>
    <w:rsid w:val="00F3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6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30</cp:revision>
  <cp:lastPrinted>2013-03-08T10:48:00Z</cp:lastPrinted>
  <dcterms:created xsi:type="dcterms:W3CDTF">2022-01-22T21:34:00Z</dcterms:created>
  <dcterms:modified xsi:type="dcterms:W3CDTF">2024-12-19T12:42:00Z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