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D9DFFC" w14:textId="77777777" w:rsidR="004E2029" w:rsidRDefault="006F61A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Deinstallation</w:t>
            </w:r>
            <w:r w:rsidR="0039360E">
              <w:rPr>
                <w:sz w:val="20"/>
              </w:rPr>
              <w:t xml:space="preserve"> von </w:t>
            </w:r>
            <w:proofErr w:type="spellStart"/>
            <w:r w:rsidR="0039360E">
              <w:rPr>
                <w:sz w:val="20"/>
              </w:rPr>
              <w:t>GData</w:t>
            </w:r>
            <w:proofErr w:type="spellEnd"/>
            <w:r w:rsidR="0039360E">
              <w:rPr>
                <w:sz w:val="20"/>
              </w:rPr>
              <w:t xml:space="preserve"> und Installation von </w:t>
            </w:r>
            <w:proofErr w:type="spellStart"/>
            <w:r w:rsidR="0039360E">
              <w:rPr>
                <w:sz w:val="20"/>
              </w:rPr>
              <w:t>SentinelOne</w:t>
            </w:r>
            <w:proofErr w:type="spellEnd"/>
          </w:p>
          <w:p w14:paraId="0F046AD5" w14:textId="74F901BF" w:rsidR="00566192" w:rsidRPr="00566192" w:rsidRDefault="00566192" w:rsidP="00566192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Entfernung von altem Client in </w:t>
            </w:r>
            <w:proofErr w:type="spellStart"/>
            <w:r>
              <w:rPr>
                <w:sz w:val="20"/>
              </w:rPr>
              <w:t>GData</w:t>
            </w:r>
            <w:proofErr w:type="spellEnd"/>
            <w:r>
              <w:rPr>
                <w:sz w:val="20"/>
              </w:rPr>
              <w:t>-Server</w:t>
            </w:r>
          </w:p>
          <w:p w14:paraId="14615B25" w14:textId="65B414B9" w:rsidR="0039360E" w:rsidRDefault="009A680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Recherche über </w:t>
            </w:r>
            <w:r w:rsidR="0039360E">
              <w:rPr>
                <w:sz w:val="20"/>
              </w:rPr>
              <w:t xml:space="preserve">Windows Explorer </w:t>
            </w:r>
            <w:proofErr w:type="spellStart"/>
            <w:r w:rsidR="00EB0252">
              <w:rPr>
                <w:sz w:val="20"/>
              </w:rPr>
              <w:t>Blackscreen</w:t>
            </w:r>
            <w:proofErr w:type="spellEnd"/>
            <w:r w:rsidR="00EB0252">
              <w:rPr>
                <w:sz w:val="20"/>
              </w:rPr>
              <w:t xml:space="preserve"> </w:t>
            </w:r>
            <w:r w:rsidR="0039360E">
              <w:rPr>
                <w:sz w:val="20"/>
              </w:rPr>
              <w:t>Problem</w:t>
            </w:r>
          </w:p>
          <w:p w14:paraId="11A6C2D1" w14:textId="7AA7F6FD" w:rsidR="0039360E" w:rsidRDefault="009A680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SharePoint</w:t>
            </w:r>
            <w:r w:rsidR="0039360E">
              <w:rPr>
                <w:sz w:val="20"/>
              </w:rPr>
              <w:t>-Ordner freigegeben</w:t>
            </w:r>
          </w:p>
          <w:p w14:paraId="2F1E3E77" w14:textId="15FED8DF" w:rsidR="0039360E" w:rsidRDefault="0019206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Audio-Treiber auf Laptop installiert</w:t>
            </w:r>
          </w:p>
          <w:p w14:paraId="12CEB125" w14:textId="35327C34" w:rsidR="00192069" w:rsidRDefault="007F6C3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Installationsp</w:t>
            </w:r>
            <w:r w:rsidR="00566192">
              <w:rPr>
                <w:sz w:val="20"/>
              </w:rPr>
              <w:t xml:space="preserve">roblem </w:t>
            </w:r>
            <w:r>
              <w:rPr>
                <w:sz w:val="20"/>
              </w:rPr>
              <w:t xml:space="preserve">von </w:t>
            </w:r>
            <w:proofErr w:type="spellStart"/>
            <w:r>
              <w:rPr>
                <w:sz w:val="20"/>
              </w:rPr>
              <w:t>SentinelOne</w:t>
            </w:r>
            <w:proofErr w:type="spellEnd"/>
            <w:r>
              <w:rPr>
                <w:sz w:val="20"/>
              </w:rPr>
              <w:t xml:space="preserve"> </w:t>
            </w:r>
            <w:r w:rsidR="00566192">
              <w:rPr>
                <w:sz w:val="20"/>
              </w:rPr>
              <w:t>behoben</w:t>
            </w:r>
          </w:p>
          <w:p w14:paraId="6A948BD7" w14:textId="51FBA36B" w:rsidR="00AD2473" w:rsidRDefault="00AD247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Erstellung </w:t>
            </w:r>
            <w:r w:rsidR="009A680C">
              <w:rPr>
                <w:sz w:val="20"/>
              </w:rPr>
              <w:t>einer</w:t>
            </w:r>
            <w:r>
              <w:rPr>
                <w:sz w:val="20"/>
              </w:rPr>
              <w:t xml:space="preserve"> lokalen SQL-Instanz</w:t>
            </w:r>
          </w:p>
          <w:p w14:paraId="60EB78EA" w14:textId="0FF979DC" w:rsidR="00607C7B" w:rsidRPr="001C11DD" w:rsidRDefault="00607C7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Erstellung von</w:t>
            </w:r>
            <w:r w:rsidR="009A680C">
              <w:rPr>
                <w:sz w:val="20"/>
              </w:rPr>
              <w:t xml:space="preserve"> Windows</w:t>
            </w:r>
            <w:r>
              <w:rPr>
                <w:sz w:val="20"/>
              </w:rPr>
              <w:t xml:space="preserve"> VM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645102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5BBE9516" w14:textId="77777777" w:rsidR="00607C7B" w:rsidRDefault="00607C7B" w:rsidP="004E2029">
            <w:pPr>
              <w:spacing w:line="260" w:lineRule="exact"/>
              <w:rPr>
                <w:sz w:val="20"/>
              </w:rPr>
            </w:pPr>
          </w:p>
          <w:p w14:paraId="07F7E58D" w14:textId="77777777" w:rsidR="00607C7B" w:rsidRDefault="00607C7B" w:rsidP="004E2029">
            <w:pPr>
              <w:spacing w:line="260" w:lineRule="exact"/>
              <w:rPr>
                <w:sz w:val="20"/>
              </w:rPr>
            </w:pPr>
          </w:p>
          <w:p w14:paraId="7C35324C" w14:textId="5F7E3659" w:rsidR="00607C7B" w:rsidRPr="0025000D" w:rsidRDefault="00607C7B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8,5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D2977B" w14:textId="28AB62B2" w:rsidR="004E2029" w:rsidRPr="009A680C" w:rsidRDefault="008D4D0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A680C">
              <w:rPr>
                <w:sz w:val="20"/>
              </w:rPr>
              <w:t>Import</w:t>
            </w:r>
            <w:r w:rsidR="00423B7D" w:rsidRPr="009A680C">
              <w:rPr>
                <w:sz w:val="20"/>
              </w:rPr>
              <w:t xml:space="preserve"> von VM </w:t>
            </w:r>
            <w:r w:rsidR="009A680C" w:rsidRPr="009A680C">
              <w:rPr>
                <w:sz w:val="20"/>
              </w:rPr>
              <w:t>in</w:t>
            </w:r>
            <w:r w:rsidR="00423B7D" w:rsidRPr="009A680C">
              <w:rPr>
                <w:sz w:val="20"/>
              </w:rPr>
              <w:t xml:space="preserve"> VMM </w:t>
            </w:r>
            <w:r w:rsidR="009A680C" w:rsidRPr="009A680C">
              <w:rPr>
                <w:sz w:val="20"/>
              </w:rPr>
              <w:t>n</w:t>
            </w:r>
            <w:r w:rsidR="009A680C">
              <w:rPr>
                <w:sz w:val="20"/>
              </w:rPr>
              <w:t>icht möglich</w:t>
            </w:r>
          </w:p>
          <w:p w14:paraId="1FE73B1D" w14:textId="77777777" w:rsidR="00423B7D" w:rsidRDefault="00423B7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 </w:t>
            </w:r>
            <w:proofErr w:type="spellStart"/>
            <w:r>
              <w:rPr>
                <w:sz w:val="20"/>
              </w:rPr>
              <w:t>Teamsbesprechung</w:t>
            </w:r>
            <w:proofErr w:type="spellEnd"/>
          </w:p>
          <w:p w14:paraId="555D249C" w14:textId="0CE05CC1" w:rsidR="00423B7D" w:rsidRPr="001C11DD" w:rsidRDefault="00423B7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AEuP</w:t>
            </w:r>
            <w:proofErr w:type="spellEnd"/>
            <w:r>
              <w:rPr>
                <w:sz w:val="20"/>
              </w:rPr>
              <w:t xml:space="preserve"> Hausaufgaben gemacht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F605C3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15250FB" w14:textId="7847C57B" w:rsidR="00423B7D" w:rsidRPr="0025000D" w:rsidRDefault="00423B7D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BF2E13" w14:textId="1166D775" w:rsidR="004E2029" w:rsidRDefault="00754F8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754F87">
              <w:rPr>
                <w:sz w:val="20"/>
              </w:rPr>
              <w:t xml:space="preserve">VM in </w:t>
            </w:r>
            <w:r>
              <w:rPr>
                <w:sz w:val="20"/>
              </w:rPr>
              <w:t>Fail</w:t>
            </w:r>
            <w:r w:rsidR="009A680C">
              <w:rPr>
                <w:sz w:val="20"/>
              </w:rPr>
              <w:t>o</w:t>
            </w:r>
            <w:r>
              <w:rPr>
                <w:sz w:val="20"/>
              </w:rPr>
              <w:t xml:space="preserve">ver </w:t>
            </w:r>
            <w:r w:rsidRPr="00754F87">
              <w:rPr>
                <w:sz w:val="20"/>
              </w:rPr>
              <w:t>Cluster und VMM auf</w:t>
            </w:r>
            <w:r>
              <w:rPr>
                <w:sz w:val="20"/>
              </w:rPr>
              <w:t>genommen</w:t>
            </w:r>
          </w:p>
          <w:p w14:paraId="54E59DA8" w14:textId="77777777" w:rsidR="008B2ADA" w:rsidRDefault="008B2AD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VM Auflösung eingestellt</w:t>
            </w:r>
          </w:p>
          <w:p w14:paraId="0E48A51F" w14:textId="77777777" w:rsidR="00B00A2E" w:rsidRDefault="00B00A2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Windows Explorer selbständiger Neustart</w:t>
            </w:r>
          </w:p>
          <w:p w14:paraId="20F152CC" w14:textId="77666912" w:rsidR="00D25291" w:rsidRPr="001C11DD" w:rsidRDefault="00D2529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AEuP</w:t>
            </w:r>
            <w:proofErr w:type="spellEnd"/>
            <w:r>
              <w:rPr>
                <w:sz w:val="20"/>
              </w:rPr>
              <w:t xml:space="preserve"> Hausaufgaben gemacht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F1E5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599247C3" w:rsidR="006902C7" w:rsidRDefault="006902C7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7,5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54930B" w14:textId="77777777" w:rsidR="004E2029" w:rsidRDefault="00B3633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Server neugestartet</w:t>
            </w:r>
          </w:p>
          <w:p w14:paraId="061573E9" w14:textId="36ACE454" w:rsidR="00B36331" w:rsidRDefault="00B3633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Tastaturlayout umgestellt in</w:t>
            </w:r>
            <w:r w:rsidR="00F47414">
              <w:rPr>
                <w:sz w:val="20"/>
              </w:rPr>
              <w:t xml:space="preserve"> </w:t>
            </w:r>
            <w:r>
              <w:rPr>
                <w:sz w:val="20"/>
              </w:rPr>
              <w:t>VM</w:t>
            </w:r>
          </w:p>
          <w:p w14:paraId="534EDA6A" w14:textId="77777777" w:rsidR="00F47414" w:rsidRDefault="00F4741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Deinstallation von </w:t>
            </w:r>
            <w:proofErr w:type="spellStart"/>
            <w:r>
              <w:rPr>
                <w:sz w:val="20"/>
              </w:rPr>
              <w:t>GData</w:t>
            </w:r>
            <w:proofErr w:type="spellEnd"/>
            <w:r>
              <w:rPr>
                <w:sz w:val="20"/>
              </w:rPr>
              <w:t xml:space="preserve"> und Installation von </w:t>
            </w:r>
            <w:proofErr w:type="spellStart"/>
            <w:r>
              <w:rPr>
                <w:sz w:val="20"/>
              </w:rPr>
              <w:t>SentinelOne</w:t>
            </w:r>
            <w:proofErr w:type="spellEnd"/>
            <w:r>
              <w:rPr>
                <w:sz w:val="20"/>
              </w:rPr>
              <w:t xml:space="preserve"> auf Laptop und VM</w:t>
            </w:r>
          </w:p>
          <w:p w14:paraId="47C3C018" w14:textId="54D43A53" w:rsidR="009C4921" w:rsidRPr="001C11DD" w:rsidRDefault="009C492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Sammlung an Information über RAM Vortrag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6A1D8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42FADA05" w:rsidR="00AE13D5" w:rsidRDefault="00AE13D5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46F5DB" w14:textId="77777777" w:rsidR="004E2029" w:rsidRDefault="00736F0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Bei Ersteinrichtung von neuen Mitarbeitern unterstützt</w:t>
            </w:r>
          </w:p>
          <w:p w14:paraId="57BAB8A0" w14:textId="06E490B3" w:rsidR="006C6FBB" w:rsidRDefault="006C6FB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Recherche über </w:t>
            </w:r>
            <w:r w:rsidRPr="006C6FBB">
              <w:rPr>
                <w:sz w:val="20"/>
              </w:rPr>
              <w:t>Problembehandlung von Authentifizierungsfehlern bei der Verwendung von RDP für das Herstellen von Verbindungen mit Azure-VMs</w:t>
            </w:r>
          </w:p>
          <w:p w14:paraId="2039D007" w14:textId="5EE8534E" w:rsidR="006C6FBB" w:rsidRPr="001C11DD" w:rsidRDefault="00EC5CD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SQL-Server2022 auf Laptop per TeamViewer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5C3D2B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5CC1AA8" w14:textId="77777777" w:rsidR="00593351" w:rsidRDefault="00593351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7BF200EF" w:rsidR="00593351" w:rsidRDefault="00593351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57BC13ED" w:rsidR="004E2029" w:rsidRDefault="00EB0252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2BF041B1" w:rsidR="004E2029" w:rsidRDefault="008D2E32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27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581FF9DB" w:rsidR="008D2E32" w:rsidRDefault="008D2E32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26.02.2024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42FCCE5B" w:rsidR="004E2029" w:rsidRDefault="008D2E32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01.0</w:t>
            </w:r>
            <w:r w:rsidR="00C51D96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52B06C24" w:rsidR="004E2029" w:rsidRPr="00B80439" w:rsidRDefault="00EB0252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03.05.2024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03.05.2024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1C62D2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D15E8A" w14:textId="77777777" w:rsidR="001C62D2" w:rsidRDefault="001C62D2">
      <w:r>
        <w:separator/>
      </w:r>
    </w:p>
  </w:endnote>
  <w:endnote w:type="continuationSeparator" w:id="0">
    <w:p w14:paraId="1E19F5D8" w14:textId="77777777" w:rsidR="001C62D2" w:rsidRDefault="001C6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0C4388" w14:textId="77777777" w:rsidR="001C62D2" w:rsidRDefault="001C62D2">
      <w:r>
        <w:separator/>
      </w:r>
    </w:p>
  </w:footnote>
  <w:footnote w:type="continuationSeparator" w:id="0">
    <w:p w14:paraId="11C59842" w14:textId="77777777" w:rsidR="001C62D2" w:rsidRDefault="001C62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632AC"/>
    <w:rsid w:val="00070471"/>
    <w:rsid w:val="000F1D9D"/>
    <w:rsid w:val="00156E56"/>
    <w:rsid w:val="00192069"/>
    <w:rsid w:val="001C11DD"/>
    <w:rsid w:val="001C62D2"/>
    <w:rsid w:val="0025000D"/>
    <w:rsid w:val="00255BFF"/>
    <w:rsid w:val="002C03C3"/>
    <w:rsid w:val="002D2FBA"/>
    <w:rsid w:val="0039360E"/>
    <w:rsid w:val="003A2523"/>
    <w:rsid w:val="00423B7D"/>
    <w:rsid w:val="00482CF1"/>
    <w:rsid w:val="004E2029"/>
    <w:rsid w:val="00552BCD"/>
    <w:rsid w:val="00566192"/>
    <w:rsid w:val="00593351"/>
    <w:rsid w:val="005D12A1"/>
    <w:rsid w:val="006067DA"/>
    <w:rsid w:val="00607C7B"/>
    <w:rsid w:val="006902C7"/>
    <w:rsid w:val="006C6FBB"/>
    <w:rsid w:val="006F61A7"/>
    <w:rsid w:val="00720FCE"/>
    <w:rsid w:val="0072646F"/>
    <w:rsid w:val="00736F0E"/>
    <w:rsid w:val="00754F87"/>
    <w:rsid w:val="007A2E0D"/>
    <w:rsid w:val="007F6C3A"/>
    <w:rsid w:val="008436B8"/>
    <w:rsid w:val="00874CF4"/>
    <w:rsid w:val="008B2ADA"/>
    <w:rsid w:val="008D2E32"/>
    <w:rsid w:val="008D4D06"/>
    <w:rsid w:val="009A680C"/>
    <w:rsid w:val="009C4921"/>
    <w:rsid w:val="00A11B9F"/>
    <w:rsid w:val="00AD2473"/>
    <w:rsid w:val="00AE13D5"/>
    <w:rsid w:val="00B00A2E"/>
    <w:rsid w:val="00B145C4"/>
    <w:rsid w:val="00B36331"/>
    <w:rsid w:val="00B80439"/>
    <w:rsid w:val="00B94C8C"/>
    <w:rsid w:val="00BD1E7F"/>
    <w:rsid w:val="00C23CFC"/>
    <w:rsid w:val="00C51611"/>
    <w:rsid w:val="00C51D96"/>
    <w:rsid w:val="00CB6A80"/>
    <w:rsid w:val="00CF15B9"/>
    <w:rsid w:val="00CF1780"/>
    <w:rsid w:val="00D25291"/>
    <w:rsid w:val="00D35D60"/>
    <w:rsid w:val="00EB0252"/>
    <w:rsid w:val="00EB2060"/>
    <w:rsid w:val="00EC5CDF"/>
    <w:rsid w:val="00EF5D3D"/>
    <w:rsid w:val="00F47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20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34</cp:revision>
  <cp:lastPrinted>2013-03-08T10:48:00Z</cp:lastPrinted>
  <dcterms:created xsi:type="dcterms:W3CDTF">2022-01-22T21:34:00Z</dcterms:created>
  <dcterms:modified xsi:type="dcterms:W3CDTF">2024-05-03T08:54:00Z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