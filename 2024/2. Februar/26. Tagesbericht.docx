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52DE8A" w14:textId="1258939F" w:rsidR="004E2029" w:rsidRDefault="00C636F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Installation von </w:t>
            </w:r>
            <w:proofErr w:type="spellStart"/>
            <w:r>
              <w:rPr>
                <w:sz w:val="20"/>
              </w:rPr>
              <w:t>SentinelOne</w:t>
            </w:r>
            <w:proofErr w:type="spellEnd"/>
            <w:r>
              <w:rPr>
                <w:sz w:val="20"/>
              </w:rPr>
              <w:t xml:space="preserve"> und Deinstallation von </w:t>
            </w:r>
            <w:proofErr w:type="spellStart"/>
            <w:r>
              <w:rPr>
                <w:sz w:val="20"/>
              </w:rPr>
              <w:t>GData</w:t>
            </w:r>
            <w:proofErr w:type="spellEnd"/>
            <w:r>
              <w:rPr>
                <w:sz w:val="20"/>
              </w:rPr>
              <w:t xml:space="preserve"> auf VM</w:t>
            </w:r>
          </w:p>
          <w:p w14:paraId="30EBC2DF" w14:textId="3B32464B" w:rsidR="000A4511" w:rsidRPr="000A4511" w:rsidRDefault="000A4511" w:rsidP="000A4511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Entfernung </w:t>
            </w:r>
            <w:r w:rsidR="001E51C6">
              <w:rPr>
                <w:sz w:val="20"/>
              </w:rPr>
              <w:t>von altem Client</w:t>
            </w:r>
            <w:r>
              <w:rPr>
                <w:sz w:val="20"/>
              </w:rPr>
              <w:t xml:space="preserve"> in </w:t>
            </w:r>
            <w:proofErr w:type="spellStart"/>
            <w:r>
              <w:rPr>
                <w:sz w:val="20"/>
              </w:rPr>
              <w:t>GData</w:t>
            </w:r>
            <w:proofErr w:type="spellEnd"/>
            <w:r>
              <w:rPr>
                <w:sz w:val="20"/>
              </w:rPr>
              <w:t>-Server</w:t>
            </w:r>
          </w:p>
          <w:p w14:paraId="3A3B7F75" w14:textId="77777777" w:rsidR="00C636FF" w:rsidRDefault="00C636FF" w:rsidP="00C636FF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Über nicht automatischen Begin der Termine per </w:t>
            </w:r>
            <w:proofErr w:type="spellStart"/>
            <w:r>
              <w:rPr>
                <w:sz w:val="20"/>
              </w:rPr>
              <w:t>Yealink</w:t>
            </w:r>
            <w:proofErr w:type="spellEnd"/>
            <w:r>
              <w:rPr>
                <w:sz w:val="20"/>
              </w:rPr>
              <w:t xml:space="preserve"> recherchiert</w:t>
            </w:r>
          </w:p>
          <w:p w14:paraId="56C051D2" w14:textId="77777777" w:rsidR="000A4511" w:rsidRDefault="000A4511" w:rsidP="00C636FF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AEuP</w:t>
            </w:r>
            <w:proofErr w:type="spellEnd"/>
            <w:r>
              <w:rPr>
                <w:sz w:val="20"/>
              </w:rPr>
              <w:t xml:space="preserve"> Hausaufgabe gemacht</w:t>
            </w:r>
          </w:p>
          <w:p w14:paraId="60EB78EA" w14:textId="3A71EBC1" w:rsidR="00912B8F" w:rsidRPr="00C636FF" w:rsidRDefault="00912B8F" w:rsidP="00C636FF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Nach neuen </w:t>
            </w:r>
            <w:proofErr w:type="spellStart"/>
            <w:r>
              <w:rPr>
                <w:sz w:val="20"/>
              </w:rPr>
              <w:t>Yealink</w:t>
            </w:r>
            <w:proofErr w:type="spellEnd"/>
            <w:r>
              <w:rPr>
                <w:sz w:val="20"/>
              </w:rPr>
              <w:t xml:space="preserve"> Lautsprecher recherchiert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07F3B1" w14:textId="77777777" w:rsidR="004B505D" w:rsidRDefault="004B505D" w:rsidP="004E2029">
            <w:pPr>
              <w:spacing w:line="260" w:lineRule="exact"/>
              <w:rPr>
                <w:sz w:val="20"/>
              </w:rPr>
            </w:pPr>
          </w:p>
          <w:p w14:paraId="7C92EC72" w14:textId="77777777" w:rsidR="00537CA0" w:rsidRDefault="00537CA0" w:rsidP="004E2029">
            <w:pPr>
              <w:spacing w:line="260" w:lineRule="exact"/>
              <w:rPr>
                <w:sz w:val="20"/>
              </w:rPr>
            </w:pPr>
          </w:p>
          <w:p w14:paraId="7C35324C" w14:textId="621FE4A1" w:rsidR="004E2029" w:rsidRPr="0025000D" w:rsidRDefault="004B505D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993698" w14:textId="16A37976" w:rsidR="004E2029" w:rsidRDefault="002B6E9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Terminvereinbarungen für </w:t>
            </w:r>
            <w:proofErr w:type="spellStart"/>
            <w:r>
              <w:rPr>
                <w:sz w:val="20"/>
              </w:rPr>
              <w:t>GData</w:t>
            </w:r>
            <w:proofErr w:type="spellEnd"/>
            <w:r>
              <w:rPr>
                <w:sz w:val="20"/>
              </w:rPr>
              <w:t xml:space="preserve"> Deinstallation und </w:t>
            </w:r>
            <w:proofErr w:type="spellStart"/>
            <w:r>
              <w:rPr>
                <w:sz w:val="20"/>
              </w:rPr>
              <w:t>SentinelOne</w:t>
            </w:r>
            <w:proofErr w:type="spellEnd"/>
            <w:r>
              <w:rPr>
                <w:sz w:val="20"/>
              </w:rPr>
              <w:t xml:space="preserve"> Installation</w:t>
            </w:r>
          </w:p>
          <w:p w14:paraId="2C179947" w14:textId="77777777" w:rsidR="002B6E99" w:rsidRDefault="00A635D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 </w:t>
            </w:r>
            <w:proofErr w:type="spellStart"/>
            <w:r>
              <w:rPr>
                <w:sz w:val="20"/>
              </w:rPr>
              <w:t>Teamsbesprechung</w:t>
            </w:r>
            <w:proofErr w:type="spellEnd"/>
          </w:p>
          <w:p w14:paraId="3A1E4E60" w14:textId="77777777" w:rsidR="00740103" w:rsidRDefault="00740103" w:rsidP="00740103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Installation von </w:t>
            </w:r>
            <w:proofErr w:type="spellStart"/>
            <w:r>
              <w:rPr>
                <w:sz w:val="20"/>
              </w:rPr>
              <w:t>SentinelOne</w:t>
            </w:r>
            <w:proofErr w:type="spellEnd"/>
            <w:r>
              <w:rPr>
                <w:sz w:val="20"/>
              </w:rPr>
              <w:t xml:space="preserve"> und Deinstallation von </w:t>
            </w:r>
            <w:proofErr w:type="spellStart"/>
            <w:r>
              <w:rPr>
                <w:sz w:val="20"/>
              </w:rPr>
              <w:t>GData</w:t>
            </w:r>
            <w:proofErr w:type="spellEnd"/>
            <w:r>
              <w:rPr>
                <w:sz w:val="20"/>
              </w:rPr>
              <w:t xml:space="preserve"> auf VM</w:t>
            </w:r>
          </w:p>
          <w:p w14:paraId="321B5FA9" w14:textId="76855CB5" w:rsidR="00740103" w:rsidRDefault="00D95F2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Mikrofone </w:t>
            </w:r>
            <w:r w:rsidR="00413E53">
              <w:rPr>
                <w:sz w:val="20"/>
              </w:rPr>
              <w:t>getestet und</w:t>
            </w:r>
            <w:r>
              <w:rPr>
                <w:sz w:val="20"/>
              </w:rPr>
              <w:t xml:space="preserve"> </w:t>
            </w:r>
            <w:proofErr w:type="spellStart"/>
            <w:r w:rsidR="00E40822">
              <w:rPr>
                <w:sz w:val="20"/>
              </w:rPr>
              <w:t>Yealink</w:t>
            </w:r>
            <w:proofErr w:type="spellEnd"/>
            <w:r w:rsidR="00E40822">
              <w:rPr>
                <w:sz w:val="20"/>
              </w:rPr>
              <w:t xml:space="preserve"> Ticket abgeschlossen </w:t>
            </w:r>
          </w:p>
          <w:p w14:paraId="35ABEBD0" w14:textId="0B795A16" w:rsidR="00AD5D18" w:rsidRDefault="00AD5D1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gramStart"/>
            <w:r>
              <w:rPr>
                <w:sz w:val="20"/>
              </w:rPr>
              <w:t>ITS Projekt</w:t>
            </w:r>
            <w:proofErr w:type="gramEnd"/>
            <w:r>
              <w:rPr>
                <w:sz w:val="20"/>
              </w:rPr>
              <w:t xml:space="preserve"> </w:t>
            </w:r>
            <w:r w:rsidR="00C110E0">
              <w:rPr>
                <w:sz w:val="20"/>
              </w:rPr>
              <w:t xml:space="preserve">gearbeitet </w:t>
            </w:r>
            <w:r w:rsidR="00B525B0">
              <w:rPr>
                <w:sz w:val="20"/>
              </w:rPr>
              <w:t>und in GitHub hochgeladen</w:t>
            </w:r>
          </w:p>
          <w:p w14:paraId="555D249C" w14:textId="1890B595" w:rsidR="00951294" w:rsidRPr="001C11DD" w:rsidRDefault="0095129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gramStart"/>
            <w:r>
              <w:rPr>
                <w:sz w:val="20"/>
              </w:rPr>
              <w:t>VM Festplatte</w:t>
            </w:r>
            <w:proofErr w:type="gramEnd"/>
            <w:r>
              <w:rPr>
                <w:sz w:val="20"/>
              </w:rPr>
              <w:t xml:space="preserve"> vergrößert,</w:t>
            </w:r>
            <w:r w:rsidR="007163DE"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vmx</w:t>
            </w:r>
            <w:proofErr w:type="spellEnd"/>
            <w:r>
              <w:rPr>
                <w:sz w:val="20"/>
              </w:rPr>
              <w:t xml:space="preserve"> File bearbeitet, VM Troubleshooting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2528BE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2F10CAF0" w14:textId="77777777" w:rsidR="00AE3DD4" w:rsidRDefault="00AE3DD4" w:rsidP="004E2029">
            <w:pPr>
              <w:spacing w:line="260" w:lineRule="exact"/>
              <w:rPr>
                <w:sz w:val="20"/>
              </w:rPr>
            </w:pPr>
          </w:p>
          <w:p w14:paraId="495CEE02" w14:textId="77777777" w:rsidR="00AE3DD4" w:rsidRDefault="00AE3DD4" w:rsidP="004E2029">
            <w:pPr>
              <w:spacing w:line="260" w:lineRule="exact"/>
              <w:rPr>
                <w:sz w:val="20"/>
              </w:rPr>
            </w:pPr>
          </w:p>
          <w:p w14:paraId="715250FB" w14:textId="0D23A7CF" w:rsidR="00AE3DD4" w:rsidRPr="0025000D" w:rsidRDefault="00AE3DD4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C6F36E" w14:textId="77777777" w:rsidR="004E2029" w:rsidRDefault="0081758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Installation von </w:t>
            </w:r>
            <w:proofErr w:type="spellStart"/>
            <w:r>
              <w:rPr>
                <w:sz w:val="20"/>
              </w:rPr>
              <w:t>SentinelOne</w:t>
            </w:r>
            <w:proofErr w:type="spellEnd"/>
            <w:r>
              <w:rPr>
                <w:sz w:val="20"/>
              </w:rPr>
              <w:t xml:space="preserve"> und Deinstallation von </w:t>
            </w:r>
            <w:proofErr w:type="spellStart"/>
            <w:r>
              <w:rPr>
                <w:sz w:val="20"/>
              </w:rPr>
              <w:t>GData</w:t>
            </w:r>
            <w:proofErr w:type="spellEnd"/>
            <w:r>
              <w:rPr>
                <w:sz w:val="20"/>
              </w:rPr>
              <w:t xml:space="preserve"> auf VM</w:t>
            </w:r>
          </w:p>
          <w:p w14:paraId="5886EE66" w14:textId="27E03970" w:rsidR="00817585" w:rsidRPr="00817585" w:rsidRDefault="00817585" w:rsidP="0081758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Entfernung </w:t>
            </w:r>
            <w:r w:rsidR="001E51C6">
              <w:rPr>
                <w:sz w:val="20"/>
              </w:rPr>
              <w:t>von altem Client</w:t>
            </w:r>
            <w:r>
              <w:rPr>
                <w:sz w:val="20"/>
              </w:rPr>
              <w:t xml:space="preserve"> in </w:t>
            </w:r>
            <w:proofErr w:type="spellStart"/>
            <w:r>
              <w:rPr>
                <w:sz w:val="20"/>
              </w:rPr>
              <w:t>GData</w:t>
            </w:r>
            <w:proofErr w:type="spellEnd"/>
            <w:r>
              <w:rPr>
                <w:sz w:val="20"/>
              </w:rPr>
              <w:t>-Server</w:t>
            </w:r>
          </w:p>
          <w:p w14:paraId="33EEC1FC" w14:textId="77777777" w:rsidR="00D47DAA" w:rsidRDefault="00817585" w:rsidP="00021337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Neue Installation von VM</w:t>
            </w:r>
            <w:r w:rsidR="00812D6E">
              <w:rPr>
                <w:sz w:val="20"/>
              </w:rPr>
              <w:t xml:space="preserve"> auf lokalen Laptop</w:t>
            </w:r>
          </w:p>
          <w:p w14:paraId="49EEF5CA" w14:textId="77777777" w:rsidR="007F1B9D" w:rsidRDefault="007F1B9D" w:rsidP="007F1B9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Teilnahme an einer Präsentation von </w:t>
            </w:r>
            <w:proofErr w:type="spellStart"/>
            <w:r>
              <w:rPr>
                <w:sz w:val="20"/>
              </w:rPr>
              <w:t>DeltaMaster</w:t>
            </w:r>
            <w:proofErr w:type="spellEnd"/>
            <w:r>
              <w:rPr>
                <w:sz w:val="20"/>
              </w:rPr>
              <w:t xml:space="preserve"> über Teams</w:t>
            </w:r>
          </w:p>
          <w:p w14:paraId="20F152CC" w14:textId="673BE9E6" w:rsidR="00021337" w:rsidRPr="00021337" w:rsidRDefault="007F1B9D" w:rsidP="00021337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verlangsamte VM und hohe Datenträgerauslastung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112C6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271590AB" w14:textId="77777777" w:rsidR="007F1B9D" w:rsidRDefault="007F1B9D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00891C76" w:rsidR="001417E4" w:rsidRDefault="00DA5C1F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DF285E" w14:textId="31026BF3" w:rsidR="007F1B9D" w:rsidRDefault="007F1B9D" w:rsidP="007F1B9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Yealink</w:t>
            </w:r>
            <w:proofErr w:type="spellEnd"/>
            <w:r>
              <w:rPr>
                <w:sz w:val="20"/>
              </w:rPr>
              <w:t xml:space="preserve"> Supportticket geschlossen</w:t>
            </w:r>
          </w:p>
          <w:p w14:paraId="5457AE7F" w14:textId="77777777" w:rsidR="00DB4027" w:rsidRDefault="00DB4027" w:rsidP="007F1B9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Installation von </w:t>
            </w:r>
            <w:proofErr w:type="spellStart"/>
            <w:r>
              <w:rPr>
                <w:sz w:val="20"/>
              </w:rPr>
              <w:t>SentinelOne</w:t>
            </w:r>
            <w:proofErr w:type="spellEnd"/>
            <w:r>
              <w:rPr>
                <w:sz w:val="20"/>
              </w:rPr>
              <w:t xml:space="preserve"> und Deinstallation von </w:t>
            </w:r>
            <w:proofErr w:type="spellStart"/>
            <w:r>
              <w:rPr>
                <w:sz w:val="20"/>
              </w:rPr>
              <w:t>GData</w:t>
            </w:r>
            <w:proofErr w:type="spellEnd"/>
            <w:r>
              <w:rPr>
                <w:sz w:val="20"/>
              </w:rPr>
              <w:t xml:space="preserve"> auf VM</w:t>
            </w:r>
          </w:p>
          <w:p w14:paraId="36492AA0" w14:textId="2D9ABC8D" w:rsidR="0054150B" w:rsidRDefault="0054150B" w:rsidP="007F1B9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die Definition und Funktion von RAM</w:t>
            </w:r>
          </w:p>
          <w:p w14:paraId="433E3C8E" w14:textId="77777777" w:rsidR="00413E53" w:rsidRDefault="00413E53" w:rsidP="007F1B9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413E53">
              <w:rPr>
                <w:sz w:val="20"/>
              </w:rPr>
              <w:t xml:space="preserve">Erstellung eines </w:t>
            </w:r>
            <w:proofErr w:type="spellStart"/>
            <w:r w:rsidRPr="00413E53">
              <w:rPr>
                <w:sz w:val="20"/>
              </w:rPr>
              <w:t>DeltMaster</w:t>
            </w:r>
            <w:proofErr w:type="spellEnd"/>
            <w:r w:rsidRPr="00413E53">
              <w:rPr>
                <w:sz w:val="20"/>
              </w:rPr>
              <w:t xml:space="preserve"> Demoaccounts</w:t>
            </w:r>
          </w:p>
          <w:p w14:paraId="47C3C018" w14:textId="3AFE2780" w:rsidR="00C55D8C" w:rsidRPr="007F1B9D" w:rsidRDefault="00C55D8C" w:rsidP="007F1B9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Punkte für Ersteinrichtung eines neuen Mitarbeiters durchgegangen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8AF1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52598448" w14:textId="77777777" w:rsidR="00C55D8C" w:rsidRDefault="00C55D8C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5D5572AB" w:rsidR="00C55D8C" w:rsidRDefault="001270D1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6,5</w:t>
            </w: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CB104A" w14:textId="1F36ACB9" w:rsidR="001270D1" w:rsidRPr="001270D1" w:rsidRDefault="001270D1" w:rsidP="001270D1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Installation von </w:t>
            </w:r>
            <w:proofErr w:type="spellStart"/>
            <w:r>
              <w:rPr>
                <w:sz w:val="20"/>
              </w:rPr>
              <w:t>SentinelOne</w:t>
            </w:r>
            <w:proofErr w:type="spellEnd"/>
            <w:r>
              <w:rPr>
                <w:sz w:val="20"/>
              </w:rPr>
              <w:t xml:space="preserve"> und Deinstallation von </w:t>
            </w:r>
            <w:proofErr w:type="spellStart"/>
            <w:r>
              <w:rPr>
                <w:sz w:val="20"/>
              </w:rPr>
              <w:t>GData</w:t>
            </w:r>
            <w:proofErr w:type="spellEnd"/>
            <w:r>
              <w:rPr>
                <w:sz w:val="20"/>
              </w:rPr>
              <w:t xml:space="preserve"> auf VM</w:t>
            </w:r>
          </w:p>
          <w:p w14:paraId="619A7AD6" w14:textId="434FC87C" w:rsidR="004E2029" w:rsidRDefault="001270D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Ersteinrichtungen auf Laptop für neuen Mitarbeiter</w:t>
            </w:r>
          </w:p>
          <w:p w14:paraId="2039D007" w14:textId="0408CB57" w:rsidR="001270D1" w:rsidRPr="001270D1" w:rsidRDefault="00D95F23" w:rsidP="001270D1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Brainstorming und </w:t>
            </w:r>
            <w:r w:rsidR="001270D1">
              <w:rPr>
                <w:sz w:val="20"/>
              </w:rPr>
              <w:t xml:space="preserve">Recherche über </w:t>
            </w:r>
            <w:proofErr w:type="gramStart"/>
            <w:r w:rsidR="001270D1">
              <w:rPr>
                <w:sz w:val="20"/>
              </w:rPr>
              <w:t>RAM Präsentation</w:t>
            </w:r>
            <w:proofErr w:type="gram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ED49E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2B09DB26" w:rsidR="001270D1" w:rsidRDefault="00826528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0B07C2F3" w:rsidR="004E2029" w:rsidRDefault="00D95F23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38,5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3694C787" w:rsidR="004E2029" w:rsidRDefault="00E52DA4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26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09DFF2B7" w:rsidR="004E2029" w:rsidRDefault="00E52DA4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19.02.2024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6836B58B" w:rsidR="004E2029" w:rsidRDefault="00E52DA4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23.02.2024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5ABBBC40" w:rsidR="004E2029" w:rsidRPr="00B80439" w:rsidRDefault="00D95F23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03.05.2024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>03.05.2024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062075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F326F7" w14:textId="77777777" w:rsidR="00062075" w:rsidRDefault="00062075">
      <w:r>
        <w:separator/>
      </w:r>
    </w:p>
  </w:endnote>
  <w:endnote w:type="continuationSeparator" w:id="0">
    <w:p w14:paraId="04CAA656" w14:textId="77777777" w:rsidR="00062075" w:rsidRDefault="00062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27C5D1" w14:textId="77777777" w:rsidR="00062075" w:rsidRDefault="00062075">
      <w:r>
        <w:separator/>
      </w:r>
    </w:p>
  </w:footnote>
  <w:footnote w:type="continuationSeparator" w:id="0">
    <w:p w14:paraId="17033FB9" w14:textId="77777777" w:rsidR="00062075" w:rsidRDefault="000620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21337"/>
    <w:rsid w:val="00062075"/>
    <w:rsid w:val="00070471"/>
    <w:rsid w:val="00082906"/>
    <w:rsid w:val="000A4511"/>
    <w:rsid w:val="000F1D9D"/>
    <w:rsid w:val="001270D1"/>
    <w:rsid w:val="001417E4"/>
    <w:rsid w:val="00156E56"/>
    <w:rsid w:val="001C11DD"/>
    <w:rsid w:val="001E51C6"/>
    <w:rsid w:val="0025000D"/>
    <w:rsid w:val="00255BFF"/>
    <w:rsid w:val="002B6E99"/>
    <w:rsid w:val="002C03C3"/>
    <w:rsid w:val="002D2FBA"/>
    <w:rsid w:val="002F498B"/>
    <w:rsid w:val="00382429"/>
    <w:rsid w:val="003A2523"/>
    <w:rsid w:val="003C21D6"/>
    <w:rsid w:val="00413E53"/>
    <w:rsid w:val="00482CF1"/>
    <w:rsid w:val="004B505D"/>
    <w:rsid w:val="004E2029"/>
    <w:rsid w:val="00537CA0"/>
    <w:rsid w:val="0054150B"/>
    <w:rsid w:val="00552BCD"/>
    <w:rsid w:val="006067DA"/>
    <w:rsid w:val="00635934"/>
    <w:rsid w:val="006841E8"/>
    <w:rsid w:val="006B2A09"/>
    <w:rsid w:val="007163DE"/>
    <w:rsid w:val="00720FCE"/>
    <w:rsid w:val="0072646F"/>
    <w:rsid w:val="00740103"/>
    <w:rsid w:val="00762A59"/>
    <w:rsid w:val="007F1B9D"/>
    <w:rsid w:val="00812D6E"/>
    <w:rsid w:val="00817585"/>
    <w:rsid w:val="00826528"/>
    <w:rsid w:val="00837765"/>
    <w:rsid w:val="008436B8"/>
    <w:rsid w:val="00867C79"/>
    <w:rsid w:val="00874CF4"/>
    <w:rsid w:val="00877DD9"/>
    <w:rsid w:val="008C10FE"/>
    <w:rsid w:val="008F3C84"/>
    <w:rsid w:val="00912B8F"/>
    <w:rsid w:val="00951294"/>
    <w:rsid w:val="00A1728D"/>
    <w:rsid w:val="00A635D8"/>
    <w:rsid w:val="00AD5D18"/>
    <w:rsid w:val="00AE3DD4"/>
    <w:rsid w:val="00B145C4"/>
    <w:rsid w:val="00B525B0"/>
    <w:rsid w:val="00B80439"/>
    <w:rsid w:val="00BD1E7F"/>
    <w:rsid w:val="00BE2687"/>
    <w:rsid w:val="00C110E0"/>
    <w:rsid w:val="00C23CFC"/>
    <w:rsid w:val="00C55D8C"/>
    <w:rsid w:val="00C636FF"/>
    <w:rsid w:val="00C64E15"/>
    <w:rsid w:val="00C85C99"/>
    <w:rsid w:val="00CB6A80"/>
    <w:rsid w:val="00CF1780"/>
    <w:rsid w:val="00D35D60"/>
    <w:rsid w:val="00D47DAA"/>
    <w:rsid w:val="00D95F23"/>
    <w:rsid w:val="00DA5C1F"/>
    <w:rsid w:val="00DB4027"/>
    <w:rsid w:val="00E40822"/>
    <w:rsid w:val="00E52DA4"/>
    <w:rsid w:val="00EB2060"/>
    <w:rsid w:val="00EF5D3D"/>
    <w:rsid w:val="00FB2DD2"/>
    <w:rsid w:val="00FD1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262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45</cp:revision>
  <cp:lastPrinted>2013-03-08T10:48:00Z</cp:lastPrinted>
  <dcterms:created xsi:type="dcterms:W3CDTF">2022-01-22T21:34:00Z</dcterms:created>
  <dcterms:modified xsi:type="dcterms:W3CDTF">2024-05-03T08:35:00Z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