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E3FF1" w14:textId="1952DF33" w:rsidR="006165E5" w:rsidRPr="006165E5" w:rsidRDefault="006165E5" w:rsidP="006165E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165E5">
              <w:rPr>
                <w:sz w:val="20"/>
              </w:rPr>
              <w:t>Englisch</w:t>
            </w:r>
            <w:r w:rsidRPr="006165E5">
              <w:rPr>
                <w:sz w:val="20"/>
              </w:rPr>
              <w:sym w:font="Wingdings" w:char="F0E0"/>
            </w:r>
            <w:r w:rsidRPr="006165E5">
              <w:rPr>
                <w:sz w:val="20"/>
              </w:rPr>
              <w:t xml:space="preserve"> </w:t>
            </w:r>
            <w:r w:rsidR="00944A9E">
              <w:rPr>
                <w:sz w:val="20"/>
              </w:rPr>
              <w:t>Übung von Höraufgaben</w:t>
            </w:r>
          </w:p>
          <w:p w14:paraId="4617E2B5" w14:textId="74DF4E51" w:rsidR="006165E5" w:rsidRPr="006165E5" w:rsidRDefault="006165E5" w:rsidP="006165E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6165E5">
              <w:rPr>
                <w:sz w:val="20"/>
              </w:rPr>
              <w:t>BWP</w:t>
            </w:r>
            <w:r>
              <w:rPr>
                <w:sz w:val="20"/>
              </w:rPr>
              <w:t xml:space="preserve"> </w:t>
            </w:r>
            <w:r w:rsidRPr="006165E5">
              <w:rPr>
                <w:sz w:val="20"/>
              </w:rPr>
              <w:sym w:font="Wingdings" w:char="F0E0"/>
            </w:r>
            <w:r w:rsidRPr="006165E5">
              <w:rPr>
                <w:sz w:val="20"/>
              </w:rPr>
              <w:t xml:space="preserve"> Handelsregister, Firma</w:t>
            </w:r>
          </w:p>
          <w:p w14:paraId="60EB78EA" w14:textId="31E9E412" w:rsidR="004E2029" w:rsidRPr="001C11DD" w:rsidRDefault="006165E5" w:rsidP="006165E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 w:rsidRPr="006165E5"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</w:t>
            </w:r>
            <w:r w:rsidRPr="006165E5">
              <w:rPr>
                <w:sz w:val="20"/>
              </w:rPr>
              <w:sym w:font="Wingdings" w:char="F0E0"/>
            </w:r>
            <w:r w:rsidRPr="006165E5">
              <w:rPr>
                <w:sz w:val="20"/>
              </w:rPr>
              <w:t xml:space="preserve"> Schleifen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4AEDA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C35324C" w14:textId="18E4CA0F" w:rsidR="006165E5" w:rsidRPr="0025000D" w:rsidRDefault="006165E5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0E20E" w14:textId="77777777" w:rsidR="004E2029" w:rsidRDefault="00E413F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Deutsch </w:t>
            </w:r>
            <w:r w:rsidRPr="00E413F3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Kurzarbeit verbale und nonverbale Kommunikation und Deeskalationstheorie</w:t>
            </w:r>
          </w:p>
          <w:p w14:paraId="2EF602A9" w14:textId="6A27C0D6" w:rsidR="00E413F3" w:rsidRDefault="00E413F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ITTab</w:t>
            </w:r>
            <w:proofErr w:type="spellEnd"/>
            <w:r>
              <w:rPr>
                <w:sz w:val="20"/>
              </w:rPr>
              <w:t xml:space="preserve"> </w:t>
            </w:r>
            <w:r w:rsidRPr="00E413F3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SSDs</w:t>
            </w:r>
            <w:r w:rsidR="00956D5C">
              <w:rPr>
                <w:sz w:val="20"/>
              </w:rPr>
              <w:t xml:space="preserve">, </w:t>
            </w:r>
            <w:proofErr w:type="spellStart"/>
            <w:r w:rsidR="00956D5C" w:rsidRPr="00956D5C">
              <w:rPr>
                <w:sz w:val="20"/>
              </w:rPr>
              <w:t>OverProvisioning</w:t>
            </w:r>
            <w:proofErr w:type="spellEnd"/>
          </w:p>
          <w:p w14:paraId="166FA3CB" w14:textId="77777777" w:rsidR="00956D5C" w:rsidRDefault="00956D5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</w:t>
            </w:r>
            <w:r w:rsidRPr="00956D5C">
              <w:rPr>
                <w:sz w:val="20"/>
              </w:rPr>
              <w:sym w:font="Wingdings" w:char="F0E0"/>
            </w:r>
            <w:r w:rsidR="00EB48F2">
              <w:rPr>
                <w:sz w:val="20"/>
              </w:rPr>
              <w:t xml:space="preserve"> </w:t>
            </w:r>
            <w:r w:rsidR="00D92017" w:rsidRPr="00D92017">
              <w:rPr>
                <w:sz w:val="20"/>
              </w:rPr>
              <w:t>Jugendarbeitsschutzgesetz</w:t>
            </w:r>
          </w:p>
          <w:p w14:paraId="5A3FD640" w14:textId="77777777" w:rsidR="00D92017" w:rsidRDefault="00D92017" w:rsidP="00BC392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D92017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BC3922">
              <w:rPr>
                <w:sz w:val="20"/>
              </w:rPr>
              <w:t xml:space="preserve">Firma Übungen </w:t>
            </w:r>
            <w:r w:rsidR="00BC3922" w:rsidRPr="00BC3922">
              <w:rPr>
                <w:sz w:val="20"/>
              </w:rPr>
              <w:t>beendet</w:t>
            </w:r>
          </w:p>
          <w:p w14:paraId="6A289DFA" w14:textId="77777777" w:rsidR="00D314EE" w:rsidRDefault="00D314EE" w:rsidP="00BC392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ITTk</w:t>
            </w:r>
            <w:proofErr w:type="spellEnd"/>
            <w:r>
              <w:rPr>
                <w:sz w:val="20"/>
              </w:rPr>
              <w:t xml:space="preserve"> </w:t>
            </w:r>
            <w:r w:rsidRPr="00D314EE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Bestellung</w:t>
            </w:r>
            <w:r w:rsidR="006F745B">
              <w:rPr>
                <w:sz w:val="20"/>
              </w:rPr>
              <w:t>, Kaufvertrag</w:t>
            </w:r>
          </w:p>
          <w:p w14:paraId="555D249C" w14:textId="4EF9AA6B" w:rsidR="006F745B" w:rsidRPr="00BC3922" w:rsidRDefault="006F745B" w:rsidP="00BC3922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 w:rsidRPr="006F745B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</w:t>
            </w:r>
            <w:r w:rsidR="009478BE">
              <w:rPr>
                <w:sz w:val="20"/>
              </w:rPr>
              <w:t>O</w:t>
            </w:r>
            <w:r w:rsidR="00F36898">
              <w:rPr>
                <w:sz w:val="20"/>
              </w:rPr>
              <w:t>rganisatorisch</w:t>
            </w:r>
            <w:r w:rsidR="009478BE">
              <w:rPr>
                <w:sz w:val="20"/>
              </w:rPr>
              <w:t>, Feedback für den Lehrern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9BD456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48629A2E" w14:textId="77777777" w:rsidR="00944A9E" w:rsidRDefault="00944A9E" w:rsidP="004E2029">
            <w:pPr>
              <w:spacing w:line="260" w:lineRule="exact"/>
              <w:rPr>
                <w:sz w:val="20"/>
              </w:rPr>
            </w:pPr>
          </w:p>
          <w:p w14:paraId="65A4CE25" w14:textId="77777777" w:rsidR="00944A9E" w:rsidRDefault="00944A9E" w:rsidP="004E2029">
            <w:pPr>
              <w:spacing w:line="260" w:lineRule="exact"/>
              <w:rPr>
                <w:sz w:val="20"/>
              </w:rPr>
            </w:pPr>
          </w:p>
          <w:p w14:paraId="715250FB" w14:textId="7E854817" w:rsidR="00944A9E" w:rsidRPr="0025000D" w:rsidRDefault="00944A9E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9</w:t>
            </w: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8175AB" w14:textId="606118E2" w:rsidR="004E2029" w:rsidRPr="00324A29" w:rsidRDefault="00F3689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  <w:lang w:val="en-US"/>
              </w:rPr>
            </w:pPr>
            <w:r w:rsidRPr="00324A29">
              <w:rPr>
                <w:sz w:val="20"/>
                <w:lang w:val="en-US"/>
              </w:rPr>
              <w:t xml:space="preserve">FU-IT </w:t>
            </w:r>
            <w:r w:rsidRPr="00F36898">
              <w:rPr>
                <w:sz w:val="20"/>
              </w:rPr>
              <w:sym w:font="Wingdings" w:char="F0E0"/>
            </w:r>
            <w:r w:rsidRPr="00324A29">
              <w:rPr>
                <w:sz w:val="20"/>
                <w:lang w:val="en-US"/>
              </w:rPr>
              <w:t xml:space="preserve"> A</w:t>
            </w:r>
            <w:r w:rsidR="00324A29" w:rsidRPr="00324A29">
              <w:rPr>
                <w:sz w:val="20"/>
                <w:lang w:val="en-US"/>
              </w:rPr>
              <w:t xml:space="preserve">ddress </w:t>
            </w:r>
            <w:r w:rsidRPr="00324A29">
              <w:rPr>
                <w:sz w:val="20"/>
                <w:lang w:val="en-US"/>
              </w:rPr>
              <w:t>R</w:t>
            </w:r>
            <w:r w:rsidR="00324A29" w:rsidRPr="00324A29">
              <w:rPr>
                <w:sz w:val="20"/>
                <w:lang w:val="en-US"/>
              </w:rPr>
              <w:t xml:space="preserve">esolution </w:t>
            </w:r>
            <w:r w:rsidRPr="00324A29">
              <w:rPr>
                <w:sz w:val="20"/>
                <w:lang w:val="en-US"/>
              </w:rPr>
              <w:t>Proto</w:t>
            </w:r>
            <w:r w:rsidR="00324A29">
              <w:rPr>
                <w:sz w:val="20"/>
                <w:lang w:val="en-US"/>
              </w:rPr>
              <w:t>c</w:t>
            </w:r>
            <w:r w:rsidRPr="00324A29">
              <w:rPr>
                <w:sz w:val="20"/>
                <w:lang w:val="en-US"/>
              </w:rPr>
              <w:t>ol</w:t>
            </w:r>
          </w:p>
          <w:p w14:paraId="45D0FAC5" w14:textId="77777777" w:rsidR="00F36898" w:rsidRDefault="00F3689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F36898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Prüfungsvorbereitung</w:t>
            </w:r>
          </w:p>
          <w:p w14:paraId="20F152CC" w14:textId="0E9AD338" w:rsidR="00F36898" w:rsidRPr="001C11DD" w:rsidRDefault="00F36898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FU-IT </w:t>
            </w:r>
            <w:r w:rsidRPr="00F36898">
              <w:rPr>
                <w:sz w:val="20"/>
              </w:rPr>
              <w:sym w:font="Wingdings" w:char="F0E0"/>
            </w:r>
            <w:r w:rsidR="00D0437C">
              <w:rPr>
                <w:sz w:val="20"/>
              </w:rPr>
              <w:t xml:space="preserve"> Benutzer in VM angelegt und Ordner freigegeben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EEE96C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5A2B94B6" w:rsidR="00D0437C" w:rsidRDefault="00944A9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A39952" w14:textId="77777777" w:rsidR="004E2029" w:rsidRDefault="00D0437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PuG</w:t>
            </w:r>
            <w:proofErr w:type="spellEnd"/>
            <w:r>
              <w:rPr>
                <w:sz w:val="20"/>
              </w:rPr>
              <w:t xml:space="preserve"> </w:t>
            </w:r>
            <w:r w:rsidRPr="00D0437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Streik</w:t>
            </w:r>
          </w:p>
          <w:p w14:paraId="63539A2E" w14:textId="4488FF72" w:rsidR="00D0437C" w:rsidRDefault="00D0437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D0437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Kachel 3</w:t>
            </w:r>
            <w:r w:rsidR="003B6A5F">
              <w:rPr>
                <w:sz w:val="20"/>
              </w:rPr>
              <w:t xml:space="preserve">: Bibel </w:t>
            </w:r>
            <w:proofErr w:type="spellStart"/>
            <w:r w:rsidR="003B6A5F">
              <w:rPr>
                <w:sz w:val="20"/>
              </w:rPr>
              <w:t>vs</w:t>
            </w:r>
            <w:proofErr w:type="spellEnd"/>
            <w:r w:rsidR="003B6A5F">
              <w:rPr>
                <w:sz w:val="20"/>
              </w:rPr>
              <w:t xml:space="preserve"> Wissenschaft</w:t>
            </w:r>
          </w:p>
          <w:p w14:paraId="768FB54D" w14:textId="77777777" w:rsidR="00D0437C" w:rsidRDefault="00D0437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AWuP</w:t>
            </w:r>
            <w:proofErr w:type="spellEnd"/>
            <w:r>
              <w:rPr>
                <w:sz w:val="20"/>
              </w:rPr>
              <w:t xml:space="preserve"> </w:t>
            </w:r>
            <w:r w:rsidRPr="00D0437C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Anhalteweg Programm korrigiert und mit Switch Case erweitert</w:t>
            </w:r>
          </w:p>
          <w:p w14:paraId="47C3C018" w14:textId="03EBBF87" w:rsidR="00D0437C" w:rsidRPr="001C11DD" w:rsidRDefault="00D0437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ITT </w:t>
            </w:r>
            <w:r w:rsidRPr="00D0437C">
              <w:rPr>
                <w:sz w:val="20"/>
              </w:rPr>
              <w:sym w:font="Wingdings" w:char="F0E0"/>
            </w:r>
            <w:r w:rsidR="00074F7D">
              <w:rPr>
                <w:sz w:val="20"/>
              </w:rPr>
              <w:t xml:space="preserve"> </w:t>
            </w:r>
            <w:r w:rsidR="003B6A5F">
              <w:rPr>
                <w:sz w:val="20"/>
              </w:rPr>
              <w:t>K</w:t>
            </w:r>
            <w:r w:rsidR="00F208D0">
              <w:rPr>
                <w:sz w:val="20"/>
              </w:rPr>
              <w:t>urzarbeit</w:t>
            </w:r>
            <w:r w:rsidR="003B6A5F">
              <w:rPr>
                <w:sz w:val="20"/>
              </w:rPr>
              <w:t>: Netzteil</w:t>
            </w:r>
            <w:r w:rsidR="00074F7D">
              <w:rPr>
                <w:sz w:val="20"/>
              </w:rPr>
              <w:t xml:space="preserve"> und Typenschild</w:t>
            </w:r>
            <w:r w:rsidR="006E5793">
              <w:rPr>
                <w:sz w:val="20"/>
              </w:rPr>
              <w:t>, Übertragu</w:t>
            </w:r>
            <w:r w:rsidR="003B6A5F">
              <w:rPr>
                <w:sz w:val="20"/>
              </w:rPr>
              <w:t>n</w:t>
            </w:r>
            <w:r w:rsidR="006E5793">
              <w:rPr>
                <w:sz w:val="20"/>
              </w:rPr>
              <w:t>gsmedien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6C168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8C7B7DD" w14:textId="77777777" w:rsidR="00944A9E" w:rsidRDefault="00944A9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BAD2692" w14:textId="30E5840F" w:rsidR="00944A9E" w:rsidRDefault="00944A9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9D6CBD" w14:textId="309778FF" w:rsidR="004E2029" w:rsidRDefault="003B6A5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BWP </w:t>
            </w:r>
            <w:r w:rsidRPr="003B6A5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</w:t>
            </w:r>
            <w:r w:rsidR="00F208D0">
              <w:rPr>
                <w:sz w:val="20"/>
              </w:rPr>
              <w:t>urzarbeit</w:t>
            </w:r>
            <w:r>
              <w:rPr>
                <w:sz w:val="20"/>
              </w:rPr>
              <w:t>: Kaufmannseigenschaften, Handelsregister und Firma</w:t>
            </w:r>
          </w:p>
          <w:p w14:paraId="17AE275A" w14:textId="30DA5135" w:rsidR="003B6A5F" w:rsidRDefault="003B6A5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ITTk</w:t>
            </w:r>
            <w:proofErr w:type="spellEnd"/>
            <w:r>
              <w:rPr>
                <w:sz w:val="20"/>
              </w:rPr>
              <w:t xml:space="preserve"> </w:t>
            </w:r>
            <w:r w:rsidRPr="003B6A5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Kaufvertrag, Bestellung</w:t>
            </w:r>
          </w:p>
          <w:p w14:paraId="128650B2" w14:textId="6B376083" w:rsidR="003B6A5F" w:rsidRDefault="003B6A5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AEuP</w:t>
            </w:r>
            <w:proofErr w:type="spellEnd"/>
            <w:r>
              <w:rPr>
                <w:sz w:val="20"/>
              </w:rPr>
              <w:t xml:space="preserve"> </w:t>
            </w:r>
            <w:r w:rsidRPr="003B6A5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Drehkreuzsteuerung </w:t>
            </w:r>
            <w:r w:rsidR="00291EED">
              <w:rPr>
                <w:sz w:val="20"/>
              </w:rPr>
              <w:t>Struktogramm</w:t>
            </w:r>
            <w:r>
              <w:rPr>
                <w:sz w:val="20"/>
              </w:rPr>
              <w:t xml:space="preserve"> </w:t>
            </w:r>
            <w:r w:rsidR="00291EED">
              <w:rPr>
                <w:sz w:val="20"/>
              </w:rPr>
              <w:t xml:space="preserve">gezeichnet und </w:t>
            </w:r>
            <w:r>
              <w:rPr>
                <w:sz w:val="20"/>
              </w:rPr>
              <w:t>Programm geschrieben</w:t>
            </w:r>
          </w:p>
          <w:p w14:paraId="72C6F819" w14:textId="37C3D186" w:rsidR="003B6A5F" w:rsidRDefault="003B6A5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Religion </w:t>
            </w:r>
            <w:r w:rsidRPr="003B6A5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Kachel 4: Wenn Glaube gefährlich wird</w:t>
            </w:r>
          </w:p>
          <w:p w14:paraId="2039D007" w14:textId="32D667D1" w:rsidR="003B6A5F" w:rsidRPr="001C11DD" w:rsidRDefault="003B6A5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Englisch </w:t>
            </w:r>
            <w:r w:rsidRPr="003B6A5F">
              <w:rPr>
                <w:sz w:val="20"/>
              </w:rPr>
              <w:sym w:font="Wingdings" w:char="F0E0"/>
            </w:r>
            <w:r>
              <w:rPr>
                <w:sz w:val="20"/>
              </w:rPr>
              <w:t xml:space="preserve"> Schulaufgabe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40C4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AFA2D2A" w14:textId="77777777" w:rsidR="00944A9E" w:rsidRDefault="00944A9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5AA3643F" w:rsidR="00944A9E" w:rsidRDefault="00944A9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290D4F3A" w:rsidR="004E2029" w:rsidRDefault="00944A9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3E614502" w:rsidR="004E2029" w:rsidRDefault="006165E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24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34A12356" w:rsidR="004E2029" w:rsidRDefault="006165E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05.02.2024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2CF929C0" w:rsidR="004E2029" w:rsidRDefault="006165E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09.02.2024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584EA780" w:rsidR="004E2029" w:rsidRPr="00B80439" w:rsidRDefault="00644AC5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03.05.2024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03.05.2024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5276825F" w14:textId="77777777" w:rsidR="004E2029" w:rsidRDefault="004E2029" w:rsidP="004E2029">
      <w:pPr>
        <w:sectPr w:rsidR="004E2029" w:rsidSect="00C53304">
          <w:pgSz w:w="11906" w:h="16838"/>
          <w:pgMar w:top="1440" w:right="1080" w:bottom="1440" w:left="1080" w:header="0" w:footer="0" w:gutter="0"/>
          <w:cols w:space="720"/>
          <w:formProt w:val="0"/>
          <w:docGrid w:linePitch="326"/>
        </w:sectPr>
      </w:pPr>
    </w:p>
    <w:p w14:paraId="51F0B597" w14:textId="77777777" w:rsidR="00482CF1" w:rsidRDefault="00482CF1">
      <w:pPr>
        <w:sectPr w:rsidR="00482CF1" w:rsidSect="00C53304">
          <w:pgSz w:w="11906" w:h="16838"/>
          <w:pgMar w:top="1440" w:right="1080" w:bottom="1440" w:left="1080" w:header="0" w:footer="0" w:gutter="0"/>
          <w:cols w:space="720"/>
          <w:formProt w:val="0"/>
          <w:docGrid w:linePitch="100"/>
        </w:sectPr>
      </w:pPr>
    </w:p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C53304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C2343D" w14:textId="77777777" w:rsidR="00C53304" w:rsidRDefault="00C53304">
      <w:r>
        <w:separator/>
      </w:r>
    </w:p>
  </w:endnote>
  <w:endnote w:type="continuationSeparator" w:id="0">
    <w:p w14:paraId="701195DF" w14:textId="77777777" w:rsidR="00C53304" w:rsidRDefault="00C53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75998B" w14:textId="77777777" w:rsidR="00C53304" w:rsidRDefault="00C53304">
      <w:r>
        <w:separator/>
      </w:r>
    </w:p>
  </w:footnote>
  <w:footnote w:type="continuationSeparator" w:id="0">
    <w:p w14:paraId="3F8D6838" w14:textId="77777777" w:rsidR="00C53304" w:rsidRDefault="00C533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74F7D"/>
    <w:rsid w:val="000F1D9D"/>
    <w:rsid w:val="001A3F49"/>
    <w:rsid w:val="001C11DD"/>
    <w:rsid w:val="0025000D"/>
    <w:rsid w:val="00255BFF"/>
    <w:rsid w:val="00291EED"/>
    <w:rsid w:val="002C03C3"/>
    <w:rsid w:val="002D2FBA"/>
    <w:rsid w:val="00324A29"/>
    <w:rsid w:val="0038337A"/>
    <w:rsid w:val="003A2523"/>
    <w:rsid w:val="003B6A5F"/>
    <w:rsid w:val="00414ED6"/>
    <w:rsid w:val="00482CF1"/>
    <w:rsid w:val="004E2029"/>
    <w:rsid w:val="00552BCD"/>
    <w:rsid w:val="006067DA"/>
    <w:rsid w:val="006165E5"/>
    <w:rsid w:val="00644AC5"/>
    <w:rsid w:val="006E5793"/>
    <w:rsid w:val="006F745B"/>
    <w:rsid w:val="00720FCE"/>
    <w:rsid w:val="0072646F"/>
    <w:rsid w:val="008436B8"/>
    <w:rsid w:val="00874CF4"/>
    <w:rsid w:val="00944A9E"/>
    <w:rsid w:val="009478BE"/>
    <w:rsid w:val="00956D5C"/>
    <w:rsid w:val="009E3A2E"/>
    <w:rsid w:val="00B145C4"/>
    <w:rsid w:val="00B80439"/>
    <w:rsid w:val="00BC3922"/>
    <w:rsid w:val="00BD1E7F"/>
    <w:rsid w:val="00C23CFC"/>
    <w:rsid w:val="00C42BAF"/>
    <w:rsid w:val="00C53304"/>
    <w:rsid w:val="00CB6A80"/>
    <w:rsid w:val="00CF1780"/>
    <w:rsid w:val="00D0437C"/>
    <w:rsid w:val="00D314EE"/>
    <w:rsid w:val="00D35D60"/>
    <w:rsid w:val="00D92017"/>
    <w:rsid w:val="00E413F3"/>
    <w:rsid w:val="00EB48F2"/>
    <w:rsid w:val="00EF5D3D"/>
    <w:rsid w:val="00F208D0"/>
    <w:rsid w:val="00F3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93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209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29</cp:revision>
  <cp:lastPrinted>2024-05-03T08:15:00Z</cp:lastPrinted>
  <dcterms:created xsi:type="dcterms:W3CDTF">2022-01-22T21:34:00Z</dcterms:created>
  <dcterms:modified xsi:type="dcterms:W3CDTF">2024-05-03T08:16:00Z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