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78356" w14:textId="038A7BAD" w:rsidR="003F27ED" w:rsidRDefault="003F27E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Temporäre Dateien von VM entfernt</w:t>
            </w:r>
          </w:p>
          <w:p w14:paraId="4006FA0D" w14:textId="46C4BF31" w:rsidR="004E2029" w:rsidRDefault="001C5BD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über Teams Absturz, Bildschirmflackern</w:t>
            </w:r>
          </w:p>
          <w:p w14:paraId="63B20C16" w14:textId="5E0B432D" w:rsidR="001C5BDE" w:rsidRDefault="001C5BD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Rechner abgebaut und </w:t>
            </w:r>
            <w:r w:rsidR="00211CA9">
              <w:rPr>
                <w:sz w:val="20"/>
              </w:rPr>
              <w:t>deren</w:t>
            </w:r>
            <w:r>
              <w:rPr>
                <w:sz w:val="20"/>
              </w:rPr>
              <w:t xml:space="preserve"> Festplatte </w:t>
            </w:r>
            <w:r w:rsidR="00211CA9">
              <w:rPr>
                <w:sz w:val="20"/>
              </w:rPr>
              <w:t>entfernt</w:t>
            </w:r>
          </w:p>
          <w:p w14:paraId="578669A4" w14:textId="0F201189" w:rsidR="00A55EB5" w:rsidRDefault="00A55EB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BIOS-Batterie entfernt</w:t>
            </w:r>
          </w:p>
          <w:p w14:paraId="2A6385A1" w14:textId="59EB5BDD" w:rsidR="003F27ED" w:rsidRDefault="003F27ED" w:rsidP="003F27E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Telefone abgebaut und </w:t>
            </w:r>
            <w:r w:rsidR="00F13E37">
              <w:rPr>
                <w:sz w:val="20"/>
              </w:rPr>
              <w:t>gelagert</w:t>
            </w:r>
          </w:p>
          <w:p w14:paraId="5390BED7" w14:textId="51869225" w:rsidR="004A1054" w:rsidRDefault="003F3E6C" w:rsidP="003F27E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Kontakt mit </w:t>
            </w:r>
            <w:r w:rsidR="00C70F22">
              <w:rPr>
                <w:sz w:val="20"/>
              </w:rPr>
              <w:t>Dell Support, um LCD auszuwechseln</w:t>
            </w:r>
          </w:p>
          <w:p w14:paraId="1AF2FAA4" w14:textId="77777777" w:rsidR="00C70F22" w:rsidRDefault="00C0002B" w:rsidP="003F27E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Formatierung von Laptop</w:t>
            </w:r>
          </w:p>
          <w:p w14:paraId="60EB78EA" w14:textId="1280CACC" w:rsidR="00CE5E24" w:rsidRPr="003F27ED" w:rsidRDefault="00CE5E24" w:rsidP="003F27E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auf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6C66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642B99B" w14:textId="77777777" w:rsidR="00CE5E24" w:rsidRDefault="00CE5E24" w:rsidP="004E2029">
            <w:pPr>
              <w:spacing w:line="260" w:lineRule="exact"/>
              <w:rPr>
                <w:sz w:val="20"/>
              </w:rPr>
            </w:pPr>
          </w:p>
          <w:p w14:paraId="330A6BEA" w14:textId="77777777" w:rsidR="00CE5E24" w:rsidRDefault="00CE5E24" w:rsidP="004E2029">
            <w:pPr>
              <w:spacing w:line="260" w:lineRule="exact"/>
              <w:rPr>
                <w:sz w:val="20"/>
              </w:rPr>
            </w:pPr>
          </w:p>
          <w:p w14:paraId="2E2B81C9" w14:textId="77777777" w:rsidR="00CE5E24" w:rsidRDefault="00CE5E24" w:rsidP="004E2029">
            <w:pPr>
              <w:spacing w:line="260" w:lineRule="exact"/>
              <w:rPr>
                <w:sz w:val="20"/>
              </w:rPr>
            </w:pPr>
          </w:p>
          <w:p w14:paraId="7C35324C" w14:textId="561ECD9E" w:rsidR="00CE5E24" w:rsidRPr="0025000D" w:rsidRDefault="00CE5E2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26455" w14:textId="4736B768" w:rsidR="004E2029" w:rsidRPr="00211CA9" w:rsidRDefault="007166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1CA9">
              <w:rPr>
                <w:sz w:val="20"/>
              </w:rPr>
              <w:t>Windows Updates</w:t>
            </w:r>
            <w:r w:rsidR="00211CA9" w:rsidRPr="00211CA9">
              <w:rPr>
                <w:sz w:val="20"/>
              </w:rPr>
              <w:t xml:space="preserve"> auf Laptop ins</w:t>
            </w:r>
            <w:r w:rsidR="00211CA9">
              <w:rPr>
                <w:sz w:val="20"/>
              </w:rPr>
              <w:t>talliert</w:t>
            </w:r>
          </w:p>
          <w:p w14:paraId="35BD59E8" w14:textId="77777777" w:rsidR="0071668A" w:rsidRDefault="007166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Festplatte formatiert</w:t>
            </w:r>
          </w:p>
          <w:p w14:paraId="29F5F16E" w14:textId="019E7DEE" w:rsidR="0071668A" w:rsidRDefault="007166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VMware-Tool, Update </w:t>
            </w:r>
            <w:r w:rsidR="00211CA9">
              <w:rPr>
                <w:sz w:val="20"/>
              </w:rPr>
              <w:t>funktioniert</w:t>
            </w:r>
            <w:r>
              <w:rPr>
                <w:sz w:val="20"/>
              </w:rPr>
              <w:t xml:space="preserve"> nicht</w:t>
            </w:r>
          </w:p>
          <w:p w14:paraId="7B377E78" w14:textId="3C0BE805" w:rsidR="006E7B7C" w:rsidRDefault="006E7B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VMware</w:t>
            </w:r>
            <w:r w:rsidR="00211CA9">
              <w:rPr>
                <w:sz w:val="20"/>
              </w:rPr>
              <w:t>-Tool</w:t>
            </w:r>
            <w:r>
              <w:rPr>
                <w:sz w:val="20"/>
              </w:rPr>
              <w:t xml:space="preserve"> </w:t>
            </w:r>
            <w:r w:rsidR="00211CA9">
              <w:rPr>
                <w:sz w:val="20"/>
              </w:rPr>
              <w:t xml:space="preserve">Updateproblem </w:t>
            </w:r>
            <w:r>
              <w:rPr>
                <w:sz w:val="20"/>
              </w:rPr>
              <w:t>nachgestellt</w:t>
            </w:r>
          </w:p>
          <w:p w14:paraId="4C101B7B" w14:textId="77777777" w:rsidR="00372ED9" w:rsidRDefault="00372ED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Techniker kam zum Austausch von Laptopmonitor, falsche Bestellung</w:t>
            </w:r>
          </w:p>
          <w:p w14:paraId="542E6242" w14:textId="42A3AFDB" w:rsidR="006E7B7C" w:rsidRDefault="006E7B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 Lager nach passenden RAM für Rechner gesucht</w:t>
            </w:r>
          </w:p>
          <w:p w14:paraId="666A7CB9" w14:textId="77777777" w:rsidR="00947C75" w:rsidRDefault="00947C7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RAM für Rechner bestellt</w:t>
            </w:r>
          </w:p>
          <w:p w14:paraId="555D249C" w14:textId="1F3DF7CC" w:rsidR="00372ED9" w:rsidRPr="001C11DD" w:rsidRDefault="00947C7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</w:t>
            </w:r>
            <w:r w:rsidR="00211CA9">
              <w:rPr>
                <w:sz w:val="20"/>
              </w:rPr>
              <w:t xml:space="preserve"> </w:t>
            </w:r>
            <w:r>
              <w:rPr>
                <w:sz w:val="20"/>
              </w:rPr>
              <w:t>Teams</w:t>
            </w:r>
            <w:r w:rsidR="00211CA9">
              <w:rPr>
                <w:sz w:val="20"/>
              </w:rPr>
              <w:t>b</w:t>
            </w:r>
            <w:r>
              <w:rPr>
                <w:sz w:val="20"/>
              </w:rPr>
              <w:t>esprechung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2579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B1B416C" w14:textId="77777777" w:rsidR="00FE424A" w:rsidRDefault="00FE424A" w:rsidP="004E2029">
            <w:pPr>
              <w:spacing w:line="260" w:lineRule="exact"/>
              <w:rPr>
                <w:sz w:val="20"/>
              </w:rPr>
            </w:pPr>
          </w:p>
          <w:p w14:paraId="59A5A076" w14:textId="77777777" w:rsidR="00FE424A" w:rsidRDefault="00FE424A" w:rsidP="004E2029">
            <w:pPr>
              <w:spacing w:line="260" w:lineRule="exact"/>
              <w:rPr>
                <w:sz w:val="20"/>
              </w:rPr>
            </w:pPr>
          </w:p>
          <w:p w14:paraId="715250FB" w14:textId="7979A197" w:rsidR="00FE424A" w:rsidRPr="0025000D" w:rsidRDefault="00FE424A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8,5</w:t>
            </w:r>
          </w:p>
        </w:tc>
      </w:tr>
      <w:tr w:rsidR="004E2029" w:rsidRPr="00164E68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8B4D91" w14:textId="2FD0DF42" w:rsidR="00F3309C" w:rsidRDefault="0019392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SharePoint Ordner an Mitarbeiter freigegen</w:t>
            </w:r>
          </w:p>
          <w:p w14:paraId="616A1CA2" w14:textId="697ADD77" w:rsidR="004E2029" w:rsidRDefault="001C15F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Berechtigung für Ordner an User </w:t>
            </w:r>
            <w:r w:rsidR="00211CA9">
              <w:rPr>
                <w:sz w:val="20"/>
              </w:rPr>
              <w:t>ver</w:t>
            </w:r>
            <w:r>
              <w:rPr>
                <w:sz w:val="20"/>
              </w:rPr>
              <w:t>gegeben</w:t>
            </w:r>
          </w:p>
          <w:p w14:paraId="4B3EE960" w14:textId="77777777" w:rsidR="00193924" w:rsidRDefault="00562D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Techniker hat LCD und Palmrest ausgetauscht, Problem nicht behoben</w:t>
            </w:r>
          </w:p>
          <w:p w14:paraId="14C7E819" w14:textId="77777777" w:rsidR="00D55543" w:rsidRDefault="00712D6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11 auf Rechner</w:t>
            </w:r>
          </w:p>
          <w:p w14:paraId="20F152CC" w14:textId="3F169357" w:rsidR="00164E68" w:rsidRPr="00164E68" w:rsidRDefault="00164E6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164E68">
              <w:rPr>
                <w:sz w:val="20"/>
                <w:lang w:val="en-US"/>
              </w:rPr>
              <w:t>Installation von Net Frameworks Update a</w:t>
            </w:r>
            <w:r w:rsidR="007A53B1">
              <w:rPr>
                <w:sz w:val="20"/>
                <w:lang w:val="en-US"/>
              </w:rPr>
              <w:t>m</w:t>
            </w:r>
            <w:r>
              <w:rPr>
                <w:sz w:val="20"/>
                <w:lang w:val="en-US"/>
              </w:rPr>
              <w:t xml:space="preserve">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E4B22" w14:textId="77777777" w:rsidR="004E2029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5DCA6D9F" w14:textId="77777777" w:rsidR="007360BD" w:rsidRDefault="007360BD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53CF4522" w14:textId="77777777" w:rsidR="007360BD" w:rsidRDefault="007360BD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650229A9" w14:textId="743021C0" w:rsidR="007360BD" w:rsidRPr="00164E68" w:rsidRDefault="007360BD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8,5</w:t>
            </w:r>
          </w:p>
        </w:tc>
      </w:tr>
      <w:tr w:rsidR="004E2029" w:rsidRPr="00857C74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5A113" w14:textId="4CE1AF70" w:rsidR="00917E8F" w:rsidRPr="00211CA9" w:rsidRDefault="00917E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1CA9">
              <w:rPr>
                <w:sz w:val="20"/>
              </w:rPr>
              <w:t>Installation von Visual Studio Updates</w:t>
            </w:r>
            <w:r w:rsidR="00211CA9" w:rsidRPr="00211CA9">
              <w:rPr>
                <w:sz w:val="20"/>
              </w:rPr>
              <w:t xml:space="preserve"> au</w:t>
            </w:r>
            <w:r w:rsidR="00211CA9">
              <w:rPr>
                <w:sz w:val="20"/>
              </w:rPr>
              <w:t>f Laptop</w:t>
            </w:r>
          </w:p>
          <w:p w14:paraId="780A6D39" w14:textId="77777777" w:rsidR="003F3E6C" w:rsidRDefault="003F3E6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3F3E6C">
              <w:rPr>
                <w:sz w:val="20"/>
              </w:rPr>
              <w:t>Berichtigung der Ausbildungsnachweise</w:t>
            </w:r>
          </w:p>
          <w:p w14:paraId="3CD693EB" w14:textId="77777777" w:rsidR="00857C74" w:rsidRDefault="00857C7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Austausch von RAM am Rechner</w:t>
            </w:r>
          </w:p>
          <w:p w14:paraId="1944C9B1" w14:textId="77777777" w:rsidR="006226D9" w:rsidRDefault="006226D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Techniker hat Motherboard ausgetauscht</w:t>
            </w:r>
          </w:p>
          <w:p w14:paraId="47C3C018" w14:textId="35468C8C" w:rsidR="00290E2C" w:rsidRPr="003F3E6C" w:rsidRDefault="00290E2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Hausaufgabe für AEuP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E962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CF44353" w14:textId="77777777" w:rsidR="00EA6D61" w:rsidRDefault="00EA6D61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1C7A0B1" w:rsidR="00EA6D61" w:rsidRPr="00857C74" w:rsidRDefault="00EA6D6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:rsidRPr="00CF63CF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65560C" w14:textId="77777777" w:rsidR="004E2029" w:rsidRDefault="00205C6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USB-C Ports getestet</w:t>
            </w:r>
          </w:p>
          <w:p w14:paraId="129EC075" w14:textId="77777777" w:rsidR="00205C6B" w:rsidRPr="004F6990" w:rsidRDefault="00A661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A661B1">
              <w:rPr>
                <w:sz w:val="20"/>
                <w:lang w:val="en-US"/>
              </w:rPr>
              <w:t xml:space="preserve">Rechner von Active Directory </w:t>
            </w:r>
            <w:r w:rsidRPr="00A661B1">
              <w:rPr>
                <w:sz w:val="20"/>
              </w:rPr>
              <w:t>entfernt</w:t>
            </w:r>
          </w:p>
          <w:p w14:paraId="1B0EB884" w14:textId="77777777" w:rsidR="004F6990" w:rsidRDefault="00E042A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042AA">
              <w:rPr>
                <w:sz w:val="20"/>
              </w:rPr>
              <w:t>Active Directory Gruppe in Verteiler hin</w:t>
            </w:r>
            <w:r>
              <w:rPr>
                <w:sz w:val="20"/>
              </w:rPr>
              <w:t>zugefügt</w:t>
            </w:r>
          </w:p>
          <w:p w14:paraId="7019B8A5" w14:textId="53A5A115" w:rsidR="00CF63CF" w:rsidRPr="00211CA9" w:rsidRDefault="00CF63C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211CA9">
              <w:rPr>
                <w:sz w:val="20"/>
              </w:rPr>
              <w:t xml:space="preserve">Support Ticket bei Yealink </w:t>
            </w:r>
            <w:r w:rsidR="00030DDE" w:rsidRPr="00211CA9">
              <w:rPr>
                <w:sz w:val="20"/>
              </w:rPr>
              <w:t>geöffnet</w:t>
            </w:r>
            <w:r w:rsidR="00211CA9" w:rsidRPr="00211CA9">
              <w:rPr>
                <w:sz w:val="20"/>
              </w:rPr>
              <w:t xml:space="preserve"> </w:t>
            </w:r>
            <w:r w:rsidR="00211CA9">
              <w:rPr>
                <w:sz w:val="20"/>
              </w:rPr>
              <w:t>wegen</w:t>
            </w:r>
            <w:r w:rsidR="00211CA9" w:rsidRPr="00211CA9">
              <w:rPr>
                <w:sz w:val="20"/>
              </w:rPr>
              <w:t xml:space="preserve"> defekte</w:t>
            </w:r>
            <w:r w:rsidR="00211CA9">
              <w:rPr>
                <w:sz w:val="20"/>
              </w:rPr>
              <w:t>r Mikrofone</w:t>
            </w:r>
          </w:p>
          <w:p w14:paraId="2039D007" w14:textId="6A97E835" w:rsidR="00B83D55" w:rsidRPr="00B83D55" w:rsidRDefault="00423DC3" w:rsidP="00B83D5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1524D">
              <w:rPr>
                <w:sz w:val="20"/>
              </w:rPr>
              <w:t>Hausaufgaben für AEu</w:t>
            </w:r>
            <w:r w:rsidR="00211CA9">
              <w:rPr>
                <w:sz w:val="20"/>
              </w:rPr>
              <w:t>P</w:t>
            </w:r>
            <w:r w:rsidRPr="00F1524D">
              <w:rPr>
                <w:sz w:val="20"/>
              </w:rPr>
              <w:t xml:space="preserve">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6C7A5" w14:textId="77777777" w:rsidR="004E2029" w:rsidRDefault="004E2029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59736368" w14:textId="77777777" w:rsidR="00D216FC" w:rsidRDefault="00D216FC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</w:p>
          <w:p w14:paraId="64EE6346" w14:textId="7980B381" w:rsidR="008B4DCC" w:rsidRPr="00CF63CF" w:rsidRDefault="008B4DCC" w:rsidP="004E2029">
            <w:pPr>
              <w:spacing w:line="260" w:lineRule="exac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8</w:t>
            </w:r>
          </w:p>
        </w:tc>
      </w:tr>
      <w:tr w:rsidR="004E2029" w14:paraId="27CEE097" w14:textId="77777777" w:rsidTr="00F1524D">
        <w:trPr>
          <w:trHeight w:val="37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FDED6C0" w:rsidR="004E2029" w:rsidRDefault="00C8050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09FE933" w:rsidR="004E2029" w:rsidRDefault="000775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5169E328" w:rsidR="004E2029" w:rsidRDefault="000775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12.02.2024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FD04F42" w:rsidR="004E2029" w:rsidRDefault="0007757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5CDC9628" w14:textId="77777777" w:rsidR="00B83D55" w:rsidRDefault="00B83D55" w:rsidP="004E2029">
      <w:pPr>
        <w:spacing w:line="260" w:lineRule="exact"/>
        <w:rPr>
          <w:sz w:val="18"/>
          <w:szCs w:val="18"/>
        </w:rPr>
      </w:pPr>
    </w:p>
    <w:p w14:paraId="232E827D" w14:textId="5281E936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95CD8A1" w:rsidR="004E2029" w:rsidRPr="00B80439" w:rsidRDefault="00C8050D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 w:rsidP="00B83D55">
      <w:pPr>
        <w:spacing w:line="260" w:lineRule="exact"/>
        <w:rPr>
          <w:sz w:val="22"/>
          <w:szCs w:val="22"/>
        </w:rPr>
      </w:pPr>
    </w:p>
    <w:sectPr w:rsidR="00CB6A80" w:rsidSect="00917A13">
      <w:pgSz w:w="11906" w:h="16838"/>
      <w:pgMar w:top="1440" w:right="1080" w:bottom="709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58C942" w14:textId="77777777" w:rsidR="00917A13" w:rsidRDefault="00917A13">
      <w:r>
        <w:separator/>
      </w:r>
    </w:p>
  </w:endnote>
  <w:endnote w:type="continuationSeparator" w:id="0">
    <w:p w14:paraId="5D5ECE39" w14:textId="77777777" w:rsidR="00917A13" w:rsidRDefault="00917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6EF796" w14:textId="77777777" w:rsidR="00917A13" w:rsidRDefault="00917A13">
      <w:r>
        <w:separator/>
      </w:r>
    </w:p>
  </w:footnote>
  <w:footnote w:type="continuationSeparator" w:id="0">
    <w:p w14:paraId="282DC340" w14:textId="77777777" w:rsidR="00917A13" w:rsidRDefault="00917A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30DDE"/>
    <w:rsid w:val="00070471"/>
    <w:rsid w:val="00077579"/>
    <w:rsid w:val="000973B6"/>
    <w:rsid w:val="000F1D9D"/>
    <w:rsid w:val="00164E68"/>
    <w:rsid w:val="00193924"/>
    <w:rsid w:val="001C11DD"/>
    <w:rsid w:val="001C15FF"/>
    <w:rsid w:val="001C5BDE"/>
    <w:rsid w:val="00205C6B"/>
    <w:rsid w:val="00211CA9"/>
    <w:rsid w:val="0025000D"/>
    <w:rsid w:val="00250ECF"/>
    <w:rsid w:val="00255BFF"/>
    <w:rsid w:val="00290E2C"/>
    <w:rsid w:val="002C03C3"/>
    <w:rsid w:val="002D2FBA"/>
    <w:rsid w:val="00372ED9"/>
    <w:rsid w:val="003A2523"/>
    <w:rsid w:val="003E48D2"/>
    <w:rsid w:val="003F27ED"/>
    <w:rsid w:val="003F3E6C"/>
    <w:rsid w:val="00423DC3"/>
    <w:rsid w:val="00482CF1"/>
    <w:rsid w:val="004A1054"/>
    <w:rsid w:val="004E2029"/>
    <w:rsid w:val="004F6990"/>
    <w:rsid w:val="005323E8"/>
    <w:rsid w:val="00552BCD"/>
    <w:rsid w:val="0056222F"/>
    <w:rsid w:val="00562D3F"/>
    <w:rsid w:val="005C5BFC"/>
    <w:rsid w:val="006067DA"/>
    <w:rsid w:val="006226D9"/>
    <w:rsid w:val="006E7B7C"/>
    <w:rsid w:val="00712D6D"/>
    <w:rsid w:val="0071668A"/>
    <w:rsid w:val="00720FCE"/>
    <w:rsid w:val="0072646F"/>
    <w:rsid w:val="007360BD"/>
    <w:rsid w:val="007A53B1"/>
    <w:rsid w:val="007B0D7D"/>
    <w:rsid w:val="008436B8"/>
    <w:rsid w:val="00857C74"/>
    <w:rsid w:val="00874CF4"/>
    <w:rsid w:val="008B4DCC"/>
    <w:rsid w:val="00917A13"/>
    <w:rsid w:val="00917E8F"/>
    <w:rsid w:val="00947C75"/>
    <w:rsid w:val="00A55EB5"/>
    <w:rsid w:val="00A661B1"/>
    <w:rsid w:val="00B145C4"/>
    <w:rsid w:val="00B80439"/>
    <w:rsid w:val="00B83D55"/>
    <w:rsid w:val="00BA1C15"/>
    <w:rsid w:val="00BD1E7F"/>
    <w:rsid w:val="00C0002B"/>
    <w:rsid w:val="00C222E2"/>
    <w:rsid w:val="00C23CFC"/>
    <w:rsid w:val="00C70F22"/>
    <w:rsid w:val="00C8050D"/>
    <w:rsid w:val="00CB6A80"/>
    <w:rsid w:val="00CE2BC1"/>
    <w:rsid w:val="00CE5E24"/>
    <w:rsid w:val="00CF1780"/>
    <w:rsid w:val="00CF63CF"/>
    <w:rsid w:val="00D216FC"/>
    <w:rsid w:val="00D35D60"/>
    <w:rsid w:val="00D55543"/>
    <w:rsid w:val="00DB2084"/>
    <w:rsid w:val="00E042AA"/>
    <w:rsid w:val="00EA6D61"/>
    <w:rsid w:val="00EF5D3D"/>
    <w:rsid w:val="00F13E37"/>
    <w:rsid w:val="00F1524D"/>
    <w:rsid w:val="00F3309C"/>
    <w:rsid w:val="00F57A15"/>
    <w:rsid w:val="00FA48C2"/>
    <w:rsid w:val="00FE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39</cp:revision>
  <cp:lastPrinted>2013-03-08T10:48:00Z</cp:lastPrinted>
  <dcterms:created xsi:type="dcterms:W3CDTF">2022-01-22T21:34:00Z</dcterms:created>
  <dcterms:modified xsi:type="dcterms:W3CDTF">2024-05-03T08:27:00Z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