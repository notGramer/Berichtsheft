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490195E8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085F20BD" w:rsidR="004E2029" w:rsidRPr="001C11DD" w:rsidRDefault="005D300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5F43E" w14:textId="2B59CF91" w:rsidR="00FF56A6" w:rsidRDefault="007B0F41" w:rsidP="005D3004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</w:t>
            </w:r>
            <w:r w:rsidR="005D3004">
              <w:rPr>
                <w:sz w:val="20"/>
              </w:rPr>
              <w:t xml:space="preserve"> an Mitarbeiter</w:t>
            </w:r>
            <w:r>
              <w:rPr>
                <w:sz w:val="20"/>
              </w:rPr>
              <w:t xml:space="preserve"> Übergeben</w:t>
            </w:r>
            <w:r w:rsidR="005D3004">
              <w:rPr>
                <w:sz w:val="20"/>
              </w:rPr>
              <w:t xml:space="preserve"> und Ersteinrichtung durchgeführt</w:t>
            </w:r>
          </w:p>
          <w:p w14:paraId="2771AE8D" w14:textId="77777777" w:rsidR="004A746C" w:rsidRDefault="00E6326F" w:rsidP="004A746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Vertiefung in C#</w:t>
            </w:r>
          </w:p>
          <w:p w14:paraId="555D249C" w14:textId="3C5B1003" w:rsidR="00732FB7" w:rsidRPr="004A746C" w:rsidRDefault="00732FB7" w:rsidP="004A746C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an Informationen für Anbieter über FTP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7173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DD1CE70" w14:textId="2CDE3810" w:rsidR="00686980" w:rsidRDefault="0068698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  <w:p w14:paraId="715250FB" w14:textId="77777777" w:rsidR="00686980" w:rsidRPr="0025000D" w:rsidRDefault="00686980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E77A0" w14:textId="77777777" w:rsidR="00775125" w:rsidRDefault="00775125" w:rsidP="007751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Vertiefung in C#</w:t>
            </w:r>
          </w:p>
          <w:p w14:paraId="67619BBE" w14:textId="77777777" w:rsidR="00A72AE2" w:rsidRDefault="008A552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Laptops</w:t>
            </w:r>
          </w:p>
          <w:p w14:paraId="20F152CC" w14:textId="3B54D1DE" w:rsidR="00431FB1" w:rsidRPr="001C11DD" w:rsidRDefault="00431F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Sammlung an Informationen für Anbieter über FTP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D39F0" w14:textId="77777777" w:rsidR="0027041C" w:rsidRDefault="0027041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7D47F96" w:rsidR="0027041C" w:rsidRDefault="0027041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:rsidRPr="00466C75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E824A" w14:textId="0ADB7D1C" w:rsidR="00211799" w:rsidRDefault="0021179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1799">
              <w:rPr>
                <w:sz w:val="20"/>
              </w:rPr>
              <w:t>Software-Updates für drahtlose Kopfhörer über die Poly Lens App</w:t>
            </w:r>
            <w:r w:rsidR="00392EC0">
              <w:rPr>
                <w:sz w:val="20"/>
              </w:rPr>
              <w:t xml:space="preserve"> installiert</w:t>
            </w:r>
          </w:p>
          <w:p w14:paraId="2BFD6336" w14:textId="6173B974" w:rsidR="00D7571C" w:rsidRDefault="00D7571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Laptop</w:t>
            </w:r>
          </w:p>
          <w:p w14:paraId="47C3C018" w14:textId="581684A8" w:rsidR="00466C75" w:rsidRPr="008D42E2" w:rsidRDefault="00466C75" w:rsidP="008D42E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D42E2">
              <w:rPr>
                <w:sz w:val="20"/>
              </w:rPr>
              <w:t>Installation von Adobe Acrobat Updates</w:t>
            </w:r>
            <w:r w:rsidR="008D42E2">
              <w:rPr>
                <w:sz w:val="20"/>
              </w:rPr>
              <w:t xml:space="preserve"> und D</w:t>
            </w:r>
            <w:r w:rsidR="008D42E2" w:rsidRPr="008D42E2">
              <w:rPr>
                <w:sz w:val="20"/>
              </w:rPr>
              <w:t>eaktivierung</w:t>
            </w:r>
            <w:r w:rsidRPr="008D42E2">
              <w:rPr>
                <w:sz w:val="20"/>
              </w:rPr>
              <w:t xml:space="preserve"> von erweiterten Sicherheitseinstellungen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522F23" w14:textId="77777777" w:rsidR="004E2029" w:rsidRPr="008D42E2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90F4B58" w14:textId="77777777" w:rsidR="00476870" w:rsidRPr="008D42E2" w:rsidRDefault="0047687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ACA32A0" w:rsidR="00476870" w:rsidRPr="00466C75" w:rsidRDefault="00476870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3B1315" w14:textId="7D00F98D" w:rsidR="004E2029" w:rsidRDefault="00826582" w:rsidP="00FD69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WSUS Einordnung</w:t>
            </w:r>
            <w:proofErr w:type="gramEnd"/>
            <w:r w:rsidR="008D42E2">
              <w:rPr>
                <w:sz w:val="20"/>
              </w:rPr>
              <w:t xml:space="preserve"> von Geräten</w:t>
            </w:r>
            <w:r>
              <w:rPr>
                <w:sz w:val="20"/>
              </w:rPr>
              <w:t xml:space="preserve"> in</w:t>
            </w:r>
            <w:r w:rsidR="008D42E2">
              <w:rPr>
                <w:sz w:val="20"/>
              </w:rPr>
              <w:t xml:space="preserve"> diverse</w:t>
            </w:r>
            <w:r>
              <w:rPr>
                <w:sz w:val="20"/>
              </w:rPr>
              <w:t xml:space="preserve"> </w:t>
            </w:r>
            <w:r w:rsidR="008D42E2">
              <w:rPr>
                <w:sz w:val="20"/>
              </w:rPr>
              <w:t>Gruppen</w:t>
            </w:r>
          </w:p>
          <w:p w14:paraId="3106635C" w14:textId="10A70028" w:rsidR="00827ECB" w:rsidRDefault="00827ECB" w:rsidP="00FD69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Informationen über </w:t>
            </w:r>
            <w:r w:rsidR="00392EC0">
              <w:rPr>
                <w:sz w:val="20"/>
              </w:rPr>
              <w:t>FTP-Anbieter</w:t>
            </w:r>
            <w:r w:rsidR="00826582">
              <w:rPr>
                <w:sz w:val="20"/>
              </w:rPr>
              <w:t xml:space="preserve"> an IT-Leiter abgegeben</w:t>
            </w:r>
          </w:p>
          <w:p w14:paraId="780D0D3F" w14:textId="77777777" w:rsidR="00FD69DD" w:rsidRDefault="00FD69DD" w:rsidP="00FD69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Bänder-Wiederherstellung, Export, Import und Löschung</w:t>
            </w:r>
          </w:p>
          <w:p w14:paraId="2039D007" w14:textId="22BD9BEA" w:rsidR="00FD69DD" w:rsidRPr="001C11DD" w:rsidRDefault="00392EC0" w:rsidP="00FD69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92EC0">
              <w:rPr>
                <w:sz w:val="20"/>
              </w:rPr>
              <w:t>Recherchen über hardwareseitige</w:t>
            </w:r>
            <w:r>
              <w:rPr>
                <w:sz w:val="20"/>
              </w:rPr>
              <w:t xml:space="preserve"> </w:t>
            </w:r>
            <w:r w:rsidR="00DE2035" w:rsidRPr="00DE2035">
              <w:rPr>
                <w:sz w:val="20"/>
              </w:rPr>
              <w:t>Funktionsweise von Servern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6E6D3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C397607" w14:textId="77777777" w:rsidR="00A6731D" w:rsidRDefault="00A6731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2ED232A4" w:rsidR="00A6731D" w:rsidRDefault="00A6731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60F38BCF" w:rsidR="004E2029" w:rsidRDefault="00E9631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C128B91" w:rsidR="004E2029" w:rsidRDefault="001329B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31F904F" w:rsidR="004E2029" w:rsidRDefault="001329B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CF6CE0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.01.2024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2EC7311" w:rsidR="004E2029" w:rsidRDefault="001329B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1DFB76B8" w:rsidR="004E2029" w:rsidRPr="00B80439" w:rsidRDefault="00CF6CE0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15.02.2024,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15.02.2024,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84D8FEB" w14:textId="77777777" w:rsidR="004E2029" w:rsidRDefault="004E2029" w:rsidP="004E2029"/>
    <w:p w14:paraId="04C72514" w14:textId="77777777" w:rsidR="00CB6A80" w:rsidRDefault="00CB6A80" w:rsidP="009A5BDC">
      <w:pPr>
        <w:spacing w:line="260" w:lineRule="exact"/>
        <w:rPr>
          <w:sz w:val="22"/>
          <w:szCs w:val="22"/>
        </w:rPr>
      </w:pPr>
    </w:p>
    <w:sectPr w:rsidR="00CB6A80" w:rsidSect="00EE1628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266F3" w14:textId="77777777" w:rsidR="00EE1628" w:rsidRDefault="00EE1628">
      <w:r>
        <w:separator/>
      </w:r>
    </w:p>
  </w:endnote>
  <w:endnote w:type="continuationSeparator" w:id="0">
    <w:p w14:paraId="32021566" w14:textId="77777777" w:rsidR="00EE1628" w:rsidRDefault="00EE1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0D96E" w14:textId="77777777" w:rsidR="00EE1628" w:rsidRDefault="00EE1628">
      <w:r>
        <w:separator/>
      </w:r>
    </w:p>
  </w:footnote>
  <w:footnote w:type="continuationSeparator" w:id="0">
    <w:p w14:paraId="56C8580B" w14:textId="77777777" w:rsidR="00EE1628" w:rsidRDefault="00EE1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  <w:num w:numId="7" w16cid:durableId="483618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329BE"/>
    <w:rsid w:val="001449B9"/>
    <w:rsid w:val="001C11DD"/>
    <w:rsid w:val="00211799"/>
    <w:rsid w:val="0025000D"/>
    <w:rsid w:val="00255BFF"/>
    <w:rsid w:val="0027041C"/>
    <w:rsid w:val="002C03C3"/>
    <w:rsid w:val="002D2FBA"/>
    <w:rsid w:val="00392EC0"/>
    <w:rsid w:val="003A2523"/>
    <w:rsid w:val="00402D3B"/>
    <w:rsid w:val="00431FB1"/>
    <w:rsid w:val="00466C75"/>
    <w:rsid w:val="00476870"/>
    <w:rsid w:val="00482CF1"/>
    <w:rsid w:val="004A746C"/>
    <w:rsid w:val="004E2029"/>
    <w:rsid w:val="00552BCD"/>
    <w:rsid w:val="005D3004"/>
    <w:rsid w:val="006067DA"/>
    <w:rsid w:val="00662A2B"/>
    <w:rsid w:val="00686980"/>
    <w:rsid w:val="006E358F"/>
    <w:rsid w:val="00720FCE"/>
    <w:rsid w:val="0072646F"/>
    <w:rsid w:val="00732FB7"/>
    <w:rsid w:val="00775125"/>
    <w:rsid w:val="007840A5"/>
    <w:rsid w:val="007B0F41"/>
    <w:rsid w:val="008165A6"/>
    <w:rsid w:val="00826582"/>
    <w:rsid w:val="00827ECB"/>
    <w:rsid w:val="008436B8"/>
    <w:rsid w:val="00874CF4"/>
    <w:rsid w:val="00880154"/>
    <w:rsid w:val="008A552C"/>
    <w:rsid w:val="008D42E2"/>
    <w:rsid w:val="009A5BDC"/>
    <w:rsid w:val="00A6731D"/>
    <w:rsid w:val="00A72AE2"/>
    <w:rsid w:val="00B145C4"/>
    <w:rsid w:val="00B80439"/>
    <w:rsid w:val="00BC6A46"/>
    <w:rsid w:val="00BD1E7F"/>
    <w:rsid w:val="00C23CFC"/>
    <w:rsid w:val="00C410DE"/>
    <w:rsid w:val="00CB2E39"/>
    <w:rsid w:val="00CB6A80"/>
    <w:rsid w:val="00CF1780"/>
    <w:rsid w:val="00CF6CE0"/>
    <w:rsid w:val="00D35D60"/>
    <w:rsid w:val="00D62949"/>
    <w:rsid w:val="00D7571C"/>
    <w:rsid w:val="00DE2035"/>
    <w:rsid w:val="00E6326F"/>
    <w:rsid w:val="00E9631E"/>
    <w:rsid w:val="00EE1628"/>
    <w:rsid w:val="00EF5D3D"/>
    <w:rsid w:val="00F848E8"/>
    <w:rsid w:val="00FD69DD"/>
    <w:rsid w:val="00FF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38</cp:revision>
  <cp:lastPrinted>2024-02-15T14:13:00Z</cp:lastPrinted>
  <dcterms:created xsi:type="dcterms:W3CDTF">2022-01-22T21:34:00Z</dcterms:created>
  <dcterms:modified xsi:type="dcterms:W3CDTF">2024-02-15T16:16:00Z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