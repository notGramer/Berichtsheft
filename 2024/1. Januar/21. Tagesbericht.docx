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7DB9107" w:rsidR="004E2029" w:rsidRDefault="004B1FC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5DABA89A" w:rsidR="004E2029" w:rsidRDefault="004B1FC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92D9F52" w:rsidR="004E2029" w:rsidRDefault="004B1FC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19.01.2024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tbl>
      <w:tblPr>
        <w:tblpPr w:leftFromText="141" w:rightFromText="141" w:vertAnchor="text" w:horzAnchor="margin" w:tblpY="115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BA4498" w14:paraId="297825B1" w14:textId="77777777" w:rsidTr="00BA4498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0B685B3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533C452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DFF62A4" w14:textId="77777777" w:rsidR="00BA4498" w:rsidRDefault="00BA4498" w:rsidP="00BA4498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BA4498" w14:paraId="48DC2BC6" w14:textId="77777777" w:rsidTr="00BA4498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AB14D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07AB7" w14:textId="02B56875" w:rsidR="00BA4498" w:rsidRP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Azure </w:t>
            </w:r>
            <w:r w:rsidRPr="00BA4498">
              <w:rPr>
                <w:sz w:val="20"/>
              </w:rPr>
              <w:t>Fundamentals u</w:t>
            </w:r>
            <w:r>
              <w:rPr>
                <w:sz w:val="20"/>
              </w:rPr>
              <w:t>nd Power BI</w:t>
            </w:r>
          </w:p>
          <w:p w14:paraId="670256A1" w14:textId="49F2AE1C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Aktualisierung von Firefox per Teams Remoteunterstützung </w:t>
            </w:r>
          </w:p>
          <w:p w14:paraId="5FC23973" w14:textId="37B853CB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Funktionstest von </w:t>
            </w:r>
            <w:r w:rsidRPr="00BA4498">
              <w:rPr>
                <w:sz w:val="20"/>
                <w:lang w:val="en-US"/>
              </w:rPr>
              <w:t>Plantronics</w:t>
            </w:r>
            <w:r>
              <w:rPr>
                <w:sz w:val="20"/>
              </w:rPr>
              <w:t xml:space="preserve"> Headset</w:t>
            </w:r>
          </w:p>
          <w:p w14:paraId="09B4FF31" w14:textId="77777777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Blender</w:t>
            </w:r>
          </w:p>
          <w:p w14:paraId="7FAEA847" w14:textId="6A68EF15" w:rsidR="00BA4498" w:rsidRPr="001C11DD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 Passwort Änderung eines Users auf FortiGate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AB5CF" w14:textId="77777777" w:rsidR="00BA4498" w:rsidRDefault="00BA4498" w:rsidP="00BA4498">
            <w:pPr>
              <w:spacing w:line="260" w:lineRule="exact"/>
              <w:rPr>
                <w:sz w:val="20"/>
              </w:rPr>
            </w:pPr>
          </w:p>
          <w:p w14:paraId="009DB685" w14:textId="77777777" w:rsidR="00BA4498" w:rsidRDefault="00BA4498" w:rsidP="00BA4498">
            <w:pPr>
              <w:spacing w:line="260" w:lineRule="exact"/>
              <w:rPr>
                <w:sz w:val="20"/>
              </w:rPr>
            </w:pPr>
          </w:p>
          <w:p w14:paraId="3D6FCA82" w14:textId="77777777" w:rsidR="00BA4498" w:rsidRDefault="00BA4498" w:rsidP="00BA4498">
            <w:pPr>
              <w:spacing w:line="260" w:lineRule="exact"/>
              <w:rPr>
                <w:sz w:val="20"/>
              </w:rPr>
            </w:pPr>
          </w:p>
          <w:p w14:paraId="04B8ADEE" w14:textId="77777777" w:rsidR="00BA4498" w:rsidRDefault="00BA4498" w:rsidP="00BA4498">
            <w:pPr>
              <w:spacing w:line="260" w:lineRule="exact"/>
              <w:rPr>
                <w:sz w:val="20"/>
              </w:rPr>
            </w:pPr>
          </w:p>
          <w:p w14:paraId="3BF53417" w14:textId="77777777" w:rsidR="00BA4498" w:rsidRPr="0025000D" w:rsidRDefault="00BA4498" w:rsidP="00BA4498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BA4498" w14:paraId="2402DD89" w14:textId="77777777" w:rsidTr="00BA4498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82777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55F755" w14:textId="2279209F" w:rsidR="005E7C89" w:rsidRDefault="008F53E1" w:rsidP="005E7C8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Hardwareübergabe an Mitarbeiter</w:t>
            </w:r>
            <w:r w:rsidR="005E7C89">
              <w:rPr>
                <w:sz w:val="20"/>
              </w:rPr>
              <w:t xml:space="preserve"> und Ersteinrichtung durchgeführt</w:t>
            </w:r>
          </w:p>
          <w:p w14:paraId="7BAA22BE" w14:textId="0490E38A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Inventarisierung von </w:t>
            </w:r>
            <w:r w:rsidR="005E7C89">
              <w:rPr>
                <w:sz w:val="20"/>
              </w:rPr>
              <w:t>Hardware</w:t>
            </w:r>
          </w:p>
          <w:p w14:paraId="4903DFD0" w14:textId="77777777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 Teamsbesprechung</w:t>
            </w:r>
          </w:p>
          <w:p w14:paraId="34AE1417" w14:textId="77777777" w:rsidR="00BA4498" w:rsidRPr="007064D0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Firmenimage und </w:t>
            </w:r>
            <w:r w:rsidRPr="007064D0">
              <w:rPr>
                <w:sz w:val="20"/>
              </w:rPr>
              <w:t>Windows Updates</w:t>
            </w:r>
          </w:p>
          <w:p w14:paraId="154594EB" w14:textId="77777777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Hardwareübergabe von neuem Laptop und -rückgabe von altem Laptop</w:t>
            </w:r>
          </w:p>
          <w:p w14:paraId="1789BD3F" w14:textId="3F391719" w:rsidR="00BA4498" w:rsidRPr="007064D0" w:rsidRDefault="005E7C89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Aktualisierung der</w:t>
            </w:r>
            <w:r w:rsidR="00BA4498" w:rsidRPr="007064D0">
              <w:rPr>
                <w:sz w:val="20"/>
              </w:rPr>
              <w:t xml:space="preserve"> WatchGuard </w:t>
            </w:r>
            <w:r>
              <w:rPr>
                <w:sz w:val="20"/>
              </w:rPr>
              <w:t xml:space="preserve">Software </w:t>
            </w:r>
            <w:r w:rsidR="00BA4498" w:rsidRPr="007064D0">
              <w:rPr>
                <w:sz w:val="20"/>
              </w:rPr>
              <w:t>auf VM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DD95B" w14:textId="77777777" w:rsidR="00BA4498" w:rsidRPr="007064D0" w:rsidRDefault="00BA4498" w:rsidP="00BA4498">
            <w:pPr>
              <w:spacing w:line="260" w:lineRule="exact"/>
              <w:rPr>
                <w:sz w:val="20"/>
              </w:rPr>
            </w:pPr>
          </w:p>
          <w:p w14:paraId="6BF825C3" w14:textId="77777777" w:rsidR="00BA4498" w:rsidRPr="007064D0" w:rsidRDefault="00BA4498" w:rsidP="00BA4498">
            <w:pPr>
              <w:spacing w:line="260" w:lineRule="exact"/>
              <w:rPr>
                <w:sz w:val="20"/>
              </w:rPr>
            </w:pPr>
          </w:p>
          <w:p w14:paraId="29CDA267" w14:textId="77777777" w:rsidR="00BA4498" w:rsidRPr="007064D0" w:rsidRDefault="00BA4498" w:rsidP="00BA4498">
            <w:pPr>
              <w:spacing w:line="260" w:lineRule="exact"/>
              <w:rPr>
                <w:sz w:val="20"/>
              </w:rPr>
            </w:pPr>
          </w:p>
          <w:p w14:paraId="50DC06EF" w14:textId="77777777" w:rsidR="00BA4498" w:rsidRPr="0025000D" w:rsidRDefault="00BA4498" w:rsidP="00BA4498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BA4498" w14:paraId="7E10A1E4" w14:textId="77777777" w:rsidTr="00BA4498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99B07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F0EC6" w14:textId="34E8072D" w:rsidR="005E7C89" w:rsidRPr="005E7C89" w:rsidRDefault="003C77C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3C77C8">
              <w:rPr>
                <w:sz w:val="20"/>
              </w:rPr>
              <w:t>Verbindungsprobleme</w:t>
            </w:r>
            <w:r>
              <w:rPr>
                <w:sz w:val="20"/>
                <w:lang w:val="en-US"/>
              </w:rPr>
              <w:t xml:space="preserve"> von Reflector </w:t>
            </w:r>
            <w:r w:rsidRPr="003C77C8">
              <w:rPr>
                <w:sz w:val="20"/>
              </w:rPr>
              <w:t>nachgestellt</w:t>
            </w:r>
          </w:p>
          <w:p w14:paraId="25FEA41A" w14:textId="0C37F858" w:rsidR="00BA4498" w:rsidRPr="00272DA3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272DA3">
              <w:rPr>
                <w:sz w:val="20"/>
                <w:lang w:val="en-US"/>
              </w:rPr>
              <w:t xml:space="preserve">Azure </w:t>
            </w:r>
            <w:r w:rsidRPr="00F928A1">
              <w:rPr>
                <w:sz w:val="20"/>
                <w:lang w:val="en-US"/>
              </w:rPr>
              <w:t>Fundamentals</w:t>
            </w:r>
            <w:r w:rsidRPr="00272DA3">
              <w:rPr>
                <w:sz w:val="20"/>
                <w:lang w:val="en-US"/>
              </w:rPr>
              <w:t xml:space="preserve"> Virtual Training T</w:t>
            </w:r>
            <w:r>
              <w:rPr>
                <w:sz w:val="20"/>
                <w:lang w:val="en-US"/>
              </w:rPr>
              <w:t>eil 1</w:t>
            </w:r>
          </w:p>
          <w:p w14:paraId="71B0B55F" w14:textId="77777777" w:rsidR="003C77C8" w:rsidRDefault="003C77C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Aktualisierung der</w:t>
            </w:r>
            <w:r w:rsidRPr="007064D0">
              <w:rPr>
                <w:sz w:val="20"/>
              </w:rPr>
              <w:t xml:space="preserve"> WatchGuard </w:t>
            </w:r>
            <w:r>
              <w:rPr>
                <w:sz w:val="20"/>
              </w:rPr>
              <w:t xml:space="preserve">Software </w:t>
            </w:r>
            <w:r w:rsidRPr="007064D0">
              <w:rPr>
                <w:sz w:val="20"/>
              </w:rPr>
              <w:t>auf VM</w:t>
            </w:r>
            <w:r>
              <w:rPr>
                <w:sz w:val="20"/>
              </w:rPr>
              <w:t xml:space="preserve"> </w:t>
            </w:r>
          </w:p>
          <w:p w14:paraId="1A9E5F4F" w14:textId="1655B941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Klimaanlagen in den Serverräumen geprüft</w:t>
            </w:r>
          </w:p>
          <w:p w14:paraId="48BB1AE3" w14:textId="77777777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USB-Sticks formatiert</w:t>
            </w:r>
          </w:p>
          <w:p w14:paraId="4D03515A" w14:textId="77777777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SSD, RAM und Antenne von ThinClient abgebaut</w:t>
            </w:r>
          </w:p>
          <w:p w14:paraId="1354D033" w14:textId="77777777" w:rsidR="00BA4498" w:rsidRPr="00F928A1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ThinClient RAM Upgrade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3FA96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74711FF6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32E4078B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71023DFA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</w:tc>
      </w:tr>
      <w:tr w:rsidR="00BA4498" w:rsidRPr="00272DA3" w14:paraId="25FF6D7C" w14:textId="77777777" w:rsidTr="00BA4498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FB49E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DC0A8" w14:textId="38B750F0" w:rsidR="00BA4498" w:rsidRPr="00272DA3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Adobe Acrobat auf Mitarbeiterlaptop installiert</w:t>
            </w:r>
          </w:p>
          <w:p w14:paraId="6404CFB6" w14:textId="77777777" w:rsidR="00BA4498" w:rsidRPr="00272DA3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272DA3">
              <w:rPr>
                <w:sz w:val="20"/>
                <w:lang w:val="en-US"/>
              </w:rPr>
              <w:t xml:space="preserve">Azure </w:t>
            </w:r>
            <w:r w:rsidRPr="00F928A1">
              <w:rPr>
                <w:sz w:val="20"/>
                <w:lang w:val="en-US"/>
              </w:rPr>
              <w:t>Fundamentals</w:t>
            </w:r>
            <w:r w:rsidRPr="00272DA3">
              <w:rPr>
                <w:sz w:val="20"/>
                <w:lang w:val="en-US"/>
              </w:rPr>
              <w:t xml:space="preserve"> Virtual Training T</w:t>
            </w:r>
            <w:r>
              <w:rPr>
                <w:sz w:val="20"/>
                <w:lang w:val="en-US"/>
              </w:rPr>
              <w:t>eil 2</w:t>
            </w:r>
          </w:p>
          <w:p w14:paraId="27A15B6D" w14:textId="77777777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72DA3">
              <w:rPr>
                <w:sz w:val="20"/>
              </w:rPr>
              <w:t>Festplatte von Microsoft Surface</w:t>
            </w:r>
            <w:r>
              <w:rPr>
                <w:sz w:val="20"/>
              </w:rPr>
              <w:t xml:space="preserve"> und Laptop</w:t>
            </w:r>
            <w:r w:rsidRPr="00272DA3">
              <w:rPr>
                <w:sz w:val="20"/>
              </w:rPr>
              <w:t xml:space="preserve"> ab</w:t>
            </w:r>
            <w:r>
              <w:rPr>
                <w:sz w:val="20"/>
              </w:rPr>
              <w:t>gebaut</w:t>
            </w:r>
          </w:p>
          <w:p w14:paraId="743D240F" w14:textId="77777777" w:rsidR="00BA4498" w:rsidRPr="00930E32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930E32">
              <w:rPr>
                <w:sz w:val="20"/>
                <w:lang w:val="en-US"/>
              </w:rPr>
              <w:t xml:space="preserve">VM von Hyper-V, Virtual Machine Manager, Active Directory </w:t>
            </w:r>
            <w:r w:rsidRPr="000660A5">
              <w:rPr>
                <w:sz w:val="20"/>
                <w:lang w:val="en-US"/>
              </w:rPr>
              <w:t>entfernt</w:t>
            </w:r>
            <w:r w:rsidRPr="00930E32">
              <w:rPr>
                <w:sz w:val="20"/>
                <w:lang w:val="en-US"/>
              </w:rPr>
              <w:t xml:space="preserve"> </w:t>
            </w:r>
          </w:p>
          <w:p w14:paraId="689D4DE1" w14:textId="1A06FE90" w:rsidR="00BA4498" w:rsidRPr="00272DA3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Problemnachstellung von Smartphone mit Rechner über Refle</w:t>
            </w:r>
            <w:r w:rsidR="00371EE9">
              <w:rPr>
                <w:sz w:val="20"/>
              </w:rPr>
              <w:t>c</w:t>
            </w:r>
            <w:r>
              <w:rPr>
                <w:sz w:val="20"/>
              </w:rPr>
              <w:t>tor zu verbinden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1A972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218E6C28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6FD80A2D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4E0B63C5" w14:textId="77777777" w:rsidR="00BA4498" w:rsidRPr="00272DA3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6,5</w:t>
            </w:r>
          </w:p>
        </w:tc>
      </w:tr>
      <w:tr w:rsidR="00BA4498" w14:paraId="089B2BE6" w14:textId="77777777" w:rsidTr="00BA4498">
        <w:trPr>
          <w:trHeight w:val="16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17FD9F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92DA" w14:textId="77777777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Flackern von Laptopbildschirm mit Treiber und BIOS- Update versucht zu beheben</w:t>
            </w:r>
          </w:p>
          <w:p w14:paraId="23532589" w14:textId="0B12A354" w:rsidR="002A6AAB" w:rsidRDefault="002A6AAB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A6AAB">
              <w:rPr>
                <w:sz w:val="20"/>
              </w:rPr>
              <w:t>Erstellung einer Hardwareliste eines ausscheidenden Mitarbeiters zur Inventarisierung</w:t>
            </w:r>
          </w:p>
          <w:p w14:paraId="1C10CF42" w14:textId="57F9C04D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Festplatten, Laptops, Microsoft Surface und iPad entsorgt</w:t>
            </w:r>
          </w:p>
          <w:p w14:paraId="4BEBD278" w14:textId="6B5B0FF6" w:rsidR="00BA4498" w:rsidRDefault="002A6AAB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Neustart </w:t>
            </w:r>
            <w:r w:rsidR="00371EE9">
              <w:rPr>
                <w:sz w:val="20"/>
              </w:rPr>
              <w:t>einer</w:t>
            </w:r>
            <w:r>
              <w:rPr>
                <w:sz w:val="20"/>
              </w:rPr>
              <w:t xml:space="preserve"> </w:t>
            </w:r>
            <w:r w:rsidR="00BA4498">
              <w:rPr>
                <w:sz w:val="20"/>
              </w:rPr>
              <w:t>VM</w:t>
            </w:r>
            <w:r>
              <w:rPr>
                <w:sz w:val="20"/>
              </w:rPr>
              <w:t xml:space="preserve"> wegen eines auftretenden Fehlers</w:t>
            </w:r>
          </w:p>
          <w:p w14:paraId="30F627FA" w14:textId="1048A498" w:rsidR="00BA4498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 GitHub ein </w:t>
            </w:r>
            <w:r w:rsidRPr="00B96EC9">
              <w:rPr>
                <w:sz w:val="20"/>
              </w:rPr>
              <w:t>Repository</w:t>
            </w:r>
            <w:r>
              <w:rPr>
                <w:sz w:val="20"/>
              </w:rPr>
              <w:t xml:space="preserve"> erstellt und hochgeladen</w:t>
            </w:r>
          </w:p>
          <w:p w14:paraId="6E686840" w14:textId="77777777" w:rsidR="00BA4498" w:rsidRPr="000329A1" w:rsidRDefault="00BA4498" w:rsidP="00BA449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Bänder Import und Löschung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45590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280347F6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20EC6942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  <w:p w14:paraId="288EC7FE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BA4498" w14:paraId="5441DBFC" w14:textId="77777777" w:rsidTr="00BA4498">
        <w:trPr>
          <w:trHeight w:val="28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FDB1D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5C917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0643A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BA4498" w14:paraId="3E611124" w14:textId="77777777" w:rsidTr="00BA4498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7DA1475B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2F3B7515" w14:textId="77777777" w:rsidR="00BA4498" w:rsidRDefault="00BA4498" w:rsidP="00BA4498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17076665" w14:textId="77777777" w:rsidR="00BA4498" w:rsidRPr="00B80439" w:rsidRDefault="00BA4498" w:rsidP="00BA4498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FFA46" w14:textId="552F23F4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263273">
              <w:rPr>
                <w:sz w:val="22"/>
                <w:szCs w:val="22"/>
              </w:rPr>
              <w:t>9</w:t>
            </w:r>
          </w:p>
        </w:tc>
      </w:tr>
    </w:tbl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466AE5CD" w14:textId="77777777" w:rsidR="00BA4498" w:rsidRDefault="00BA4498" w:rsidP="004E2029">
      <w:pPr>
        <w:spacing w:line="260" w:lineRule="exact"/>
        <w:rPr>
          <w:sz w:val="18"/>
          <w:szCs w:val="18"/>
        </w:rPr>
      </w:pPr>
    </w:p>
    <w:p w14:paraId="0F5E4424" w14:textId="047638BA" w:rsidR="000F1D9D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tbl>
      <w:tblPr>
        <w:tblpPr w:leftFromText="141" w:rightFromText="141" w:vertAnchor="text" w:horzAnchor="margin" w:tblpY="614"/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BA4498" w14:paraId="3BC6F537" w14:textId="77777777" w:rsidTr="00BA449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4909B48A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145FE070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D31D50C" w14:textId="77777777" w:rsidR="00BA4498" w:rsidRDefault="00BA4498" w:rsidP="00BA449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4423F3FA" w14:textId="77777777" w:rsidR="000660A5" w:rsidRDefault="000660A5" w:rsidP="000660A5">
      <w:pPr>
        <w:spacing w:line="260" w:lineRule="exact"/>
        <w:rPr>
          <w:sz w:val="18"/>
          <w:szCs w:val="18"/>
        </w:rPr>
      </w:pPr>
    </w:p>
    <w:p w14:paraId="04C72514" w14:textId="3166D6FC" w:rsidR="00CB6A80" w:rsidRDefault="00AC2980" w:rsidP="000660A5">
      <w:pPr>
        <w:spacing w:line="260" w:lineRule="exact"/>
        <w:rPr>
          <w:sz w:val="22"/>
          <w:szCs w:val="22"/>
        </w:rPr>
      </w:pPr>
      <w:r>
        <w:rPr>
          <w:sz w:val="18"/>
          <w:szCs w:val="18"/>
        </w:rPr>
        <w:t>30</w:t>
      </w:r>
      <w:r w:rsidR="000660A5">
        <w:rPr>
          <w:sz w:val="18"/>
          <w:szCs w:val="18"/>
        </w:rPr>
        <w:t>.</w:t>
      </w:r>
      <w:r>
        <w:rPr>
          <w:sz w:val="18"/>
          <w:szCs w:val="18"/>
        </w:rPr>
        <w:t>04</w:t>
      </w:r>
      <w:r w:rsidR="000660A5">
        <w:rPr>
          <w:sz w:val="18"/>
          <w:szCs w:val="18"/>
        </w:rPr>
        <w:t>.</w:t>
      </w:r>
      <w:r>
        <w:rPr>
          <w:sz w:val="18"/>
          <w:szCs w:val="18"/>
        </w:rPr>
        <w:t>2024</w:t>
      </w:r>
      <w:r w:rsidR="000660A5">
        <w:rPr>
          <w:sz w:val="18"/>
          <w:szCs w:val="18"/>
        </w:rPr>
        <w:tab/>
      </w:r>
      <w:r w:rsidR="000660A5">
        <w:rPr>
          <w:sz w:val="18"/>
          <w:szCs w:val="18"/>
        </w:rPr>
        <w:tab/>
      </w:r>
      <w:r w:rsidR="000660A5">
        <w:rPr>
          <w:sz w:val="18"/>
          <w:szCs w:val="18"/>
        </w:rPr>
        <w:tab/>
      </w:r>
      <w:r w:rsidR="000660A5">
        <w:rPr>
          <w:sz w:val="18"/>
          <w:szCs w:val="18"/>
        </w:rPr>
        <w:tab/>
      </w:r>
      <w:r w:rsidR="000660A5">
        <w:rPr>
          <w:sz w:val="18"/>
          <w:szCs w:val="18"/>
        </w:rPr>
        <w:tab/>
      </w:r>
      <w:r w:rsidR="000660A5">
        <w:rPr>
          <w:sz w:val="18"/>
          <w:szCs w:val="18"/>
        </w:rPr>
        <w:tab/>
      </w:r>
      <w:r w:rsidR="000660A5">
        <w:rPr>
          <w:sz w:val="18"/>
          <w:szCs w:val="18"/>
        </w:rPr>
        <w:tab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30.04.2024</w:t>
      </w:r>
    </w:p>
    <w:sectPr w:rsidR="00CB6A80" w:rsidSect="00481C09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215D3" w14:textId="77777777" w:rsidR="00481C09" w:rsidRDefault="00481C09">
      <w:r>
        <w:separator/>
      </w:r>
    </w:p>
  </w:endnote>
  <w:endnote w:type="continuationSeparator" w:id="0">
    <w:p w14:paraId="33BC1C7A" w14:textId="77777777" w:rsidR="00481C09" w:rsidRDefault="00481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5E23E0" w14:textId="77777777" w:rsidR="00481C09" w:rsidRDefault="00481C09">
      <w:r>
        <w:separator/>
      </w:r>
    </w:p>
  </w:footnote>
  <w:footnote w:type="continuationSeparator" w:id="0">
    <w:p w14:paraId="06A2467B" w14:textId="77777777" w:rsidR="00481C09" w:rsidRDefault="00481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15FF5"/>
    <w:rsid w:val="000329A1"/>
    <w:rsid w:val="00062BDB"/>
    <w:rsid w:val="000660A5"/>
    <w:rsid w:val="00070471"/>
    <w:rsid w:val="000D537A"/>
    <w:rsid w:val="000F1D9D"/>
    <w:rsid w:val="000F6C3E"/>
    <w:rsid w:val="001C11DD"/>
    <w:rsid w:val="00245096"/>
    <w:rsid w:val="0025000D"/>
    <w:rsid w:val="00255BFF"/>
    <w:rsid w:val="002620EF"/>
    <w:rsid w:val="00263273"/>
    <w:rsid w:val="00267A44"/>
    <w:rsid w:val="00272DA3"/>
    <w:rsid w:val="002834AF"/>
    <w:rsid w:val="00287C42"/>
    <w:rsid w:val="002A6AAB"/>
    <w:rsid w:val="002C03C3"/>
    <w:rsid w:val="002D2FBA"/>
    <w:rsid w:val="002E381C"/>
    <w:rsid w:val="00302E4D"/>
    <w:rsid w:val="003277EC"/>
    <w:rsid w:val="00371EE9"/>
    <w:rsid w:val="003A2523"/>
    <w:rsid w:val="003C77C8"/>
    <w:rsid w:val="00481C09"/>
    <w:rsid w:val="00482CF1"/>
    <w:rsid w:val="004B1FC2"/>
    <w:rsid w:val="004E2029"/>
    <w:rsid w:val="00547C2F"/>
    <w:rsid w:val="00552BCD"/>
    <w:rsid w:val="005C02ED"/>
    <w:rsid w:val="005E23F5"/>
    <w:rsid w:val="005E7C89"/>
    <w:rsid w:val="006067DA"/>
    <w:rsid w:val="006455B5"/>
    <w:rsid w:val="006C468E"/>
    <w:rsid w:val="006C5231"/>
    <w:rsid w:val="006E6BBC"/>
    <w:rsid w:val="007064D0"/>
    <w:rsid w:val="00720FCE"/>
    <w:rsid w:val="0072646F"/>
    <w:rsid w:val="007A3FF1"/>
    <w:rsid w:val="00815910"/>
    <w:rsid w:val="00832DB4"/>
    <w:rsid w:val="008436B8"/>
    <w:rsid w:val="00874CF4"/>
    <w:rsid w:val="008C610B"/>
    <w:rsid w:val="008E0724"/>
    <w:rsid w:val="008F53E1"/>
    <w:rsid w:val="00924885"/>
    <w:rsid w:val="00926B8C"/>
    <w:rsid w:val="00930E32"/>
    <w:rsid w:val="00980F64"/>
    <w:rsid w:val="009A5FBA"/>
    <w:rsid w:val="009A7400"/>
    <w:rsid w:val="009D3B20"/>
    <w:rsid w:val="00AC26C9"/>
    <w:rsid w:val="00AC2980"/>
    <w:rsid w:val="00B145C4"/>
    <w:rsid w:val="00B365A9"/>
    <w:rsid w:val="00B6533C"/>
    <w:rsid w:val="00B80439"/>
    <w:rsid w:val="00B9351D"/>
    <w:rsid w:val="00B96EC9"/>
    <w:rsid w:val="00BA4498"/>
    <w:rsid w:val="00BC28A5"/>
    <w:rsid w:val="00BD18BD"/>
    <w:rsid w:val="00BD1E7F"/>
    <w:rsid w:val="00C23CFC"/>
    <w:rsid w:val="00C31BE9"/>
    <w:rsid w:val="00C32DEA"/>
    <w:rsid w:val="00C80C4A"/>
    <w:rsid w:val="00CB6A80"/>
    <w:rsid w:val="00CF1780"/>
    <w:rsid w:val="00D12471"/>
    <w:rsid w:val="00D35D60"/>
    <w:rsid w:val="00D41CC2"/>
    <w:rsid w:val="00DE6D11"/>
    <w:rsid w:val="00E37C3B"/>
    <w:rsid w:val="00EE0651"/>
    <w:rsid w:val="00EF5D3D"/>
    <w:rsid w:val="00F845A5"/>
    <w:rsid w:val="00F928A1"/>
    <w:rsid w:val="00F9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41</cp:revision>
  <cp:lastPrinted>2013-03-08T10:48:00Z</cp:lastPrinted>
  <dcterms:created xsi:type="dcterms:W3CDTF">2022-01-22T21:34:00Z</dcterms:created>
  <dcterms:modified xsi:type="dcterms:W3CDTF">2024-04-30T14:29:00Z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