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817F2" w14:textId="77777777" w:rsidR="004E2029" w:rsidRDefault="00974AF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Formatierung von Laptop, Installation von Windows 11 und Updates</w:t>
            </w:r>
          </w:p>
          <w:p w14:paraId="3290A871" w14:textId="535D91D5" w:rsidR="00974AF7" w:rsidRDefault="009C333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Hinzufügen eines Mitglieds in </w:t>
            </w:r>
            <w:r w:rsidRPr="00571DB2">
              <w:rPr>
                <w:sz w:val="20"/>
              </w:rPr>
              <w:t>Active</w:t>
            </w:r>
            <w:r>
              <w:rPr>
                <w:sz w:val="20"/>
              </w:rPr>
              <w:t xml:space="preserve"> Directory</w:t>
            </w:r>
            <w:r w:rsidR="00925F88">
              <w:rPr>
                <w:sz w:val="20"/>
              </w:rPr>
              <w:t xml:space="preserve"> Gruppe</w:t>
            </w:r>
          </w:p>
          <w:p w14:paraId="50B4A842" w14:textId="77777777" w:rsidR="003471AA" w:rsidRDefault="003471A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471AA">
              <w:rPr>
                <w:sz w:val="20"/>
              </w:rPr>
              <w:t>Fehlerbehebung bei Kopfhörerproblemen</w:t>
            </w:r>
          </w:p>
          <w:p w14:paraId="60EB78EA" w14:textId="4AF91558" w:rsidR="006D6064" w:rsidRPr="001C11DD" w:rsidRDefault="00D932A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Im Inventar nach</w:t>
            </w:r>
            <w:r w:rsidR="006D6064">
              <w:rPr>
                <w:sz w:val="20"/>
              </w:rPr>
              <w:t xml:space="preserve"> PKI-Card Reader </w:t>
            </w:r>
            <w:r>
              <w:rPr>
                <w:sz w:val="20"/>
              </w:rPr>
              <w:t>gesucht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CDDAA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2170B015" w:rsidR="00C722EB" w:rsidRPr="0025000D" w:rsidRDefault="00C722EB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FA823" w14:textId="600F56CB" w:rsidR="004E2029" w:rsidRDefault="00C722E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Austausch </w:t>
            </w:r>
            <w:r w:rsidR="00D932AF">
              <w:rPr>
                <w:sz w:val="20"/>
              </w:rPr>
              <w:t xml:space="preserve">von </w:t>
            </w:r>
            <w:r w:rsidR="00D932AF" w:rsidRPr="00D932AF">
              <w:rPr>
                <w:sz w:val="20"/>
                <w:lang w:val="en-US"/>
              </w:rPr>
              <w:t>Plantronics</w:t>
            </w:r>
            <w:r w:rsidR="00D932AF">
              <w:rPr>
                <w:sz w:val="20"/>
              </w:rPr>
              <w:t xml:space="preserve"> Headset</w:t>
            </w:r>
          </w:p>
          <w:p w14:paraId="52E62CE1" w14:textId="418EBA26" w:rsidR="00C722EB" w:rsidRDefault="00C722E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Überprüfung von Kopfhörer nach Wackelkontakt</w:t>
            </w:r>
          </w:p>
          <w:p w14:paraId="52B82EC4" w14:textId="1DCFCA37" w:rsidR="000D68FF" w:rsidRDefault="000D68FF" w:rsidP="000D68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VM erstellt und Windows Server</w:t>
            </w:r>
            <w:r w:rsidR="00AC2800">
              <w:rPr>
                <w:sz w:val="20"/>
              </w:rPr>
              <w:t xml:space="preserve"> mit Updates</w:t>
            </w:r>
            <w:r>
              <w:rPr>
                <w:sz w:val="20"/>
              </w:rPr>
              <w:t xml:space="preserve"> installiert</w:t>
            </w:r>
          </w:p>
          <w:p w14:paraId="555D249C" w14:textId="4CEA934C" w:rsidR="00C722EB" w:rsidRPr="000D68FF" w:rsidRDefault="00641A3F" w:rsidP="000D68F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SQL-Server</w:t>
            </w:r>
            <w:r w:rsidR="000D68FF">
              <w:rPr>
                <w:sz w:val="20"/>
              </w:rPr>
              <w:t xml:space="preserve"> </w:t>
            </w:r>
            <w:r w:rsidR="00D932AF">
              <w:rPr>
                <w:sz w:val="20"/>
              </w:rPr>
              <w:t xml:space="preserve">auf VM </w:t>
            </w:r>
            <w:r w:rsidR="000D68FF">
              <w:rPr>
                <w:sz w:val="20"/>
              </w:rPr>
              <w:t xml:space="preserve">installiert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B0915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2949517" w14:textId="77777777" w:rsidR="007B4BD5" w:rsidRDefault="007B4BD5" w:rsidP="004E2029">
            <w:pPr>
              <w:spacing w:line="260" w:lineRule="exact"/>
              <w:rPr>
                <w:sz w:val="20"/>
              </w:rPr>
            </w:pPr>
          </w:p>
          <w:p w14:paraId="715250FB" w14:textId="2875C0C0" w:rsidR="007B4BD5" w:rsidRPr="0025000D" w:rsidRDefault="007B4BD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7,5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964E3" w14:textId="3FA771AD" w:rsidR="004E2029" w:rsidRDefault="002F775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</w:t>
            </w:r>
            <w:r w:rsidR="007C4506">
              <w:rPr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 w:rsidR="007C4506">
              <w:rPr>
                <w:sz w:val="20"/>
              </w:rPr>
              <w:t>sb</w:t>
            </w:r>
            <w:r>
              <w:rPr>
                <w:sz w:val="20"/>
              </w:rPr>
              <w:t>esprechung</w:t>
            </w:r>
          </w:p>
          <w:p w14:paraId="7FB038A5" w14:textId="77777777" w:rsidR="00D674A3" w:rsidRDefault="00D674A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von Kopfhörer</w:t>
            </w:r>
          </w:p>
          <w:p w14:paraId="68E5E21C" w14:textId="2D810EAE" w:rsidR="007C4506" w:rsidRDefault="007B4BD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VPN-Verbindungsprobleme behobe</w:t>
            </w:r>
            <w:r w:rsidR="007C4506">
              <w:rPr>
                <w:sz w:val="20"/>
              </w:rPr>
              <w:t>n</w:t>
            </w:r>
          </w:p>
          <w:p w14:paraId="336D81D9" w14:textId="4781A168" w:rsidR="00A021BC" w:rsidRDefault="00372E1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BIOS-Update über USB-Stick</w:t>
            </w:r>
            <w:r w:rsidR="007C4506">
              <w:rPr>
                <w:sz w:val="20"/>
              </w:rPr>
              <w:t xml:space="preserve"> durchgeführt</w:t>
            </w:r>
          </w:p>
          <w:p w14:paraId="03A1BB25" w14:textId="0F2B8B38" w:rsidR="00535F95" w:rsidRDefault="00535F9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einer DeltaMaster Präsentation über Teams</w:t>
            </w:r>
          </w:p>
          <w:p w14:paraId="585F18D4" w14:textId="2477BAB8" w:rsidR="00387FA5" w:rsidRDefault="00535F9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VM-Festplatte</w:t>
            </w:r>
            <w:r w:rsidR="00AC2800">
              <w:rPr>
                <w:sz w:val="20"/>
              </w:rPr>
              <w:t xml:space="preserve"> über </w:t>
            </w:r>
            <w:r w:rsidR="00277F94">
              <w:rPr>
                <w:sz w:val="20"/>
              </w:rPr>
              <w:t>Hyper-V</w:t>
            </w:r>
            <w:r w:rsidR="007C4506">
              <w:rPr>
                <w:sz w:val="20"/>
              </w:rPr>
              <w:t xml:space="preserve"> </w:t>
            </w:r>
            <w:r w:rsidR="00387FA5">
              <w:rPr>
                <w:sz w:val="20"/>
              </w:rPr>
              <w:t>vergrößert</w:t>
            </w:r>
          </w:p>
          <w:p w14:paraId="20F152CC" w14:textId="40B5456C" w:rsidR="00B158E8" w:rsidRPr="00687851" w:rsidRDefault="00B158E8" w:rsidP="0068785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Schwachstellenscan auf Laptop über Forti</w:t>
            </w:r>
            <w:r w:rsidR="0059042C">
              <w:rPr>
                <w:sz w:val="20"/>
              </w:rPr>
              <w:t>C</w:t>
            </w:r>
            <w:r>
              <w:rPr>
                <w:sz w:val="20"/>
              </w:rPr>
              <w:t>lient durchgeführt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7851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2EEF3CC" w14:textId="77777777" w:rsidR="000C1F09" w:rsidRDefault="000C1F0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C4E1FF" w14:textId="77777777" w:rsidR="000C1F09" w:rsidRDefault="000C1F0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591C6E5" w14:textId="77777777" w:rsidR="000C1F09" w:rsidRDefault="000C1F0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34880061" w:rsidR="000C1F09" w:rsidRDefault="000C1F0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:rsidRPr="00EB1616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EBE61" w14:textId="6AE3B3E1" w:rsidR="00AC2800" w:rsidRDefault="00EB1616" w:rsidP="005943B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C2800">
              <w:rPr>
                <w:sz w:val="20"/>
              </w:rPr>
              <w:t xml:space="preserve">Adobe Acrobat Update </w:t>
            </w:r>
            <w:r w:rsidR="00AC2800">
              <w:rPr>
                <w:sz w:val="20"/>
              </w:rPr>
              <w:t>durchgeführt</w:t>
            </w:r>
          </w:p>
          <w:p w14:paraId="0A03F6C8" w14:textId="62D8D98C" w:rsidR="00EB1616" w:rsidRPr="00AC2800" w:rsidRDefault="00773B1A" w:rsidP="005943B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C2800">
              <w:rPr>
                <w:sz w:val="20"/>
              </w:rPr>
              <w:t>Teams Cache</w:t>
            </w:r>
            <w:r w:rsidR="00D932AF" w:rsidRPr="00AC2800">
              <w:rPr>
                <w:sz w:val="20"/>
              </w:rPr>
              <w:t xml:space="preserve"> von Mitarbeiterlaptop</w:t>
            </w:r>
            <w:r w:rsidRPr="00AC2800">
              <w:rPr>
                <w:sz w:val="20"/>
              </w:rPr>
              <w:t xml:space="preserve"> gelöscht</w:t>
            </w:r>
          </w:p>
          <w:p w14:paraId="321B5F9D" w14:textId="3A801D2B" w:rsidR="00EB1616" w:rsidRDefault="00773B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SQL-Server 2017 </w:t>
            </w:r>
            <w:r w:rsidR="00B158E8">
              <w:rPr>
                <w:sz w:val="20"/>
              </w:rPr>
              <w:t>Standardinstanz</w:t>
            </w:r>
          </w:p>
          <w:p w14:paraId="31C01410" w14:textId="77777777" w:rsidR="004A13F2" w:rsidRDefault="004A13F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Gespräch über den</w:t>
            </w:r>
            <w:r w:rsidR="00960E6D">
              <w:rPr>
                <w:sz w:val="20"/>
              </w:rPr>
              <w:t xml:space="preserve"> bisherigen</w:t>
            </w:r>
            <w:r>
              <w:rPr>
                <w:sz w:val="20"/>
              </w:rPr>
              <w:t xml:space="preserve"> Ablauf der Ausbildung</w:t>
            </w:r>
          </w:p>
          <w:p w14:paraId="47C3C018" w14:textId="1565A29D" w:rsidR="00BA2C06" w:rsidRPr="00EB1616" w:rsidRDefault="00BA2C0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Nutzung von mehreren </w:t>
            </w:r>
            <w:r w:rsidR="002F03DD">
              <w:rPr>
                <w:sz w:val="20"/>
              </w:rPr>
              <w:t>M</w:t>
            </w:r>
            <w:r>
              <w:rPr>
                <w:sz w:val="20"/>
              </w:rPr>
              <w:t>onitoren bei VMM</w:t>
            </w:r>
            <w:r w:rsidR="000A399D">
              <w:rPr>
                <w:sz w:val="20"/>
              </w:rPr>
              <w:t xml:space="preserve"> und Supportfrage beantwortet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46543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BF16FDC" w14:textId="77777777" w:rsidR="001F245C" w:rsidRDefault="001F245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1A639945" w:rsidR="001F245C" w:rsidRPr="00EB1616" w:rsidRDefault="0077407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9F1EE" w14:textId="698A4505" w:rsidR="004E2029" w:rsidRDefault="004672D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Verwaltung von Outlook Add-In</w:t>
            </w:r>
          </w:p>
          <w:p w14:paraId="797EDD76" w14:textId="77777777" w:rsidR="00D932AF" w:rsidRDefault="00D932AF" w:rsidP="00B077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Recherchen über Azure </w:t>
            </w:r>
            <w:r w:rsidRPr="00BA4498">
              <w:rPr>
                <w:sz w:val="20"/>
              </w:rPr>
              <w:t xml:space="preserve">Fundamentals </w:t>
            </w:r>
          </w:p>
          <w:p w14:paraId="5E981501" w14:textId="385D9737" w:rsidR="0064719D" w:rsidRPr="00B07729" w:rsidRDefault="0064719D" w:rsidP="00B077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4719D">
              <w:rPr>
                <w:sz w:val="20"/>
              </w:rPr>
              <w:t xml:space="preserve">Firewall Ausnahmen </w:t>
            </w:r>
            <w:r>
              <w:rPr>
                <w:sz w:val="20"/>
              </w:rPr>
              <w:t>ge</w:t>
            </w:r>
            <w:r w:rsidRPr="0064719D">
              <w:rPr>
                <w:sz w:val="20"/>
              </w:rPr>
              <w:t>setzt</w:t>
            </w:r>
            <w:r w:rsidR="00B07729">
              <w:rPr>
                <w:sz w:val="20"/>
              </w:rPr>
              <w:t xml:space="preserve"> für SQL-Server</w:t>
            </w:r>
          </w:p>
          <w:p w14:paraId="477372C8" w14:textId="77777777" w:rsidR="002920D0" w:rsidRDefault="002920D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Update Installation von SSMS</w:t>
            </w:r>
          </w:p>
          <w:p w14:paraId="27BD2241" w14:textId="3E7354D5" w:rsidR="00D932AF" w:rsidRPr="00D932AF" w:rsidRDefault="00D932AF" w:rsidP="00D932A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11799">
              <w:rPr>
                <w:sz w:val="20"/>
              </w:rPr>
              <w:t>Software-Updates für drahtlose Kopfhörer über die Poly Lens App</w:t>
            </w:r>
            <w:r>
              <w:rPr>
                <w:sz w:val="20"/>
              </w:rPr>
              <w:t xml:space="preserve"> installiert</w:t>
            </w:r>
          </w:p>
          <w:p w14:paraId="2039D007" w14:textId="1DE62152" w:rsidR="00D9619B" w:rsidRPr="001C11DD" w:rsidRDefault="00D9619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Headset Bestellung </w:t>
            </w:r>
            <w:r w:rsidR="0059042C">
              <w:rPr>
                <w:sz w:val="20"/>
              </w:rPr>
              <w:t>getätigt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7678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8387806" w14:textId="77777777" w:rsidR="00263840" w:rsidRDefault="0026384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A8D8EED" w14:textId="77777777" w:rsidR="00263840" w:rsidRDefault="0026384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3A25D1D5" w:rsidR="00263840" w:rsidRDefault="0026384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7,5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4CB92313" w:rsidR="004E2029" w:rsidRDefault="00D168F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4449712B" w:rsidR="004E2029" w:rsidRDefault="00235B7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6CA7CF2F" w:rsidR="004E2029" w:rsidRDefault="00235B7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08.01.2024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CC9D9F9" w:rsidR="004E2029" w:rsidRDefault="00235B7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12.01.2024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B055181" w:rsidR="004E2029" w:rsidRPr="00B80439" w:rsidRDefault="00B158E8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16.02.2024,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16.02.2024,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FF0C5E">
            <w:pPr>
              <w:pStyle w:val="Index"/>
            </w:pPr>
            <w: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 w:rsidP="00FF0C5E">
      <w:pPr>
        <w:spacing w:line="260" w:lineRule="exact"/>
        <w:rPr>
          <w:sz w:val="22"/>
          <w:szCs w:val="22"/>
        </w:rPr>
      </w:pPr>
    </w:p>
    <w:sectPr w:rsidR="00CB6A80" w:rsidSect="0065249E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9B4E0" w14:textId="77777777" w:rsidR="0065249E" w:rsidRDefault="0065249E">
      <w:r>
        <w:separator/>
      </w:r>
    </w:p>
  </w:endnote>
  <w:endnote w:type="continuationSeparator" w:id="0">
    <w:p w14:paraId="49B8AA65" w14:textId="77777777" w:rsidR="0065249E" w:rsidRDefault="00652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3DEFE" w14:textId="77777777" w:rsidR="0065249E" w:rsidRDefault="0065249E">
      <w:r>
        <w:separator/>
      </w:r>
    </w:p>
  </w:footnote>
  <w:footnote w:type="continuationSeparator" w:id="0">
    <w:p w14:paraId="39EFEE7F" w14:textId="77777777" w:rsidR="0065249E" w:rsidRDefault="006524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62A0"/>
    <w:rsid w:val="00064CA4"/>
    <w:rsid w:val="00070471"/>
    <w:rsid w:val="00070641"/>
    <w:rsid w:val="00071EE0"/>
    <w:rsid w:val="000A399D"/>
    <w:rsid w:val="000C1F09"/>
    <w:rsid w:val="000D68FF"/>
    <w:rsid w:val="000F1D9D"/>
    <w:rsid w:val="00132DF2"/>
    <w:rsid w:val="00177C3C"/>
    <w:rsid w:val="001C11DD"/>
    <w:rsid w:val="001F245C"/>
    <w:rsid w:val="00235B7A"/>
    <w:rsid w:val="0025000D"/>
    <w:rsid w:val="00255BFF"/>
    <w:rsid w:val="00263840"/>
    <w:rsid w:val="00271CF3"/>
    <w:rsid w:val="00277F94"/>
    <w:rsid w:val="002920D0"/>
    <w:rsid w:val="002C03C3"/>
    <w:rsid w:val="002D2FBA"/>
    <w:rsid w:val="002F03DD"/>
    <w:rsid w:val="002F775E"/>
    <w:rsid w:val="003471AA"/>
    <w:rsid w:val="00372E11"/>
    <w:rsid w:val="00387FA5"/>
    <w:rsid w:val="003A2523"/>
    <w:rsid w:val="004672D5"/>
    <w:rsid w:val="004771E9"/>
    <w:rsid w:val="00482CF1"/>
    <w:rsid w:val="004A13F2"/>
    <w:rsid w:val="004E2029"/>
    <w:rsid w:val="00535F95"/>
    <w:rsid w:val="00552BCD"/>
    <w:rsid w:val="00571DB2"/>
    <w:rsid w:val="0059042C"/>
    <w:rsid w:val="006067DA"/>
    <w:rsid w:val="00641A3F"/>
    <w:rsid w:val="0064719D"/>
    <w:rsid w:val="0065249E"/>
    <w:rsid w:val="00687851"/>
    <w:rsid w:val="006D6064"/>
    <w:rsid w:val="00720FCE"/>
    <w:rsid w:val="0072646F"/>
    <w:rsid w:val="00735300"/>
    <w:rsid w:val="00773B1A"/>
    <w:rsid w:val="00774079"/>
    <w:rsid w:val="00793882"/>
    <w:rsid w:val="007B4BD5"/>
    <w:rsid w:val="007C4506"/>
    <w:rsid w:val="008436B8"/>
    <w:rsid w:val="00874CF4"/>
    <w:rsid w:val="00925F88"/>
    <w:rsid w:val="00960E6D"/>
    <w:rsid w:val="00974AF7"/>
    <w:rsid w:val="009C3332"/>
    <w:rsid w:val="009D65E3"/>
    <w:rsid w:val="00A021BC"/>
    <w:rsid w:val="00AC2800"/>
    <w:rsid w:val="00B07729"/>
    <w:rsid w:val="00B145C4"/>
    <w:rsid w:val="00B158E8"/>
    <w:rsid w:val="00B80439"/>
    <w:rsid w:val="00BA2C06"/>
    <w:rsid w:val="00BD1E7F"/>
    <w:rsid w:val="00C23CFC"/>
    <w:rsid w:val="00C722EB"/>
    <w:rsid w:val="00CB6A80"/>
    <w:rsid w:val="00CF1780"/>
    <w:rsid w:val="00D168FC"/>
    <w:rsid w:val="00D35D60"/>
    <w:rsid w:val="00D674A3"/>
    <w:rsid w:val="00D932AF"/>
    <w:rsid w:val="00D9619B"/>
    <w:rsid w:val="00E13D13"/>
    <w:rsid w:val="00EB1616"/>
    <w:rsid w:val="00EF5D3D"/>
    <w:rsid w:val="00F04603"/>
    <w:rsid w:val="00F277F4"/>
    <w:rsid w:val="00FF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40</cp:revision>
  <cp:lastPrinted>2013-03-08T10:48:00Z</cp:lastPrinted>
  <dcterms:created xsi:type="dcterms:W3CDTF">2022-01-22T21:34:00Z</dcterms:created>
  <dcterms:modified xsi:type="dcterms:W3CDTF">2024-02-16T08:53:00Z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