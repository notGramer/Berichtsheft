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372910C6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51913" w14:textId="2CE92FBE" w:rsidR="004E2029" w:rsidRDefault="00685C4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685C42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Wiederholung von Elektrotechnik</w:t>
            </w:r>
          </w:p>
          <w:p w14:paraId="3B342912" w14:textId="0F2CFF85" w:rsidR="00685C42" w:rsidRDefault="00685C4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 w:rsidRPr="00685C42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Besprechung über den Rassismus</w:t>
            </w:r>
          </w:p>
          <w:p w14:paraId="5DD168B0" w14:textId="7151AADF" w:rsidR="00685C42" w:rsidRDefault="00685C4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 w:rsidRPr="00685C42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Wiederholung von ITTk und Kaufmannseigenschaften</w:t>
            </w:r>
          </w:p>
          <w:p w14:paraId="60EB78EA" w14:textId="23C004BD" w:rsidR="00685C42" w:rsidRPr="001C11DD" w:rsidRDefault="00685C4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685C42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A965AF">
              <w:rPr>
                <w:sz w:val="20"/>
              </w:rPr>
              <w:t>Englisch Vertretung (Cu</w:t>
            </w:r>
            <w:r w:rsidR="0007769A">
              <w:rPr>
                <w:sz w:val="20"/>
              </w:rPr>
              <w:t>n</w:t>
            </w:r>
            <w:r w:rsidR="00A965AF">
              <w:rPr>
                <w:sz w:val="20"/>
              </w:rPr>
              <w:t>k on Earth</w:t>
            </w:r>
            <w:r w:rsidR="0080649F">
              <w:rPr>
                <w:sz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72884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C35324C" w14:textId="5BCA334F" w:rsidR="00AA6B03" w:rsidRPr="0025000D" w:rsidRDefault="00AA6B03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8CE33" w14:textId="3488D991" w:rsidR="004E2029" w:rsidRDefault="00D02B1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D02B1E">
              <w:rPr>
                <w:sz w:val="20"/>
              </w:rPr>
              <w:sym w:font="Wingdings" w:char="F0E0"/>
            </w:r>
            <w:r w:rsidR="00BE4BE6">
              <w:rPr>
                <w:sz w:val="20"/>
              </w:rPr>
              <w:t xml:space="preserve"> Deeskalationsstrategie</w:t>
            </w:r>
          </w:p>
          <w:p w14:paraId="4428B8B0" w14:textId="77777777" w:rsidR="000F0D2A" w:rsidRDefault="000F0D2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PuG </w:t>
            </w:r>
            <w:r w:rsidRPr="000F0D2A">
              <w:rPr>
                <w:sz w:val="20"/>
              </w:rPr>
              <w:sym w:font="Wingdings" w:char="F0E0"/>
            </w:r>
            <w:r w:rsidR="00BE4BE6">
              <w:rPr>
                <w:sz w:val="20"/>
              </w:rPr>
              <w:t xml:space="preserve"> Kündigung beendet</w:t>
            </w:r>
            <w:r w:rsidR="007E1044">
              <w:rPr>
                <w:sz w:val="20"/>
              </w:rPr>
              <w:t>, Schutzbestimmungen</w:t>
            </w:r>
          </w:p>
          <w:p w14:paraId="2A1D22B3" w14:textId="4D16A797" w:rsidR="00B33AF0" w:rsidRDefault="00B33AF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ITTk </w:t>
            </w:r>
            <w:r w:rsidRPr="00B33AF0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Kurz</w:t>
            </w:r>
            <w:r w:rsidR="0080649F">
              <w:rPr>
                <w:sz w:val="20"/>
              </w:rPr>
              <w:t>a</w:t>
            </w:r>
            <w:r>
              <w:rPr>
                <w:sz w:val="20"/>
              </w:rPr>
              <w:t>rbeit über alle Themen bis LS5</w:t>
            </w:r>
          </w:p>
          <w:p w14:paraId="555D249C" w14:textId="7DBF65AE" w:rsidR="00B33AF0" w:rsidRPr="001C11DD" w:rsidRDefault="00B33AF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 w:rsidRPr="00B33AF0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C700C8">
              <w:rPr>
                <w:sz w:val="20"/>
              </w:rPr>
              <w:t>LS04 Handelsregister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75C4F9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15250FB" w14:textId="60670778" w:rsidR="009C6CD7" w:rsidRPr="0025000D" w:rsidRDefault="009C6CD7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8FCCC" w14:textId="77777777" w:rsidR="00C700C8" w:rsidRDefault="00C700C8" w:rsidP="00C700C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C700C8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LS03 Ab ins Netz, </w:t>
            </w:r>
            <w:r w:rsidR="003955B9" w:rsidRPr="003955B9">
              <w:rPr>
                <w:sz w:val="20"/>
              </w:rPr>
              <w:t>Wirkungsgrad und 80 PLUS-Zertifizierung</w:t>
            </w:r>
          </w:p>
          <w:p w14:paraId="09262C68" w14:textId="77777777" w:rsidR="00A56490" w:rsidRDefault="00A56490" w:rsidP="00C700C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 w:rsidRPr="00A56490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EF3BBF">
              <w:rPr>
                <w:sz w:val="20"/>
              </w:rPr>
              <w:t>Vorbereitung für Schulaufgabe</w:t>
            </w:r>
          </w:p>
          <w:p w14:paraId="0BDC8E38" w14:textId="191098BB" w:rsidR="00D040BB" w:rsidRDefault="00D040BB" w:rsidP="00C700C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</w:t>
            </w:r>
            <w:r w:rsidRPr="00D040BB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19096C">
              <w:rPr>
                <w:sz w:val="20"/>
              </w:rPr>
              <w:t>Gruppenprojekt</w:t>
            </w:r>
            <w:r>
              <w:rPr>
                <w:sz w:val="20"/>
              </w:rPr>
              <w:t xml:space="preserve"> </w:t>
            </w:r>
            <w:r w:rsidR="00F55362" w:rsidRPr="00F55362">
              <w:rPr>
                <w:sz w:val="20"/>
              </w:rPr>
              <w:t>Planungsunterlagen</w:t>
            </w:r>
            <w:r w:rsidR="00F55362">
              <w:rPr>
                <w:sz w:val="20"/>
              </w:rPr>
              <w:t xml:space="preserve"> weiterbearbeitet</w:t>
            </w:r>
          </w:p>
          <w:p w14:paraId="20F152CC" w14:textId="6356A33E" w:rsidR="00D040BB" w:rsidRPr="00C700C8" w:rsidRDefault="00D040BB" w:rsidP="00C700C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D040BB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 Deeskalationsstrategie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9B26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2F5113AA" w:rsidR="009C6CD7" w:rsidRDefault="009C6CD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D2F719" w14:textId="56C0C22C" w:rsidR="001936CC" w:rsidRDefault="001936C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1936CC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F55362">
              <w:rPr>
                <w:sz w:val="20"/>
              </w:rPr>
              <w:t>Schaltjahr Programm geschrieben und korrigiert</w:t>
            </w:r>
          </w:p>
          <w:p w14:paraId="47C3C018" w14:textId="63E299AF" w:rsidR="00F55362" w:rsidRPr="001C11DD" w:rsidRDefault="00F5536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F55362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E46BA6" w:rsidRPr="00E46BA6">
              <w:rPr>
                <w:sz w:val="20"/>
              </w:rPr>
              <w:t>Netzteil analysieren und kategorisieren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1F87A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35A2F4EB" w:rsidR="009C6CD7" w:rsidRDefault="009C6CD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491B90" w14:textId="7FCC0877" w:rsidR="004E2029" w:rsidRDefault="00D7719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 w:rsidRPr="00D77194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Aufgaben selbst bearbeiten</w:t>
            </w:r>
          </w:p>
          <w:p w14:paraId="2039D007" w14:textId="083694F6" w:rsidR="00CA1889" w:rsidRPr="0080649F" w:rsidRDefault="00D77194" w:rsidP="0080649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D77194">
              <w:rPr>
                <w:sz w:val="20"/>
              </w:rPr>
              <w:sym w:font="Wingdings" w:char="F0E0"/>
            </w:r>
            <w:r w:rsidR="006358B8">
              <w:rPr>
                <w:sz w:val="20"/>
              </w:rPr>
              <w:t xml:space="preserve"> </w:t>
            </w:r>
            <w:r w:rsidR="009100B6">
              <w:rPr>
                <w:sz w:val="20"/>
              </w:rPr>
              <w:t>do-while-Schleife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3229C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407959D6" w:rsidR="009C6CD7" w:rsidRDefault="009C6CD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392CEDFC" w:rsidR="004E2029" w:rsidRDefault="006843E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2C3E752B" w:rsidR="004E2029" w:rsidRDefault="00685C4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550D8A95" w:rsidR="004E2029" w:rsidRDefault="00685C4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29.01.2024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FB3B3AD" w:rsidR="004E2029" w:rsidRDefault="00685C4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02.02.2024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507D10BF" w:rsidR="004E2029" w:rsidRPr="00B80439" w:rsidRDefault="0080649F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03.05.2024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03.05.2024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 w:rsidP="00492894">
      <w:pPr>
        <w:spacing w:line="260" w:lineRule="exact"/>
        <w:rPr>
          <w:sz w:val="22"/>
          <w:szCs w:val="22"/>
        </w:rPr>
      </w:pPr>
    </w:p>
    <w:sectPr w:rsidR="00CB6A80" w:rsidSect="00D44D1E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7B8A33" w14:textId="77777777" w:rsidR="00D44D1E" w:rsidRDefault="00D44D1E">
      <w:r>
        <w:separator/>
      </w:r>
    </w:p>
  </w:endnote>
  <w:endnote w:type="continuationSeparator" w:id="0">
    <w:p w14:paraId="25D71FAD" w14:textId="77777777" w:rsidR="00D44D1E" w:rsidRDefault="00D44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537ED4" w14:textId="77777777" w:rsidR="00D44D1E" w:rsidRDefault="00D44D1E">
      <w:r>
        <w:separator/>
      </w:r>
    </w:p>
  </w:footnote>
  <w:footnote w:type="continuationSeparator" w:id="0">
    <w:p w14:paraId="2BAAB6EB" w14:textId="77777777" w:rsidR="00D44D1E" w:rsidRDefault="00D44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7769A"/>
    <w:rsid w:val="000F0D2A"/>
    <w:rsid w:val="000F1D9D"/>
    <w:rsid w:val="0019096C"/>
    <w:rsid w:val="001936CC"/>
    <w:rsid w:val="001C11DD"/>
    <w:rsid w:val="00212F4D"/>
    <w:rsid w:val="0025000D"/>
    <w:rsid w:val="00255BFF"/>
    <w:rsid w:val="00277008"/>
    <w:rsid w:val="002C03C3"/>
    <w:rsid w:val="002D2FBA"/>
    <w:rsid w:val="003955B9"/>
    <w:rsid w:val="003A0899"/>
    <w:rsid w:val="003A2523"/>
    <w:rsid w:val="003A4F6A"/>
    <w:rsid w:val="00475208"/>
    <w:rsid w:val="00482CF1"/>
    <w:rsid w:val="00492894"/>
    <w:rsid w:val="004E2029"/>
    <w:rsid w:val="0052168F"/>
    <w:rsid w:val="00552BCD"/>
    <w:rsid w:val="005F4403"/>
    <w:rsid w:val="006067DA"/>
    <w:rsid w:val="006358B8"/>
    <w:rsid w:val="00647D31"/>
    <w:rsid w:val="006843E0"/>
    <w:rsid w:val="00685C42"/>
    <w:rsid w:val="006B08B8"/>
    <w:rsid w:val="00720FCE"/>
    <w:rsid w:val="0072646F"/>
    <w:rsid w:val="007E1044"/>
    <w:rsid w:val="0080649F"/>
    <w:rsid w:val="008436B8"/>
    <w:rsid w:val="00843F4F"/>
    <w:rsid w:val="00874CF4"/>
    <w:rsid w:val="00890075"/>
    <w:rsid w:val="00907FFC"/>
    <w:rsid w:val="009100B6"/>
    <w:rsid w:val="00993823"/>
    <w:rsid w:val="009C6CD7"/>
    <w:rsid w:val="009E4F5E"/>
    <w:rsid w:val="00A02BF5"/>
    <w:rsid w:val="00A45A4D"/>
    <w:rsid w:val="00A56490"/>
    <w:rsid w:val="00A965AF"/>
    <w:rsid w:val="00AA6B03"/>
    <w:rsid w:val="00B145C4"/>
    <w:rsid w:val="00B33AF0"/>
    <w:rsid w:val="00B34D79"/>
    <w:rsid w:val="00B80439"/>
    <w:rsid w:val="00BD1E7F"/>
    <w:rsid w:val="00BE4BE6"/>
    <w:rsid w:val="00C23CFC"/>
    <w:rsid w:val="00C700C8"/>
    <w:rsid w:val="00CA1889"/>
    <w:rsid w:val="00CB6A80"/>
    <w:rsid w:val="00CF1780"/>
    <w:rsid w:val="00D02B1E"/>
    <w:rsid w:val="00D040BB"/>
    <w:rsid w:val="00D35D60"/>
    <w:rsid w:val="00D4465B"/>
    <w:rsid w:val="00D44D1E"/>
    <w:rsid w:val="00D77194"/>
    <w:rsid w:val="00E46BA6"/>
    <w:rsid w:val="00ED355F"/>
    <w:rsid w:val="00EF3BBF"/>
    <w:rsid w:val="00EF5D3D"/>
    <w:rsid w:val="00F03DC6"/>
    <w:rsid w:val="00F55362"/>
    <w:rsid w:val="00FF0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68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40</cp:revision>
  <cp:lastPrinted>2013-03-08T10:48:00Z</cp:lastPrinted>
  <dcterms:created xsi:type="dcterms:W3CDTF">2022-01-22T21:34:00Z</dcterms:created>
  <dcterms:modified xsi:type="dcterms:W3CDTF">2024-05-03T07:05:00Z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