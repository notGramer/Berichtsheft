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Y="314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910EFA" w14:paraId="5479B3ED" w14:textId="77777777" w:rsidTr="00910EFA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127CC74" w14:textId="77777777" w:rsidR="00910EFA" w:rsidRDefault="00910EFA" w:rsidP="00910EFA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EDB7739" w14:textId="77777777" w:rsidR="00910EFA" w:rsidRDefault="00910EFA" w:rsidP="00910EF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</w:p>
        </w:tc>
      </w:tr>
      <w:tr w:rsidR="00910EFA" w14:paraId="12ABF07D" w14:textId="77777777" w:rsidTr="00910EFA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BF86C5A" w14:textId="77777777" w:rsidR="00910EFA" w:rsidRDefault="00910EFA" w:rsidP="00910EF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461B00E" w14:textId="77777777" w:rsidR="00910EFA" w:rsidRDefault="00910EFA" w:rsidP="00910EF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910EFA" w14:paraId="7B86647A" w14:textId="77777777" w:rsidTr="00910EFA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35B85C" w14:textId="77777777" w:rsidR="00910EFA" w:rsidRDefault="00910EFA" w:rsidP="00910EF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CEE902A" w14:textId="77777777" w:rsidR="00910EFA" w:rsidRDefault="00910EFA" w:rsidP="00910EF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D86ED" w14:textId="77777777" w:rsidR="00910EFA" w:rsidRDefault="00910EFA" w:rsidP="00910EF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E32F9" w14:textId="77777777" w:rsidR="00910EFA" w:rsidRDefault="00910EFA" w:rsidP="00910EF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910EFA" w14:paraId="016F4D75" w14:textId="77777777" w:rsidTr="00910EFA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DC99D58" w14:textId="77777777" w:rsidR="00910EFA" w:rsidRDefault="00910EFA" w:rsidP="00910EF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AA63114" w14:textId="77777777" w:rsidR="00910EFA" w:rsidRDefault="00910EFA" w:rsidP="00910EF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22.01.2024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B5ACB4" w14:textId="77777777" w:rsidR="00910EFA" w:rsidRDefault="00910EFA" w:rsidP="00910EFA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F2019" w14:textId="77777777" w:rsidR="00910EFA" w:rsidRDefault="00910EFA" w:rsidP="00910EF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26.01.2004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text" w:horzAnchor="margin" w:tblpY="12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910EFA" w14:paraId="2A87F1AE" w14:textId="77777777" w:rsidTr="00910EFA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F9F13A9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4C1E1BB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CFDAAA2" w14:textId="77777777" w:rsidR="00910EFA" w:rsidRDefault="00910EFA" w:rsidP="00910EFA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910EFA" w14:paraId="21BDDAB9" w14:textId="77777777" w:rsidTr="00910EFA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4F582F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6D0D9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flackerndes Laptopbildschirm</w:t>
            </w:r>
          </w:p>
          <w:p w14:paraId="79B7037F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Linux Basics</w:t>
            </w:r>
          </w:p>
          <w:p w14:paraId="7D0E2A33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Austausch von Tastatur</w:t>
            </w:r>
          </w:p>
          <w:p w14:paraId="2375EB87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Linux Mint VM per Hyper-V</w:t>
            </w:r>
          </w:p>
          <w:p w14:paraId="7DD95D66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und Campus Image</w:t>
            </w:r>
          </w:p>
          <w:p w14:paraId="16E11D93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Updates auf Campusrechnern</w:t>
            </w:r>
          </w:p>
          <w:p w14:paraId="55384C45" w14:textId="77777777" w:rsidR="00910EFA" w:rsidRPr="005A521C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Funktionstest von </w:t>
            </w:r>
            <w:r w:rsidRPr="00BA4498">
              <w:rPr>
                <w:sz w:val="20"/>
                <w:lang w:val="en-US"/>
              </w:rPr>
              <w:t>Plantronics</w:t>
            </w:r>
            <w:r>
              <w:rPr>
                <w:sz w:val="20"/>
              </w:rPr>
              <w:t xml:space="preserve"> Headset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D2D1EC" w14:textId="77777777" w:rsidR="00910EFA" w:rsidRDefault="00910EFA" w:rsidP="00910EFA">
            <w:pPr>
              <w:spacing w:line="260" w:lineRule="exact"/>
              <w:rPr>
                <w:sz w:val="20"/>
              </w:rPr>
            </w:pPr>
          </w:p>
          <w:p w14:paraId="11CC494B" w14:textId="77777777" w:rsidR="00910EFA" w:rsidRDefault="00910EFA" w:rsidP="00910EFA">
            <w:pPr>
              <w:spacing w:line="260" w:lineRule="exact"/>
              <w:rPr>
                <w:sz w:val="20"/>
              </w:rPr>
            </w:pPr>
          </w:p>
          <w:p w14:paraId="65246DC7" w14:textId="77777777" w:rsidR="00910EFA" w:rsidRDefault="00910EFA" w:rsidP="00910EFA">
            <w:pPr>
              <w:spacing w:line="260" w:lineRule="exact"/>
              <w:rPr>
                <w:sz w:val="20"/>
              </w:rPr>
            </w:pPr>
          </w:p>
          <w:p w14:paraId="41945996" w14:textId="77777777" w:rsidR="00910EFA" w:rsidRDefault="00910EFA" w:rsidP="00910EFA">
            <w:pPr>
              <w:spacing w:line="260" w:lineRule="exact"/>
              <w:rPr>
                <w:sz w:val="20"/>
              </w:rPr>
            </w:pPr>
          </w:p>
          <w:p w14:paraId="733DB7B7" w14:textId="77777777" w:rsidR="00910EFA" w:rsidRPr="0025000D" w:rsidRDefault="00910EFA" w:rsidP="00910EFA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910EFA" w:rsidRPr="009E2EB3" w14:paraId="50BF48E5" w14:textId="77777777" w:rsidTr="00910EFA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CACC6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CD8EF" w14:textId="77777777" w:rsidR="00910EFA" w:rsidRPr="005A521C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Funktionstest von </w:t>
            </w:r>
            <w:r w:rsidRPr="00BA4498">
              <w:rPr>
                <w:sz w:val="20"/>
                <w:lang w:val="en-US"/>
              </w:rPr>
              <w:t>Plantronics</w:t>
            </w:r>
            <w:r>
              <w:rPr>
                <w:sz w:val="20"/>
              </w:rPr>
              <w:t xml:space="preserve"> Headset</w:t>
            </w:r>
          </w:p>
          <w:p w14:paraId="271B1AB9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Behebung von Headset Problem</w:t>
            </w:r>
          </w:p>
          <w:p w14:paraId="55DCF323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Gast-WLAN Passwort für ein User geändert</w:t>
            </w:r>
          </w:p>
          <w:p w14:paraId="18686DF1" w14:textId="77777777" w:rsidR="00910EFA" w:rsidRPr="005A521C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5A521C">
              <w:rPr>
                <w:sz w:val="20"/>
              </w:rPr>
              <w:t>Unterstützung bei OneNote Datei-Freigabe in SharePoint</w:t>
            </w:r>
          </w:p>
          <w:p w14:paraId="794E836D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ED765A">
              <w:rPr>
                <w:sz w:val="20"/>
              </w:rPr>
              <w:t>Inventarisierung</w:t>
            </w:r>
            <w:r>
              <w:rPr>
                <w:sz w:val="20"/>
                <w:lang w:val="en-US"/>
              </w:rPr>
              <w:t xml:space="preserve"> von Laptop</w:t>
            </w:r>
          </w:p>
          <w:p w14:paraId="5414D45F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4207F">
              <w:rPr>
                <w:sz w:val="20"/>
              </w:rPr>
              <w:t>Linux Basics und in L</w:t>
            </w:r>
            <w:r>
              <w:rPr>
                <w:sz w:val="20"/>
              </w:rPr>
              <w:t>inux Mint VM ausprobiert</w:t>
            </w:r>
          </w:p>
          <w:p w14:paraId="3E243061" w14:textId="77777777" w:rsidR="00910EFA" w:rsidRPr="0094207F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Drucker neugestartet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0DA59" w14:textId="77777777" w:rsidR="00910EFA" w:rsidRDefault="00910EFA" w:rsidP="00910EFA">
            <w:pPr>
              <w:spacing w:line="260" w:lineRule="exact"/>
              <w:rPr>
                <w:sz w:val="20"/>
              </w:rPr>
            </w:pPr>
          </w:p>
          <w:p w14:paraId="57A54B64" w14:textId="77777777" w:rsidR="00910EFA" w:rsidRDefault="00910EFA" w:rsidP="00910EFA">
            <w:pPr>
              <w:spacing w:line="260" w:lineRule="exact"/>
              <w:rPr>
                <w:sz w:val="20"/>
              </w:rPr>
            </w:pPr>
          </w:p>
          <w:p w14:paraId="7B4A2AF8" w14:textId="77777777" w:rsidR="00910EFA" w:rsidRDefault="00910EFA" w:rsidP="00910EFA">
            <w:pPr>
              <w:spacing w:line="260" w:lineRule="exact"/>
              <w:rPr>
                <w:sz w:val="20"/>
              </w:rPr>
            </w:pPr>
          </w:p>
          <w:p w14:paraId="675F5EA8" w14:textId="77777777" w:rsidR="00910EFA" w:rsidRPr="0094207F" w:rsidRDefault="00910EFA" w:rsidP="00910EFA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910EFA" w:rsidRPr="00905814" w14:paraId="4A467B73" w14:textId="77777777" w:rsidTr="00910EFA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C4851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4F1E12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Outlook Menüband und Sicht angepasst</w:t>
            </w:r>
          </w:p>
          <w:p w14:paraId="06417FCB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Inventarisierungsfehler korrigiert</w:t>
            </w:r>
          </w:p>
          <w:p w14:paraId="19D04DC3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von Kartonkiste</w:t>
            </w:r>
          </w:p>
          <w:p w14:paraId="67440276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Linux Vertiefung und in Linux VM ausprobiert</w:t>
            </w:r>
          </w:p>
          <w:p w14:paraId="371F53CA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 Teamsbesprechung</w:t>
            </w:r>
          </w:p>
          <w:p w14:paraId="47DE4DF0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Teilnahme an einer Präsentation von DeltaMaster über Teams</w:t>
            </w:r>
          </w:p>
          <w:p w14:paraId="3660DD0F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Termine für SentinelOne Installation erstellt</w:t>
            </w:r>
          </w:p>
          <w:p w14:paraId="3D0D5F5E" w14:textId="77777777" w:rsidR="00910EFA" w:rsidRPr="00905814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Recherche </w:t>
            </w:r>
            <w:r w:rsidRPr="00C564CD">
              <w:rPr>
                <w:sz w:val="20"/>
              </w:rPr>
              <w:t>über</w:t>
            </w:r>
            <w:r>
              <w:rPr>
                <w:sz w:val="20"/>
                <w:lang w:val="en-US"/>
              </w:rPr>
              <w:t xml:space="preserve"> Dual-Boot System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06799" w14:textId="77777777" w:rsidR="00910EFA" w:rsidRDefault="00910EFA" w:rsidP="00910EFA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2163393E" w14:textId="77777777" w:rsidR="00910EFA" w:rsidRDefault="00910EFA" w:rsidP="00910EFA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7697BF22" w14:textId="77777777" w:rsidR="00910EFA" w:rsidRDefault="00910EFA" w:rsidP="00910EFA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368C83B9" w14:textId="77777777" w:rsidR="00910EFA" w:rsidRDefault="00910EFA" w:rsidP="00910EFA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47A61A29" w14:textId="77777777" w:rsidR="00910EFA" w:rsidRPr="00905814" w:rsidRDefault="00910EFA" w:rsidP="00910EFA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</w:tr>
      <w:tr w:rsidR="00910EFA" w14:paraId="39777EE5" w14:textId="77777777" w:rsidTr="00910EFA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FABB7B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702DA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 Sicherheitsupdates auf Laptop installiert</w:t>
            </w:r>
          </w:p>
          <w:p w14:paraId="64351C44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Verwendung von Driver Snapshot </w:t>
            </w:r>
          </w:p>
          <w:p w14:paraId="648A49F2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Festplatte geklont und abgebaut</w:t>
            </w:r>
          </w:p>
          <w:p w14:paraId="2843C2AD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 Festplatte eingebaut und Daten wiederhergestellt</w:t>
            </w:r>
          </w:p>
          <w:p w14:paraId="4A9020B1" w14:textId="77777777" w:rsidR="00910EFA" w:rsidRPr="00C564CD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Troubleshooting über Teilnahme Knopf von Yealink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4308D6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  <w:p w14:paraId="24B6A7C0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  <w:p w14:paraId="0E4E3876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  <w:p w14:paraId="69D8B3D2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910EFA" w:rsidRPr="007B02E7" w14:paraId="1AB53052" w14:textId="77777777" w:rsidTr="00910EFA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BD77B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965DAD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Hardwarerückgabe von ehemaligem Mitarbeiter</w:t>
            </w:r>
          </w:p>
          <w:p w14:paraId="3394A771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der Hardware</w:t>
            </w:r>
          </w:p>
          <w:p w14:paraId="68E85B9C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Monitore und Kopfhörer getestet</w:t>
            </w:r>
          </w:p>
          <w:p w14:paraId="350F6D67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Festplatte formatiert</w:t>
            </w:r>
          </w:p>
          <w:p w14:paraId="2BE4DA51" w14:textId="77777777" w:rsidR="00910EFA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Backup-Bänder wiederhergestellt, Exportiert, Importiert und Löschung</w:t>
            </w:r>
          </w:p>
          <w:p w14:paraId="05981D5C" w14:textId="77777777" w:rsidR="00910EFA" w:rsidRPr="001B35EE" w:rsidRDefault="00910EFA" w:rsidP="00910EF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B35EE">
              <w:rPr>
                <w:sz w:val="20"/>
              </w:rPr>
              <w:t>Installation von Visual Studio Updates und</w:t>
            </w:r>
            <w:r>
              <w:rPr>
                <w:sz w:val="20"/>
              </w:rPr>
              <w:t xml:space="preserve"> weiteren Sprachpaketen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AB1449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  <w:p w14:paraId="39360166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  <w:p w14:paraId="67E06777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  <w:p w14:paraId="26EE3006" w14:textId="77777777" w:rsidR="00910EFA" w:rsidRPr="001B35EE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910EFA" w14:paraId="6A35E341" w14:textId="77777777" w:rsidTr="00910EFA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B80F9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5F995D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B5482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910EFA" w14:paraId="0D7FF119" w14:textId="77777777" w:rsidTr="00910EFA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305C2143" w14:textId="77777777" w:rsidR="00910EFA" w:rsidRDefault="00910EFA" w:rsidP="00910EF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974C95A" w14:textId="77777777" w:rsidR="00910EFA" w:rsidRDefault="00910EFA" w:rsidP="00910EFA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705D5C81" w14:textId="77777777" w:rsidR="00910EFA" w:rsidRPr="00B80439" w:rsidRDefault="00910EFA" w:rsidP="00910EFA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B2C6C3" w14:textId="4566625B" w:rsidR="00910EFA" w:rsidRDefault="000212C6" w:rsidP="00910EF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</w:tr>
    </w:tbl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815FC83" w:rsidR="004E2029" w:rsidRPr="00B80439" w:rsidRDefault="00910EF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3F6DD1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3F6DD1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3F6DD1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1BD13F" w14:textId="77777777" w:rsidR="003F6DD1" w:rsidRDefault="003F6DD1">
      <w:r>
        <w:separator/>
      </w:r>
    </w:p>
  </w:endnote>
  <w:endnote w:type="continuationSeparator" w:id="0">
    <w:p w14:paraId="44CEE754" w14:textId="77777777" w:rsidR="003F6DD1" w:rsidRDefault="003F6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33AA9" w14:textId="77777777" w:rsidR="003F6DD1" w:rsidRDefault="003F6DD1">
      <w:r>
        <w:separator/>
      </w:r>
    </w:p>
  </w:footnote>
  <w:footnote w:type="continuationSeparator" w:id="0">
    <w:p w14:paraId="416A8B0A" w14:textId="77777777" w:rsidR="003F6DD1" w:rsidRDefault="003F6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12C6"/>
    <w:rsid w:val="000256B9"/>
    <w:rsid w:val="00070471"/>
    <w:rsid w:val="000A11F1"/>
    <w:rsid w:val="000C5819"/>
    <w:rsid w:val="000F1D9D"/>
    <w:rsid w:val="001747CC"/>
    <w:rsid w:val="00182582"/>
    <w:rsid w:val="001A1138"/>
    <w:rsid w:val="001B35EE"/>
    <w:rsid w:val="001C11DD"/>
    <w:rsid w:val="001F4284"/>
    <w:rsid w:val="002033DF"/>
    <w:rsid w:val="00221808"/>
    <w:rsid w:val="0025000D"/>
    <w:rsid w:val="00255BFF"/>
    <w:rsid w:val="00272487"/>
    <w:rsid w:val="002B75B1"/>
    <w:rsid w:val="002C03C3"/>
    <w:rsid w:val="002C3D99"/>
    <w:rsid w:val="002D2FBA"/>
    <w:rsid w:val="003622B6"/>
    <w:rsid w:val="00395B4B"/>
    <w:rsid w:val="003A2523"/>
    <w:rsid w:val="003B56E6"/>
    <w:rsid w:val="003F6DD1"/>
    <w:rsid w:val="004019C0"/>
    <w:rsid w:val="00416FCA"/>
    <w:rsid w:val="0047321E"/>
    <w:rsid w:val="00482CF1"/>
    <w:rsid w:val="004A424C"/>
    <w:rsid w:val="004E2029"/>
    <w:rsid w:val="004E2A1E"/>
    <w:rsid w:val="005374A4"/>
    <w:rsid w:val="005419E8"/>
    <w:rsid w:val="00541CC2"/>
    <w:rsid w:val="00552BCD"/>
    <w:rsid w:val="005A3D7C"/>
    <w:rsid w:val="005A521C"/>
    <w:rsid w:val="005D04D0"/>
    <w:rsid w:val="005D64E7"/>
    <w:rsid w:val="006067DA"/>
    <w:rsid w:val="006E14D0"/>
    <w:rsid w:val="00720FCE"/>
    <w:rsid w:val="0072646F"/>
    <w:rsid w:val="007276E4"/>
    <w:rsid w:val="00785D8E"/>
    <w:rsid w:val="007B02E7"/>
    <w:rsid w:val="007E0542"/>
    <w:rsid w:val="008000B0"/>
    <w:rsid w:val="0083479C"/>
    <w:rsid w:val="008370C0"/>
    <w:rsid w:val="008436B8"/>
    <w:rsid w:val="00874CF4"/>
    <w:rsid w:val="008B42F9"/>
    <w:rsid w:val="008D3781"/>
    <w:rsid w:val="00905814"/>
    <w:rsid w:val="00910EFA"/>
    <w:rsid w:val="0094207F"/>
    <w:rsid w:val="00952AB0"/>
    <w:rsid w:val="009E2EB3"/>
    <w:rsid w:val="009F266E"/>
    <w:rsid w:val="00A7235D"/>
    <w:rsid w:val="00AF794B"/>
    <w:rsid w:val="00B0217E"/>
    <w:rsid w:val="00B145C4"/>
    <w:rsid w:val="00B239FC"/>
    <w:rsid w:val="00B53178"/>
    <w:rsid w:val="00B80439"/>
    <w:rsid w:val="00BA665D"/>
    <w:rsid w:val="00BC4C95"/>
    <w:rsid w:val="00BD1E7F"/>
    <w:rsid w:val="00C23CFC"/>
    <w:rsid w:val="00C4095F"/>
    <w:rsid w:val="00C564CD"/>
    <w:rsid w:val="00C85014"/>
    <w:rsid w:val="00CA4948"/>
    <w:rsid w:val="00CB6A80"/>
    <w:rsid w:val="00CF1780"/>
    <w:rsid w:val="00D14E63"/>
    <w:rsid w:val="00D35D60"/>
    <w:rsid w:val="00EC4385"/>
    <w:rsid w:val="00ED7654"/>
    <w:rsid w:val="00ED765A"/>
    <w:rsid w:val="00EF5D3D"/>
    <w:rsid w:val="00F5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49</cp:revision>
  <cp:lastPrinted>2013-03-08T10:48:00Z</cp:lastPrinted>
  <dcterms:created xsi:type="dcterms:W3CDTF">2022-01-22T21:34:00Z</dcterms:created>
  <dcterms:modified xsi:type="dcterms:W3CDTF">2024-05-03T06:59:00Z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