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:rsidRPr="002A2DE4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B95DB7" w14:textId="77777777" w:rsidR="004E2029" w:rsidRDefault="00700E1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</w:t>
            </w:r>
          </w:p>
          <w:p w14:paraId="02DD905F" w14:textId="77777777" w:rsidR="002A2DE4" w:rsidRDefault="002A2DE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A2DE4">
              <w:rPr>
                <w:sz w:val="20"/>
              </w:rPr>
              <w:t>iPad für Service bei Compustore</w:t>
            </w:r>
            <w:r>
              <w:rPr>
                <w:sz w:val="20"/>
              </w:rPr>
              <w:t xml:space="preserve"> vor Ort</w:t>
            </w:r>
            <w:r w:rsidRPr="002A2DE4">
              <w:rPr>
                <w:sz w:val="20"/>
              </w:rPr>
              <w:t xml:space="preserve"> ab</w:t>
            </w:r>
            <w:r>
              <w:rPr>
                <w:sz w:val="20"/>
              </w:rPr>
              <w:t>gegeben</w:t>
            </w:r>
          </w:p>
          <w:p w14:paraId="237921E9" w14:textId="77777777" w:rsidR="00B116E6" w:rsidRDefault="00B116E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Unterstützung bei VPN-Verbindungsproblem</w:t>
            </w:r>
          </w:p>
          <w:p w14:paraId="37B9673B" w14:textId="77777777" w:rsidR="005A01E7" w:rsidRDefault="005A01E7" w:rsidP="005A01E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Präsentation über RAM gehalten </w:t>
            </w:r>
          </w:p>
          <w:p w14:paraId="2719969B" w14:textId="77777777" w:rsidR="005A01E7" w:rsidRDefault="005A01E7" w:rsidP="005A01E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Acronis alternative und wie man Speichermedien sicher löscht</w:t>
            </w:r>
          </w:p>
          <w:p w14:paraId="18F807A4" w14:textId="77777777" w:rsidR="005A01E7" w:rsidRDefault="005A01E7" w:rsidP="005A01E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RAM-Timing</w:t>
            </w:r>
          </w:p>
          <w:p w14:paraId="60EB78EA" w14:textId="168B2234" w:rsidR="00C4767F" w:rsidRPr="005A01E7" w:rsidRDefault="00C4767F" w:rsidP="005A01E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Preiserstellung für Laptop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8CC2F3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0D098859" w14:textId="77777777" w:rsidR="00EA2CE6" w:rsidRDefault="00EA2CE6" w:rsidP="004E2029">
            <w:pPr>
              <w:spacing w:line="260" w:lineRule="exact"/>
              <w:rPr>
                <w:sz w:val="20"/>
              </w:rPr>
            </w:pPr>
          </w:p>
          <w:p w14:paraId="0FD7D87E" w14:textId="77777777" w:rsidR="00EA2CE6" w:rsidRDefault="00EA2CE6" w:rsidP="004E2029">
            <w:pPr>
              <w:spacing w:line="260" w:lineRule="exact"/>
              <w:rPr>
                <w:sz w:val="20"/>
              </w:rPr>
            </w:pPr>
          </w:p>
          <w:p w14:paraId="7C35324C" w14:textId="669921C7" w:rsidR="00EA2CE6" w:rsidRPr="002A2DE4" w:rsidRDefault="00EA2CE6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825748" w14:textId="77777777" w:rsidR="004E2029" w:rsidRDefault="0071283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Backupbänder Wiederherstellung, Export, Import und Löschung</w:t>
            </w:r>
          </w:p>
          <w:p w14:paraId="05365AF7" w14:textId="77777777" w:rsidR="00712835" w:rsidRDefault="00A816E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</w:t>
            </w:r>
          </w:p>
          <w:p w14:paraId="1088AC45" w14:textId="12F7C3C4" w:rsidR="005803A9" w:rsidRDefault="005803A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Auf den Webserver die Berechtigung gesetzt, um Dateien auf den Server setzen zu können über Filezilla</w:t>
            </w:r>
          </w:p>
          <w:p w14:paraId="346988A8" w14:textId="4167EB8B" w:rsidR="00811039" w:rsidRDefault="0081103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Recherche über html Automatisierung von </w:t>
            </w:r>
            <w:r w:rsidR="009D17D7">
              <w:rPr>
                <w:sz w:val="20"/>
              </w:rPr>
              <w:t>PDF-Dateien</w:t>
            </w:r>
            <w:r>
              <w:rPr>
                <w:sz w:val="20"/>
              </w:rPr>
              <w:t xml:space="preserve"> (</w:t>
            </w:r>
            <w:r w:rsidR="009D17D7">
              <w:rPr>
                <w:sz w:val="20"/>
              </w:rPr>
              <w:t>PDF-Dateien</w:t>
            </w:r>
            <w:r>
              <w:rPr>
                <w:sz w:val="20"/>
              </w:rPr>
              <w:t xml:space="preserve"> müssen in Ordner sein und ein Link haben, damit man die herunterladen kann</w:t>
            </w:r>
            <w:r w:rsidR="000B563F">
              <w:rPr>
                <w:sz w:val="20"/>
              </w:rPr>
              <w:t>)</w:t>
            </w:r>
          </w:p>
          <w:p w14:paraId="555D249C" w14:textId="406604DF" w:rsidR="00811039" w:rsidRPr="00811039" w:rsidRDefault="005803A9" w:rsidP="0081103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Html Syntax angeschaut, um den Server Userfriendly zu machen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8D60F2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1AB20607" w14:textId="77777777" w:rsidR="005803A9" w:rsidRDefault="005803A9" w:rsidP="004E2029">
            <w:pPr>
              <w:spacing w:line="260" w:lineRule="exact"/>
              <w:rPr>
                <w:sz w:val="20"/>
              </w:rPr>
            </w:pPr>
          </w:p>
          <w:p w14:paraId="32ED35C1" w14:textId="77777777" w:rsidR="009D17D7" w:rsidRDefault="009D17D7" w:rsidP="004E2029">
            <w:pPr>
              <w:spacing w:line="260" w:lineRule="exact"/>
              <w:rPr>
                <w:sz w:val="20"/>
              </w:rPr>
            </w:pPr>
          </w:p>
          <w:p w14:paraId="715250FB" w14:textId="2B4C8DEB" w:rsidR="005803A9" w:rsidRPr="0025000D" w:rsidRDefault="005803A9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152CC" w14:textId="34CD922D" w:rsidR="004E2029" w:rsidRPr="001C11DD" w:rsidRDefault="001E21C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3C018" w14:textId="294AFB97" w:rsidR="004E2029" w:rsidRPr="001C11DD" w:rsidRDefault="001E21C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9D007" w14:textId="3CA2A13A" w:rsidR="004E2029" w:rsidRPr="001C11DD" w:rsidRDefault="001E21C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5D852837" w:rsidR="004E2029" w:rsidRDefault="00700E1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50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56E9EEEF" w:rsidR="004E2029" w:rsidRDefault="00700E1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05.08.2024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42CAC25D" w:rsidR="004E2029" w:rsidRDefault="00700E1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06.08.2024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3F6EA39" w:rsidR="004E2029" w:rsidRPr="00B80439" w:rsidRDefault="00720FC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TT.MM.JJJJ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TT.MM.JJJJ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8CFCBA" w14:textId="77777777" w:rsidR="002E4F08" w:rsidRDefault="002E4F08">
      <w:r>
        <w:separator/>
      </w:r>
    </w:p>
  </w:endnote>
  <w:endnote w:type="continuationSeparator" w:id="0">
    <w:p w14:paraId="12C7AB9C" w14:textId="77777777" w:rsidR="002E4F08" w:rsidRDefault="002E4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01D788" w14:textId="77777777" w:rsidR="002E4F08" w:rsidRDefault="002E4F08">
      <w:r>
        <w:separator/>
      </w:r>
    </w:p>
  </w:footnote>
  <w:footnote w:type="continuationSeparator" w:id="0">
    <w:p w14:paraId="57DE2EA7" w14:textId="77777777" w:rsidR="002E4F08" w:rsidRDefault="002E4F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B563F"/>
    <w:rsid w:val="000F1D9D"/>
    <w:rsid w:val="00156E56"/>
    <w:rsid w:val="001C11DD"/>
    <w:rsid w:val="001E21C1"/>
    <w:rsid w:val="0025000D"/>
    <w:rsid w:val="00255BFF"/>
    <w:rsid w:val="002A2DE4"/>
    <w:rsid w:val="002C03C3"/>
    <w:rsid w:val="002D2FBA"/>
    <w:rsid w:val="002E4F08"/>
    <w:rsid w:val="0036412B"/>
    <w:rsid w:val="003A2523"/>
    <w:rsid w:val="00482CF1"/>
    <w:rsid w:val="004A291D"/>
    <w:rsid w:val="004E2029"/>
    <w:rsid w:val="005061DD"/>
    <w:rsid w:val="00552BCD"/>
    <w:rsid w:val="005803A9"/>
    <w:rsid w:val="005A01E7"/>
    <w:rsid w:val="005B22DB"/>
    <w:rsid w:val="006067DA"/>
    <w:rsid w:val="00700E10"/>
    <w:rsid w:val="00712835"/>
    <w:rsid w:val="00720FCE"/>
    <w:rsid w:val="0072646F"/>
    <w:rsid w:val="008102F9"/>
    <w:rsid w:val="00811039"/>
    <w:rsid w:val="008436B8"/>
    <w:rsid w:val="00874CF4"/>
    <w:rsid w:val="009D17D7"/>
    <w:rsid w:val="00A816EF"/>
    <w:rsid w:val="00A9662B"/>
    <w:rsid w:val="00B116E6"/>
    <w:rsid w:val="00B145C4"/>
    <w:rsid w:val="00B80439"/>
    <w:rsid w:val="00BD1E7F"/>
    <w:rsid w:val="00C23CFC"/>
    <w:rsid w:val="00C4767F"/>
    <w:rsid w:val="00CB6A80"/>
    <w:rsid w:val="00CF1780"/>
    <w:rsid w:val="00D35D60"/>
    <w:rsid w:val="00EA2CE6"/>
    <w:rsid w:val="00EB2060"/>
    <w:rsid w:val="00EB5450"/>
    <w:rsid w:val="00EF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25</cp:revision>
  <cp:lastPrinted>2013-03-08T10:48:00Z</cp:lastPrinted>
  <dcterms:created xsi:type="dcterms:W3CDTF">2022-01-22T21:34:00Z</dcterms:created>
  <dcterms:modified xsi:type="dcterms:W3CDTF">2024-09-02T06:33:00Z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