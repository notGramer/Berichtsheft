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506DE087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18B858BA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0E6804C0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0496B262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2B367C94" w:rsidR="004E2029" w:rsidRPr="001C11DD" w:rsidRDefault="00C4710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7108"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B259C7C" w:rsidR="004E2029" w:rsidRDefault="00C471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  <w:r w:rsidR="004C009C">
              <w:rPr>
                <w:rFonts w:cs="Arial"/>
                <w:sz w:val="20"/>
              </w:rPr>
              <w:t>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7765596" w:rsidR="004E2029" w:rsidRDefault="00C4710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C009C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.08.2024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80F5EE4" w:rsidR="004E2029" w:rsidRDefault="004C009C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C47108">
              <w:rPr>
                <w:rFonts w:cs="Arial"/>
                <w:sz w:val="20"/>
              </w:rPr>
              <w:t>.08.2024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6A739" w14:textId="77777777" w:rsidR="008470C4" w:rsidRDefault="008470C4">
      <w:r>
        <w:separator/>
      </w:r>
    </w:p>
  </w:endnote>
  <w:endnote w:type="continuationSeparator" w:id="0">
    <w:p w14:paraId="565F935D" w14:textId="77777777" w:rsidR="008470C4" w:rsidRDefault="00847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68B0B" w14:textId="77777777" w:rsidR="008470C4" w:rsidRDefault="008470C4">
      <w:r>
        <w:separator/>
      </w:r>
    </w:p>
  </w:footnote>
  <w:footnote w:type="continuationSeparator" w:id="0">
    <w:p w14:paraId="00A07F84" w14:textId="77777777" w:rsidR="008470C4" w:rsidRDefault="00847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1D4890"/>
    <w:rsid w:val="0025000D"/>
    <w:rsid w:val="00255BFF"/>
    <w:rsid w:val="002C03C3"/>
    <w:rsid w:val="002D2FBA"/>
    <w:rsid w:val="003A2523"/>
    <w:rsid w:val="00482CF1"/>
    <w:rsid w:val="004C009C"/>
    <w:rsid w:val="004E2029"/>
    <w:rsid w:val="00552BCD"/>
    <w:rsid w:val="006067DA"/>
    <w:rsid w:val="00720FCE"/>
    <w:rsid w:val="0072646F"/>
    <w:rsid w:val="008436B8"/>
    <w:rsid w:val="008470C4"/>
    <w:rsid w:val="00874CF4"/>
    <w:rsid w:val="00B145C4"/>
    <w:rsid w:val="00B80439"/>
    <w:rsid w:val="00BA2612"/>
    <w:rsid w:val="00BD1E7F"/>
    <w:rsid w:val="00C23CFC"/>
    <w:rsid w:val="00C47108"/>
    <w:rsid w:val="00CB6A80"/>
    <w:rsid w:val="00CF1780"/>
    <w:rsid w:val="00D35D60"/>
    <w:rsid w:val="00EB2060"/>
    <w:rsid w:val="00EF5D3D"/>
    <w:rsid w:val="00FB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17</cp:revision>
  <cp:lastPrinted>2013-03-08T10:48:00Z</cp:lastPrinted>
  <dcterms:created xsi:type="dcterms:W3CDTF">2022-01-22T21:34:00Z</dcterms:created>
  <dcterms:modified xsi:type="dcterms:W3CDTF">2024-09-02T06:35:00Z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