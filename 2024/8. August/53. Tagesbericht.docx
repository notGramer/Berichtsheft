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B78EA" w14:textId="4E077743" w:rsidR="004E2029" w:rsidRPr="001C11DD" w:rsidRDefault="00AD16F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35324C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D249C" w14:textId="38DB6990" w:rsidR="004E2029" w:rsidRPr="001C11DD" w:rsidRDefault="00AD16F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5250FB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152CC" w14:textId="546D9B3E" w:rsidR="004E2029" w:rsidRPr="001C11DD" w:rsidRDefault="00AD16F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3C018" w14:textId="0BE982E0" w:rsidR="004E2029" w:rsidRPr="001C11DD" w:rsidRDefault="00AD16F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9D007" w14:textId="184E8DB0" w:rsidR="004E2029" w:rsidRPr="001C11DD" w:rsidRDefault="00AD16F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152BEFA5" w:rsidR="004E2029" w:rsidRDefault="00AD16F5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53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1A87CFF9" w:rsidR="004E2029" w:rsidRDefault="00AD16F5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26.08.2024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3F736711" w:rsidR="004E2029" w:rsidRDefault="00AD16F5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30.08.2024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3F6EA39" w:rsidR="004E2029" w:rsidRPr="00B80439" w:rsidRDefault="00720FCE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TT.MM.JJJJ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TT.MM.JJJJ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BB7473" w14:textId="77777777" w:rsidR="00E937CD" w:rsidRDefault="00E937CD">
      <w:r>
        <w:separator/>
      </w:r>
    </w:p>
  </w:endnote>
  <w:endnote w:type="continuationSeparator" w:id="0">
    <w:p w14:paraId="7D33BFE9" w14:textId="77777777" w:rsidR="00E937CD" w:rsidRDefault="00E93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4E1875" w14:textId="77777777" w:rsidR="00E937CD" w:rsidRDefault="00E937CD">
      <w:r>
        <w:separator/>
      </w:r>
    </w:p>
  </w:footnote>
  <w:footnote w:type="continuationSeparator" w:id="0">
    <w:p w14:paraId="27FF4B80" w14:textId="77777777" w:rsidR="00E937CD" w:rsidRDefault="00E937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F1D9D"/>
    <w:rsid w:val="00156E56"/>
    <w:rsid w:val="001C11DD"/>
    <w:rsid w:val="0025000D"/>
    <w:rsid w:val="00255BFF"/>
    <w:rsid w:val="002C03C3"/>
    <w:rsid w:val="002D2FBA"/>
    <w:rsid w:val="003A2523"/>
    <w:rsid w:val="00482CF1"/>
    <w:rsid w:val="004E2029"/>
    <w:rsid w:val="00552BCD"/>
    <w:rsid w:val="006067DA"/>
    <w:rsid w:val="00720FCE"/>
    <w:rsid w:val="0072646F"/>
    <w:rsid w:val="008436B8"/>
    <w:rsid w:val="00874CF4"/>
    <w:rsid w:val="008C6C1B"/>
    <w:rsid w:val="00AD16F5"/>
    <w:rsid w:val="00B145C4"/>
    <w:rsid w:val="00B80439"/>
    <w:rsid w:val="00BD1E7F"/>
    <w:rsid w:val="00C23CFC"/>
    <w:rsid w:val="00CB6A80"/>
    <w:rsid w:val="00CF1780"/>
    <w:rsid w:val="00D35D60"/>
    <w:rsid w:val="00E937CD"/>
    <w:rsid w:val="00EB2060"/>
    <w:rsid w:val="00EF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16</cp:revision>
  <cp:lastPrinted>2013-03-08T10:48:00Z</cp:lastPrinted>
  <dcterms:created xsi:type="dcterms:W3CDTF">2022-01-22T21:34:00Z</dcterms:created>
  <dcterms:modified xsi:type="dcterms:W3CDTF">2024-09-02T06:36:00Z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