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2CBCC1D5" w:rsidR="004E2029" w:rsidRPr="001C11DD" w:rsidRDefault="003B49D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:rsidRPr="00F73048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4D334C" w14:textId="5B7FD1C5" w:rsidR="00691514" w:rsidRDefault="00691514" w:rsidP="0069151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</w:t>
            </w:r>
            <w:r w:rsidR="00CA6A10">
              <w:rPr>
                <w:sz w:val="20"/>
              </w:rPr>
              <w:t>und Ausführung des Zurücksetzens</w:t>
            </w:r>
            <w:r>
              <w:rPr>
                <w:sz w:val="20"/>
              </w:rPr>
              <w:t xml:space="preserve"> von Fortigate Firewall</w:t>
            </w:r>
            <w:r w:rsidR="00C5018F">
              <w:rPr>
                <w:sz w:val="20"/>
              </w:rPr>
              <w:t xml:space="preserve"> auf Werk</w:t>
            </w:r>
            <w:r w:rsidR="002639B7">
              <w:rPr>
                <w:sz w:val="20"/>
              </w:rPr>
              <w:t>s</w:t>
            </w:r>
            <w:r w:rsidR="00C5018F">
              <w:rPr>
                <w:sz w:val="20"/>
              </w:rPr>
              <w:t>einstellungen</w:t>
            </w:r>
          </w:p>
          <w:p w14:paraId="62CBDE65" w14:textId="34C82A65" w:rsidR="00F73048" w:rsidRDefault="00F73048" w:rsidP="00F730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Kopfhöreradapter</w:t>
            </w:r>
            <w:r w:rsidR="00CA6A10">
              <w:rPr>
                <w:sz w:val="20"/>
              </w:rPr>
              <w:t xml:space="preserve"> von Mitarbeiter</w:t>
            </w:r>
            <w:r>
              <w:rPr>
                <w:sz w:val="20"/>
              </w:rPr>
              <w:t xml:space="preserve"> ausgetauscht und inventarisiert</w:t>
            </w:r>
          </w:p>
          <w:p w14:paraId="345FA37C" w14:textId="7EEC78F6" w:rsidR="0056181B" w:rsidRDefault="002639B7" w:rsidP="00F730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Notwendige Bestriebssoftware</w:t>
            </w:r>
            <w:r w:rsidR="0056181B">
              <w:rPr>
                <w:sz w:val="20"/>
              </w:rPr>
              <w:t xml:space="preserve"> auf ThinClient</w:t>
            </w:r>
            <w:r>
              <w:rPr>
                <w:sz w:val="20"/>
              </w:rPr>
              <w:t xml:space="preserve"> installiert</w:t>
            </w:r>
          </w:p>
          <w:p w14:paraId="55F8B666" w14:textId="77777777" w:rsidR="00F73048" w:rsidRDefault="00F73048" w:rsidP="00F730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F73048">
              <w:rPr>
                <w:sz w:val="20"/>
                <w:lang w:val="en-US"/>
              </w:rPr>
              <w:t>Windows Updates auf ThinClient i</w:t>
            </w:r>
            <w:r>
              <w:rPr>
                <w:sz w:val="20"/>
                <w:lang w:val="en-US"/>
              </w:rPr>
              <w:t>nstalliert</w:t>
            </w:r>
          </w:p>
          <w:p w14:paraId="285F952A" w14:textId="57E3EBF7" w:rsidR="00F73048" w:rsidRDefault="00F73048" w:rsidP="00F730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3048">
              <w:rPr>
                <w:sz w:val="20"/>
              </w:rPr>
              <w:t>Karton, Kabel</w:t>
            </w:r>
            <w:r w:rsidR="00CA6A10">
              <w:rPr>
                <w:sz w:val="20"/>
              </w:rPr>
              <w:t>, Fortigate Firewall</w:t>
            </w:r>
            <w:r w:rsidRPr="00F73048">
              <w:rPr>
                <w:sz w:val="20"/>
              </w:rPr>
              <w:t xml:space="preserve"> und Monitore e</w:t>
            </w:r>
            <w:r>
              <w:rPr>
                <w:sz w:val="20"/>
              </w:rPr>
              <w:t>ntsorgt</w:t>
            </w:r>
          </w:p>
          <w:p w14:paraId="24ED845E" w14:textId="26BABA83" w:rsidR="0056181B" w:rsidRDefault="00DB2FF8" w:rsidP="00F730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Alten ThinClient mit neue</w:t>
            </w:r>
            <w:r w:rsidR="002639B7">
              <w:rPr>
                <w:sz w:val="20"/>
              </w:rPr>
              <w:t>m</w:t>
            </w:r>
            <w:r>
              <w:rPr>
                <w:sz w:val="20"/>
              </w:rPr>
              <w:t xml:space="preserve"> ersetzt</w:t>
            </w:r>
          </w:p>
          <w:p w14:paraId="555D249C" w14:textId="3E7238F6" w:rsidR="002B5132" w:rsidRPr="00F73048" w:rsidRDefault="00C5018F" w:rsidP="00F730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BIOS-Batterie</w:t>
            </w:r>
            <w:r w:rsidR="002B5132">
              <w:rPr>
                <w:sz w:val="20"/>
              </w:rPr>
              <w:t xml:space="preserve"> von</w:t>
            </w:r>
            <w:r w:rsidR="00D16125">
              <w:rPr>
                <w:sz w:val="20"/>
              </w:rPr>
              <w:t xml:space="preserve"> </w:t>
            </w:r>
            <w:r w:rsidR="002B5132">
              <w:rPr>
                <w:sz w:val="20"/>
              </w:rPr>
              <w:t>ThinClient ausgetauscht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38BA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1042AA9" w14:textId="77777777" w:rsidR="004D719F" w:rsidRDefault="004D719F" w:rsidP="004E2029">
            <w:pPr>
              <w:spacing w:line="260" w:lineRule="exact"/>
              <w:rPr>
                <w:sz w:val="20"/>
              </w:rPr>
            </w:pPr>
          </w:p>
          <w:p w14:paraId="39842FFA" w14:textId="77777777" w:rsidR="004D719F" w:rsidRDefault="004D719F" w:rsidP="004E2029">
            <w:pPr>
              <w:spacing w:line="260" w:lineRule="exact"/>
              <w:rPr>
                <w:sz w:val="20"/>
              </w:rPr>
            </w:pPr>
          </w:p>
          <w:p w14:paraId="715250FB" w14:textId="1A03FA58" w:rsidR="004D719F" w:rsidRPr="00F73048" w:rsidRDefault="004D719F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010F55" w:rsidRPr="004A4CB5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C62C1" w14:textId="3C59323C" w:rsidR="00010F55" w:rsidRDefault="00010F55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ThinClient </w:t>
            </w:r>
            <w:r w:rsidR="00081940">
              <w:rPr>
                <w:sz w:val="20"/>
              </w:rPr>
              <w:t>auf</w:t>
            </w:r>
            <w:r>
              <w:rPr>
                <w:sz w:val="20"/>
              </w:rPr>
              <w:t xml:space="preserve"> </w:t>
            </w:r>
            <w:r w:rsidR="00C5018F">
              <w:rPr>
                <w:sz w:val="20"/>
              </w:rPr>
              <w:t>BIOS-Problem</w:t>
            </w:r>
            <w:r>
              <w:rPr>
                <w:sz w:val="20"/>
              </w:rPr>
              <w:t xml:space="preserve"> </w:t>
            </w:r>
            <w:r w:rsidR="00ED4439">
              <w:rPr>
                <w:sz w:val="20"/>
              </w:rPr>
              <w:t>geprüft</w:t>
            </w:r>
          </w:p>
          <w:p w14:paraId="5388E50E" w14:textId="491D58F2" w:rsidR="00010F55" w:rsidRDefault="00010F55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Behebung von schwarzem Bildschirm auf VM</w:t>
            </w:r>
          </w:p>
          <w:p w14:paraId="0B403E5B" w14:textId="77777777" w:rsidR="00010F55" w:rsidRDefault="00010F55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Präsentation über </w:t>
            </w:r>
            <w:r w:rsidRPr="004A4CB5">
              <w:rPr>
                <w:sz w:val="20"/>
              </w:rPr>
              <w:t>E-Mail-Kommunikation</w:t>
            </w:r>
            <w:r>
              <w:rPr>
                <w:sz w:val="20"/>
              </w:rPr>
              <w:t xml:space="preserve"> und </w:t>
            </w:r>
            <w:r w:rsidRPr="004A4CB5">
              <w:rPr>
                <w:sz w:val="20"/>
              </w:rPr>
              <w:t>Rechtschreibung</w:t>
            </w:r>
          </w:p>
          <w:p w14:paraId="0CF37965" w14:textId="77777777" w:rsidR="00010F55" w:rsidRDefault="00010F55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4A4CB5">
              <w:rPr>
                <w:sz w:val="20"/>
                <w:lang w:val="en-US"/>
              </w:rPr>
              <w:t>Einstudieren</w:t>
            </w:r>
            <w:r>
              <w:rPr>
                <w:sz w:val="20"/>
                <w:lang w:val="en-US"/>
              </w:rPr>
              <w:t xml:space="preserve"> von </w:t>
            </w:r>
            <w:r w:rsidRPr="004A4CB5">
              <w:rPr>
                <w:sz w:val="20"/>
                <w:lang w:val="en-US"/>
              </w:rPr>
              <w:t xml:space="preserve">Security Principles </w:t>
            </w:r>
            <w:r>
              <w:rPr>
                <w:sz w:val="20"/>
                <w:lang w:val="en-US"/>
              </w:rPr>
              <w:t>über ISC2</w:t>
            </w:r>
          </w:p>
          <w:p w14:paraId="20F152CC" w14:textId="76CA6A95" w:rsidR="00010F55" w:rsidRPr="004A4CB5" w:rsidRDefault="006C5D9D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Formatierung</w:t>
            </w:r>
            <w:r w:rsidR="00010F55">
              <w:rPr>
                <w:sz w:val="20"/>
                <w:lang w:val="en-US"/>
              </w:rPr>
              <w:t xml:space="preserve"> von</w:t>
            </w:r>
            <w:r>
              <w:rPr>
                <w:sz w:val="20"/>
                <w:lang w:val="en-US"/>
              </w:rPr>
              <w:t xml:space="preserve"> einer</w:t>
            </w:r>
            <w:r w:rsidR="00010F55">
              <w:rPr>
                <w:sz w:val="20"/>
                <w:lang w:val="en-US"/>
              </w:rPr>
              <w:t xml:space="preserve"> Festplatte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E45FE" w14:textId="77777777" w:rsidR="00010F55" w:rsidRDefault="00010F55" w:rsidP="00010F55">
            <w:pPr>
              <w:spacing w:line="260" w:lineRule="exact"/>
              <w:rPr>
                <w:sz w:val="20"/>
              </w:rPr>
            </w:pPr>
          </w:p>
          <w:p w14:paraId="6E6FF20B" w14:textId="77777777" w:rsidR="00010F55" w:rsidRDefault="00010F55" w:rsidP="00010F55">
            <w:pPr>
              <w:spacing w:line="260" w:lineRule="exact"/>
              <w:rPr>
                <w:sz w:val="20"/>
              </w:rPr>
            </w:pPr>
          </w:p>
          <w:p w14:paraId="57A588DB" w14:textId="77777777" w:rsidR="00010F55" w:rsidRDefault="00010F55" w:rsidP="00010F55">
            <w:pPr>
              <w:spacing w:line="260" w:lineRule="exact"/>
              <w:rPr>
                <w:sz w:val="20"/>
              </w:rPr>
            </w:pPr>
          </w:p>
          <w:p w14:paraId="650229A9" w14:textId="048012F4" w:rsidR="00010F55" w:rsidRPr="004A4CB5" w:rsidRDefault="00010F55" w:rsidP="00010F55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0"/>
              </w:rPr>
              <w:t>8,5</w:t>
            </w:r>
          </w:p>
        </w:tc>
      </w:tr>
      <w:tr w:rsidR="00010F55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57F64" w14:textId="1CA77ADC" w:rsidR="00010F55" w:rsidRDefault="00D50422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Löschung von </w:t>
            </w:r>
            <w:r w:rsidR="00DF5C69">
              <w:rPr>
                <w:sz w:val="20"/>
              </w:rPr>
              <w:t>t</w:t>
            </w:r>
            <w:r>
              <w:rPr>
                <w:sz w:val="20"/>
              </w:rPr>
              <w:t>emporären</w:t>
            </w:r>
            <w:r w:rsidR="00DF5C69">
              <w:rPr>
                <w:sz w:val="20"/>
              </w:rPr>
              <w:t xml:space="preserve"> </w:t>
            </w:r>
            <w:r>
              <w:rPr>
                <w:sz w:val="20"/>
              </w:rPr>
              <w:t>Teams-Dateien</w:t>
            </w:r>
          </w:p>
          <w:p w14:paraId="3C7FEC47" w14:textId="77777777" w:rsidR="00B12DD5" w:rsidRDefault="00B12DD5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und Windows Updates auf ThinClient</w:t>
            </w:r>
          </w:p>
          <w:p w14:paraId="3C965F4A" w14:textId="2193516E" w:rsidR="00A83EAF" w:rsidRDefault="00A83EAF" w:rsidP="00A83EA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4A4CB5">
              <w:rPr>
                <w:sz w:val="20"/>
                <w:lang w:val="en-US"/>
              </w:rPr>
              <w:t>Einstudieren</w:t>
            </w:r>
            <w:r>
              <w:rPr>
                <w:sz w:val="20"/>
                <w:lang w:val="en-US"/>
              </w:rPr>
              <w:t xml:space="preserve"> von </w:t>
            </w:r>
            <w:r w:rsidR="002D3C64">
              <w:rPr>
                <w:sz w:val="20"/>
                <w:lang w:val="en-US"/>
              </w:rPr>
              <w:t>Incident Response, Business Continuity and Disaster Recovery Concepts</w:t>
            </w:r>
            <w:r w:rsidRPr="004A4CB5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über ISC2</w:t>
            </w:r>
          </w:p>
          <w:p w14:paraId="73EA00B6" w14:textId="0547081B" w:rsidR="00A83EAF" w:rsidRDefault="00C5018F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</w:t>
            </w:r>
            <w:r w:rsidR="00F95D77">
              <w:rPr>
                <w:sz w:val="20"/>
              </w:rPr>
              <w:t>Verbindungsproblem</w:t>
            </w:r>
            <w:r w:rsidR="00A83EAF">
              <w:rPr>
                <w:sz w:val="20"/>
              </w:rPr>
              <w:t xml:space="preserve"> behoben</w:t>
            </w:r>
          </w:p>
          <w:p w14:paraId="47C3C018" w14:textId="0C486EA7" w:rsidR="00694C5F" w:rsidRPr="001C11DD" w:rsidRDefault="00694C5F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Nach Druckerpatronen </w:t>
            </w:r>
            <w:r w:rsidR="00F12B4E">
              <w:rPr>
                <w:sz w:val="20"/>
              </w:rPr>
              <w:t xml:space="preserve">und </w:t>
            </w:r>
            <w:r w:rsidR="00C5018F">
              <w:rPr>
                <w:sz w:val="20"/>
              </w:rPr>
              <w:t>verspätete</w:t>
            </w:r>
            <w:r w:rsidR="00103424">
              <w:rPr>
                <w:sz w:val="20"/>
              </w:rPr>
              <w:t>r</w:t>
            </w:r>
            <w:r w:rsidR="00C5018F">
              <w:rPr>
                <w:sz w:val="20"/>
              </w:rPr>
              <w:t xml:space="preserve"> </w:t>
            </w:r>
            <w:r w:rsidR="00F12B4E">
              <w:rPr>
                <w:sz w:val="20"/>
              </w:rPr>
              <w:t xml:space="preserve">Bestellung </w:t>
            </w:r>
            <w:r>
              <w:rPr>
                <w:sz w:val="20"/>
              </w:rPr>
              <w:t>geschaut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CEE22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</w:p>
          <w:p w14:paraId="263BDAB7" w14:textId="77777777" w:rsidR="00BF0238" w:rsidRDefault="00BF0238" w:rsidP="00010F55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142551A" w:rsidR="00BF0238" w:rsidRDefault="00BF0238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10F55" w:rsidRPr="0066620E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0344E" w14:textId="1B380590" w:rsidR="00010F55" w:rsidRDefault="0066620E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6620E">
              <w:rPr>
                <w:sz w:val="20"/>
              </w:rPr>
              <w:t>Throubleshooting von PDF-Reader, wegen langsamen öffnen</w:t>
            </w:r>
            <w:r>
              <w:rPr>
                <w:sz w:val="20"/>
              </w:rPr>
              <w:t xml:space="preserve"> von Dokumenten</w:t>
            </w:r>
          </w:p>
          <w:p w14:paraId="2F4116CD" w14:textId="1E1480BE" w:rsidR="00A65278" w:rsidRDefault="00A65278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Temporäre Dateien von Laptop gelöscht</w:t>
            </w:r>
          </w:p>
          <w:p w14:paraId="4E9EC478" w14:textId="519F4E47" w:rsidR="0066620E" w:rsidRDefault="0066620E" w:rsidP="00010F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Server auf Werk</w:t>
            </w:r>
            <w:r w:rsidR="002639B7">
              <w:rPr>
                <w:sz w:val="20"/>
              </w:rPr>
              <w:t>s</w:t>
            </w:r>
            <w:r>
              <w:rPr>
                <w:sz w:val="20"/>
              </w:rPr>
              <w:t>einstellungen zurückgesetzt</w:t>
            </w:r>
            <w:r w:rsidR="008B469E">
              <w:rPr>
                <w:sz w:val="20"/>
              </w:rPr>
              <w:t xml:space="preserve"> und entsorgt</w:t>
            </w:r>
          </w:p>
          <w:p w14:paraId="2D0FC44C" w14:textId="0AE5D32F" w:rsidR="00A65278" w:rsidRDefault="0066620E" w:rsidP="00A6527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von Drucker</w:t>
            </w:r>
            <w:r w:rsidR="008C3B9C">
              <w:rPr>
                <w:sz w:val="20"/>
              </w:rPr>
              <w:t>t</w:t>
            </w:r>
            <w:r>
              <w:rPr>
                <w:sz w:val="20"/>
              </w:rPr>
              <w:t>oner</w:t>
            </w:r>
          </w:p>
          <w:p w14:paraId="03D11FEE" w14:textId="04FF8200" w:rsidR="00205EA9" w:rsidRDefault="007708F7" w:rsidP="00A6527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</w:t>
            </w:r>
            <w:r w:rsidR="00205EA9">
              <w:rPr>
                <w:sz w:val="20"/>
              </w:rPr>
              <w:t xml:space="preserve"> für </w:t>
            </w:r>
            <w:r w:rsidR="00927748">
              <w:rPr>
                <w:sz w:val="20"/>
              </w:rPr>
              <w:t>p</w:t>
            </w:r>
            <w:r w:rsidR="00205EA9">
              <w:rPr>
                <w:sz w:val="20"/>
              </w:rPr>
              <w:t>rivate iPhone Übernahme erstellen lassen</w:t>
            </w:r>
          </w:p>
          <w:p w14:paraId="2E8FBBFB" w14:textId="07DD2891" w:rsidR="00A13CDF" w:rsidRDefault="00A13CDF" w:rsidP="00A6527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3236A1">
              <w:rPr>
                <w:sz w:val="20"/>
              </w:rPr>
              <w:t>s</w:t>
            </w:r>
            <w:r>
              <w:rPr>
                <w:sz w:val="20"/>
              </w:rPr>
              <w:t>erielle Verbindung mit Switch</w:t>
            </w:r>
          </w:p>
          <w:p w14:paraId="2039D007" w14:textId="5EAC6C6D" w:rsidR="00A13CDF" w:rsidRPr="00A65278" w:rsidRDefault="00A13CDF" w:rsidP="00C5018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Windows Updates </w:t>
            </w:r>
            <w:r w:rsidR="00C5018F">
              <w:rPr>
                <w:sz w:val="20"/>
              </w:rPr>
              <w:t xml:space="preserve">und </w:t>
            </w:r>
            <w:r w:rsidR="00C5018F">
              <w:rPr>
                <w:sz w:val="20"/>
              </w:rPr>
              <w:t xml:space="preserve">Löschung von Windows Benutzer </w:t>
            </w:r>
            <w:r>
              <w:rPr>
                <w:sz w:val="20"/>
              </w:rPr>
              <w:t>auf VM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2B844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</w:p>
          <w:p w14:paraId="4621E8A1" w14:textId="77777777" w:rsidR="005C5F27" w:rsidRDefault="005C5F27" w:rsidP="00010F55">
            <w:pPr>
              <w:spacing w:line="260" w:lineRule="exact"/>
              <w:rPr>
                <w:sz w:val="22"/>
                <w:szCs w:val="22"/>
              </w:rPr>
            </w:pPr>
          </w:p>
          <w:p w14:paraId="280F4538" w14:textId="77777777" w:rsidR="005C5F27" w:rsidRDefault="005C5F27" w:rsidP="00010F55">
            <w:pPr>
              <w:spacing w:line="260" w:lineRule="exact"/>
              <w:rPr>
                <w:sz w:val="22"/>
                <w:szCs w:val="22"/>
              </w:rPr>
            </w:pPr>
          </w:p>
          <w:p w14:paraId="4D8054A9" w14:textId="77777777" w:rsidR="005C5F27" w:rsidRDefault="005C5F27" w:rsidP="00010F55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5631062C" w:rsidR="005C5F27" w:rsidRPr="0066620E" w:rsidRDefault="005C5F27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011530">
              <w:rPr>
                <w:sz w:val="22"/>
                <w:szCs w:val="22"/>
              </w:rPr>
              <w:t>,5</w:t>
            </w:r>
          </w:p>
        </w:tc>
      </w:tr>
      <w:tr w:rsidR="00010F55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010F55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010F55" w:rsidRDefault="00010F55" w:rsidP="00010F55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010F55" w:rsidRDefault="00010F55" w:rsidP="00010F55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010F55" w:rsidRPr="00B80439" w:rsidRDefault="00010F55" w:rsidP="00010F55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BEFDC9E" w:rsidR="00010F55" w:rsidRDefault="00F9393B" w:rsidP="00010F5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21A4262" w:rsidR="004E2029" w:rsidRDefault="008969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205C77A" w:rsidR="004E2029" w:rsidRDefault="008969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20.25.2024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5F69934" w:rsidR="004E2029" w:rsidRDefault="008969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24.05.2024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48039828" w:rsidR="004E2029" w:rsidRPr="00B80439" w:rsidRDefault="001841DC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C9246E" w14:textId="77777777" w:rsidR="00FB3EF5" w:rsidRDefault="00FB3EF5">
      <w:r>
        <w:separator/>
      </w:r>
    </w:p>
  </w:endnote>
  <w:endnote w:type="continuationSeparator" w:id="0">
    <w:p w14:paraId="4F5DB866" w14:textId="77777777" w:rsidR="00FB3EF5" w:rsidRDefault="00FB3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A358A" w14:textId="77777777" w:rsidR="00FB3EF5" w:rsidRDefault="00FB3EF5">
      <w:r>
        <w:separator/>
      </w:r>
    </w:p>
  </w:footnote>
  <w:footnote w:type="continuationSeparator" w:id="0">
    <w:p w14:paraId="59F7EA5F" w14:textId="77777777" w:rsidR="00FB3EF5" w:rsidRDefault="00FB3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0F55"/>
    <w:rsid w:val="00011530"/>
    <w:rsid w:val="00012F63"/>
    <w:rsid w:val="00070471"/>
    <w:rsid w:val="00081940"/>
    <w:rsid w:val="000F1D9D"/>
    <w:rsid w:val="000F1F39"/>
    <w:rsid w:val="00103424"/>
    <w:rsid w:val="00156E56"/>
    <w:rsid w:val="001841DC"/>
    <w:rsid w:val="001C11DD"/>
    <w:rsid w:val="00205EA9"/>
    <w:rsid w:val="00246B3D"/>
    <w:rsid w:val="0025000D"/>
    <w:rsid w:val="00255BFF"/>
    <w:rsid w:val="002639B7"/>
    <w:rsid w:val="002B5132"/>
    <w:rsid w:val="002C03C3"/>
    <w:rsid w:val="002D2FBA"/>
    <w:rsid w:val="002D3C64"/>
    <w:rsid w:val="003236A1"/>
    <w:rsid w:val="003A2523"/>
    <w:rsid w:val="003B49D2"/>
    <w:rsid w:val="0040779E"/>
    <w:rsid w:val="00482CF1"/>
    <w:rsid w:val="004971CB"/>
    <w:rsid w:val="004A4CB5"/>
    <w:rsid w:val="004D719F"/>
    <w:rsid w:val="004E2029"/>
    <w:rsid w:val="004F2408"/>
    <w:rsid w:val="00552BCD"/>
    <w:rsid w:val="0056181B"/>
    <w:rsid w:val="005C5322"/>
    <w:rsid w:val="005C5F27"/>
    <w:rsid w:val="006067DA"/>
    <w:rsid w:val="00620A73"/>
    <w:rsid w:val="00647E9F"/>
    <w:rsid w:val="0066620E"/>
    <w:rsid w:val="00691514"/>
    <w:rsid w:val="00694C5F"/>
    <w:rsid w:val="00695724"/>
    <w:rsid w:val="006C5D9D"/>
    <w:rsid w:val="00720FCE"/>
    <w:rsid w:val="0072646F"/>
    <w:rsid w:val="007708F7"/>
    <w:rsid w:val="007958AE"/>
    <w:rsid w:val="007E6AD0"/>
    <w:rsid w:val="008436B8"/>
    <w:rsid w:val="00874CF4"/>
    <w:rsid w:val="00896979"/>
    <w:rsid w:val="008B1096"/>
    <w:rsid w:val="008B469E"/>
    <w:rsid w:val="008C3B9C"/>
    <w:rsid w:val="00927748"/>
    <w:rsid w:val="00985537"/>
    <w:rsid w:val="009F14C4"/>
    <w:rsid w:val="00A13CDF"/>
    <w:rsid w:val="00A65278"/>
    <w:rsid w:val="00A83EAF"/>
    <w:rsid w:val="00B12DD5"/>
    <w:rsid w:val="00B145C4"/>
    <w:rsid w:val="00B73544"/>
    <w:rsid w:val="00B80439"/>
    <w:rsid w:val="00BD1E7F"/>
    <w:rsid w:val="00BF0238"/>
    <w:rsid w:val="00C23CFC"/>
    <w:rsid w:val="00C5018F"/>
    <w:rsid w:val="00CA6A10"/>
    <w:rsid w:val="00CB6A80"/>
    <w:rsid w:val="00CF1780"/>
    <w:rsid w:val="00D14F00"/>
    <w:rsid w:val="00D16125"/>
    <w:rsid w:val="00D35D60"/>
    <w:rsid w:val="00D50422"/>
    <w:rsid w:val="00DB2FF8"/>
    <w:rsid w:val="00DF5C69"/>
    <w:rsid w:val="00DF7572"/>
    <w:rsid w:val="00E730B5"/>
    <w:rsid w:val="00EB2060"/>
    <w:rsid w:val="00ED4439"/>
    <w:rsid w:val="00EF5D3D"/>
    <w:rsid w:val="00F12B4E"/>
    <w:rsid w:val="00F54741"/>
    <w:rsid w:val="00F73048"/>
    <w:rsid w:val="00F9393B"/>
    <w:rsid w:val="00F95D77"/>
    <w:rsid w:val="00FB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57</cp:revision>
  <cp:lastPrinted>2013-03-08T10:48:00Z</cp:lastPrinted>
  <dcterms:created xsi:type="dcterms:W3CDTF">2022-01-22T21:34:00Z</dcterms:created>
  <dcterms:modified xsi:type="dcterms:W3CDTF">2024-05-27T12:29:00Z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