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EB78EA" w14:textId="68E83197" w:rsidR="004E2029" w:rsidRPr="001C11DD" w:rsidRDefault="0046124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5D249C" w14:textId="3A3348D3" w:rsidR="004E2029" w:rsidRPr="001C11DD" w:rsidRDefault="0046124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52CC" w14:textId="5C7D9ACC" w:rsidR="004E2029" w:rsidRPr="001C11DD" w:rsidRDefault="0046124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Krank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6DFD1B3B" w:rsidR="004E2029" w:rsidRPr="001C11DD" w:rsidRDefault="0046124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AFCC68" w14:textId="77777777" w:rsidR="004E2029" w:rsidRDefault="0046124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BWP</w:t>
            </w:r>
            <w:r w:rsidRPr="00461244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LS.08 Aufbauorganisation</w:t>
            </w:r>
          </w:p>
          <w:p w14:paraId="384C0138" w14:textId="151E2250" w:rsidR="001A542B" w:rsidRDefault="001A542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ITT</w:t>
            </w:r>
            <w:r w:rsidRPr="001A542B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Fehlerdiagnose bei PC-</w:t>
            </w:r>
            <w:r w:rsidR="000F52AE">
              <w:rPr>
                <w:sz w:val="20"/>
              </w:rPr>
              <w:t>P</w:t>
            </w:r>
            <w:r>
              <w:rPr>
                <w:sz w:val="20"/>
              </w:rPr>
              <w:t>omponente</w:t>
            </w:r>
            <w:r w:rsidR="000F52AE">
              <w:rPr>
                <w:sz w:val="20"/>
              </w:rPr>
              <w:t>n</w:t>
            </w:r>
          </w:p>
          <w:p w14:paraId="0F59B62B" w14:textId="77777777" w:rsidR="001A542B" w:rsidRDefault="00697F8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697F82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Antisemitismus</w:t>
            </w:r>
          </w:p>
          <w:p w14:paraId="2039D007" w14:textId="3A01BF15" w:rsidR="00D725A3" w:rsidRPr="001C11DD" w:rsidRDefault="00D725A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D725A3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46574B">
              <w:rPr>
                <w:sz w:val="20"/>
              </w:rPr>
              <w:t>Vortrag über Linux</w:t>
            </w:r>
            <w:r w:rsidR="00591B84">
              <w:rPr>
                <w:sz w:val="20"/>
              </w:rPr>
              <w:t xml:space="preserve"> angehört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C6063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4E1A74FB" w:rsidR="00D725A3" w:rsidRDefault="00D725A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24307E07" w:rsidR="004E2029" w:rsidRDefault="00591B84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7CDBD900" w:rsidR="004E2029" w:rsidRDefault="0046124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37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093D6A7D" w:rsidR="004E2029" w:rsidRDefault="0046124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06.05.2024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F4FA5C1" w:rsidR="004E2029" w:rsidRDefault="00461244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10.05.2024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2C78AB3F" w:rsidR="004E2029" w:rsidRPr="00B80439" w:rsidRDefault="000F52A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27.05.2024,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9B48A0">
        <w:rPr>
          <w:sz w:val="18"/>
          <w:szCs w:val="18"/>
        </w:rPr>
        <w:tab/>
      </w:r>
      <w:r w:rsidR="009B48A0">
        <w:rPr>
          <w:sz w:val="18"/>
          <w:szCs w:val="18"/>
        </w:rPr>
        <w:t>27.05.2024,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565B59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1EE4CA" w14:textId="77777777" w:rsidR="00B017F8" w:rsidRDefault="00B017F8">
      <w:r>
        <w:separator/>
      </w:r>
    </w:p>
  </w:endnote>
  <w:endnote w:type="continuationSeparator" w:id="0">
    <w:p w14:paraId="584F2E69" w14:textId="77777777" w:rsidR="00B017F8" w:rsidRDefault="00B01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3375EC" w14:textId="77777777" w:rsidR="00B017F8" w:rsidRDefault="00B017F8">
      <w:r>
        <w:separator/>
      </w:r>
    </w:p>
  </w:footnote>
  <w:footnote w:type="continuationSeparator" w:id="0">
    <w:p w14:paraId="43B7F8A2" w14:textId="77777777" w:rsidR="00B017F8" w:rsidRDefault="00B017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0F52AE"/>
    <w:rsid w:val="00156E56"/>
    <w:rsid w:val="001A542B"/>
    <w:rsid w:val="001C11DD"/>
    <w:rsid w:val="0025000D"/>
    <w:rsid w:val="00255BFF"/>
    <w:rsid w:val="002C03C3"/>
    <w:rsid w:val="002D2FBA"/>
    <w:rsid w:val="003A2523"/>
    <w:rsid w:val="00461244"/>
    <w:rsid w:val="0046574B"/>
    <w:rsid w:val="00482CF1"/>
    <w:rsid w:val="004E2029"/>
    <w:rsid w:val="00552BCD"/>
    <w:rsid w:val="00565B59"/>
    <w:rsid w:val="00591B84"/>
    <w:rsid w:val="006067DA"/>
    <w:rsid w:val="00697F82"/>
    <w:rsid w:val="00720FCE"/>
    <w:rsid w:val="0072646F"/>
    <w:rsid w:val="008436B8"/>
    <w:rsid w:val="00874CF4"/>
    <w:rsid w:val="009B48A0"/>
    <w:rsid w:val="00B017F8"/>
    <w:rsid w:val="00B145C4"/>
    <w:rsid w:val="00B80439"/>
    <w:rsid w:val="00BD1E7F"/>
    <w:rsid w:val="00C23CFC"/>
    <w:rsid w:val="00CB6A80"/>
    <w:rsid w:val="00CC6E03"/>
    <w:rsid w:val="00CF1780"/>
    <w:rsid w:val="00D14F00"/>
    <w:rsid w:val="00D35D60"/>
    <w:rsid w:val="00D725A3"/>
    <w:rsid w:val="00D73AC1"/>
    <w:rsid w:val="00DA2ED1"/>
    <w:rsid w:val="00DD4582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20</cp:revision>
  <cp:lastPrinted>2013-03-08T10:48:00Z</cp:lastPrinted>
  <dcterms:created xsi:type="dcterms:W3CDTF">2022-01-22T21:34:00Z</dcterms:created>
  <dcterms:modified xsi:type="dcterms:W3CDTF">2024-05-27T11:44:00Z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