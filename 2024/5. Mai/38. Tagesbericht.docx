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E47CFE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8EC0C5" w14:textId="68805925" w:rsidR="00857974" w:rsidRDefault="0085797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Ordnerberechtigung angepasst </w:t>
            </w:r>
          </w:p>
          <w:p w14:paraId="634C0910" w14:textId="4B4F231C" w:rsidR="005E05BD" w:rsidRDefault="005E05B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VPN</w:t>
            </w:r>
            <w:r w:rsidR="00134959">
              <w:rPr>
                <w:sz w:val="20"/>
              </w:rPr>
              <w:t>-</w:t>
            </w:r>
            <w:r>
              <w:rPr>
                <w:sz w:val="20"/>
              </w:rPr>
              <w:t xml:space="preserve">Problem </w:t>
            </w:r>
            <w:r w:rsidR="00134959">
              <w:rPr>
                <w:sz w:val="20"/>
              </w:rPr>
              <w:t xml:space="preserve">durch </w:t>
            </w:r>
            <w:r w:rsidR="00134959">
              <w:rPr>
                <w:sz w:val="20"/>
              </w:rPr>
              <w:t>Profilwechsel</w:t>
            </w:r>
            <w:r w:rsidR="00134959">
              <w:rPr>
                <w:sz w:val="20"/>
              </w:rPr>
              <w:t xml:space="preserve"> behoben</w:t>
            </w:r>
          </w:p>
          <w:p w14:paraId="21D0DC8E" w14:textId="77777777" w:rsidR="005E05BD" w:rsidRDefault="005E05B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Outlook Add-In aktiviert</w:t>
            </w:r>
          </w:p>
          <w:p w14:paraId="305CE820" w14:textId="2A594FCC" w:rsidR="00E47CFE" w:rsidRDefault="00E47CF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47CFE">
              <w:rPr>
                <w:sz w:val="20"/>
              </w:rPr>
              <w:t xml:space="preserve">SentinelOne installiert und </w:t>
            </w:r>
            <w:r w:rsidR="00134959" w:rsidRPr="00E47CFE">
              <w:rPr>
                <w:sz w:val="20"/>
              </w:rPr>
              <w:t>GData auf</w:t>
            </w:r>
            <w:r w:rsidR="00816E77">
              <w:rPr>
                <w:sz w:val="20"/>
              </w:rPr>
              <w:t xml:space="preserve"> VM</w:t>
            </w:r>
            <w:r w:rsidR="00816E77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deinstalliert </w:t>
            </w:r>
          </w:p>
          <w:p w14:paraId="292E6ACE" w14:textId="3602D78B" w:rsidR="00E47CFE" w:rsidRDefault="00E47CF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Virtuelle</w:t>
            </w:r>
            <w:r w:rsidR="00134959">
              <w:rPr>
                <w:sz w:val="20"/>
              </w:rPr>
              <w:t>n</w:t>
            </w:r>
            <w:r>
              <w:rPr>
                <w:sz w:val="20"/>
              </w:rPr>
              <w:t xml:space="preserve"> </w:t>
            </w:r>
            <w:r w:rsidR="001109DA">
              <w:rPr>
                <w:sz w:val="20"/>
              </w:rPr>
              <w:t>RAM und CPU</w:t>
            </w:r>
            <w:r>
              <w:rPr>
                <w:sz w:val="20"/>
              </w:rPr>
              <w:t xml:space="preserve"> </w:t>
            </w:r>
            <w:r w:rsidR="00C547A1">
              <w:rPr>
                <w:sz w:val="20"/>
              </w:rPr>
              <w:t xml:space="preserve">einer VM </w:t>
            </w:r>
            <w:r w:rsidR="00241557">
              <w:rPr>
                <w:sz w:val="20"/>
              </w:rPr>
              <w:t>konfiguriert</w:t>
            </w:r>
          </w:p>
          <w:p w14:paraId="60EB78EA" w14:textId="09236475" w:rsidR="00C547A1" w:rsidRPr="00E47CFE" w:rsidRDefault="00C547A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Preisbestimmung für Laptop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F5E89E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615AB3E2" w14:textId="77777777" w:rsidR="006D4E5A" w:rsidRDefault="006D4E5A" w:rsidP="004E2029">
            <w:pPr>
              <w:spacing w:line="260" w:lineRule="exact"/>
              <w:rPr>
                <w:sz w:val="20"/>
              </w:rPr>
            </w:pPr>
          </w:p>
          <w:p w14:paraId="7C35324C" w14:textId="62A3A101" w:rsidR="006D4E5A" w:rsidRPr="00E47CFE" w:rsidRDefault="006D4E5A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  <w:r w:rsidR="00D60E9E">
              <w:rPr>
                <w:sz w:val="20"/>
              </w:rPr>
              <w:t>,5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0FB13" w14:textId="0B678B57" w:rsidR="004E2029" w:rsidRDefault="00382D3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Windows 11 und Windows Updates auf Laptop</w:t>
            </w:r>
          </w:p>
          <w:p w14:paraId="43DAF4BB" w14:textId="7A17361E" w:rsidR="00382D36" w:rsidRDefault="00382D3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Vorbereitung </w:t>
            </w:r>
            <w:r w:rsidR="00134959">
              <w:rPr>
                <w:sz w:val="20"/>
              </w:rPr>
              <w:t>eines</w:t>
            </w:r>
            <w:r>
              <w:rPr>
                <w:sz w:val="20"/>
              </w:rPr>
              <w:t xml:space="preserve"> Laptops für </w:t>
            </w:r>
            <w:r w:rsidR="00134959">
              <w:rPr>
                <w:sz w:val="20"/>
              </w:rPr>
              <w:t>p</w:t>
            </w:r>
            <w:r>
              <w:rPr>
                <w:sz w:val="20"/>
              </w:rPr>
              <w:t>rivate Übernahme</w:t>
            </w:r>
          </w:p>
          <w:p w14:paraId="0893D5BA" w14:textId="48DDE7BA" w:rsidR="00385904" w:rsidRPr="00385904" w:rsidRDefault="0038590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385904">
              <w:rPr>
                <w:sz w:val="20"/>
              </w:rPr>
              <w:t>GData Client von GData Server entfern</w:t>
            </w:r>
            <w:r>
              <w:rPr>
                <w:sz w:val="20"/>
              </w:rPr>
              <w:t>t</w:t>
            </w:r>
          </w:p>
          <w:p w14:paraId="7EDF9CB8" w14:textId="77777777" w:rsidR="00382D36" w:rsidRDefault="00191C5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Einführung in CyberSecurity mit TryHackMe</w:t>
            </w:r>
          </w:p>
          <w:p w14:paraId="14ACE866" w14:textId="46ED1332" w:rsidR="00191C51" w:rsidRDefault="00AC0FC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Suche n</w:t>
            </w:r>
            <w:r w:rsidR="00191C51">
              <w:rPr>
                <w:sz w:val="20"/>
              </w:rPr>
              <w:t xml:space="preserve">ach </w:t>
            </w:r>
            <w:r>
              <w:rPr>
                <w:sz w:val="20"/>
              </w:rPr>
              <w:t>K</w:t>
            </w:r>
            <w:r w:rsidR="00191C51">
              <w:rPr>
                <w:sz w:val="20"/>
              </w:rPr>
              <w:t>onsolen</w:t>
            </w:r>
            <w:r>
              <w:rPr>
                <w:sz w:val="20"/>
              </w:rPr>
              <w:t>k</w:t>
            </w:r>
            <w:r w:rsidR="00191C51">
              <w:rPr>
                <w:sz w:val="20"/>
              </w:rPr>
              <w:t>abel</w:t>
            </w:r>
          </w:p>
          <w:p w14:paraId="555D249C" w14:textId="4CDDFBB7" w:rsidR="00191C51" w:rsidRPr="001C11DD" w:rsidRDefault="00AC0FC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Vorbereitung </w:t>
            </w:r>
            <w:r w:rsidR="00191C51">
              <w:rPr>
                <w:sz w:val="20"/>
              </w:rPr>
              <w:t>für</w:t>
            </w:r>
            <w:r>
              <w:rPr>
                <w:sz w:val="20"/>
              </w:rPr>
              <w:t xml:space="preserve"> Ersteinrichtung eines</w:t>
            </w:r>
            <w:r w:rsidR="00191C51">
              <w:rPr>
                <w:sz w:val="20"/>
              </w:rPr>
              <w:t xml:space="preserve"> neu</w:t>
            </w:r>
            <w:r>
              <w:rPr>
                <w:sz w:val="20"/>
              </w:rPr>
              <w:t>n</w:t>
            </w:r>
            <w:r w:rsidR="00191C51">
              <w:rPr>
                <w:sz w:val="20"/>
              </w:rPr>
              <w:t xml:space="preserve"> Mitarbeiters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FBFFCE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4A166E00" w14:textId="77777777" w:rsidR="00F21CF0" w:rsidRDefault="00F21CF0" w:rsidP="004E2029">
            <w:pPr>
              <w:spacing w:line="260" w:lineRule="exact"/>
              <w:rPr>
                <w:sz w:val="20"/>
              </w:rPr>
            </w:pPr>
          </w:p>
          <w:p w14:paraId="715250FB" w14:textId="0FDC0872" w:rsidR="00F21CF0" w:rsidRPr="0025000D" w:rsidRDefault="00893AD2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8,5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12BB7" w14:textId="77777777" w:rsidR="00857974" w:rsidRDefault="00857974" w:rsidP="0085797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Ordnerberechtigung angepasst </w:t>
            </w:r>
          </w:p>
          <w:p w14:paraId="4CDEA0AD" w14:textId="51B2B2D8" w:rsidR="004E2029" w:rsidRDefault="00D233D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Ersteinrichtungen </w:t>
            </w:r>
            <w:r w:rsidR="00857974">
              <w:rPr>
                <w:sz w:val="20"/>
              </w:rPr>
              <w:t xml:space="preserve">und Begrüßung </w:t>
            </w:r>
            <w:r>
              <w:rPr>
                <w:sz w:val="20"/>
              </w:rPr>
              <w:t>von neuem Mitarbeiter</w:t>
            </w:r>
          </w:p>
          <w:p w14:paraId="39C0BA78" w14:textId="7EE599F0" w:rsidR="00D233D7" w:rsidRDefault="00AC0FC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VPN-Passwort</w:t>
            </w:r>
            <w:r w:rsidR="00D233D7">
              <w:rPr>
                <w:sz w:val="20"/>
              </w:rPr>
              <w:t xml:space="preserve"> zurückgesetzt</w:t>
            </w:r>
          </w:p>
          <w:p w14:paraId="46A0995F" w14:textId="3E2AD5DB" w:rsidR="00D233D7" w:rsidRDefault="00D233D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von Laptops</w:t>
            </w:r>
            <w:r w:rsidR="005F0E43">
              <w:rPr>
                <w:sz w:val="20"/>
              </w:rPr>
              <w:t xml:space="preserve"> und Homeoffice Hardware</w:t>
            </w:r>
          </w:p>
          <w:p w14:paraId="586864BE" w14:textId="77777777" w:rsidR="00BE64CD" w:rsidRDefault="00BE64C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Monitor ausgetauscht</w:t>
            </w:r>
          </w:p>
          <w:p w14:paraId="7B8B4686" w14:textId="64D5F82D" w:rsidR="00D93608" w:rsidRDefault="00D9360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Lautsprecher</w:t>
            </w:r>
            <w:r w:rsidR="00857974">
              <w:rPr>
                <w:sz w:val="20"/>
              </w:rPr>
              <w:t xml:space="preserve"> nach Sound</w:t>
            </w:r>
            <w:r>
              <w:rPr>
                <w:sz w:val="20"/>
              </w:rPr>
              <w:t xml:space="preserve"> getestet</w:t>
            </w:r>
          </w:p>
          <w:p w14:paraId="4FFAE9D6" w14:textId="24ECE532" w:rsidR="00006DEA" w:rsidRDefault="00006DE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CPU Perfomance Probleme</w:t>
            </w:r>
            <w:r w:rsidR="00857974">
              <w:rPr>
                <w:sz w:val="20"/>
              </w:rPr>
              <w:t xml:space="preserve"> mit Teams</w:t>
            </w:r>
          </w:p>
          <w:p w14:paraId="6FAAF177" w14:textId="77777777" w:rsidR="00194525" w:rsidRDefault="0019452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Teams Audiogerät eingestellt</w:t>
            </w:r>
          </w:p>
          <w:p w14:paraId="20F152CC" w14:textId="494F7DA1" w:rsidR="00105ED6" w:rsidRPr="001C11DD" w:rsidRDefault="00105ED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Bestellung</w:t>
            </w:r>
            <w:r w:rsidR="00AC0FCC">
              <w:rPr>
                <w:sz w:val="20"/>
              </w:rPr>
              <w:t>en</w:t>
            </w:r>
            <w:r>
              <w:rPr>
                <w:sz w:val="20"/>
              </w:rPr>
              <w:t xml:space="preserve"> </w:t>
            </w:r>
            <w:r w:rsidR="00AC0FCC">
              <w:rPr>
                <w:sz w:val="20"/>
              </w:rPr>
              <w:t>getätigt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35292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FF829C9" w14:textId="77777777" w:rsidR="002E33D9" w:rsidRDefault="002E33D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C47D130" w14:textId="77777777" w:rsidR="002E33D9" w:rsidRDefault="002E33D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6ECCC4B6" w:rsidR="002E33D9" w:rsidRDefault="002E33D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75BDD6" w14:textId="77777777" w:rsidR="004E2029" w:rsidRDefault="00713E9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Teams Audio Problem behoben</w:t>
            </w:r>
          </w:p>
          <w:p w14:paraId="2F8DD436" w14:textId="4C5C6449" w:rsidR="00713E9A" w:rsidRDefault="00713E9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Teams </w:t>
            </w:r>
            <w:r w:rsidR="00F7059F">
              <w:rPr>
                <w:sz w:val="20"/>
              </w:rPr>
              <w:t xml:space="preserve">auf </w:t>
            </w:r>
            <w:r w:rsidR="00AC0FCC">
              <w:rPr>
                <w:sz w:val="20"/>
              </w:rPr>
              <w:t>klassische</w:t>
            </w:r>
            <w:r w:rsidR="00F7059F">
              <w:rPr>
                <w:sz w:val="20"/>
              </w:rPr>
              <w:t xml:space="preserve"> Version </w:t>
            </w:r>
            <w:r w:rsidR="00AC0FCC">
              <w:rPr>
                <w:sz w:val="20"/>
              </w:rPr>
              <w:t>zurückgestellt</w:t>
            </w:r>
          </w:p>
          <w:p w14:paraId="6F12DFCD" w14:textId="77777777" w:rsidR="00D3107F" w:rsidRDefault="00D3107F" w:rsidP="00D3107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CPU Perfomance Probleme</w:t>
            </w:r>
          </w:p>
          <w:p w14:paraId="444FFF18" w14:textId="0F8012F9" w:rsidR="00D3107F" w:rsidRPr="00857974" w:rsidRDefault="0085797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57974">
              <w:rPr>
                <w:sz w:val="20"/>
              </w:rPr>
              <w:t>Neue</w:t>
            </w:r>
            <w:r w:rsidR="00AC0FCC">
              <w:rPr>
                <w:sz w:val="20"/>
              </w:rPr>
              <w:t>s</w:t>
            </w:r>
            <w:r w:rsidRPr="00857974">
              <w:rPr>
                <w:sz w:val="20"/>
              </w:rPr>
              <w:t xml:space="preserve"> </w:t>
            </w:r>
            <w:r w:rsidR="00D3107F" w:rsidRPr="00857974">
              <w:rPr>
                <w:sz w:val="20"/>
              </w:rPr>
              <w:t>Teams</w:t>
            </w:r>
            <w:r w:rsidRPr="00857974">
              <w:rPr>
                <w:sz w:val="20"/>
              </w:rPr>
              <w:t>-</w:t>
            </w:r>
            <w:r w:rsidR="00D3107F" w:rsidRPr="00857974">
              <w:rPr>
                <w:sz w:val="20"/>
              </w:rPr>
              <w:t>Planner</w:t>
            </w:r>
            <w:r w:rsidRPr="00857974">
              <w:rPr>
                <w:sz w:val="20"/>
              </w:rPr>
              <w:t>-Feature näher betrach</w:t>
            </w:r>
            <w:r>
              <w:rPr>
                <w:sz w:val="20"/>
              </w:rPr>
              <w:t>tet</w:t>
            </w:r>
          </w:p>
          <w:p w14:paraId="47C3C018" w14:textId="4D9B41C2" w:rsidR="008C209B" w:rsidRPr="008C209B" w:rsidRDefault="008C209B" w:rsidP="008C20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Einführung in CyberSecurity mit TryHackMe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E821F7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6F7B7D3" w14:textId="77777777" w:rsidR="0012198F" w:rsidRDefault="0012198F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3E38E00A" w:rsidR="008C209B" w:rsidRDefault="008C209B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AEE593" w14:textId="77777777" w:rsidR="004E2029" w:rsidRDefault="00504CA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Datev Sicherheitspaket auf Laptop</w:t>
            </w:r>
          </w:p>
          <w:p w14:paraId="1FB8ABCC" w14:textId="295B8A6F" w:rsidR="008C1162" w:rsidRPr="008C1162" w:rsidRDefault="008C1162" w:rsidP="008C116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CPU Perfomance Probleme</w:t>
            </w:r>
          </w:p>
          <w:p w14:paraId="7BA4825E" w14:textId="0EE6D6A9" w:rsidR="00711317" w:rsidRDefault="0071131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Inventarisierung </w:t>
            </w:r>
            <w:r w:rsidR="00857974">
              <w:rPr>
                <w:sz w:val="20"/>
              </w:rPr>
              <w:t>von diverser Hardware</w:t>
            </w:r>
          </w:p>
          <w:p w14:paraId="0B224CBE" w14:textId="58357458" w:rsidR="00711317" w:rsidRDefault="0071131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Einführung in CyberSecurity mit TryHackMe</w:t>
            </w:r>
          </w:p>
          <w:p w14:paraId="2039D007" w14:textId="6EACFBE6" w:rsidR="00EA4EB7" w:rsidRPr="00AC0FCC" w:rsidRDefault="00F17E02" w:rsidP="00AC0FC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Wiederholung von C#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C217A8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424A781" w14:textId="77777777" w:rsidR="001C7525" w:rsidRDefault="001C7525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6C6685B7" w:rsidR="00D90022" w:rsidRDefault="00D90022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3BBE4A7C" w:rsidR="004E2029" w:rsidRDefault="002E4BE4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35C1D687" w:rsidR="004E2029" w:rsidRDefault="000E10D6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38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77417CD7" w:rsidR="000E10D6" w:rsidRDefault="000E10D6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13.05.2024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3BC979CD" w:rsidR="004E2029" w:rsidRDefault="000E10D6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17.05.2024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1EBEC7E8" w:rsidR="004E2029" w:rsidRPr="00B80439" w:rsidRDefault="00D04333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27.05.2024,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27.05.2024,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1EE0A3" w14:textId="77777777" w:rsidR="0052229E" w:rsidRDefault="0052229E">
      <w:r>
        <w:separator/>
      </w:r>
    </w:p>
  </w:endnote>
  <w:endnote w:type="continuationSeparator" w:id="0">
    <w:p w14:paraId="351DE8A4" w14:textId="77777777" w:rsidR="0052229E" w:rsidRDefault="00522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569F9F" w14:textId="77777777" w:rsidR="0052229E" w:rsidRDefault="0052229E">
      <w:r>
        <w:separator/>
      </w:r>
    </w:p>
  </w:footnote>
  <w:footnote w:type="continuationSeparator" w:id="0">
    <w:p w14:paraId="37A75453" w14:textId="77777777" w:rsidR="0052229E" w:rsidRDefault="005222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06DEA"/>
    <w:rsid w:val="00010EC6"/>
    <w:rsid w:val="00012F63"/>
    <w:rsid w:val="00070471"/>
    <w:rsid w:val="00080B57"/>
    <w:rsid w:val="000E10D6"/>
    <w:rsid w:val="000F1D9D"/>
    <w:rsid w:val="00105ED6"/>
    <w:rsid w:val="001109DA"/>
    <w:rsid w:val="00111C04"/>
    <w:rsid w:val="0012198F"/>
    <w:rsid w:val="00134959"/>
    <w:rsid w:val="00156E56"/>
    <w:rsid w:val="00191C51"/>
    <w:rsid w:val="00194525"/>
    <w:rsid w:val="001C11DD"/>
    <w:rsid w:val="001C7525"/>
    <w:rsid w:val="00241557"/>
    <w:rsid w:val="0025000D"/>
    <w:rsid w:val="00255BFF"/>
    <w:rsid w:val="0029693A"/>
    <w:rsid w:val="002B053F"/>
    <w:rsid w:val="002C03C3"/>
    <w:rsid w:val="002D2FBA"/>
    <w:rsid w:val="002E33D9"/>
    <w:rsid w:val="002E4BE4"/>
    <w:rsid w:val="00382D36"/>
    <w:rsid w:val="00385904"/>
    <w:rsid w:val="003A2523"/>
    <w:rsid w:val="00434A0A"/>
    <w:rsid w:val="00482CF1"/>
    <w:rsid w:val="00491F62"/>
    <w:rsid w:val="004E2029"/>
    <w:rsid w:val="00504CAA"/>
    <w:rsid w:val="0052229E"/>
    <w:rsid w:val="00552BCD"/>
    <w:rsid w:val="005E05BD"/>
    <w:rsid w:val="005F0E43"/>
    <w:rsid w:val="006067DA"/>
    <w:rsid w:val="00635111"/>
    <w:rsid w:val="006D4E5A"/>
    <w:rsid w:val="00701373"/>
    <w:rsid w:val="00711317"/>
    <w:rsid w:val="00713E9A"/>
    <w:rsid w:val="00720FCE"/>
    <w:rsid w:val="007260EC"/>
    <w:rsid w:val="0072646F"/>
    <w:rsid w:val="0076700B"/>
    <w:rsid w:val="00802632"/>
    <w:rsid w:val="00816E77"/>
    <w:rsid w:val="008436B8"/>
    <w:rsid w:val="0085093C"/>
    <w:rsid w:val="00857974"/>
    <w:rsid w:val="00874CF4"/>
    <w:rsid w:val="00893AD2"/>
    <w:rsid w:val="008C1162"/>
    <w:rsid w:val="008C209B"/>
    <w:rsid w:val="0091482F"/>
    <w:rsid w:val="0098448F"/>
    <w:rsid w:val="00A473BA"/>
    <w:rsid w:val="00A64627"/>
    <w:rsid w:val="00A806BB"/>
    <w:rsid w:val="00AC0FCC"/>
    <w:rsid w:val="00AD0815"/>
    <w:rsid w:val="00B145C4"/>
    <w:rsid w:val="00B80439"/>
    <w:rsid w:val="00BD1E7F"/>
    <w:rsid w:val="00BE64CD"/>
    <w:rsid w:val="00C23CFC"/>
    <w:rsid w:val="00C547A1"/>
    <w:rsid w:val="00C91B58"/>
    <w:rsid w:val="00CB6A80"/>
    <w:rsid w:val="00CF1780"/>
    <w:rsid w:val="00D04333"/>
    <w:rsid w:val="00D14F00"/>
    <w:rsid w:val="00D233D7"/>
    <w:rsid w:val="00D3107F"/>
    <w:rsid w:val="00D35D60"/>
    <w:rsid w:val="00D60E9E"/>
    <w:rsid w:val="00D90022"/>
    <w:rsid w:val="00D90711"/>
    <w:rsid w:val="00D92ED3"/>
    <w:rsid w:val="00D93608"/>
    <w:rsid w:val="00DD4B65"/>
    <w:rsid w:val="00E47CFE"/>
    <w:rsid w:val="00EA4EB7"/>
    <w:rsid w:val="00EB2060"/>
    <w:rsid w:val="00EF5D3D"/>
    <w:rsid w:val="00F17E02"/>
    <w:rsid w:val="00F21CF0"/>
    <w:rsid w:val="00F7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51</cp:revision>
  <cp:lastPrinted>2013-03-08T10:48:00Z</cp:lastPrinted>
  <dcterms:created xsi:type="dcterms:W3CDTF">2022-01-22T21:34:00Z</dcterms:created>
  <dcterms:modified xsi:type="dcterms:W3CDTF">2024-05-27T12:01:00Z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