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876" w:type="dxa"/>
        <w:tblLook w:val="01E0" w:firstRow="1" w:lastRow="1" w:firstColumn="1" w:lastColumn="1" w:noHBand="0" w:noVBand="0"/>
      </w:tblPr>
      <w:tblGrid>
        <w:gridCol w:w="1383"/>
        <w:gridCol w:w="7117"/>
        <w:gridCol w:w="1376"/>
      </w:tblGrid>
      <w:tr w:rsidR="004E2029" w14:paraId="1BC63AC4" w14:textId="77777777" w:rsidTr="007544C3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CB2199" w14:paraId="1FD7820D" w14:textId="77777777" w:rsidTr="007544C3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95323" w14:textId="3B7A7987" w:rsidR="004E2029" w:rsidRDefault="00135A9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Laptops formatiert</w:t>
            </w:r>
            <w:r w:rsidR="00DE68CB">
              <w:rPr>
                <w:sz w:val="20"/>
              </w:rPr>
              <w:t xml:space="preserve"> und Windows mit Updates </w:t>
            </w:r>
            <w:r w:rsidR="0005490C">
              <w:rPr>
                <w:sz w:val="20"/>
              </w:rPr>
              <w:t>installiert</w:t>
            </w:r>
          </w:p>
          <w:p w14:paraId="6D043954" w14:textId="77777777" w:rsidR="00DE68CB" w:rsidRDefault="00DE68C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der Ausbildungsnachweise</w:t>
            </w:r>
          </w:p>
          <w:p w14:paraId="4C45B1AD" w14:textId="2C553FDE" w:rsidR="007544C3" w:rsidRDefault="00F4275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Lüfterproblem bei einer Dockingstation mit Firmware-Update und Lüfterreinigung behoben</w:t>
            </w:r>
          </w:p>
          <w:p w14:paraId="51E25BEE" w14:textId="4C64A61E" w:rsidR="00DE35F3" w:rsidRDefault="00DE35F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diverser Hardware</w:t>
            </w:r>
          </w:p>
          <w:p w14:paraId="146BD644" w14:textId="77777777" w:rsidR="008D11E2" w:rsidRDefault="008D11E2" w:rsidP="00BD317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Austausch von leeren Druckertoner</w:t>
            </w:r>
          </w:p>
          <w:p w14:paraId="23AFB997" w14:textId="77777777" w:rsidR="00CB2199" w:rsidRDefault="00CB2199" w:rsidP="00BD317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Rechnung für private Laptop Übernahme erstellen lassen</w:t>
            </w:r>
          </w:p>
          <w:p w14:paraId="60EB78EA" w14:textId="35A8AFBD" w:rsidR="00DE35F3" w:rsidRPr="00DE35F3" w:rsidRDefault="00CB2199" w:rsidP="00DE35F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313C67">
              <w:rPr>
                <w:sz w:val="20"/>
              </w:rPr>
              <w:t>Einstudieren</w:t>
            </w:r>
            <w:r w:rsidRPr="00CB2199">
              <w:rPr>
                <w:sz w:val="20"/>
                <w:lang w:val="en-US"/>
              </w:rPr>
              <w:t xml:space="preserve"> von Access Control Co</w:t>
            </w:r>
            <w:r>
              <w:rPr>
                <w:sz w:val="20"/>
                <w:lang w:val="en-US"/>
              </w:rPr>
              <w:t>ncepts über ISC2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5B16A" w14:textId="77777777" w:rsidR="004E2029" w:rsidRDefault="004E2029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5DBE2FE7" w14:textId="77777777" w:rsidR="00A41853" w:rsidRDefault="00A41853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7C35324C" w14:textId="36B102F6" w:rsidR="00A41853" w:rsidRPr="00CB2199" w:rsidRDefault="00A41853" w:rsidP="004E2029">
            <w:p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7</w:t>
            </w:r>
            <w:r w:rsidR="00C91284">
              <w:rPr>
                <w:sz w:val="20"/>
                <w:lang w:val="en-US"/>
              </w:rPr>
              <w:t>,</w:t>
            </w:r>
            <w:r>
              <w:rPr>
                <w:sz w:val="20"/>
                <w:lang w:val="en-US"/>
              </w:rPr>
              <w:t>5</w:t>
            </w:r>
          </w:p>
        </w:tc>
      </w:tr>
      <w:tr w:rsidR="004E2029" w14:paraId="7DF9A4FE" w14:textId="77777777" w:rsidTr="007544C3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C89687" w14:textId="77777777" w:rsidR="004E2029" w:rsidRDefault="00313C6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PowerConnect Switches auf Werkseinstellungen zurückgesetzt</w:t>
            </w:r>
          </w:p>
          <w:p w14:paraId="12DA4F9D" w14:textId="77777777" w:rsidR="000C437C" w:rsidRDefault="000C43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von diverser Hardware</w:t>
            </w:r>
          </w:p>
          <w:p w14:paraId="555D249C" w14:textId="5C2CFD52" w:rsidR="006442A2" w:rsidRPr="001C11DD" w:rsidRDefault="006442A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13C67">
              <w:rPr>
                <w:sz w:val="20"/>
              </w:rPr>
              <w:t>Einstudieren</w:t>
            </w:r>
            <w:r w:rsidRPr="00CB2199">
              <w:rPr>
                <w:sz w:val="20"/>
                <w:lang w:val="en-US"/>
              </w:rPr>
              <w:t xml:space="preserve"> von Access Control Co</w:t>
            </w:r>
            <w:r>
              <w:rPr>
                <w:sz w:val="20"/>
                <w:lang w:val="en-US"/>
              </w:rPr>
              <w:t>ncepts über ISC2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B06A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5B7B51F1" w:rsidR="006442A2" w:rsidRPr="0025000D" w:rsidRDefault="006442A2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1F051229" w14:textId="77777777" w:rsidTr="007544C3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D0C66" w14:textId="72D75553" w:rsidR="00385EB1" w:rsidRDefault="00385EB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13C67">
              <w:rPr>
                <w:sz w:val="20"/>
              </w:rPr>
              <w:t>Einstudieren</w:t>
            </w:r>
            <w:r w:rsidRPr="00385EB1">
              <w:rPr>
                <w:sz w:val="20"/>
              </w:rPr>
              <w:t xml:space="preserve"> von Network Security über ISC2</w:t>
            </w:r>
          </w:p>
          <w:p w14:paraId="39CDF390" w14:textId="77777777" w:rsidR="004E2029" w:rsidRDefault="00385EB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Temporäre Dateien von Teams gelöscht</w:t>
            </w:r>
          </w:p>
          <w:p w14:paraId="0BE3A3DE" w14:textId="499AF54B" w:rsidR="00B343EB" w:rsidRDefault="00B343E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Bestellung für Plantronics Adapter </w:t>
            </w:r>
            <w:r w:rsidR="00F4275E">
              <w:rPr>
                <w:sz w:val="20"/>
              </w:rPr>
              <w:t>getätigt</w:t>
            </w:r>
          </w:p>
          <w:p w14:paraId="5167BDB7" w14:textId="77777777" w:rsidR="006005F5" w:rsidRDefault="006005F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 w:rsidR="00C6790D">
              <w:rPr>
                <w:sz w:val="20"/>
              </w:rPr>
              <w:t>-</w:t>
            </w:r>
            <w:r>
              <w:rPr>
                <w:sz w:val="20"/>
              </w:rPr>
              <w:t>Teamsbesprechung</w:t>
            </w:r>
          </w:p>
          <w:p w14:paraId="3CEC3762" w14:textId="77777777" w:rsidR="00D67151" w:rsidRDefault="00D671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einer Webseite für Preisbestimmung von diverser Hardware recherchiert</w:t>
            </w:r>
          </w:p>
          <w:p w14:paraId="20F152CC" w14:textId="5A8ACB80" w:rsidR="000B1C77" w:rsidRPr="001C11DD" w:rsidRDefault="000B1C7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13C67">
              <w:rPr>
                <w:sz w:val="20"/>
              </w:rPr>
              <w:t>Einstudieren</w:t>
            </w:r>
            <w:r w:rsidRPr="00385EB1">
              <w:rPr>
                <w:sz w:val="20"/>
              </w:rPr>
              <w:t xml:space="preserve"> von Security </w:t>
            </w:r>
            <w:r>
              <w:rPr>
                <w:sz w:val="20"/>
              </w:rPr>
              <w:t xml:space="preserve">Operations </w:t>
            </w:r>
            <w:r w:rsidRPr="00385EB1">
              <w:rPr>
                <w:sz w:val="20"/>
              </w:rPr>
              <w:t>über ISC2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7ADC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6AE2216" w14:textId="77777777" w:rsidR="007C1BBB" w:rsidRDefault="007C1BB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22F967B" w14:textId="77777777" w:rsidR="007C1BBB" w:rsidRDefault="007C1BB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D8251C4" w14:textId="6D3C4E91" w:rsidR="007C1BBB" w:rsidRDefault="007C1BB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  <w:p w14:paraId="3578DB99" w14:textId="77777777" w:rsidR="007C1BBB" w:rsidRPr="007C1BBB" w:rsidRDefault="007C1BBB" w:rsidP="007C1BBB">
            <w:pPr>
              <w:rPr>
                <w:sz w:val="22"/>
                <w:szCs w:val="22"/>
              </w:rPr>
            </w:pPr>
          </w:p>
          <w:p w14:paraId="5EEED94A" w14:textId="77777777" w:rsidR="007C1BBB" w:rsidRDefault="007C1BBB" w:rsidP="007C1BBB">
            <w:pPr>
              <w:rPr>
                <w:sz w:val="22"/>
                <w:szCs w:val="22"/>
              </w:rPr>
            </w:pPr>
          </w:p>
          <w:p w14:paraId="650229A9" w14:textId="77777777" w:rsidR="007C1BBB" w:rsidRPr="007C1BBB" w:rsidRDefault="007C1BBB" w:rsidP="007C1BBB">
            <w:pPr>
              <w:rPr>
                <w:sz w:val="22"/>
                <w:szCs w:val="22"/>
              </w:rPr>
            </w:pPr>
          </w:p>
        </w:tc>
      </w:tr>
      <w:tr w:rsidR="004E2029" w14:paraId="7CAD7E4F" w14:textId="77777777" w:rsidTr="007544C3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13ED8405" w:rsidR="004E2029" w:rsidRPr="001C11DD" w:rsidRDefault="00723CD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4BBEA84E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7544C3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E15AA" w14:textId="77777777" w:rsidR="004E2029" w:rsidRDefault="00723CD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13C67">
              <w:rPr>
                <w:sz w:val="20"/>
              </w:rPr>
              <w:t>Einstudieren</w:t>
            </w:r>
            <w:r w:rsidRPr="00385EB1">
              <w:rPr>
                <w:sz w:val="20"/>
              </w:rPr>
              <w:t xml:space="preserve"> von Security </w:t>
            </w:r>
            <w:r>
              <w:rPr>
                <w:sz w:val="20"/>
              </w:rPr>
              <w:t xml:space="preserve">Operations </w:t>
            </w:r>
            <w:r w:rsidRPr="00385EB1">
              <w:rPr>
                <w:sz w:val="20"/>
              </w:rPr>
              <w:t>über ISC2</w:t>
            </w:r>
          </w:p>
          <w:p w14:paraId="42EF72E5" w14:textId="50BD765D" w:rsidR="00554F5F" w:rsidRDefault="00F4275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Beim Hinzufügen von weiteren Mitarbeiterkalendern in Outlook unterstützt</w:t>
            </w:r>
          </w:p>
          <w:p w14:paraId="7D0CB4ED" w14:textId="6B85E560" w:rsidR="007544C3" w:rsidRDefault="007544C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Microsoft-Copilot</w:t>
            </w:r>
          </w:p>
          <w:p w14:paraId="5F1100A7" w14:textId="77777777" w:rsidR="007544C3" w:rsidRDefault="00F6421A" w:rsidP="007544C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13C67">
              <w:rPr>
                <w:sz w:val="20"/>
              </w:rPr>
              <w:t>Einstudieren</w:t>
            </w:r>
            <w:r w:rsidRPr="00385EB1">
              <w:rPr>
                <w:sz w:val="20"/>
              </w:rPr>
              <w:t xml:space="preserve"> von </w:t>
            </w:r>
            <w:r w:rsidRPr="00F6421A">
              <w:rPr>
                <w:sz w:val="20"/>
              </w:rPr>
              <w:t>Kursabschluss und Abschlussbewertung</w:t>
            </w:r>
            <w:r>
              <w:rPr>
                <w:sz w:val="20"/>
              </w:rPr>
              <w:t xml:space="preserve"> </w:t>
            </w:r>
            <w:r w:rsidRPr="00F6421A">
              <w:rPr>
                <w:sz w:val="20"/>
              </w:rPr>
              <w:t>über ISC2</w:t>
            </w:r>
          </w:p>
          <w:p w14:paraId="2039D007" w14:textId="43FBBF23" w:rsidR="007544C3" w:rsidRPr="007544C3" w:rsidRDefault="00F4275E" w:rsidP="007544C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4275E">
              <w:rPr>
                <w:sz w:val="20"/>
              </w:rPr>
              <w:t>Drucker Dienstleister wegen nicht funktionierender automatischer Bestellung kontaktiert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37E2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677E35B" w14:textId="77777777" w:rsidR="00F4275E" w:rsidRDefault="00F4275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06903E2" w14:textId="77777777" w:rsidR="00F80607" w:rsidRDefault="00F8060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A24CA12" w:rsidR="00F4275E" w:rsidRDefault="00F4275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7544C3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7544C3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1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4B448338" w:rsidR="001B193A" w:rsidRDefault="001B193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F37CDB1" w:rsidR="004E2029" w:rsidRDefault="000827D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DFB81D9" w:rsidR="004E2029" w:rsidRDefault="000827D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27.05.2024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5F18A32" w:rsidR="004E2029" w:rsidRDefault="000827D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31.05.2024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20B7A466" w:rsidR="004E2029" w:rsidRPr="00B80439" w:rsidRDefault="001B193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03.06.2024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03.06.2024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9ACD1" w14:textId="77777777" w:rsidR="008351F5" w:rsidRDefault="008351F5">
      <w:r>
        <w:separator/>
      </w:r>
    </w:p>
  </w:endnote>
  <w:endnote w:type="continuationSeparator" w:id="0">
    <w:p w14:paraId="7A4569D7" w14:textId="77777777" w:rsidR="008351F5" w:rsidRDefault="00835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CEFFCB" w14:textId="77777777" w:rsidR="008351F5" w:rsidRDefault="008351F5">
      <w:r>
        <w:separator/>
      </w:r>
    </w:p>
  </w:footnote>
  <w:footnote w:type="continuationSeparator" w:id="0">
    <w:p w14:paraId="463BB028" w14:textId="77777777" w:rsidR="008351F5" w:rsidRDefault="00835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5490C"/>
    <w:rsid w:val="00070471"/>
    <w:rsid w:val="000827D7"/>
    <w:rsid w:val="000B1C77"/>
    <w:rsid w:val="000C437C"/>
    <w:rsid w:val="000F1D9D"/>
    <w:rsid w:val="00135A92"/>
    <w:rsid w:val="00156E56"/>
    <w:rsid w:val="001B193A"/>
    <w:rsid w:val="001C11DD"/>
    <w:rsid w:val="0025000D"/>
    <w:rsid w:val="00255BFF"/>
    <w:rsid w:val="002C03C3"/>
    <w:rsid w:val="002D2FBA"/>
    <w:rsid w:val="00313C67"/>
    <w:rsid w:val="00385EB1"/>
    <w:rsid w:val="003A2523"/>
    <w:rsid w:val="00482CF1"/>
    <w:rsid w:val="004E2029"/>
    <w:rsid w:val="00552BCD"/>
    <w:rsid w:val="00554F5F"/>
    <w:rsid w:val="005F7D64"/>
    <w:rsid w:val="006005F5"/>
    <w:rsid w:val="00600D62"/>
    <w:rsid w:val="006067DA"/>
    <w:rsid w:val="006442A2"/>
    <w:rsid w:val="006836E7"/>
    <w:rsid w:val="00720FCE"/>
    <w:rsid w:val="00723CD9"/>
    <w:rsid w:val="0072646F"/>
    <w:rsid w:val="007544C3"/>
    <w:rsid w:val="007C1BBB"/>
    <w:rsid w:val="008351F5"/>
    <w:rsid w:val="008436B8"/>
    <w:rsid w:val="00874CF4"/>
    <w:rsid w:val="008D11E2"/>
    <w:rsid w:val="00A41853"/>
    <w:rsid w:val="00A624AB"/>
    <w:rsid w:val="00B145C4"/>
    <w:rsid w:val="00B343EB"/>
    <w:rsid w:val="00B37596"/>
    <w:rsid w:val="00B80439"/>
    <w:rsid w:val="00B91404"/>
    <w:rsid w:val="00BD1E7F"/>
    <w:rsid w:val="00BD317F"/>
    <w:rsid w:val="00C13FC3"/>
    <w:rsid w:val="00C23CFC"/>
    <w:rsid w:val="00C250DD"/>
    <w:rsid w:val="00C6790D"/>
    <w:rsid w:val="00C91284"/>
    <w:rsid w:val="00CB2199"/>
    <w:rsid w:val="00CB6A80"/>
    <w:rsid w:val="00CF1780"/>
    <w:rsid w:val="00D14F00"/>
    <w:rsid w:val="00D3581D"/>
    <w:rsid w:val="00D35D60"/>
    <w:rsid w:val="00D67151"/>
    <w:rsid w:val="00DE35F3"/>
    <w:rsid w:val="00DE68CB"/>
    <w:rsid w:val="00E742C6"/>
    <w:rsid w:val="00E96071"/>
    <w:rsid w:val="00EB2060"/>
    <w:rsid w:val="00EF5D3D"/>
    <w:rsid w:val="00F4275E"/>
    <w:rsid w:val="00F6421A"/>
    <w:rsid w:val="00F8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30</cp:revision>
  <cp:lastPrinted>2013-03-08T10:48:00Z</cp:lastPrinted>
  <dcterms:created xsi:type="dcterms:W3CDTF">2022-01-22T21:34:00Z</dcterms:created>
  <dcterms:modified xsi:type="dcterms:W3CDTF">2024-06-03T06:01:00Z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