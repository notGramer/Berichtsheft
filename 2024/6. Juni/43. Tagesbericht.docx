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144F0E" w14:textId="77777777" w:rsidR="004E2029" w:rsidRDefault="00EE06E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EE06E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Präsentationen angehört</w:t>
            </w:r>
            <w:r w:rsidR="004B7F05">
              <w:rPr>
                <w:sz w:val="20"/>
              </w:rPr>
              <w:t xml:space="preserve"> über Cloud-Computing, Koenigsegg</w:t>
            </w:r>
            <w:r w:rsidR="003E2720">
              <w:rPr>
                <w:sz w:val="20"/>
              </w:rPr>
              <w:t>, Zeit</w:t>
            </w:r>
            <w:r w:rsidR="002205B8">
              <w:rPr>
                <w:sz w:val="20"/>
              </w:rPr>
              <w:t xml:space="preserve"> und</w:t>
            </w:r>
            <w:r w:rsidR="00C10F2E">
              <w:rPr>
                <w:sz w:val="20"/>
              </w:rPr>
              <w:t xml:space="preserve"> Deepfake</w:t>
            </w:r>
          </w:p>
          <w:p w14:paraId="0F9ECD2B" w14:textId="77777777" w:rsidR="00FD1696" w:rsidRDefault="007B2E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7B2E3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Aufbauorganisation Übungsblatt durchgegangen und Wiederholung des Stoffs mit Kahoot-Quiz</w:t>
            </w:r>
          </w:p>
          <w:p w14:paraId="60EB78EA" w14:textId="29F0786D" w:rsidR="0095778A" w:rsidRPr="001C11DD" w:rsidRDefault="009577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95778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C34ACD">
              <w:rPr>
                <w:sz w:val="20"/>
              </w:rPr>
              <w:t xml:space="preserve">Kahoot </w:t>
            </w:r>
            <w:r w:rsidR="00A54FC9">
              <w:rPr>
                <w:sz w:val="20"/>
              </w:rPr>
              <w:t>W</w:t>
            </w:r>
            <w:r w:rsidR="00C34ACD">
              <w:rPr>
                <w:sz w:val="20"/>
              </w:rPr>
              <w:t>iederholung von Arrays, Programm geschrieben mit Arrays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FA05F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C35324C" w14:textId="41985213" w:rsidR="003F7835" w:rsidRPr="0025000D" w:rsidRDefault="003F7835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A396C" w14:textId="77777777" w:rsidR="004E2029" w:rsidRDefault="002B6A8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2B6A8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Plakatbearbeitung </w:t>
            </w:r>
          </w:p>
          <w:p w14:paraId="538CCF3D" w14:textId="2E660D63" w:rsidR="002B6A87" w:rsidRDefault="002B6A8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2B6A8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Wiederholung für Schulaufgabe</w:t>
            </w:r>
          </w:p>
          <w:p w14:paraId="468942CE" w14:textId="77777777" w:rsidR="002B6A87" w:rsidRDefault="002B6A8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 w:rsidRPr="002B6A8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Schulaufgabe nachgeschrieben</w:t>
            </w:r>
          </w:p>
          <w:p w14:paraId="111434BB" w14:textId="1C57B654" w:rsidR="002B6A87" w:rsidRDefault="002B6A8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2B6A8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Schulaufgabe nachgeschrieben </w:t>
            </w:r>
          </w:p>
          <w:p w14:paraId="555D249C" w14:textId="3D6F9633" w:rsidR="002B6A87" w:rsidRPr="001C11DD" w:rsidRDefault="002B6A8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2B6A8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Schulaufgaben nachgeschrieben, </w:t>
            </w:r>
            <w:r w:rsidR="00A54FC9">
              <w:rPr>
                <w:sz w:val="20"/>
              </w:rPr>
              <w:t>Bubblesort und Arrays angeschaut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A2D2E3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006C420D" w14:textId="77777777" w:rsidR="002B6A87" w:rsidRDefault="002B6A87" w:rsidP="004E2029">
            <w:pPr>
              <w:spacing w:line="260" w:lineRule="exact"/>
              <w:rPr>
                <w:sz w:val="20"/>
              </w:rPr>
            </w:pPr>
          </w:p>
          <w:p w14:paraId="715250FB" w14:textId="542E9854" w:rsidR="002B6A87" w:rsidRPr="0025000D" w:rsidRDefault="002B6A8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EAB24" w14:textId="77777777" w:rsidR="002B6A87" w:rsidRDefault="002B6A8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2B6A8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Schulaufgabe geschrieben</w:t>
            </w:r>
          </w:p>
          <w:p w14:paraId="060FB92E" w14:textId="77777777" w:rsidR="002B6A87" w:rsidRDefault="002B6A8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2B6A8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2B6A87">
              <w:rPr>
                <w:sz w:val="20"/>
              </w:rPr>
              <w:t>Netzwerktest und Protokollanalyse</w:t>
            </w:r>
            <w:r>
              <w:rPr>
                <w:sz w:val="20"/>
              </w:rPr>
              <w:t>, Internet-Traffic über Wireshark beobachtet</w:t>
            </w:r>
          </w:p>
          <w:p w14:paraId="20F152CC" w14:textId="12CFE58C" w:rsidR="002B6A87" w:rsidRPr="001C11DD" w:rsidRDefault="002B6A8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2B6A8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F40829">
              <w:rPr>
                <w:sz w:val="20"/>
              </w:rPr>
              <w:t xml:space="preserve"> Plakatbearbeitung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C368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3A248C1" w14:textId="77777777" w:rsidR="00F40829" w:rsidRDefault="00F408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03CDC964" w:rsidR="00F40829" w:rsidRDefault="00F408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DE4BB" w14:textId="69D550C6" w:rsidR="00F94643" w:rsidRDefault="00F9464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F94643">
              <w:rPr>
                <w:sz w:val="20"/>
              </w:rPr>
              <w:sym w:font="Wingdings" w:char="F0E0"/>
            </w:r>
            <w:r w:rsidR="00112033">
              <w:rPr>
                <w:sz w:val="20"/>
              </w:rPr>
              <w:t xml:space="preserve"> </w:t>
            </w:r>
            <w:r w:rsidR="00873FBC">
              <w:rPr>
                <w:sz w:val="20"/>
              </w:rPr>
              <w:t xml:space="preserve">Kachel 4: Widerstand zu </w:t>
            </w:r>
            <w:r w:rsidR="003E1B2F">
              <w:rPr>
                <w:sz w:val="20"/>
              </w:rPr>
              <w:t>Ende</w:t>
            </w:r>
            <w:r w:rsidR="00873FBC">
              <w:rPr>
                <w:sz w:val="20"/>
              </w:rPr>
              <w:t xml:space="preserve"> geführt und Kachel 5: Nie </w:t>
            </w:r>
            <w:r w:rsidR="003E1B2F">
              <w:rPr>
                <w:sz w:val="20"/>
              </w:rPr>
              <w:t>wieder</w:t>
            </w:r>
            <w:r w:rsidR="00873FBC">
              <w:rPr>
                <w:sz w:val="20"/>
              </w:rPr>
              <w:t xml:space="preserve"> angefangen</w:t>
            </w:r>
          </w:p>
          <w:p w14:paraId="50352406" w14:textId="77777777" w:rsidR="00F94643" w:rsidRDefault="00F9464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F94643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Bubblesort </w:t>
            </w:r>
            <w:r w:rsidR="00112033">
              <w:rPr>
                <w:sz w:val="20"/>
              </w:rPr>
              <w:t>auf Parkplatzprogramm hinzugefügt</w:t>
            </w:r>
          </w:p>
          <w:p w14:paraId="47C3C018" w14:textId="7ECA0717" w:rsidR="00112033" w:rsidRPr="001C11DD" w:rsidRDefault="0011203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</w:t>
            </w:r>
            <w:r w:rsidRPr="00112033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OOP-Objekte Videos angeschaut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D904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E199FE0" w14:textId="77777777" w:rsidR="005247B9" w:rsidRDefault="005247B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C3DE10F" w14:textId="7CE1F64B" w:rsidR="005247B9" w:rsidRDefault="005247B9" w:rsidP="00A54FC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  <w:p w14:paraId="3BAD2692" w14:textId="7CEFCD71" w:rsidR="005247B9" w:rsidRPr="005247B9" w:rsidRDefault="005247B9" w:rsidP="005247B9">
            <w:pPr>
              <w:tabs>
                <w:tab w:val="left" w:pos="4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A074A" w14:textId="0F3348E9" w:rsidR="004E2029" w:rsidRDefault="00414BE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414BE1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Schulaufgabe bewertet und</w:t>
            </w:r>
            <w:r w:rsidR="00A54FC9">
              <w:rPr>
                <w:sz w:val="20"/>
              </w:rPr>
              <w:t xml:space="preserve"> mit Thema</w:t>
            </w:r>
            <w:r>
              <w:rPr>
                <w:sz w:val="20"/>
              </w:rPr>
              <w:t xml:space="preserve"> Vollmacht</w:t>
            </w:r>
            <w:r w:rsidR="00A54FC9">
              <w:rPr>
                <w:sz w:val="20"/>
              </w:rPr>
              <w:t xml:space="preserve"> weitergemacht</w:t>
            </w:r>
          </w:p>
          <w:p w14:paraId="6A80E219" w14:textId="77777777" w:rsidR="00414BE1" w:rsidRDefault="00414BE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414BE1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Bubblesort wiederholt und Objekt Orientiertes Programmieren angeschaut</w:t>
            </w:r>
          </w:p>
          <w:p w14:paraId="489156C7" w14:textId="77777777" w:rsidR="00414BE1" w:rsidRDefault="00414BE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414BE1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Kurzarbeit geschrieben </w:t>
            </w:r>
          </w:p>
          <w:p w14:paraId="2039D007" w14:textId="36DD0D29" w:rsidR="00414BE1" w:rsidRPr="001C11DD" w:rsidRDefault="00414BE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414BE1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Präsentationen</w:t>
            </w:r>
            <w:r w:rsidR="00C64715">
              <w:rPr>
                <w:sz w:val="20"/>
              </w:rPr>
              <w:t xml:space="preserve"> </w:t>
            </w:r>
            <w:r w:rsidR="002C3F01">
              <w:rPr>
                <w:sz w:val="20"/>
              </w:rPr>
              <w:t>angehört</w:t>
            </w:r>
            <w:r w:rsidR="00807388">
              <w:rPr>
                <w:sz w:val="20"/>
              </w:rPr>
              <w:t xml:space="preserve"> über Overclocking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648D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35109DF" w14:textId="77777777" w:rsidR="00414BE1" w:rsidRDefault="00414BE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76F4661B" w:rsidR="00414BE1" w:rsidRDefault="00414BE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64EC50E2" w:rsidR="004E2029" w:rsidRDefault="00F4463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43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627460B9" w:rsidR="004E2029" w:rsidRDefault="00F4463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17.06.2024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72D1331" w:rsidR="004E2029" w:rsidRDefault="00F4463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21.06.2024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135E61ED" w:rsidR="004E2029" w:rsidRPr="00B80439" w:rsidRDefault="009A5B40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11.11.2024,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11.11.2024,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BF0FA1" w14:textId="77777777" w:rsidR="00E94738" w:rsidRDefault="00E94738">
      <w:r>
        <w:separator/>
      </w:r>
    </w:p>
  </w:endnote>
  <w:endnote w:type="continuationSeparator" w:id="0">
    <w:p w14:paraId="62B7CF5B" w14:textId="77777777" w:rsidR="00E94738" w:rsidRDefault="00E94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F3F5BD" w14:textId="77777777" w:rsidR="00E94738" w:rsidRDefault="00E94738">
      <w:r>
        <w:separator/>
      </w:r>
    </w:p>
  </w:footnote>
  <w:footnote w:type="continuationSeparator" w:id="0">
    <w:p w14:paraId="7D49F268" w14:textId="77777777" w:rsidR="00E94738" w:rsidRDefault="00E94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E36B5"/>
    <w:rsid w:val="000F1D9D"/>
    <w:rsid w:val="00112033"/>
    <w:rsid w:val="00156E56"/>
    <w:rsid w:val="001C11DD"/>
    <w:rsid w:val="002205B8"/>
    <w:rsid w:val="0025000D"/>
    <w:rsid w:val="00255BFF"/>
    <w:rsid w:val="002B6A87"/>
    <w:rsid w:val="002C03C3"/>
    <w:rsid w:val="002C3F01"/>
    <w:rsid w:val="002D2FBA"/>
    <w:rsid w:val="003A2523"/>
    <w:rsid w:val="003D4146"/>
    <w:rsid w:val="003E1B2F"/>
    <w:rsid w:val="003E2720"/>
    <w:rsid w:val="003F7835"/>
    <w:rsid w:val="00414BE1"/>
    <w:rsid w:val="00472254"/>
    <w:rsid w:val="00482CF1"/>
    <w:rsid w:val="004B7F05"/>
    <w:rsid w:val="004E2029"/>
    <w:rsid w:val="004E62A7"/>
    <w:rsid w:val="004F0203"/>
    <w:rsid w:val="005247B9"/>
    <w:rsid w:val="00552BCD"/>
    <w:rsid w:val="006067DA"/>
    <w:rsid w:val="006C3818"/>
    <w:rsid w:val="00720FCE"/>
    <w:rsid w:val="0072646F"/>
    <w:rsid w:val="007B2E3F"/>
    <w:rsid w:val="00807388"/>
    <w:rsid w:val="008436B8"/>
    <w:rsid w:val="00867ABE"/>
    <w:rsid w:val="00873FBC"/>
    <w:rsid w:val="00874CF4"/>
    <w:rsid w:val="0095778A"/>
    <w:rsid w:val="0099672A"/>
    <w:rsid w:val="009A5B40"/>
    <w:rsid w:val="009C2807"/>
    <w:rsid w:val="00A54FC9"/>
    <w:rsid w:val="00AC0B8A"/>
    <w:rsid w:val="00B145C4"/>
    <w:rsid w:val="00B80439"/>
    <w:rsid w:val="00BB0865"/>
    <w:rsid w:val="00BD1E7F"/>
    <w:rsid w:val="00C10F2E"/>
    <w:rsid w:val="00C23CFC"/>
    <w:rsid w:val="00C34ACD"/>
    <w:rsid w:val="00C41D1F"/>
    <w:rsid w:val="00C64715"/>
    <w:rsid w:val="00CB6A80"/>
    <w:rsid w:val="00CF1780"/>
    <w:rsid w:val="00D35D60"/>
    <w:rsid w:val="00E66F2C"/>
    <w:rsid w:val="00E94738"/>
    <w:rsid w:val="00EB2060"/>
    <w:rsid w:val="00EE06EF"/>
    <w:rsid w:val="00EF5D3D"/>
    <w:rsid w:val="00F40829"/>
    <w:rsid w:val="00F44635"/>
    <w:rsid w:val="00F94643"/>
    <w:rsid w:val="00FB1771"/>
    <w:rsid w:val="00FD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39</cp:revision>
  <cp:lastPrinted>2024-11-11T12:54:00Z</cp:lastPrinted>
  <dcterms:created xsi:type="dcterms:W3CDTF">2022-01-22T21:34:00Z</dcterms:created>
  <dcterms:modified xsi:type="dcterms:W3CDTF">2024-11-11T12:55:00Z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