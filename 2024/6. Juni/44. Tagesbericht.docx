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DA691" w14:textId="18DA03DF" w:rsidR="004E2029" w:rsidRDefault="00DB47B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</w:t>
            </w:r>
            <w:r w:rsidRPr="00DB47B9">
              <w:rPr>
                <w:sz w:val="20"/>
              </w:rPr>
              <w:sym w:font="Wingdings" w:char="F0E0"/>
            </w:r>
            <w:r w:rsidR="008B645C">
              <w:rPr>
                <w:sz w:val="20"/>
              </w:rPr>
              <w:t xml:space="preserve"> </w:t>
            </w:r>
            <w:r>
              <w:rPr>
                <w:sz w:val="20"/>
              </w:rPr>
              <w:t>Präsentationen über Geschichte von Gaming und BMW angehört, Präsentation über Kryptographie gehalten</w:t>
            </w:r>
          </w:p>
          <w:p w14:paraId="59136CFE" w14:textId="77777777" w:rsidR="00DB47B9" w:rsidRDefault="00D0116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ITTk</w:t>
            </w:r>
            <w:proofErr w:type="spellEnd"/>
            <w:r>
              <w:rPr>
                <w:sz w:val="20"/>
              </w:rPr>
              <w:t xml:space="preserve"> </w:t>
            </w:r>
            <w:r w:rsidRPr="00D0116F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Zahlungsverzug</w:t>
            </w:r>
          </w:p>
          <w:p w14:paraId="60EB78EA" w14:textId="712A9970" w:rsidR="006F6D50" w:rsidRPr="001C11DD" w:rsidRDefault="006F6D5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AEuP</w:t>
            </w:r>
            <w:proofErr w:type="spellEnd"/>
            <w:r>
              <w:rPr>
                <w:sz w:val="20"/>
              </w:rPr>
              <w:t xml:space="preserve"> </w:t>
            </w:r>
            <w:r w:rsidRPr="006F6D50">
              <w:rPr>
                <w:sz w:val="20"/>
              </w:rPr>
              <w:sym w:font="Wingdings" w:char="F0E0"/>
            </w:r>
            <w:r w:rsidR="008B645C">
              <w:rPr>
                <w:sz w:val="20"/>
              </w:rPr>
              <w:t xml:space="preserve"> Objekt Orientiertes Programmieren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F6B2C7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C35324C" w14:textId="4F3579DF" w:rsidR="00930A50" w:rsidRPr="0025000D" w:rsidRDefault="00930A50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E6483E" w14:textId="5CFD9D33" w:rsidR="004E2029" w:rsidRDefault="008B645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</w:t>
            </w:r>
            <w:r w:rsidRPr="008B645C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B1177A">
              <w:rPr>
                <w:sz w:val="20"/>
              </w:rPr>
              <w:t>Dokumentation über Organspende angeschaut</w:t>
            </w:r>
          </w:p>
          <w:p w14:paraId="084212A3" w14:textId="0E2B1D4A" w:rsidR="008B645C" w:rsidRDefault="008B645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 w:rsidRPr="008B645C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Kryptokonzept</w:t>
            </w:r>
            <w:proofErr w:type="spellEnd"/>
          </w:p>
          <w:p w14:paraId="6502EFE8" w14:textId="10159E4A" w:rsidR="008B645C" w:rsidRDefault="008B645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PuG</w:t>
            </w:r>
            <w:proofErr w:type="spellEnd"/>
            <w:r>
              <w:rPr>
                <w:sz w:val="20"/>
              </w:rPr>
              <w:t xml:space="preserve"> </w:t>
            </w:r>
            <w:r w:rsidRPr="008B645C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B1177A">
              <w:rPr>
                <w:sz w:val="20"/>
              </w:rPr>
              <w:t>Feedback an den Lehrer über den Unterricht und Verbesserungsvorschläge gegeben</w:t>
            </w:r>
          </w:p>
          <w:p w14:paraId="19B2F5F4" w14:textId="2238034C" w:rsidR="008B645C" w:rsidRDefault="008B645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ITTk</w:t>
            </w:r>
            <w:proofErr w:type="spellEnd"/>
            <w:r>
              <w:rPr>
                <w:sz w:val="20"/>
              </w:rPr>
              <w:t xml:space="preserve"> </w:t>
            </w:r>
            <w:r w:rsidRPr="008B645C">
              <w:rPr>
                <w:sz w:val="20"/>
              </w:rPr>
              <w:sym w:font="Wingdings" w:char="F0E0"/>
            </w:r>
            <w:r w:rsidR="00B1177A">
              <w:rPr>
                <w:sz w:val="20"/>
              </w:rPr>
              <w:t>Warenannahme</w:t>
            </w:r>
          </w:p>
          <w:p w14:paraId="555D249C" w14:textId="506091A4" w:rsidR="008B645C" w:rsidRPr="001C11DD" w:rsidRDefault="008B645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ITS </w:t>
            </w:r>
            <w:r w:rsidRPr="008B645C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Fehlersuche, Kommunikationsprozesse im Model und OSI-Modell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DD956A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1F789978" w14:textId="77777777" w:rsidR="00930A50" w:rsidRDefault="00930A50" w:rsidP="004E2029">
            <w:pPr>
              <w:spacing w:line="260" w:lineRule="exact"/>
              <w:rPr>
                <w:sz w:val="20"/>
              </w:rPr>
            </w:pPr>
          </w:p>
          <w:p w14:paraId="6B581B3D" w14:textId="77777777" w:rsidR="00930A50" w:rsidRDefault="00930A50" w:rsidP="004E2029">
            <w:pPr>
              <w:spacing w:line="260" w:lineRule="exact"/>
              <w:rPr>
                <w:sz w:val="20"/>
              </w:rPr>
            </w:pPr>
          </w:p>
          <w:p w14:paraId="715250FB" w14:textId="2E19F0AB" w:rsidR="00930A50" w:rsidRPr="0025000D" w:rsidRDefault="00930A50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BA5994" w14:textId="659DAC4B" w:rsidR="004E2029" w:rsidRPr="008B645C" w:rsidRDefault="008B645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B645C">
              <w:rPr>
                <w:sz w:val="20"/>
              </w:rPr>
              <w:t xml:space="preserve">ITS </w:t>
            </w:r>
            <w:r w:rsidRPr="008B645C">
              <w:rPr>
                <w:sz w:val="20"/>
              </w:rPr>
              <w:sym w:font="Wingdings" w:char="F0E0"/>
            </w:r>
            <w:r w:rsidRPr="008B645C">
              <w:rPr>
                <w:sz w:val="20"/>
              </w:rPr>
              <w:t xml:space="preserve"> OSI-Modell nochmal ang</w:t>
            </w:r>
            <w:r>
              <w:rPr>
                <w:sz w:val="20"/>
              </w:rPr>
              <w:t>eschaut und an de</w:t>
            </w:r>
            <w:r w:rsidR="004C7D72">
              <w:rPr>
                <w:sz w:val="20"/>
              </w:rPr>
              <w:t>m</w:t>
            </w:r>
            <w:r>
              <w:rPr>
                <w:sz w:val="20"/>
              </w:rPr>
              <w:t xml:space="preserve"> Lehrer Feedback gegeben über d</w:t>
            </w:r>
            <w:r w:rsidR="00B1177A">
              <w:rPr>
                <w:sz w:val="20"/>
              </w:rPr>
              <w:t>en Unterricht</w:t>
            </w:r>
          </w:p>
          <w:p w14:paraId="2B1B4AB8" w14:textId="77672B5B" w:rsidR="008B645C" w:rsidRPr="00B1177A" w:rsidRDefault="008B645C" w:rsidP="00B1177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 w:rsidRPr="008B645C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B1177A">
              <w:rPr>
                <w:sz w:val="20"/>
              </w:rPr>
              <w:t xml:space="preserve"> mit </w:t>
            </w:r>
            <w:proofErr w:type="spellStart"/>
            <w:r w:rsidR="00B1177A">
              <w:rPr>
                <w:sz w:val="20"/>
              </w:rPr>
              <w:t>Hashcat</w:t>
            </w:r>
            <w:proofErr w:type="spellEnd"/>
            <w:r w:rsidR="00B1177A">
              <w:rPr>
                <w:sz w:val="20"/>
              </w:rPr>
              <w:t xml:space="preserve"> Hash dekryptiert und Konzeptvergleich von CPU und GPU</w:t>
            </w:r>
          </w:p>
          <w:p w14:paraId="20F152CC" w14:textId="4AA35720" w:rsidR="008B645C" w:rsidRPr="00023F03" w:rsidRDefault="008B645C" w:rsidP="00023F0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ITS</w:t>
            </w:r>
            <w:r w:rsidRPr="008B645C">
              <w:rPr>
                <w:sz w:val="20"/>
              </w:rPr>
              <w:t xml:space="preserve"> </w:t>
            </w:r>
            <w:r w:rsidRPr="008B645C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Internetfehler in Gruppen erstellt und gelöst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5F45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B3C6F8C" w14:textId="77777777" w:rsidR="00930A50" w:rsidRDefault="00930A50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788FFCD6" w:rsidR="00930A50" w:rsidRDefault="00930A50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4E2029" w:rsidRPr="008B645C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3C018" w14:textId="50A1149D" w:rsidR="008B645C" w:rsidRPr="00023F03" w:rsidRDefault="008B645C" w:rsidP="00023F0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8B645C">
              <w:rPr>
                <w:sz w:val="20"/>
                <w:lang w:val="en-US"/>
              </w:rPr>
              <w:t xml:space="preserve">Religion </w:t>
            </w:r>
            <w:r w:rsidRPr="008B645C">
              <w:rPr>
                <w:sz w:val="20"/>
              </w:rPr>
              <w:sym w:font="Wingdings" w:char="F0E0"/>
            </w:r>
            <w:r w:rsidRPr="008B645C">
              <w:rPr>
                <w:sz w:val="20"/>
                <w:lang w:val="en-US"/>
              </w:rPr>
              <w:t xml:space="preserve"> Bruce All Mighty </w:t>
            </w:r>
            <w:proofErr w:type="spellStart"/>
            <w:r w:rsidRPr="008B645C">
              <w:rPr>
                <w:sz w:val="20"/>
                <w:lang w:val="en-US"/>
              </w:rPr>
              <w:t>a</w:t>
            </w:r>
            <w:r>
              <w:rPr>
                <w:sz w:val="20"/>
                <w:lang w:val="en-US"/>
              </w:rPr>
              <w:t>ngeschau</w:t>
            </w:r>
            <w:r w:rsidR="00023F03">
              <w:rPr>
                <w:sz w:val="20"/>
                <w:lang w:val="en-US"/>
              </w:rPr>
              <w:t>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08BD4BA5" w:rsidR="00930A50" w:rsidRPr="008B645C" w:rsidRDefault="00930A50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DC40FB" w14:textId="5BB7F8A3" w:rsidR="004E2029" w:rsidRDefault="008B645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ITTk</w:t>
            </w:r>
            <w:proofErr w:type="spellEnd"/>
            <w:r>
              <w:rPr>
                <w:sz w:val="20"/>
              </w:rPr>
              <w:t xml:space="preserve"> </w:t>
            </w:r>
            <w:r w:rsidRPr="008B645C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4C7D72">
              <w:rPr>
                <w:sz w:val="20"/>
              </w:rPr>
              <w:t>Frühstück</w:t>
            </w:r>
          </w:p>
          <w:p w14:paraId="227C691A" w14:textId="77777777" w:rsidR="008B645C" w:rsidRDefault="008B645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AEuP</w:t>
            </w:r>
            <w:proofErr w:type="spellEnd"/>
            <w:r>
              <w:rPr>
                <w:sz w:val="20"/>
              </w:rPr>
              <w:t xml:space="preserve"> </w:t>
            </w:r>
            <w:r w:rsidRPr="008B645C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 Objekt Orientiertes Programmieren</w:t>
            </w:r>
          </w:p>
          <w:p w14:paraId="29E7D825" w14:textId="77777777" w:rsidR="008B645C" w:rsidRPr="008B645C" w:rsidRDefault="008B645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8B645C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Pr="008B645C">
              <w:rPr>
                <w:sz w:val="20"/>
              </w:rPr>
              <w:t xml:space="preserve"> Bruce All Mighty zu Ende angeschaut</w:t>
            </w:r>
          </w:p>
          <w:p w14:paraId="2039D007" w14:textId="0EE2380D" w:rsidR="008B645C" w:rsidRPr="001C11DD" w:rsidRDefault="008B645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</w:t>
            </w:r>
            <w:r w:rsidRPr="008B645C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Zeugnisausgabe und an de</w:t>
            </w:r>
            <w:r w:rsidR="004C7D72">
              <w:rPr>
                <w:sz w:val="20"/>
              </w:rPr>
              <w:t>m</w:t>
            </w:r>
            <w:r>
              <w:rPr>
                <w:sz w:val="20"/>
              </w:rPr>
              <w:t xml:space="preserve"> Lehrer über das Schuljahr ein Feedback gegeben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49D1E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10778FD" w14:textId="77777777" w:rsidR="00930A50" w:rsidRDefault="00930A50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46B96856" w:rsidR="00930A50" w:rsidRDefault="00930A50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AB9A779" w:rsidR="004E2029" w:rsidRDefault="004C7D72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7C3F4A62" w:rsidR="004E2029" w:rsidRDefault="00DB47B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44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07F8A7AE" w:rsidR="004E2029" w:rsidRDefault="00DB47B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24.06.2024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645C688F" w:rsidR="004E2029" w:rsidRDefault="00DB47B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28.06.2024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8E7E68D" w:rsidR="004E2029" w:rsidRPr="00B80439" w:rsidRDefault="004C7D72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11.11.2024,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11.11.2024,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AABF84" w14:textId="77777777" w:rsidR="00424DF1" w:rsidRDefault="00424DF1">
      <w:r>
        <w:separator/>
      </w:r>
    </w:p>
  </w:endnote>
  <w:endnote w:type="continuationSeparator" w:id="0">
    <w:p w14:paraId="7CFB4F04" w14:textId="77777777" w:rsidR="00424DF1" w:rsidRDefault="00424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4E0A18" w14:textId="77777777" w:rsidR="00424DF1" w:rsidRDefault="00424DF1">
      <w:r>
        <w:separator/>
      </w:r>
    </w:p>
  </w:footnote>
  <w:footnote w:type="continuationSeparator" w:id="0">
    <w:p w14:paraId="284CC2F6" w14:textId="77777777" w:rsidR="00424DF1" w:rsidRDefault="00424D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23F03"/>
    <w:rsid w:val="00070471"/>
    <w:rsid w:val="000F1D9D"/>
    <w:rsid w:val="00156E56"/>
    <w:rsid w:val="001C11DD"/>
    <w:rsid w:val="0025000D"/>
    <w:rsid w:val="00255BFF"/>
    <w:rsid w:val="002C03C3"/>
    <w:rsid w:val="002D2FBA"/>
    <w:rsid w:val="003A2523"/>
    <w:rsid w:val="00424DF1"/>
    <w:rsid w:val="00482CF1"/>
    <w:rsid w:val="004C7D72"/>
    <w:rsid w:val="004E2029"/>
    <w:rsid w:val="004E2B6C"/>
    <w:rsid w:val="00552BCD"/>
    <w:rsid w:val="006067DA"/>
    <w:rsid w:val="006274AC"/>
    <w:rsid w:val="006F6D50"/>
    <w:rsid w:val="00720FCE"/>
    <w:rsid w:val="0072646F"/>
    <w:rsid w:val="00744105"/>
    <w:rsid w:val="007A6B6C"/>
    <w:rsid w:val="008436B8"/>
    <w:rsid w:val="00874CF4"/>
    <w:rsid w:val="008B645C"/>
    <w:rsid w:val="00930A50"/>
    <w:rsid w:val="00B1177A"/>
    <w:rsid w:val="00B145C4"/>
    <w:rsid w:val="00B80439"/>
    <w:rsid w:val="00BD1E7F"/>
    <w:rsid w:val="00C06088"/>
    <w:rsid w:val="00C23CFC"/>
    <w:rsid w:val="00C41D1F"/>
    <w:rsid w:val="00CB6A80"/>
    <w:rsid w:val="00CF1780"/>
    <w:rsid w:val="00D0116F"/>
    <w:rsid w:val="00D35D60"/>
    <w:rsid w:val="00DB47B9"/>
    <w:rsid w:val="00EB2060"/>
    <w:rsid w:val="00EB5125"/>
    <w:rsid w:val="00EF5D3D"/>
    <w:rsid w:val="00FA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24</cp:revision>
  <cp:lastPrinted>2024-11-11T13:06:00Z</cp:lastPrinted>
  <dcterms:created xsi:type="dcterms:W3CDTF">2022-01-22T21:34:00Z</dcterms:created>
  <dcterms:modified xsi:type="dcterms:W3CDTF">2024-11-11T15:30:00Z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