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A87E8A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A5B50" w14:textId="77777777" w:rsidR="004E2029" w:rsidRDefault="00F813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Toner ausgetausch</w:t>
            </w:r>
            <w:r w:rsidR="00BB5D4E">
              <w:rPr>
                <w:sz w:val="20"/>
              </w:rPr>
              <w:t>t</w:t>
            </w:r>
          </w:p>
          <w:p w14:paraId="0C0CD896" w14:textId="77777777" w:rsidR="00BB5D4E" w:rsidRDefault="00BB5D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Visual Studio aktualisiert</w:t>
            </w:r>
          </w:p>
          <w:p w14:paraId="114854D7" w14:textId="28C3943C" w:rsidR="00040AC4" w:rsidRDefault="003A09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proofErr w:type="spellStart"/>
            <w:r w:rsidRPr="00040AC4">
              <w:rPr>
                <w:sz w:val="20"/>
                <w:lang w:val="en-US"/>
              </w:rPr>
              <w:t>Wiederholung</w:t>
            </w:r>
            <w:proofErr w:type="spellEnd"/>
            <w:r w:rsidRPr="00040AC4">
              <w:rPr>
                <w:sz w:val="20"/>
                <w:lang w:val="en-US"/>
              </w:rPr>
              <w:t xml:space="preserve"> der ISC2 </w:t>
            </w:r>
            <w:proofErr w:type="spellStart"/>
            <w:r w:rsidRPr="00040AC4">
              <w:rPr>
                <w:sz w:val="20"/>
                <w:lang w:val="en-US"/>
              </w:rPr>
              <w:t>Fragen</w:t>
            </w:r>
            <w:proofErr w:type="spellEnd"/>
            <w:r w:rsidRPr="00040AC4">
              <w:rPr>
                <w:sz w:val="20"/>
                <w:lang w:val="en-US"/>
              </w:rPr>
              <w:t xml:space="preserve"> von</w:t>
            </w:r>
            <w:r w:rsidR="00040AC4" w:rsidRPr="004A4CB5">
              <w:rPr>
                <w:sz w:val="20"/>
                <w:lang w:val="en-US"/>
              </w:rPr>
              <w:t xml:space="preserve"> Security Principles</w:t>
            </w:r>
            <w:r w:rsidR="00040AC4">
              <w:rPr>
                <w:sz w:val="20"/>
                <w:lang w:val="en-US"/>
              </w:rPr>
              <w:t xml:space="preserve">, von Incident Response, Business Continuity and Disaster Recovery Concepts und </w:t>
            </w:r>
            <w:r w:rsidR="00040AC4" w:rsidRPr="00040AC4">
              <w:rPr>
                <w:sz w:val="20"/>
                <w:lang w:val="en-US"/>
              </w:rPr>
              <w:t>Access Control Concepts</w:t>
            </w:r>
          </w:p>
          <w:p w14:paraId="6085E3DE" w14:textId="704F3BC9" w:rsidR="00C4188D" w:rsidRPr="008F0E7A" w:rsidRDefault="00C418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F0E7A">
              <w:rPr>
                <w:sz w:val="20"/>
              </w:rPr>
              <w:t xml:space="preserve">User in </w:t>
            </w:r>
            <w:r w:rsidR="0017038B" w:rsidRPr="008F0E7A">
              <w:rPr>
                <w:sz w:val="20"/>
              </w:rPr>
              <w:t xml:space="preserve">eine </w:t>
            </w:r>
            <w:proofErr w:type="spellStart"/>
            <w:r w:rsidR="0017038B" w:rsidRPr="008F0E7A">
              <w:rPr>
                <w:sz w:val="20"/>
              </w:rPr>
              <w:t>Active</w:t>
            </w:r>
            <w:proofErr w:type="spellEnd"/>
            <w:r w:rsidRPr="008F0E7A">
              <w:rPr>
                <w:sz w:val="20"/>
              </w:rPr>
              <w:t xml:space="preserve"> Directory Gruppe hinzugefügt</w:t>
            </w:r>
          </w:p>
          <w:p w14:paraId="60EB78EA" w14:textId="6A9C9680" w:rsidR="007723B2" w:rsidRPr="00A87E8A" w:rsidRDefault="00A87E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87E8A">
              <w:rPr>
                <w:sz w:val="20"/>
              </w:rPr>
              <w:t>Plan für Abbau des S</w:t>
            </w:r>
            <w:r>
              <w:rPr>
                <w:sz w:val="20"/>
              </w:rPr>
              <w:t>ervers durchgegangen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686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602D6EA" w14:textId="77777777" w:rsidR="00BB7ABA" w:rsidRDefault="00BB7ABA" w:rsidP="004E2029">
            <w:pPr>
              <w:spacing w:line="260" w:lineRule="exact"/>
              <w:rPr>
                <w:sz w:val="20"/>
              </w:rPr>
            </w:pPr>
          </w:p>
          <w:p w14:paraId="7C35324C" w14:textId="60ACFBDC" w:rsidR="00BB7ABA" w:rsidRPr="00A87E8A" w:rsidRDefault="0076789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D3E33" w14:textId="452A0BAA" w:rsidR="00F23037" w:rsidRDefault="00F23037" w:rsidP="00F230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Materialvorbereitung für kommende Schulaufgaben</w:t>
            </w:r>
          </w:p>
          <w:p w14:paraId="33C31D6E" w14:textId="2132AF08" w:rsidR="006B40B3" w:rsidRDefault="006B40B3" w:rsidP="00F230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Teams-Anmeldeproblem auf Android</w:t>
            </w:r>
            <w:r w:rsidR="008F0E7A">
              <w:rPr>
                <w:sz w:val="20"/>
              </w:rPr>
              <w:t xml:space="preserve"> und Unterstützung</w:t>
            </w:r>
          </w:p>
          <w:p w14:paraId="2EEEDA27" w14:textId="77777777" w:rsidR="00F23037" w:rsidRDefault="00F23037" w:rsidP="00F230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diverser Hardware</w:t>
            </w:r>
          </w:p>
          <w:p w14:paraId="5E402BF0" w14:textId="3464FE52" w:rsidR="00CD1DAB" w:rsidRDefault="00CD1DAB" w:rsidP="00F230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</w:t>
            </w:r>
            <w:r w:rsidR="008F0E7A">
              <w:rPr>
                <w:sz w:val="20"/>
              </w:rPr>
              <w:t>ein</w:t>
            </w:r>
            <w:r>
              <w:rPr>
                <w:sz w:val="20"/>
              </w:rPr>
              <w:t xml:space="preserve">gefrorenem </w:t>
            </w:r>
            <w:r w:rsidR="008F0E7A">
              <w:rPr>
                <w:sz w:val="20"/>
              </w:rPr>
              <w:t>Windows</w:t>
            </w:r>
          </w:p>
          <w:p w14:paraId="555D249C" w14:textId="6946DAAE" w:rsidR="00CD1DAB" w:rsidRPr="00F23037" w:rsidRDefault="00CD1DAB" w:rsidP="00F230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Adobe Acrobat Problem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5406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922073A" w14:textId="77777777" w:rsidR="00767897" w:rsidRDefault="00767897" w:rsidP="004E2029">
            <w:pPr>
              <w:spacing w:line="260" w:lineRule="exact"/>
              <w:rPr>
                <w:sz w:val="20"/>
              </w:rPr>
            </w:pPr>
          </w:p>
          <w:p w14:paraId="715250FB" w14:textId="497C01AE" w:rsidR="00767897" w:rsidRPr="0025000D" w:rsidRDefault="0076789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087C5" w14:textId="77777777" w:rsidR="004E2029" w:rsidRDefault="00AE5EA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7875DCCC" w14:textId="3A0A4D73" w:rsidR="00AE5EA0" w:rsidRDefault="00AE5EA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und 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auf ein</w:t>
            </w:r>
            <w:r w:rsidR="00424FB2">
              <w:rPr>
                <w:sz w:val="20"/>
              </w:rPr>
              <w:t>em</w:t>
            </w:r>
            <w:r>
              <w:rPr>
                <w:sz w:val="20"/>
              </w:rPr>
              <w:t xml:space="preserve"> Laptop über TeamViewer</w:t>
            </w:r>
          </w:p>
          <w:p w14:paraId="472DF154" w14:textId="77777777" w:rsidR="00636037" w:rsidRDefault="0063603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</w:p>
          <w:p w14:paraId="2AF341C0" w14:textId="77777777" w:rsidR="00636037" w:rsidRPr="005E6556" w:rsidRDefault="002A36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Präsentation über </w:t>
            </w: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Partnermanagement</w:t>
            </w:r>
          </w:p>
          <w:p w14:paraId="49548EC4" w14:textId="1CE7BF91" w:rsidR="005E6556" w:rsidRDefault="005E655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nach Daten</w:t>
            </w:r>
            <w:r w:rsidR="00424FB2">
              <w:rPr>
                <w:sz w:val="20"/>
              </w:rPr>
              <w:t>w</w:t>
            </w:r>
            <w:r>
              <w:rPr>
                <w:sz w:val="20"/>
              </w:rPr>
              <w:t>iederherstellungstool</w:t>
            </w:r>
          </w:p>
          <w:p w14:paraId="20F152CC" w14:textId="17E53A5D" w:rsidR="005E6556" w:rsidRPr="001C11DD" w:rsidRDefault="005E655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Festplatten </w:t>
            </w:r>
            <w:r w:rsidR="00CC5408">
              <w:rPr>
                <w:sz w:val="20"/>
              </w:rPr>
              <w:t xml:space="preserve">mit Dockingstation nach Funktion </w:t>
            </w:r>
            <w:r>
              <w:rPr>
                <w:sz w:val="20"/>
              </w:rPr>
              <w:t>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6842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44B89C3" w14:textId="77777777" w:rsidR="00F75BE1" w:rsidRDefault="00F75BE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4638ACD" w14:textId="77777777" w:rsidR="00F75BE1" w:rsidRDefault="00F75BE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0E486E6" w:rsidR="00F75BE1" w:rsidRDefault="00F75BE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:rsidRPr="00947A5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C0070" w14:textId="77777777" w:rsidR="004E2029" w:rsidRDefault="00F46C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Hardwareübergabe an Mitarbeiter</w:t>
            </w:r>
          </w:p>
          <w:p w14:paraId="776BE1EF" w14:textId="2AB593D8" w:rsidR="00F46CFB" w:rsidRPr="008F0E7A" w:rsidRDefault="00F46C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F0E7A">
              <w:rPr>
                <w:sz w:val="20"/>
              </w:rPr>
              <w:t xml:space="preserve">User in eine </w:t>
            </w:r>
            <w:proofErr w:type="spellStart"/>
            <w:r w:rsidRPr="008F0E7A">
              <w:rPr>
                <w:sz w:val="20"/>
              </w:rPr>
              <w:t>Active</w:t>
            </w:r>
            <w:proofErr w:type="spellEnd"/>
            <w:r w:rsidRPr="008F0E7A">
              <w:rPr>
                <w:sz w:val="20"/>
              </w:rPr>
              <w:t xml:space="preserve"> Directory Gruppe hinzugefügt</w:t>
            </w:r>
          </w:p>
          <w:p w14:paraId="618232DB" w14:textId="23F23073" w:rsidR="00947A59" w:rsidRDefault="00947A5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47A59">
              <w:rPr>
                <w:sz w:val="20"/>
              </w:rPr>
              <w:t xml:space="preserve">HDD nach </w:t>
            </w:r>
            <w:r w:rsidR="00CC5408">
              <w:rPr>
                <w:sz w:val="20"/>
              </w:rPr>
              <w:t xml:space="preserve">defekten Sektoren </w:t>
            </w:r>
            <w:r w:rsidR="005F55FF">
              <w:rPr>
                <w:sz w:val="20"/>
              </w:rPr>
              <w:t xml:space="preserve">mit </w:t>
            </w:r>
            <w:proofErr w:type="spellStart"/>
            <w:r w:rsidR="005F55FF">
              <w:rPr>
                <w:sz w:val="20"/>
              </w:rPr>
              <w:t>HDTune</w:t>
            </w:r>
            <w:proofErr w:type="spellEnd"/>
            <w:r w:rsidR="005F55FF">
              <w:rPr>
                <w:sz w:val="20"/>
              </w:rPr>
              <w:t xml:space="preserve"> </w:t>
            </w:r>
            <w:r w:rsidRPr="00947A59">
              <w:rPr>
                <w:sz w:val="20"/>
              </w:rPr>
              <w:t>g</w:t>
            </w:r>
            <w:r>
              <w:rPr>
                <w:sz w:val="20"/>
              </w:rPr>
              <w:t>eprüft</w:t>
            </w:r>
          </w:p>
          <w:p w14:paraId="7417CFA6" w14:textId="2D2C164B" w:rsidR="00947A59" w:rsidRDefault="00947A5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Materialien für Schulaufgaben </w:t>
            </w:r>
            <w:r w:rsidR="00503B2A">
              <w:rPr>
                <w:sz w:val="20"/>
              </w:rPr>
              <w:t>ausgedruckt und sortiert</w:t>
            </w:r>
          </w:p>
          <w:p w14:paraId="3BC5A55A" w14:textId="77777777" w:rsidR="00503B2A" w:rsidRDefault="00503B2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Campus-Image auf Campusrechner installiert</w:t>
            </w:r>
          </w:p>
          <w:p w14:paraId="47C3C018" w14:textId="7F0A9498" w:rsidR="00503B2A" w:rsidRPr="00947A59" w:rsidRDefault="00503B2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Synology</w:t>
            </w:r>
            <w:proofErr w:type="spellEnd"/>
            <w:r>
              <w:rPr>
                <w:sz w:val="20"/>
              </w:rPr>
              <w:t xml:space="preserve"> </w:t>
            </w:r>
            <w:r w:rsidR="00C210FE">
              <w:rPr>
                <w:sz w:val="20"/>
              </w:rPr>
              <w:t xml:space="preserve">aus dem Serverrack </w:t>
            </w:r>
            <w:r>
              <w:rPr>
                <w:sz w:val="20"/>
              </w:rPr>
              <w:t>ausgebaut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856D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99334EF" w14:textId="77777777" w:rsidR="00471BDA" w:rsidRDefault="00471B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826A676" w14:textId="24A881FD" w:rsidR="00471BDA" w:rsidRDefault="00EA4E3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6,5</w:t>
            </w:r>
          </w:p>
          <w:p w14:paraId="3BAD2692" w14:textId="77777777" w:rsidR="00471BDA" w:rsidRPr="00947A59" w:rsidRDefault="00471BDA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:rsidRPr="00EC5C50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74337" w14:textId="4EB8877C" w:rsidR="00FD2C1B" w:rsidRDefault="00FD2C1B" w:rsidP="00600BC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Material für </w:t>
            </w: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Schulaufgabe gelernt</w:t>
            </w:r>
          </w:p>
          <w:p w14:paraId="2C0307BE" w14:textId="545391F5" w:rsidR="00600BC4" w:rsidRDefault="00600BC4" w:rsidP="00600BC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Telefon abgebaut</w:t>
            </w:r>
            <w:r w:rsidR="00EC5C50">
              <w:rPr>
                <w:sz w:val="20"/>
              </w:rPr>
              <w:t xml:space="preserve"> und Port geschlossen</w:t>
            </w:r>
          </w:p>
          <w:p w14:paraId="6E917521" w14:textId="77777777" w:rsidR="00600BC4" w:rsidRDefault="00EC5C50" w:rsidP="00600BC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Windows-Updates von Campus-Rechner installiert</w:t>
            </w:r>
          </w:p>
          <w:p w14:paraId="49621478" w14:textId="1D395E95" w:rsidR="00EC5C50" w:rsidRDefault="00EC5C50" w:rsidP="00600BC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EC5C50">
              <w:rPr>
                <w:sz w:val="20"/>
                <w:lang w:val="en-US"/>
              </w:rPr>
              <w:t xml:space="preserve">Repository </w:t>
            </w:r>
            <w:proofErr w:type="spellStart"/>
            <w:r w:rsidRPr="00EC5C50">
              <w:rPr>
                <w:sz w:val="20"/>
                <w:lang w:val="en-US"/>
              </w:rPr>
              <w:t>über</w:t>
            </w:r>
            <w:proofErr w:type="spellEnd"/>
            <w:r w:rsidRPr="00EC5C50">
              <w:rPr>
                <w:sz w:val="20"/>
                <w:lang w:val="en-US"/>
              </w:rPr>
              <w:t xml:space="preserve"> Visual Studio </w:t>
            </w:r>
            <w:proofErr w:type="spellStart"/>
            <w:r w:rsidRPr="00EC5C50">
              <w:rPr>
                <w:sz w:val="20"/>
                <w:lang w:val="en-US"/>
              </w:rPr>
              <w:t>g</w:t>
            </w:r>
            <w:r>
              <w:rPr>
                <w:sz w:val="20"/>
                <w:lang w:val="en-US"/>
              </w:rPr>
              <w:t>eklont</w:t>
            </w:r>
            <w:proofErr w:type="spellEnd"/>
          </w:p>
          <w:p w14:paraId="2039D007" w14:textId="1F29F4AB" w:rsidR="003D14E7" w:rsidRPr="008F0E7A" w:rsidRDefault="003D14E7" w:rsidP="008F0E7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Wiederholung der ISC2 Fragen von</w:t>
            </w:r>
            <w:r w:rsidR="00040AC4" w:rsidRPr="00040AC4">
              <w:rPr>
                <w:sz w:val="20"/>
              </w:rPr>
              <w:t xml:space="preserve"> Network Security und von Security </w:t>
            </w:r>
            <w:proofErr w:type="spellStart"/>
            <w:r w:rsidR="00040AC4" w:rsidRPr="00040AC4">
              <w:rPr>
                <w:sz w:val="20"/>
              </w:rPr>
              <w:t>Operations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5B143" w14:textId="77777777" w:rsidR="004E2029" w:rsidRPr="003D14E7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9389AE5" w14:textId="77777777" w:rsidR="00CC5408" w:rsidRPr="00C301FA" w:rsidRDefault="00CC540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3CEE3373" w:rsidR="00382375" w:rsidRPr="00EC5C50" w:rsidRDefault="00382375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AAC5326" w:rsidR="004E2029" w:rsidRDefault="000A6D0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2468635" w:rsidR="004E2029" w:rsidRDefault="008F09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F3DE010" w:rsidR="004E2029" w:rsidRDefault="008F09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03.06.2024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842C73D" w:rsidR="004E2029" w:rsidRDefault="008F09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07.06.2024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08130052" w14:textId="77777777" w:rsidR="002375BA" w:rsidRDefault="002375BA" w:rsidP="004E2029">
      <w:pPr>
        <w:spacing w:line="260" w:lineRule="exact"/>
        <w:rPr>
          <w:sz w:val="18"/>
          <w:szCs w:val="18"/>
        </w:rPr>
      </w:pPr>
    </w:p>
    <w:p w14:paraId="0F5E4424" w14:textId="75B050A7" w:rsidR="000F1D9D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750639F" w14:textId="77777777" w:rsidR="002375BA" w:rsidRDefault="002375BA" w:rsidP="004E2029">
      <w:pPr>
        <w:spacing w:line="260" w:lineRule="exact"/>
        <w:rPr>
          <w:sz w:val="18"/>
          <w:szCs w:val="18"/>
        </w:rPr>
      </w:pPr>
    </w:p>
    <w:p w14:paraId="4A50B7B9" w14:textId="5FBF7501" w:rsidR="004E2029" w:rsidRPr="00B80439" w:rsidRDefault="002375B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13.06.2024,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13.06.2024,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 w:rsidP="00C301FA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5C57A8" w14:textId="77777777" w:rsidR="00C72606" w:rsidRDefault="00C72606">
      <w:r>
        <w:separator/>
      </w:r>
    </w:p>
  </w:endnote>
  <w:endnote w:type="continuationSeparator" w:id="0">
    <w:p w14:paraId="111EBCFF" w14:textId="77777777" w:rsidR="00C72606" w:rsidRDefault="00C7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E2EFA8" w14:textId="77777777" w:rsidR="00C72606" w:rsidRDefault="00C72606">
      <w:r>
        <w:separator/>
      </w:r>
    </w:p>
  </w:footnote>
  <w:footnote w:type="continuationSeparator" w:id="0">
    <w:p w14:paraId="306E191D" w14:textId="77777777" w:rsidR="00C72606" w:rsidRDefault="00C72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0AC4"/>
    <w:rsid w:val="00070471"/>
    <w:rsid w:val="000A6D0B"/>
    <w:rsid w:val="000D54D4"/>
    <w:rsid w:val="000F1D9D"/>
    <w:rsid w:val="001166C6"/>
    <w:rsid w:val="00156E56"/>
    <w:rsid w:val="0017038B"/>
    <w:rsid w:val="001C11DD"/>
    <w:rsid w:val="002375BA"/>
    <w:rsid w:val="0025000D"/>
    <w:rsid w:val="00255BFF"/>
    <w:rsid w:val="00265AA8"/>
    <w:rsid w:val="002668CF"/>
    <w:rsid w:val="002A3685"/>
    <w:rsid w:val="002B03E4"/>
    <w:rsid w:val="002C03C3"/>
    <w:rsid w:val="002D2FBA"/>
    <w:rsid w:val="00363696"/>
    <w:rsid w:val="00382375"/>
    <w:rsid w:val="003A098F"/>
    <w:rsid w:val="003A2523"/>
    <w:rsid w:val="003A70B1"/>
    <w:rsid w:val="003D14E7"/>
    <w:rsid w:val="00424FB2"/>
    <w:rsid w:val="00471BDA"/>
    <w:rsid w:val="00482CF1"/>
    <w:rsid w:val="004A09AF"/>
    <w:rsid w:val="004E2029"/>
    <w:rsid w:val="00503B2A"/>
    <w:rsid w:val="00510E9D"/>
    <w:rsid w:val="00552BCD"/>
    <w:rsid w:val="005E6556"/>
    <w:rsid w:val="005F55FF"/>
    <w:rsid w:val="00600BC4"/>
    <w:rsid w:val="006067DA"/>
    <w:rsid w:val="00636037"/>
    <w:rsid w:val="006A2FFD"/>
    <w:rsid w:val="006B40B3"/>
    <w:rsid w:val="00720FCE"/>
    <w:rsid w:val="0072646F"/>
    <w:rsid w:val="00767897"/>
    <w:rsid w:val="007723B2"/>
    <w:rsid w:val="008112E6"/>
    <w:rsid w:val="008436B8"/>
    <w:rsid w:val="00874CF4"/>
    <w:rsid w:val="008F096A"/>
    <w:rsid w:val="008F0E7A"/>
    <w:rsid w:val="00947A59"/>
    <w:rsid w:val="00A87E8A"/>
    <w:rsid w:val="00AE5EA0"/>
    <w:rsid w:val="00B145C4"/>
    <w:rsid w:val="00B5553B"/>
    <w:rsid w:val="00B7289A"/>
    <w:rsid w:val="00B80439"/>
    <w:rsid w:val="00B973DF"/>
    <w:rsid w:val="00BB5D4E"/>
    <w:rsid w:val="00BB7ABA"/>
    <w:rsid w:val="00BD1E7F"/>
    <w:rsid w:val="00C210FE"/>
    <w:rsid w:val="00C23CFC"/>
    <w:rsid w:val="00C250DD"/>
    <w:rsid w:val="00C301FA"/>
    <w:rsid w:val="00C4188D"/>
    <w:rsid w:val="00C72606"/>
    <w:rsid w:val="00CA21DA"/>
    <w:rsid w:val="00CB6A80"/>
    <w:rsid w:val="00CC5408"/>
    <w:rsid w:val="00CD1DAB"/>
    <w:rsid w:val="00CF1780"/>
    <w:rsid w:val="00D35D60"/>
    <w:rsid w:val="00D974DA"/>
    <w:rsid w:val="00E0436E"/>
    <w:rsid w:val="00E779FE"/>
    <w:rsid w:val="00EA4E33"/>
    <w:rsid w:val="00EB2060"/>
    <w:rsid w:val="00EC5C50"/>
    <w:rsid w:val="00EF5D3D"/>
    <w:rsid w:val="00F23037"/>
    <w:rsid w:val="00F46CFB"/>
    <w:rsid w:val="00F75BE1"/>
    <w:rsid w:val="00F813FD"/>
    <w:rsid w:val="00FB784C"/>
    <w:rsid w:val="00FD06F7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51</cp:revision>
  <cp:lastPrinted>2024-06-13T09:49:00Z</cp:lastPrinted>
  <dcterms:created xsi:type="dcterms:W3CDTF">2022-01-22T21:34:00Z</dcterms:created>
  <dcterms:modified xsi:type="dcterms:W3CDTF">2024-06-13T14:59:00Z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