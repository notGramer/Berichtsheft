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41AC5" w14:textId="3CA0545F" w:rsidR="004E2029" w:rsidRDefault="00CC0D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Campusrechner </w:t>
            </w:r>
            <w:r w:rsidR="006727FD">
              <w:rPr>
                <w:sz w:val="20"/>
              </w:rPr>
              <w:t>auf</w:t>
            </w:r>
            <w:r>
              <w:rPr>
                <w:sz w:val="20"/>
              </w:rPr>
              <w:t xml:space="preserve"> Funktion getestet</w:t>
            </w:r>
          </w:p>
          <w:p w14:paraId="2414A6F4" w14:textId="7D39A490" w:rsidR="00CC0D6E" w:rsidRDefault="00CC0D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Behebung vom schwarzen Hintergrund auf Campusrechner</w:t>
            </w:r>
          </w:p>
          <w:p w14:paraId="55A4DA33" w14:textId="461C1BE4" w:rsidR="00CC0D6E" w:rsidRDefault="006727F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Anmedleinformationen</w:t>
            </w:r>
            <w:r w:rsidR="00CC0D6E">
              <w:rPr>
                <w:sz w:val="20"/>
              </w:rPr>
              <w:t xml:space="preserve"> für </w:t>
            </w:r>
            <w:r w:rsidR="000141E8">
              <w:rPr>
                <w:sz w:val="20"/>
              </w:rPr>
              <w:t>Campusschulung</w:t>
            </w:r>
            <w:r w:rsidR="00CC0D6E">
              <w:rPr>
                <w:sz w:val="20"/>
              </w:rPr>
              <w:t xml:space="preserve"> vorbereitet und ausgedruckt</w:t>
            </w:r>
          </w:p>
          <w:p w14:paraId="60BEF92E" w14:textId="77777777" w:rsidR="00CC0D6E" w:rsidRDefault="00CC0D6E" w:rsidP="00CC0D6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Laptop und Installation von Windows</w:t>
            </w:r>
          </w:p>
          <w:p w14:paraId="60EB78EA" w14:textId="6717B2C8" w:rsidR="004D7373" w:rsidRPr="00784851" w:rsidRDefault="006727FD" w:rsidP="0078485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="00784851">
              <w:rPr>
                <w:sz w:val="20"/>
              </w:rPr>
              <w:t xml:space="preserve">Material </w:t>
            </w:r>
            <w:r>
              <w:rPr>
                <w:sz w:val="20"/>
              </w:rPr>
              <w:t xml:space="preserve">für </w:t>
            </w:r>
            <w:r w:rsidR="00784851">
              <w:rPr>
                <w:sz w:val="20"/>
              </w:rPr>
              <w:t>Schulaufgabe gelernt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D6E2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C09DF2E" w14:textId="77777777" w:rsidR="009301FB" w:rsidRDefault="009301FB" w:rsidP="004E2029">
            <w:pPr>
              <w:spacing w:line="260" w:lineRule="exact"/>
              <w:rPr>
                <w:sz w:val="20"/>
              </w:rPr>
            </w:pPr>
          </w:p>
          <w:p w14:paraId="7C35324C" w14:textId="61C3C512" w:rsidR="009301FB" w:rsidRPr="0025000D" w:rsidRDefault="009301F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5802E" w14:textId="2D0DD5D8" w:rsidR="004E2029" w:rsidRDefault="009948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Campusrechner nochmal </w:t>
            </w:r>
            <w:r w:rsidR="006727FD">
              <w:rPr>
                <w:sz w:val="20"/>
              </w:rPr>
              <w:t>auf</w:t>
            </w:r>
            <w:r w:rsidR="006727F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Funktion geprüft </w:t>
            </w:r>
          </w:p>
          <w:p w14:paraId="2A5B662B" w14:textId="66A685E0" w:rsidR="009948CA" w:rsidRDefault="00575A8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9948CA">
              <w:rPr>
                <w:sz w:val="20"/>
              </w:rPr>
              <w:t>Wiederherstellung von Date</w:t>
            </w:r>
            <w:r w:rsidR="006727FD">
              <w:rPr>
                <w:sz w:val="20"/>
              </w:rPr>
              <w:t>ie</w:t>
            </w:r>
            <w:r w:rsidR="009948CA">
              <w:rPr>
                <w:sz w:val="20"/>
              </w:rPr>
              <w:t xml:space="preserve">n mit </w:t>
            </w:r>
            <w:r w:rsidR="000141E8">
              <w:rPr>
                <w:sz w:val="20"/>
              </w:rPr>
              <w:t xml:space="preserve">GNU </w:t>
            </w:r>
            <w:r w:rsidR="009948CA">
              <w:rPr>
                <w:sz w:val="20"/>
              </w:rPr>
              <w:t>ddrescue auf Live-Linux</w:t>
            </w:r>
          </w:p>
          <w:p w14:paraId="57B3F108" w14:textId="4448822B" w:rsidR="00784851" w:rsidRDefault="006727FD" w:rsidP="0078485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BWP-Material</w:t>
            </w:r>
            <w:r w:rsidR="00784851">
              <w:rPr>
                <w:sz w:val="20"/>
              </w:rPr>
              <w:t xml:space="preserve"> für </w:t>
            </w:r>
            <w:r w:rsidR="00575A88">
              <w:rPr>
                <w:sz w:val="20"/>
              </w:rPr>
              <w:t>Schulaufgabe</w:t>
            </w:r>
            <w:r w:rsidR="00784851">
              <w:rPr>
                <w:sz w:val="20"/>
              </w:rPr>
              <w:t xml:space="preserve"> gelernt</w:t>
            </w:r>
          </w:p>
          <w:p w14:paraId="555D249C" w14:textId="0369968A" w:rsidR="002663E2" w:rsidRPr="001C11DD" w:rsidRDefault="002663E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Firefox Vulnerability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229D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6D51A265" w:rsidR="00D4619D" w:rsidRPr="0025000D" w:rsidRDefault="000141E8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0A239372" w:rsidR="004E2029" w:rsidRPr="001C11DD" w:rsidRDefault="003728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ECE70" w14:textId="77777777" w:rsidR="00C91667" w:rsidRDefault="00C91667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Userkonto entsperrt über Active Directory</w:t>
            </w:r>
          </w:p>
          <w:p w14:paraId="7BA5B756" w14:textId="77777777" w:rsidR="00C91667" w:rsidRDefault="00C91667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Windowspasswort geändert</w:t>
            </w:r>
          </w:p>
          <w:p w14:paraId="5F00ED60" w14:textId="77777777" w:rsidR="00C91667" w:rsidRDefault="00C91667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</w:t>
            </w:r>
            <w:r w:rsidR="0013061A">
              <w:rPr>
                <w:sz w:val="20"/>
              </w:rPr>
              <w:t>Sicherheitsmerkmale in Outlook</w:t>
            </w:r>
          </w:p>
          <w:p w14:paraId="4FD57DFA" w14:textId="0E181957" w:rsidR="0013061A" w:rsidRDefault="0013061A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Windowspasswort</w:t>
            </w:r>
            <w:r w:rsidR="00575A88">
              <w:rPr>
                <w:sz w:val="20"/>
              </w:rPr>
              <w:t>ä</w:t>
            </w:r>
            <w:r>
              <w:rPr>
                <w:sz w:val="20"/>
              </w:rPr>
              <w:t>nderung</w:t>
            </w:r>
          </w:p>
          <w:p w14:paraId="42986A73" w14:textId="1BD4580F" w:rsidR="0013061A" w:rsidRDefault="006727FD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eines Tower-PCs gegen eine Dockingstation</w:t>
            </w:r>
          </w:p>
          <w:p w14:paraId="1DD5BE4B" w14:textId="045B6A9C" w:rsidR="00C84C44" w:rsidRDefault="00953510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BIOS-Batterie</w:t>
            </w:r>
            <w:r w:rsidR="00C84C44">
              <w:rPr>
                <w:sz w:val="20"/>
              </w:rPr>
              <w:t xml:space="preserve"> entfernt und entsorgt</w:t>
            </w:r>
          </w:p>
          <w:p w14:paraId="47C3C018" w14:textId="69D35A01" w:rsidR="00DA7812" w:rsidRPr="00C91667" w:rsidRDefault="003A1BFA" w:rsidP="00C9166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beim </w:t>
            </w:r>
            <w:r w:rsidR="00DA7812">
              <w:rPr>
                <w:sz w:val="20"/>
              </w:rPr>
              <w:t>Bild</w:t>
            </w:r>
            <w:r>
              <w:rPr>
                <w:sz w:val="20"/>
              </w:rPr>
              <w:t>er</w:t>
            </w:r>
            <w:r w:rsidR="00DA7812">
              <w:rPr>
                <w:sz w:val="20"/>
              </w:rPr>
              <w:t xml:space="preserve"> hochladen in Viva Engag</w:t>
            </w:r>
            <w:r>
              <w:rPr>
                <w:sz w:val="20"/>
              </w:rPr>
              <w:t>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584D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89CA5A6" w14:textId="77777777" w:rsidR="00C84C44" w:rsidRDefault="00C84C4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62E70BC" w14:textId="77777777" w:rsidR="00C84C44" w:rsidRDefault="00C84C4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32DC750" w:rsidR="00C84C44" w:rsidRDefault="00C84C4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C52BB" w14:textId="77777777" w:rsidR="00E639A3" w:rsidRDefault="00E639A3" w:rsidP="00E639A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Wiederherstellung von Daten mit ddrescue auf Live-Linux</w:t>
            </w:r>
          </w:p>
          <w:p w14:paraId="4FC09995" w14:textId="6E143EE3" w:rsidR="004E2029" w:rsidRPr="003A1BFA" w:rsidRDefault="003A1B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3A1BFA">
              <w:rPr>
                <w:sz w:val="20"/>
                <w:lang w:val="en-US"/>
              </w:rPr>
              <w:t xml:space="preserve">Poly VFOCUS Headset </w:t>
            </w:r>
            <w:r w:rsidR="00183399" w:rsidRPr="003A1BFA">
              <w:rPr>
                <w:sz w:val="20"/>
                <w:lang w:val="en-US"/>
              </w:rPr>
              <w:t>Audioausgabe Troubleshooting</w:t>
            </w:r>
          </w:p>
          <w:p w14:paraId="52CD6D56" w14:textId="57387478" w:rsidR="00C319AC" w:rsidRDefault="00C319AC" w:rsidP="00C319A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Windowspasswort</w:t>
            </w:r>
            <w:r w:rsidR="006727FD">
              <w:rPr>
                <w:sz w:val="20"/>
              </w:rPr>
              <w:t>ä</w:t>
            </w:r>
            <w:r>
              <w:rPr>
                <w:sz w:val="20"/>
              </w:rPr>
              <w:t>nderung</w:t>
            </w:r>
          </w:p>
          <w:p w14:paraId="4ED79332" w14:textId="0131FC8B" w:rsidR="00C319AC" w:rsidRDefault="00AA378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Neuanmeldung </w:t>
            </w:r>
            <w:r w:rsidR="006727FD">
              <w:rPr>
                <w:sz w:val="20"/>
              </w:rPr>
              <w:t>in</w:t>
            </w:r>
            <w:r>
              <w:rPr>
                <w:sz w:val="20"/>
              </w:rPr>
              <w:t xml:space="preserve"> MFA</w:t>
            </w:r>
          </w:p>
          <w:p w14:paraId="2039D007" w14:textId="1477CADA" w:rsidR="00E34222" w:rsidRPr="001C11DD" w:rsidRDefault="00E3422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nicht aktualisierte</w:t>
            </w:r>
            <w:r w:rsidR="003A1BFA">
              <w:rPr>
                <w:sz w:val="20"/>
              </w:rPr>
              <w:t>m</w:t>
            </w:r>
            <w:r>
              <w:rPr>
                <w:sz w:val="20"/>
              </w:rPr>
              <w:t xml:space="preserve"> Outlook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BF94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DFB2FD2" w14:textId="77777777" w:rsidR="00BF5C54" w:rsidRDefault="00BF5C5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8666296" w:rsidR="00BF5C54" w:rsidRDefault="00BF5C5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5A9F0" w14:textId="364535A1" w:rsidR="004E2029" w:rsidRDefault="006727F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31,5</w:t>
            </w:r>
          </w:p>
          <w:p w14:paraId="069DA54D" w14:textId="77777777" w:rsidR="006727FD" w:rsidRPr="006727FD" w:rsidRDefault="006727FD" w:rsidP="006727FD">
            <w:pPr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526D498" w:rsidR="004E2029" w:rsidRDefault="00D7515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08A7BFD" w:rsidR="004E2029" w:rsidRDefault="00D7515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10.06.2024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C10E2E1" w:rsidR="004E2029" w:rsidRDefault="00D7515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14.06.2024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3362D7C" w:rsidR="004E2029" w:rsidRPr="00B80439" w:rsidRDefault="00640F0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31</w:t>
      </w:r>
      <w:r w:rsidR="00F000BD">
        <w:rPr>
          <w:sz w:val="18"/>
          <w:szCs w:val="18"/>
        </w:rPr>
        <w:t>.</w:t>
      </w:r>
      <w:r>
        <w:rPr>
          <w:sz w:val="18"/>
          <w:szCs w:val="18"/>
        </w:rPr>
        <w:t>10</w:t>
      </w:r>
      <w:r w:rsidR="00F000BD">
        <w:rPr>
          <w:sz w:val="18"/>
          <w:szCs w:val="18"/>
        </w:rPr>
        <w:t>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F000BD">
        <w:rPr>
          <w:sz w:val="18"/>
          <w:szCs w:val="18"/>
        </w:rPr>
        <w:tab/>
      </w:r>
      <w:r>
        <w:rPr>
          <w:sz w:val="18"/>
          <w:szCs w:val="18"/>
        </w:rPr>
        <w:t>31.10.2024,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03EFC1" w14:textId="77777777" w:rsidR="00CE6291" w:rsidRDefault="00CE6291">
      <w:r>
        <w:separator/>
      </w:r>
    </w:p>
  </w:endnote>
  <w:endnote w:type="continuationSeparator" w:id="0">
    <w:p w14:paraId="15140412" w14:textId="77777777" w:rsidR="00CE6291" w:rsidRDefault="00CE6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19023" w14:textId="77777777" w:rsidR="00CE6291" w:rsidRDefault="00CE6291">
      <w:r>
        <w:separator/>
      </w:r>
    </w:p>
  </w:footnote>
  <w:footnote w:type="continuationSeparator" w:id="0">
    <w:p w14:paraId="5B2D4CE9" w14:textId="77777777" w:rsidR="00CE6291" w:rsidRDefault="00CE6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41E8"/>
    <w:rsid w:val="00070471"/>
    <w:rsid w:val="000F1D9D"/>
    <w:rsid w:val="0013061A"/>
    <w:rsid w:val="00156E56"/>
    <w:rsid w:val="00183399"/>
    <w:rsid w:val="001C11DD"/>
    <w:rsid w:val="0025000D"/>
    <w:rsid w:val="00255BFF"/>
    <w:rsid w:val="002663E2"/>
    <w:rsid w:val="002C03C3"/>
    <w:rsid w:val="002D2FBA"/>
    <w:rsid w:val="00310984"/>
    <w:rsid w:val="0037289A"/>
    <w:rsid w:val="003A1BFA"/>
    <w:rsid w:val="003A2523"/>
    <w:rsid w:val="003E6482"/>
    <w:rsid w:val="00482CF1"/>
    <w:rsid w:val="004D7373"/>
    <w:rsid w:val="004E2029"/>
    <w:rsid w:val="004F3D9C"/>
    <w:rsid w:val="00552BCD"/>
    <w:rsid w:val="00575A88"/>
    <w:rsid w:val="006067DA"/>
    <w:rsid w:val="00640E07"/>
    <w:rsid w:val="00640F06"/>
    <w:rsid w:val="006727FD"/>
    <w:rsid w:val="00674BC2"/>
    <w:rsid w:val="00720FCE"/>
    <w:rsid w:val="0072646F"/>
    <w:rsid w:val="007628F0"/>
    <w:rsid w:val="00784851"/>
    <w:rsid w:val="008436B8"/>
    <w:rsid w:val="00874CF4"/>
    <w:rsid w:val="009301FB"/>
    <w:rsid w:val="00953510"/>
    <w:rsid w:val="0095754B"/>
    <w:rsid w:val="009948CA"/>
    <w:rsid w:val="00AA3786"/>
    <w:rsid w:val="00B145C4"/>
    <w:rsid w:val="00B80439"/>
    <w:rsid w:val="00BD1E7F"/>
    <w:rsid w:val="00BF5C54"/>
    <w:rsid w:val="00C23CFC"/>
    <w:rsid w:val="00C319AC"/>
    <w:rsid w:val="00C84C44"/>
    <w:rsid w:val="00C85DD5"/>
    <w:rsid w:val="00C91667"/>
    <w:rsid w:val="00C939A8"/>
    <w:rsid w:val="00CA2DDC"/>
    <w:rsid w:val="00CB6A80"/>
    <w:rsid w:val="00CC0D6E"/>
    <w:rsid w:val="00CE604D"/>
    <w:rsid w:val="00CE6291"/>
    <w:rsid w:val="00CF1780"/>
    <w:rsid w:val="00D32B4B"/>
    <w:rsid w:val="00D35055"/>
    <w:rsid w:val="00D35D60"/>
    <w:rsid w:val="00D4619D"/>
    <w:rsid w:val="00D75152"/>
    <w:rsid w:val="00DA7812"/>
    <w:rsid w:val="00E34222"/>
    <w:rsid w:val="00E34CC8"/>
    <w:rsid w:val="00E639A3"/>
    <w:rsid w:val="00EB2060"/>
    <w:rsid w:val="00EF5D3D"/>
    <w:rsid w:val="00F000BD"/>
    <w:rsid w:val="00FD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35</cp:revision>
  <cp:lastPrinted>2013-03-08T10:48:00Z</cp:lastPrinted>
  <dcterms:created xsi:type="dcterms:W3CDTF">2022-01-22T21:34:00Z</dcterms:created>
  <dcterms:modified xsi:type="dcterms:W3CDTF">2024-10-31T11:18:00Z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