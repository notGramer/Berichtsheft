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4F1AEA9C" w:rsidR="004E2029" w:rsidRDefault="00FC69E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BD3D2" w14:textId="06CBD7E7" w:rsidR="004E2029" w:rsidRDefault="0037562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Dell Ticket geöffnet, um </w:t>
            </w:r>
            <w:r w:rsidR="00554265">
              <w:rPr>
                <w:sz w:val="20"/>
              </w:rPr>
              <w:t xml:space="preserve">Laptop </w:t>
            </w:r>
            <w:r w:rsidR="008E3A98">
              <w:rPr>
                <w:sz w:val="20"/>
              </w:rPr>
              <w:t xml:space="preserve">LCD-Display </w:t>
            </w:r>
            <w:r>
              <w:rPr>
                <w:sz w:val="20"/>
              </w:rPr>
              <w:t>auszutauschen</w:t>
            </w:r>
          </w:p>
          <w:p w14:paraId="33DDE348" w14:textId="3F5CC189" w:rsidR="004572E7" w:rsidRDefault="004572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Unbenutzte Software </w:t>
            </w:r>
            <w:r w:rsidR="00554265">
              <w:rPr>
                <w:sz w:val="20"/>
              </w:rPr>
              <w:t xml:space="preserve">vom Laptop </w:t>
            </w:r>
            <w:r>
              <w:rPr>
                <w:sz w:val="20"/>
              </w:rPr>
              <w:t xml:space="preserve">deinstalliert </w:t>
            </w:r>
          </w:p>
          <w:p w14:paraId="4FDAF682" w14:textId="17ED07DA" w:rsidR="008E3A98" w:rsidRDefault="008E3A9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inventarisiert</w:t>
            </w:r>
            <w:r w:rsidR="00A9343B">
              <w:rPr>
                <w:sz w:val="20"/>
              </w:rPr>
              <w:t xml:space="preserve"> und entsorgt</w:t>
            </w:r>
          </w:p>
          <w:p w14:paraId="68395E48" w14:textId="77777777" w:rsidR="00705E23" w:rsidRDefault="00705E2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Persönliche </w:t>
            </w:r>
            <w:r w:rsidRPr="00705E23">
              <w:rPr>
                <w:sz w:val="20"/>
              </w:rPr>
              <w:t>SQL-Instanz auf</w:t>
            </w:r>
            <w:r>
              <w:rPr>
                <w:sz w:val="20"/>
              </w:rPr>
              <w:t xml:space="preserve"> SQL-Server angelegt</w:t>
            </w:r>
          </w:p>
          <w:p w14:paraId="5649278B" w14:textId="77777777" w:rsidR="00285E2B" w:rsidRDefault="00285E2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Preisbestimmung für iPad und iPhone</w:t>
            </w:r>
          </w:p>
          <w:p w14:paraId="6BD15C57" w14:textId="77777777" w:rsidR="00FA2DD7" w:rsidRDefault="00FA2DD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Hostname in Linux Server geändert</w:t>
            </w:r>
          </w:p>
          <w:p w14:paraId="60EB78EA" w14:textId="5E3D5B86" w:rsidR="00FC69EA" w:rsidRPr="001C11DD" w:rsidRDefault="00FC69E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Dockingstation nach Funktion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36AC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272A8C2" w14:textId="77777777" w:rsidR="00A9343B" w:rsidRDefault="00A9343B" w:rsidP="004E2029">
            <w:pPr>
              <w:spacing w:line="260" w:lineRule="exact"/>
              <w:rPr>
                <w:sz w:val="20"/>
              </w:rPr>
            </w:pPr>
          </w:p>
          <w:p w14:paraId="3D678BC5" w14:textId="77777777" w:rsidR="007E7F74" w:rsidRDefault="007E7F74" w:rsidP="004E2029">
            <w:pPr>
              <w:spacing w:line="260" w:lineRule="exact"/>
              <w:rPr>
                <w:sz w:val="20"/>
              </w:rPr>
            </w:pPr>
          </w:p>
          <w:p w14:paraId="7C35324C" w14:textId="5652B145" w:rsidR="00A9343B" w:rsidRPr="0025000D" w:rsidRDefault="00A9343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57250F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FF0D0" w14:textId="77777777" w:rsidR="004E2029" w:rsidRDefault="0057250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 Installation von Video-Treiber </w:t>
            </w:r>
          </w:p>
          <w:p w14:paraId="0E79A235" w14:textId="0CB6DD16" w:rsidR="0057250F" w:rsidRDefault="0057250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57250F">
              <w:rPr>
                <w:sz w:val="20"/>
                <w:lang w:val="en-US"/>
              </w:rPr>
              <w:t xml:space="preserve">SharePoint </w:t>
            </w:r>
            <w:r>
              <w:rPr>
                <w:sz w:val="20"/>
                <w:lang w:val="en-US"/>
              </w:rPr>
              <w:t>Ordner an AD User freigegeben</w:t>
            </w:r>
          </w:p>
          <w:p w14:paraId="4A2F7F41" w14:textId="57284E6A" w:rsidR="0057250F" w:rsidRDefault="0057250F" w:rsidP="0057250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7250F">
              <w:rPr>
                <w:sz w:val="20"/>
              </w:rPr>
              <w:t>Preisbestimmung eines iPads</w:t>
            </w:r>
            <w:r>
              <w:rPr>
                <w:sz w:val="20"/>
              </w:rPr>
              <w:t>, iPhones und Laptops</w:t>
            </w:r>
            <w:r w:rsidRPr="0057250F">
              <w:rPr>
                <w:sz w:val="20"/>
              </w:rPr>
              <w:t xml:space="preserve"> und R</w:t>
            </w:r>
            <w:r>
              <w:rPr>
                <w:sz w:val="20"/>
              </w:rPr>
              <w:t>echnung erstellen lassen</w:t>
            </w:r>
          </w:p>
          <w:p w14:paraId="68F83AE4" w14:textId="70E4AD0B" w:rsidR="0057250F" w:rsidRDefault="0057250F" w:rsidP="0057250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Austausch von LCD-Display mit Dell Techniker</w:t>
            </w:r>
          </w:p>
          <w:p w14:paraId="293A413A" w14:textId="77777777" w:rsidR="0057250F" w:rsidRDefault="0057250F" w:rsidP="0057250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</w:t>
            </w:r>
          </w:p>
          <w:p w14:paraId="555D249C" w14:textId="59D0747A" w:rsidR="0057250F" w:rsidRPr="0057250F" w:rsidRDefault="0057250F" w:rsidP="0057250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545179">
              <w:rPr>
                <w:sz w:val="20"/>
              </w:rPr>
              <w:t>-</w:t>
            </w:r>
            <w:r>
              <w:rPr>
                <w:sz w:val="20"/>
              </w:rPr>
              <w:t>Teambesprächung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1A47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BBDAE6E" w14:textId="77777777" w:rsidR="00593DD1" w:rsidRDefault="00593DD1" w:rsidP="004E2029">
            <w:pPr>
              <w:spacing w:line="260" w:lineRule="exact"/>
              <w:rPr>
                <w:sz w:val="20"/>
              </w:rPr>
            </w:pPr>
          </w:p>
          <w:p w14:paraId="5C09F763" w14:textId="77777777" w:rsidR="00593DD1" w:rsidRDefault="00593DD1" w:rsidP="004E2029">
            <w:pPr>
              <w:spacing w:line="260" w:lineRule="exact"/>
              <w:rPr>
                <w:sz w:val="20"/>
              </w:rPr>
            </w:pPr>
          </w:p>
          <w:p w14:paraId="715250FB" w14:textId="2775B812" w:rsidR="00593DD1" w:rsidRPr="0057250F" w:rsidRDefault="008455B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DBFE6" w14:textId="341392D1" w:rsidR="004E2029" w:rsidRDefault="0054517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beim </w:t>
            </w:r>
            <w:r w:rsidR="00DC665B">
              <w:rPr>
                <w:sz w:val="20"/>
              </w:rPr>
              <w:t>Extrahieren</w:t>
            </w:r>
            <w:r>
              <w:rPr>
                <w:sz w:val="20"/>
              </w:rPr>
              <w:t xml:space="preserve"> von Dateien aus .zip und Fehlerhafte Verbindung per RDP </w:t>
            </w:r>
          </w:p>
          <w:p w14:paraId="57CF067E" w14:textId="77777777" w:rsidR="00545179" w:rsidRDefault="0054517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Preisbestimmung für ThinClient</w:t>
            </w:r>
          </w:p>
          <w:p w14:paraId="2D6E7080" w14:textId="77777777" w:rsidR="00545179" w:rsidRDefault="00545179" w:rsidP="0054517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57250F">
              <w:rPr>
                <w:sz w:val="20"/>
                <w:lang w:val="en-US"/>
              </w:rPr>
              <w:t xml:space="preserve">SharePoint </w:t>
            </w:r>
            <w:r>
              <w:rPr>
                <w:sz w:val="20"/>
                <w:lang w:val="en-US"/>
              </w:rPr>
              <w:t>Ordner an AD User freigegeben</w:t>
            </w:r>
          </w:p>
          <w:p w14:paraId="2E333DB5" w14:textId="49CC96D6" w:rsidR="00693AA6" w:rsidRPr="00693AA6" w:rsidRDefault="00693AA6" w:rsidP="00693AA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Fehlercode</w:t>
            </w:r>
            <w:r w:rsidRPr="00693AA6">
              <w:rPr>
                <w:rFonts w:ascii="Georgia" w:hAnsi="Georgia"/>
                <w:b/>
                <w:bCs/>
                <w:color w:val="000000"/>
                <w:sz w:val="27"/>
                <w:szCs w:val="27"/>
                <w:lang w:eastAsia="ja-JP"/>
              </w:rPr>
              <w:t xml:space="preserve"> </w:t>
            </w:r>
            <w:r w:rsidRPr="00693AA6">
              <w:rPr>
                <w:sz w:val="20"/>
              </w:rPr>
              <w:t>0x80004005</w:t>
            </w:r>
          </w:p>
          <w:p w14:paraId="625EDB6E" w14:textId="6EEBAA92" w:rsidR="00545179" w:rsidRDefault="002021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VPN-Update</w:t>
            </w:r>
            <w:r w:rsidR="002264D2">
              <w:rPr>
                <w:sz w:val="20"/>
              </w:rPr>
              <w:t xml:space="preserve"> auf VM</w:t>
            </w:r>
            <w:r w:rsidR="001F5D3E">
              <w:rPr>
                <w:sz w:val="20"/>
              </w:rPr>
              <w:t>s</w:t>
            </w:r>
            <w:r w:rsidR="002264D2">
              <w:rPr>
                <w:sz w:val="20"/>
              </w:rPr>
              <w:t xml:space="preserve"> installiert</w:t>
            </w:r>
          </w:p>
          <w:p w14:paraId="20F152CC" w14:textId="42B28C52" w:rsidR="002021FB" w:rsidRPr="001C11DD" w:rsidRDefault="002021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Mit Kaufmännische Leitung über den Verkaufsprozesses der ThinClients besprochen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423C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8241BB6" w14:textId="77777777" w:rsidR="00E359AF" w:rsidRDefault="00E359A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252F462" w14:textId="77777777" w:rsidR="00E359AF" w:rsidRDefault="00E359A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CB0A0A3" w14:textId="77777777" w:rsidR="00E359AF" w:rsidRDefault="00E359A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F0F5B37" w:rsidR="00E359AF" w:rsidRDefault="00E359A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E9F05" w14:textId="6CBEDAED" w:rsidR="004E2029" w:rsidRDefault="009A35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A35A8">
              <w:rPr>
                <w:sz w:val="20"/>
              </w:rPr>
              <w:t>iOS-Gerät im Supervised Mode in Intune auf</w:t>
            </w:r>
            <w:r>
              <w:rPr>
                <w:sz w:val="20"/>
              </w:rPr>
              <w:t>geno</w:t>
            </w:r>
            <w:r w:rsidRPr="009A35A8">
              <w:rPr>
                <w:sz w:val="20"/>
              </w:rPr>
              <w:t>mmen</w:t>
            </w:r>
          </w:p>
          <w:p w14:paraId="07659E43" w14:textId="77777777" w:rsidR="009A35A8" w:rsidRDefault="009A35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 und für Versand vorbereitet</w:t>
            </w:r>
          </w:p>
          <w:p w14:paraId="607519D9" w14:textId="5C6F3695" w:rsidR="009A35A8" w:rsidRDefault="009A35A8" w:rsidP="009A35A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VPN-Update auf VMs installiert und VPN-Client Konfiguration exportiert und in anderen VPN-Client importiert</w:t>
            </w:r>
          </w:p>
          <w:p w14:paraId="47C3C018" w14:textId="0FE7C873" w:rsidR="009A35A8" w:rsidRPr="001C11DD" w:rsidRDefault="006761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VPN-Verbindungsproblem überprüft und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452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DDCF0CE" w14:textId="77777777" w:rsidR="00BC6CEF" w:rsidRDefault="00BC6CE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00EDF76" w:rsidR="00BC6CEF" w:rsidRDefault="00BC6CE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E1721" w14:textId="77777777" w:rsidR="00BC6CEF" w:rsidRDefault="00BC6CEF" w:rsidP="00BC6CE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Verbindungsproblem mit VNC-Viewer gelöst</w:t>
            </w:r>
          </w:p>
          <w:p w14:paraId="3BB1251E" w14:textId="77777777" w:rsidR="00BC6CEF" w:rsidRDefault="00BC6CEF" w:rsidP="00BC6CE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Was ist Docker und wofür wird das benutzt? Video geschaut</w:t>
            </w:r>
          </w:p>
          <w:p w14:paraId="324C10DA" w14:textId="2B2F53D6" w:rsidR="00BC6CEF" w:rsidRDefault="00BC6CEF" w:rsidP="00BC6CE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Sentinel Actions angeschaut und versucht zu fixen</w:t>
            </w:r>
          </w:p>
          <w:p w14:paraId="29612C11" w14:textId="77777777" w:rsidR="002B7C39" w:rsidRDefault="002B7C39" w:rsidP="002B7C3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57250F">
              <w:rPr>
                <w:sz w:val="20"/>
                <w:lang w:val="en-US"/>
              </w:rPr>
              <w:t xml:space="preserve">SharePoint </w:t>
            </w:r>
            <w:r>
              <w:rPr>
                <w:sz w:val="20"/>
                <w:lang w:val="en-US"/>
              </w:rPr>
              <w:t>Ordner an AD User freigegeben</w:t>
            </w:r>
          </w:p>
          <w:p w14:paraId="2039D007" w14:textId="00A47F55" w:rsidR="00BC6CEF" w:rsidRPr="00BC6CEF" w:rsidRDefault="0038260A" w:rsidP="00BC6CE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Berechtigung der Ausbildungsnachweise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A1D2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A9A6B51" w14:textId="77777777" w:rsidR="008546C6" w:rsidRDefault="008546C6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113B994" w:rsidR="008546C6" w:rsidRDefault="008546C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5A36DC8" w:rsidR="004E2029" w:rsidRDefault="009169E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5B678708" w:rsidR="004E2029" w:rsidRDefault="009169E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8A119BD" w:rsidR="004E2029" w:rsidRDefault="009169E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16.12.2024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781C6F3" w:rsidR="004E2029" w:rsidRDefault="009169E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20.12.2024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A8D39" w14:textId="77777777" w:rsidR="00871902" w:rsidRDefault="00871902">
      <w:r>
        <w:separator/>
      </w:r>
    </w:p>
  </w:endnote>
  <w:endnote w:type="continuationSeparator" w:id="0">
    <w:p w14:paraId="47EEF492" w14:textId="77777777" w:rsidR="00871902" w:rsidRDefault="0087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826E" w14:textId="77777777" w:rsidR="00871902" w:rsidRDefault="00871902">
      <w:r>
        <w:separator/>
      </w:r>
    </w:p>
  </w:footnote>
  <w:footnote w:type="continuationSeparator" w:id="0">
    <w:p w14:paraId="39543DCF" w14:textId="77777777" w:rsidR="00871902" w:rsidRDefault="00871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60953"/>
    <w:rsid w:val="001C11DD"/>
    <w:rsid w:val="001F5D3E"/>
    <w:rsid w:val="002021FB"/>
    <w:rsid w:val="002264D2"/>
    <w:rsid w:val="0025000D"/>
    <w:rsid w:val="00255BFF"/>
    <w:rsid w:val="00285E2B"/>
    <w:rsid w:val="002B7C39"/>
    <w:rsid w:val="002C03C3"/>
    <w:rsid w:val="002D2FBA"/>
    <w:rsid w:val="00373CDA"/>
    <w:rsid w:val="00375620"/>
    <w:rsid w:val="0038260A"/>
    <w:rsid w:val="003A2523"/>
    <w:rsid w:val="004572E7"/>
    <w:rsid w:val="00482CF1"/>
    <w:rsid w:val="00487E63"/>
    <w:rsid w:val="004C4E46"/>
    <w:rsid w:val="004E2029"/>
    <w:rsid w:val="00514D62"/>
    <w:rsid w:val="00545179"/>
    <w:rsid w:val="00552BCD"/>
    <w:rsid w:val="00554265"/>
    <w:rsid w:val="0057250F"/>
    <w:rsid w:val="00593DD1"/>
    <w:rsid w:val="006067DA"/>
    <w:rsid w:val="006761FB"/>
    <w:rsid w:val="00693AA6"/>
    <w:rsid w:val="006A25EB"/>
    <w:rsid w:val="00705E23"/>
    <w:rsid w:val="00720FCE"/>
    <w:rsid w:val="0072646F"/>
    <w:rsid w:val="00751EB5"/>
    <w:rsid w:val="007B3F31"/>
    <w:rsid w:val="007E7F74"/>
    <w:rsid w:val="008436B8"/>
    <w:rsid w:val="008455BE"/>
    <w:rsid w:val="008546C6"/>
    <w:rsid w:val="00871902"/>
    <w:rsid w:val="00874CF4"/>
    <w:rsid w:val="008E3A98"/>
    <w:rsid w:val="009169E4"/>
    <w:rsid w:val="009A35A8"/>
    <w:rsid w:val="009B0BED"/>
    <w:rsid w:val="009B7031"/>
    <w:rsid w:val="00A04079"/>
    <w:rsid w:val="00A9343B"/>
    <w:rsid w:val="00AC30C6"/>
    <w:rsid w:val="00B145C4"/>
    <w:rsid w:val="00B80439"/>
    <w:rsid w:val="00BC6CEF"/>
    <w:rsid w:val="00BD1E7F"/>
    <w:rsid w:val="00C23CFC"/>
    <w:rsid w:val="00C86BD6"/>
    <w:rsid w:val="00C93103"/>
    <w:rsid w:val="00CA5B3C"/>
    <w:rsid w:val="00CB6A80"/>
    <w:rsid w:val="00CF1780"/>
    <w:rsid w:val="00D35D60"/>
    <w:rsid w:val="00DB2764"/>
    <w:rsid w:val="00DC665B"/>
    <w:rsid w:val="00E359AF"/>
    <w:rsid w:val="00E62B5B"/>
    <w:rsid w:val="00EB2060"/>
    <w:rsid w:val="00EF5D3D"/>
    <w:rsid w:val="00FA2DD7"/>
    <w:rsid w:val="00FC69EA"/>
    <w:rsid w:val="00FD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45</cp:revision>
  <cp:lastPrinted>2013-03-08T10:48:00Z</cp:lastPrinted>
  <dcterms:created xsi:type="dcterms:W3CDTF">2022-01-22T21:34:00Z</dcterms:created>
  <dcterms:modified xsi:type="dcterms:W3CDTF">2024-12-30T07:31:00Z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