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06CB4" w14:textId="77777777" w:rsidR="004E2029" w:rsidRDefault="002A5ED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 w:rsidR="00525C53">
              <w:rPr>
                <w:sz w:val="20"/>
              </w:rPr>
              <w:t>TS</w:t>
            </w:r>
            <w:r>
              <w:rPr>
                <w:sz w:val="20"/>
              </w:rPr>
              <w:t xml:space="preserve"> </w:t>
            </w:r>
            <w:r w:rsidRPr="002A5ED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525C53">
              <w:rPr>
                <w:sz w:val="20"/>
              </w:rPr>
              <w:t>Pro und Kontra Argumente über der Datennutzung im Automobil</w:t>
            </w:r>
            <w:r w:rsidR="00C01E9B">
              <w:rPr>
                <w:sz w:val="20"/>
              </w:rPr>
              <w:t xml:space="preserve"> und diese als Talkshow vorgetragen</w:t>
            </w:r>
          </w:p>
          <w:p w14:paraId="25D912CD" w14:textId="77777777" w:rsidR="00B2249D" w:rsidRDefault="00B224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B2249D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382506" w:rsidRPr="00382506">
              <w:rPr>
                <w:sz w:val="20"/>
              </w:rPr>
              <w:t>Vertikale Kommunikation</w:t>
            </w:r>
            <w:r w:rsidR="00382506">
              <w:rPr>
                <w:sz w:val="20"/>
              </w:rPr>
              <w:t xml:space="preserve"> und dazu relevante Aufgaben erledigt</w:t>
            </w:r>
          </w:p>
          <w:p w14:paraId="60EB78EA" w14:textId="7CEE2237" w:rsidR="00382506" w:rsidRPr="001C11DD" w:rsidRDefault="003825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382506">
              <w:rPr>
                <w:sz w:val="20"/>
              </w:rPr>
              <w:sym w:font="Wingdings" w:char="F0E0"/>
            </w:r>
            <w:r w:rsidR="00A34911">
              <w:rPr>
                <w:sz w:val="20"/>
              </w:rPr>
              <w:t xml:space="preserve"> IT-Servicearten</w:t>
            </w:r>
            <w:r w:rsidR="00EC54C6">
              <w:rPr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296D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41C5B5B" w14:textId="77777777" w:rsidR="00EC54C6" w:rsidRDefault="00EC54C6" w:rsidP="004E2029">
            <w:pPr>
              <w:spacing w:line="260" w:lineRule="exact"/>
              <w:rPr>
                <w:sz w:val="20"/>
              </w:rPr>
            </w:pPr>
          </w:p>
          <w:p w14:paraId="7C35324C" w14:textId="0EE981DC" w:rsidR="00EC54C6" w:rsidRPr="0025000D" w:rsidRDefault="00EC54C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CB1FD" w14:textId="250CF42B" w:rsidR="004E2029" w:rsidRDefault="00EC54C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C54C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9E255A">
              <w:rPr>
                <w:sz w:val="20"/>
              </w:rPr>
              <w:t xml:space="preserve">Einführung in </w:t>
            </w:r>
            <w:r w:rsidR="001A1B1A">
              <w:rPr>
                <w:sz w:val="20"/>
              </w:rPr>
              <w:t>Projektmanagement</w:t>
            </w:r>
          </w:p>
          <w:p w14:paraId="50443953" w14:textId="4C755ED9" w:rsidR="009B6886" w:rsidRDefault="009B688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9B688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 besprochen,</w:t>
            </w:r>
            <w:r w:rsidR="009E255A">
              <w:rPr>
                <w:sz w:val="20"/>
              </w:rPr>
              <w:t xml:space="preserve"> Trennung von Netzen</w:t>
            </w:r>
            <w:r>
              <w:rPr>
                <w:sz w:val="20"/>
              </w:rPr>
              <w:t xml:space="preserve"> </w:t>
            </w:r>
          </w:p>
          <w:p w14:paraId="727C8F93" w14:textId="1D68CB10" w:rsidR="008F10E1" w:rsidRDefault="008F10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8F10E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9E255A">
              <w:rPr>
                <w:sz w:val="20"/>
              </w:rPr>
              <w:t>Einrichtung von Visual Studio Code, Vertiefung der ER-Diagramme</w:t>
            </w:r>
          </w:p>
          <w:p w14:paraId="555D249C" w14:textId="7ED81312" w:rsidR="004A6F2A" w:rsidRPr="001C11DD" w:rsidRDefault="004A6F2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4A6F2A">
              <w:rPr>
                <w:sz w:val="20"/>
              </w:rPr>
              <w:sym w:font="Wingdings" w:char="F0E0"/>
            </w:r>
            <w:r w:rsidR="009E255A">
              <w:rPr>
                <w:sz w:val="20"/>
              </w:rPr>
              <w:t xml:space="preserve"> </w:t>
            </w:r>
            <w:r w:rsidR="007152C9">
              <w:rPr>
                <w:sz w:val="20"/>
              </w:rPr>
              <w:t>Kachel: Sonntag zu Ende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34367" w14:textId="77777777" w:rsidR="008F10E1" w:rsidRDefault="008F10E1" w:rsidP="004E2029">
            <w:pPr>
              <w:spacing w:line="260" w:lineRule="exact"/>
              <w:rPr>
                <w:sz w:val="20"/>
              </w:rPr>
            </w:pPr>
          </w:p>
          <w:p w14:paraId="2BA6FA08" w14:textId="77777777" w:rsidR="008F10E1" w:rsidRDefault="008F10E1" w:rsidP="004E2029">
            <w:pPr>
              <w:spacing w:line="260" w:lineRule="exact"/>
              <w:rPr>
                <w:sz w:val="20"/>
              </w:rPr>
            </w:pPr>
          </w:p>
          <w:p w14:paraId="715250FB" w14:textId="187DC2CD" w:rsidR="004E2029" w:rsidRPr="0025000D" w:rsidRDefault="00EC54C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BC554" w14:textId="6E42E0FD" w:rsidR="004E2029" w:rsidRDefault="009E25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9E255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Diskussion und Meinungen zur sexuellen Orientierung und typischer Merkmale von (angeborenen) Geschlechtern, Listening Aufgabe über demselben Thema</w:t>
            </w:r>
          </w:p>
          <w:p w14:paraId="5F6DC5FE" w14:textId="77777777" w:rsidR="009E255A" w:rsidRDefault="009E25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9E255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Menschendbild und Grundrechte im Grundgesetz</w:t>
            </w:r>
          </w:p>
          <w:p w14:paraId="677BBD2F" w14:textId="77777777" w:rsidR="009E255A" w:rsidRDefault="009E25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9E255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Elevator Pitch Infoblatt durchgelesen, Weiterführung Projektmanagement</w:t>
            </w:r>
          </w:p>
          <w:p w14:paraId="20F152CC" w14:textId="16788326" w:rsidR="009E255A" w:rsidRPr="001C11DD" w:rsidRDefault="009E25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9E255A">
              <w:rPr>
                <w:sz w:val="20"/>
              </w:rPr>
              <w:sym w:font="Wingdings" w:char="F0E0"/>
            </w:r>
            <w:r w:rsidR="007152C9">
              <w:rPr>
                <w:sz w:val="20"/>
              </w:rPr>
              <w:t xml:space="preserve"> </w:t>
            </w:r>
            <w:r w:rsidR="00612EFC">
              <w:rPr>
                <w:sz w:val="20"/>
              </w:rPr>
              <w:t>Das Kirchenjahr Kreuzworträtsel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77ABC" w14:textId="0B620FFE" w:rsidR="004E2029" w:rsidRDefault="00AA2D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AA2DFF">
              <w:rPr>
                <w:sz w:val="20"/>
              </w:rPr>
              <w:sym w:font="Wingdings" w:char="F0E0"/>
            </w:r>
            <w:r w:rsidR="00E75113">
              <w:rPr>
                <w:sz w:val="20"/>
              </w:rPr>
              <w:t xml:space="preserve"> Netzwerktrennung und Subnetting</w:t>
            </w:r>
          </w:p>
          <w:p w14:paraId="20CFF272" w14:textId="67FD0D88" w:rsidR="00AA2DFF" w:rsidRPr="00E75113" w:rsidRDefault="00AA2D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75113">
              <w:rPr>
                <w:sz w:val="20"/>
              </w:rPr>
              <w:t xml:space="preserve">AEuP </w:t>
            </w:r>
            <w:r w:rsidRPr="00AA2DFF">
              <w:rPr>
                <w:sz w:val="20"/>
              </w:rPr>
              <w:sym w:font="Wingdings" w:char="F0E0"/>
            </w:r>
            <w:r w:rsidR="00E75113" w:rsidRPr="00E75113">
              <w:rPr>
                <w:sz w:val="20"/>
              </w:rPr>
              <w:t xml:space="preserve"> Docker Container geklont, SQL-Aufgaben</w:t>
            </w:r>
            <w:r w:rsidR="00E75113">
              <w:rPr>
                <w:sz w:val="20"/>
              </w:rPr>
              <w:t xml:space="preserve"> gelöst</w:t>
            </w:r>
          </w:p>
          <w:p w14:paraId="0F05A65C" w14:textId="1F16F962" w:rsidR="00AA2DFF" w:rsidRDefault="00AA2D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AA2DFF">
              <w:rPr>
                <w:sz w:val="20"/>
              </w:rPr>
              <w:sym w:font="Wingdings" w:char="F0E0"/>
            </w:r>
            <w:r w:rsidR="00E75113">
              <w:rPr>
                <w:sz w:val="20"/>
              </w:rPr>
              <w:t xml:space="preserve"> </w:t>
            </w:r>
            <w:r w:rsidR="004A62A6">
              <w:rPr>
                <w:sz w:val="20"/>
              </w:rPr>
              <w:t xml:space="preserve">Besprechung über den </w:t>
            </w:r>
            <w:r w:rsidR="00E75113">
              <w:rPr>
                <w:sz w:val="20"/>
              </w:rPr>
              <w:t>9 November</w:t>
            </w:r>
            <w:r w:rsidR="00191DA6">
              <w:rPr>
                <w:sz w:val="20"/>
              </w:rPr>
              <w:t xml:space="preserve"> Nachdenk-Tag</w:t>
            </w:r>
            <w:r w:rsidR="004A62A6">
              <w:rPr>
                <w:sz w:val="20"/>
              </w:rPr>
              <w:t xml:space="preserve"> und</w:t>
            </w:r>
            <w:r w:rsidR="00E75113">
              <w:rPr>
                <w:sz w:val="20"/>
              </w:rPr>
              <w:t xml:space="preserve"> </w:t>
            </w:r>
            <w:r w:rsidR="004A62A6">
              <w:rPr>
                <w:sz w:val="20"/>
              </w:rPr>
              <w:t xml:space="preserve">Mauerfall </w:t>
            </w:r>
          </w:p>
          <w:p w14:paraId="47C3C018" w14:textId="11DB48B9" w:rsidR="00AA2DFF" w:rsidRPr="001C11DD" w:rsidRDefault="00AA2D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AA2DFF">
              <w:rPr>
                <w:sz w:val="20"/>
              </w:rPr>
              <w:sym w:font="Wingdings" w:char="F0E0"/>
            </w:r>
            <w:r w:rsidR="00914DE0">
              <w:rPr>
                <w:sz w:val="20"/>
              </w:rPr>
              <w:t xml:space="preserve"> Ordnererstellung</w:t>
            </w:r>
            <w:r w:rsidR="00DB6402">
              <w:rPr>
                <w:sz w:val="20"/>
              </w:rPr>
              <w:t xml:space="preserve"> für Mitarbeiter</w:t>
            </w:r>
            <w:r w:rsidR="00914DE0">
              <w:rPr>
                <w:sz w:val="20"/>
              </w:rPr>
              <w:t xml:space="preserve"> </w:t>
            </w:r>
            <w:r w:rsidR="00DB6402">
              <w:rPr>
                <w:sz w:val="20"/>
              </w:rPr>
              <w:t>und dokumentiert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552035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5533F" w14:textId="77777777" w:rsidR="00552035" w:rsidRDefault="00552035" w:rsidP="0055203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E97B9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806485">
              <w:rPr>
                <w:sz w:val="20"/>
              </w:rPr>
              <w:t>Das logische Modell</w:t>
            </w:r>
            <w:r>
              <w:rPr>
                <w:sz w:val="20"/>
              </w:rPr>
              <w:t xml:space="preserve"> und Übung dazu</w:t>
            </w:r>
          </w:p>
          <w:p w14:paraId="2039D007" w14:textId="1DE4CD45" w:rsidR="00914DE0" w:rsidRPr="00DB6402" w:rsidRDefault="00552035" w:rsidP="00DB640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80648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RaspberryPi Programm </w:t>
            </w:r>
            <w:r w:rsidR="00C86D55">
              <w:rPr>
                <w:sz w:val="20"/>
              </w:rPr>
              <w:t xml:space="preserve">korrigiert, </w:t>
            </w:r>
            <w:r>
              <w:rPr>
                <w:sz w:val="20"/>
              </w:rPr>
              <w:t>hochgeladen</w:t>
            </w:r>
            <w:r w:rsidR="00C86D55">
              <w:rPr>
                <w:sz w:val="20"/>
              </w:rPr>
              <w:t xml:space="preserve"> und RaspberryPi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552035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552035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552035" w:rsidRDefault="00552035" w:rsidP="00552035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552035" w:rsidRPr="00B80439" w:rsidRDefault="00552035" w:rsidP="00552035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552035" w:rsidRDefault="00552035" w:rsidP="00552035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740293B" w:rsidR="004E2029" w:rsidRDefault="007423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37EAF19" w:rsidR="004E2029" w:rsidRDefault="007423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493826E" w:rsidR="004E2029" w:rsidRDefault="007423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02.12.2024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5439757" w:rsidR="004E2029" w:rsidRDefault="0074236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BD5F" w14:textId="77777777" w:rsidR="00CA6A46" w:rsidRDefault="00CA6A46">
      <w:r>
        <w:separator/>
      </w:r>
    </w:p>
  </w:endnote>
  <w:endnote w:type="continuationSeparator" w:id="0">
    <w:p w14:paraId="1589F6DC" w14:textId="77777777" w:rsidR="00CA6A46" w:rsidRDefault="00CA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21C4" w14:textId="77777777" w:rsidR="00CA6A46" w:rsidRDefault="00CA6A46">
      <w:r>
        <w:separator/>
      </w:r>
    </w:p>
  </w:footnote>
  <w:footnote w:type="continuationSeparator" w:id="0">
    <w:p w14:paraId="3E46EE4C" w14:textId="77777777" w:rsidR="00CA6A46" w:rsidRDefault="00CA6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27FE"/>
    <w:rsid w:val="00070471"/>
    <w:rsid w:val="00085F8A"/>
    <w:rsid w:val="000F1D9D"/>
    <w:rsid w:val="00133EA5"/>
    <w:rsid w:val="00156E56"/>
    <w:rsid w:val="00191DA6"/>
    <w:rsid w:val="001A1B1A"/>
    <w:rsid w:val="001C11DD"/>
    <w:rsid w:val="001D1225"/>
    <w:rsid w:val="0025000D"/>
    <w:rsid w:val="00253A8D"/>
    <w:rsid w:val="00255BFF"/>
    <w:rsid w:val="002A5EDA"/>
    <w:rsid w:val="002C03C3"/>
    <w:rsid w:val="002D2FBA"/>
    <w:rsid w:val="00382506"/>
    <w:rsid w:val="003A2523"/>
    <w:rsid w:val="00482CF1"/>
    <w:rsid w:val="004A62A6"/>
    <w:rsid w:val="004A6F2A"/>
    <w:rsid w:val="004D057B"/>
    <w:rsid w:val="004D3A03"/>
    <w:rsid w:val="004E2029"/>
    <w:rsid w:val="00525C53"/>
    <w:rsid w:val="00552035"/>
    <w:rsid w:val="00552BCD"/>
    <w:rsid w:val="006067DA"/>
    <w:rsid w:val="00612EFC"/>
    <w:rsid w:val="007152C9"/>
    <w:rsid w:val="00720FCE"/>
    <w:rsid w:val="0072646F"/>
    <w:rsid w:val="00732FAB"/>
    <w:rsid w:val="0074236A"/>
    <w:rsid w:val="007A2F13"/>
    <w:rsid w:val="00802D9A"/>
    <w:rsid w:val="008436B8"/>
    <w:rsid w:val="00874CF4"/>
    <w:rsid w:val="008F10E1"/>
    <w:rsid w:val="00914DE0"/>
    <w:rsid w:val="009B6886"/>
    <w:rsid w:val="009E255A"/>
    <w:rsid w:val="00A34911"/>
    <w:rsid w:val="00AA2DFF"/>
    <w:rsid w:val="00AB00D9"/>
    <w:rsid w:val="00B145C4"/>
    <w:rsid w:val="00B2249D"/>
    <w:rsid w:val="00B80439"/>
    <w:rsid w:val="00BD1E7F"/>
    <w:rsid w:val="00C01E9B"/>
    <w:rsid w:val="00C23CFC"/>
    <w:rsid w:val="00C63607"/>
    <w:rsid w:val="00C70DB6"/>
    <w:rsid w:val="00C86D55"/>
    <w:rsid w:val="00CA6A46"/>
    <w:rsid w:val="00CB6A80"/>
    <w:rsid w:val="00CC279C"/>
    <w:rsid w:val="00CF1780"/>
    <w:rsid w:val="00D35D60"/>
    <w:rsid w:val="00DB6402"/>
    <w:rsid w:val="00E35C7B"/>
    <w:rsid w:val="00E75113"/>
    <w:rsid w:val="00EA4045"/>
    <w:rsid w:val="00EB2060"/>
    <w:rsid w:val="00EC54C6"/>
    <w:rsid w:val="00EF5D3D"/>
    <w:rsid w:val="00F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82EEE14E-3870-4EC4-BE1C-E79D56D4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10</cp:revision>
  <cp:lastPrinted>2013-03-08T10:48:00Z</cp:lastPrinted>
  <dcterms:created xsi:type="dcterms:W3CDTF">2022-01-22T21:34:00Z</dcterms:created>
  <dcterms:modified xsi:type="dcterms:W3CDTF">2024-12-09T09:06:00Z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