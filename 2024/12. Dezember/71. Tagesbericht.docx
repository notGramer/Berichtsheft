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005028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CABEF" w14:textId="3A7F23E6" w:rsidR="004E2029" w:rsidRDefault="001541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</w:t>
            </w:r>
          </w:p>
          <w:p w14:paraId="5D06C86C" w14:textId="2B4B7711" w:rsidR="001541DB" w:rsidRDefault="0000502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 Sentinelone</w:t>
            </w:r>
            <w:r w:rsidR="008A36E1">
              <w:rPr>
                <w:sz w:val="20"/>
              </w:rPr>
              <w:t xml:space="preserve"> CVEs angeschaut und recherchiert nach einer Lösung von CVE-</w:t>
            </w:r>
            <w:r w:rsidR="008A36E1" w:rsidRPr="008A36E1">
              <w:rPr>
                <w:sz w:val="20"/>
              </w:rPr>
              <w:t>2024-20672</w:t>
            </w:r>
            <w:r w:rsidR="008A36E1">
              <w:rPr>
                <w:sz w:val="20"/>
              </w:rPr>
              <w:t>, CVE-</w:t>
            </w:r>
            <w:r w:rsidR="008A36E1" w:rsidRPr="008A36E1">
              <w:rPr>
                <w:sz w:val="20"/>
              </w:rPr>
              <w:t>2024-29047</w:t>
            </w:r>
            <w:r w:rsidR="008A36E1">
              <w:rPr>
                <w:sz w:val="20"/>
              </w:rPr>
              <w:t>,</w:t>
            </w:r>
            <w:r w:rsidR="008A36E1">
              <w:t xml:space="preserve"> </w:t>
            </w:r>
            <w:r w:rsidR="008A36E1">
              <w:rPr>
                <w:sz w:val="20"/>
              </w:rPr>
              <w:t>CVE-</w:t>
            </w:r>
            <w:r w:rsidR="008A36E1" w:rsidRPr="008A36E1">
              <w:rPr>
                <w:sz w:val="20"/>
              </w:rPr>
              <w:t>2024-35272</w:t>
            </w:r>
          </w:p>
          <w:p w14:paraId="140288A7" w14:textId="77777777" w:rsidR="00F9057F" w:rsidRDefault="0000502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005028">
              <w:rPr>
                <w:sz w:val="20"/>
              </w:rPr>
              <w:t xml:space="preserve">Installation von Microsoft ODBC Treiber 18 </w:t>
            </w:r>
            <w:r>
              <w:rPr>
                <w:sz w:val="20"/>
              </w:rPr>
              <w:t xml:space="preserve">für </w:t>
            </w:r>
            <w:r w:rsidRPr="00005028">
              <w:rPr>
                <w:sz w:val="20"/>
              </w:rPr>
              <w:t>SQL-Server (x64)</w:t>
            </w:r>
          </w:p>
          <w:p w14:paraId="183D3E75" w14:textId="77777777" w:rsidR="00005028" w:rsidRDefault="0000502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005028">
              <w:rPr>
                <w:sz w:val="20"/>
              </w:rPr>
              <w:t xml:space="preserve">Installation von Microsoft OLE DB Treiber 19 </w:t>
            </w:r>
            <w:r>
              <w:rPr>
                <w:sz w:val="20"/>
              </w:rPr>
              <w:t>f</w:t>
            </w:r>
            <w:r w:rsidRPr="00005028">
              <w:rPr>
                <w:sz w:val="20"/>
              </w:rPr>
              <w:t>ür SQL</w:t>
            </w:r>
            <w:r>
              <w:rPr>
                <w:sz w:val="20"/>
              </w:rPr>
              <w:t>-</w:t>
            </w:r>
            <w:r w:rsidRPr="00005028">
              <w:rPr>
                <w:sz w:val="20"/>
              </w:rPr>
              <w:t>Server (x64)</w:t>
            </w:r>
          </w:p>
          <w:p w14:paraId="4D4943C0" w14:textId="77777777" w:rsidR="008A36E1" w:rsidRDefault="008A36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r w:rsidRPr="008A36E1">
              <w:rPr>
                <w:sz w:val="20"/>
              </w:rPr>
              <w:t>dotnet-sdk-9.0.101</w:t>
            </w:r>
            <w:r>
              <w:rPr>
                <w:sz w:val="20"/>
              </w:rPr>
              <w:t xml:space="preserve"> (</w:t>
            </w:r>
            <w:r w:rsidRPr="008A36E1">
              <w:rPr>
                <w:sz w:val="20"/>
              </w:rPr>
              <w:t>x64</w:t>
            </w:r>
            <w:r>
              <w:rPr>
                <w:sz w:val="20"/>
              </w:rPr>
              <w:t>)</w:t>
            </w:r>
          </w:p>
          <w:p w14:paraId="60EB78EA" w14:textId="00F7B08B" w:rsidR="00F707FE" w:rsidRPr="00005028" w:rsidRDefault="00F707F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von iPhone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2AD0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832D22A" w14:textId="77777777" w:rsidR="0004737B" w:rsidRDefault="0004737B" w:rsidP="004E2029">
            <w:pPr>
              <w:spacing w:line="260" w:lineRule="exact"/>
              <w:rPr>
                <w:sz w:val="20"/>
              </w:rPr>
            </w:pPr>
          </w:p>
          <w:p w14:paraId="64191876" w14:textId="77777777" w:rsidR="0004737B" w:rsidRDefault="0004737B" w:rsidP="004E2029">
            <w:pPr>
              <w:spacing w:line="260" w:lineRule="exact"/>
              <w:rPr>
                <w:sz w:val="20"/>
              </w:rPr>
            </w:pPr>
          </w:p>
          <w:p w14:paraId="7C35324C" w14:textId="31CC4E1F" w:rsidR="0004737B" w:rsidRPr="00005028" w:rsidRDefault="0004737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D3969" w14:textId="77777777" w:rsidR="004E2029" w:rsidRDefault="005C2CB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 der Bänder</w:t>
            </w:r>
          </w:p>
          <w:p w14:paraId="555D249C" w14:textId="3913A421" w:rsidR="0055613E" w:rsidRPr="001C11DD" w:rsidRDefault="0055613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Schulmaterial geordnet und </w:t>
            </w:r>
            <w:r w:rsidR="00F80A01">
              <w:rPr>
                <w:sz w:val="20"/>
              </w:rPr>
              <w:t>nach fehlenden Arbeitsblättern</w:t>
            </w:r>
            <w:r>
              <w:rPr>
                <w:sz w:val="20"/>
              </w:rPr>
              <w:t xml:space="preserve"> geprüft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38C6640C" w:rsidR="004E2029" w:rsidRPr="0025000D" w:rsidRDefault="0068150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1382FE05" w:rsidR="004E2029" w:rsidRPr="00941548" w:rsidRDefault="00941548" w:rsidP="0094154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Sy</w:t>
            </w:r>
            <w:r w:rsidRPr="00941548">
              <w:rPr>
                <w:sz w:val="20"/>
              </w:rPr>
              <w:t>lvester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3C341" w14:textId="77777777" w:rsidR="004E2029" w:rsidRDefault="0094154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  <w:p w14:paraId="5BB4BD39" w14:textId="7821E9CC" w:rsidR="00BC64E7" w:rsidRDefault="00BC64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Sentinelone Meldungen </w:t>
            </w:r>
            <w:r w:rsidR="00F05A41">
              <w:rPr>
                <w:sz w:val="20"/>
              </w:rPr>
              <w:t xml:space="preserve">recherchiert und </w:t>
            </w:r>
            <w:r>
              <w:rPr>
                <w:sz w:val="20"/>
              </w:rPr>
              <w:t>behoben auf Mac</w:t>
            </w:r>
          </w:p>
          <w:p w14:paraId="0B1C60B4" w14:textId="77777777" w:rsidR="00BC64E7" w:rsidRDefault="00BC64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Umbenennung eines iPhones über Intune</w:t>
            </w:r>
          </w:p>
          <w:p w14:paraId="1D00047B" w14:textId="77777777" w:rsidR="00BC64E7" w:rsidRDefault="00F05A4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Deinstallation von DOTNET 6 und Installation von sql2022</w:t>
            </w:r>
          </w:p>
          <w:p w14:paraId="3BFF66C2" w14:textId="77777777" w:rsidR="008F2C08" w:rsidRDefault="00F05A41" w:rsidP="008F2C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Aufräumen </w:t>
            </w:r>
            <w:r w:rsidR="00352570">
              <w:rPr>
                <w:sz w:val="20"/>
              </w:rPr>
              <w:t>von Telefonen</w:t>
            </w:r>
            <w:r>
              <w:rPr>
                <w:sz w:val="20"/>
              </w:rPr>
              <w:t xml:space="preserve"> im Betrieb</w:t>
            </w:r>
          </w:p>
          <w:p w14:paraId="47C3C018" w14:textId="73AF9ED9" w:rsidR="008F2C08" w:rsidRPr="008F2C08" w:rsidRDefault="008F2C08" w:rsidP="008F2C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Suche auf kaputten Citrix File in Windows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B3EF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74EE0F1" w14:textId="77777777" w:rsidR="00BE4D1F" w:rsidRDefault="00BE4D1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31F1D30" w:rsidR="00BE4D1F" w:rsidRDefault="00BE4D1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2807BB6C" w:rsidR="004E2029" w:rsidRPr="001C11DD" w:rsidRDefault="00533A1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Frei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D189318" w:rsidR="004E2029" w:rsidRDefault="00A034F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4A27DCA4" w:rsidR="004E2029" w:rsidRDefault="00A034F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EF61A31" w:rsidR="004E2029" w:rsidRDefault="00A034F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30.11.2024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DDC50BD" w:rsidR="004E2029" w:rsidRDefault="00A034F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8B7A6" w14:textId="77777777" w:rsidR="002F11C4" w:rsidRDefault="002F11C4">
      <w:r>
        <w:separator/>
      </w:r>
    </w:p>
  </w:endnote>
  <w:endnote w:type="continuationSeparator" w:id="0">
    <w:p w14:paraId="191EC482" w14:textId="77777777" w:rsidR="002F11C4" w:rsidRDefault="002F1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F4BF" w14:textId="77777777" w:rsidR="002F11C4" w:rsidRDefault="002F11C4">
      <w:r>
        <w:separator/>
      </w:r>
    </w:p>
  </w:footnote>
  <w:footnote w:type="continuationSeparator" w:id="0">
    <w:p w14:paraId="3F08CF9F" w14:textId="77777777" w:rsidR="002F11C4" w:rsidRDefault="002F1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5028"/>
    <w:rsid w:val="00012F63"/>
    <w:rsid w:val="00020353"/>
    <w:rsid w:val="000336C4"/>
    <w:rsid w:val="0004737B"/>
    <w:rsid w:val="00070471"/>
    <w:rsid w:val="000F1D9D"/>
    <w:rsid w:val="001541DB"/>
    <w:rsid w:val="00156E56"/>
    <w:rsid w:val="001C11DD"/>
    <w:rsid w:val="00205B31"/>
    <w:rsid w:val="0025000D"/>
    <w:rsid w:val="00255BFF"/>
    <w:rsid w:val="002C03C3"/>
    <w:rsid w:val="002D2FBA"/>
    <w:rsid w:val="002F11C4"/>
    <w:rsid w:val="00352570"/>
    <w:rsid w:val="003A2523"/>
    <w:rsid w:val="003F3E6B"/>
    <w:rsid w:val="00482CF1"/>
    <w:rsid w:val="004E2029"/>
    <w:rsid w:val="00533A18"/>
    <w:rsid w:val="00552BCD"/>
    <w:rsid w:val="0055613E"/>
    <w:rsid w:val="005B3416"/>
    <w:rsid w:val="005C2CBF"/>
    <w:rsid w:val="006067DA"/>
    <w:rsid w:val="00681503"/>
    <w:rsid w:val="00720FCE"/>
    <w:rsid w:val="0072646F"/>
    <w:rsid w:val="0076666D"/>
    <w:rsid w:val="00793773"/>
    <w:rsid w:val="007D735F"/>
    <w:rsid w:val="008436B8"/>
    <w:rsid w:val="00845CF0"/>
    <w:rsid w:val="008466E7"/>
    <w:rsid w:val="00874CF4"/>
    <w:rsid w:val="008A36E1"/>
    <w:rsid w:val="008F2C08"/>
    <w:rsid w:val="00941548"/>
    <w:rsid w:val="00954EEB"/>
    <w:rsid w:val="009D0C96"/>
    <w:rsid w:val="00A034FD"/>
    <w:rsid w:val="00AA32A2"/>
    <w:rsid w:val="00B145C4"/>
    <w:rsid w:val="00B80439"/>
    <w:rsid w:val="00BB7074"/>
    <w:rsid w:val="00BC64E7"/>
    <w:rsid w:val="00BD1E7F"/>
    <w:rsid w:val="00BE4D1F"/>
    <w:rsid w:val="00C23CFC"/>
    <w:rsid w:val="00CB6A80"/>
    <w:rsid w:val="00CF1780"/>
    <w:rsid w:val="00D35D60"/>
    <w:rsid w:val="00EB2060"/>
    <w:rsid w:val="00EF5D3D"/>
    <w:rsid w:val="00F05A41"/>
    <w:rsid w:val="00F707FE"/>
    <w:rsid w:val="00F80A01"/>
    <w:rsid w:val="00F9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62A25CAC-2929-43B5-A6B8-8FF25A44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36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00502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05028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36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</cp:revision>
  <cp:lastPrinted>2013-03-08T10:48:00Z</cp:lastPrinted>
  <dcterms:created xsi:type="dcterms:W3CDTF">2022-01-22T21:34:00Z</dcterms:created>
  <dcterms:modified xsi:type="dcterms:W3CDTF">2025-01-07T08:55:00Z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