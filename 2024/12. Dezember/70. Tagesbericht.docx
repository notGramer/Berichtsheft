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27335269" w:rsidR="004E2029" w:rsidRPr="001C11DD" w:rsidRDefault="0027376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Mit neuen Sentinel Layout vertraut gemacht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CC7AB" w14:textId="77777777" w:rsidR="004E2029" w:rsidRDefault="00C329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Backup </w:t>
            </w:r>
          </w:p>
          <w:p w14:paraId="0A2F27BE" w14:textId="77777777" w:rsidR="00C3294A" w:rsidRDefault="00C329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3294A">
              <w:rPr>
                <w:sz w:val="20"/>
              </w:rPr>
              <w:t>CVE-2024-49003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recherche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55D249C" w14:textId="55C85555" w:rsidR="00273769" w:rsidRPr="001C11DD" w:rsidRDefault="0027376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Diverse Software geupdatet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FA67B0C" w:rsidR="004E2029" w:rsidRDefault="0006283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69B544C" w:rsidR="004E2029" w:rsidRDefault="0006283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43CA7188" w:rsidR="004E2029" w:rsidRDefault="0006283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23.12.2024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B017600" w:rsidR="004E2029" w:rsidRDefault="0006283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27.12.2024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TT.MM.JJJJ</w:t>
      </w:r>
      <w:proofErr w:type="spellEnd"/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7DCD4" w14:textId="77777777" w:rsidR="004B7CCB" w:rsidRDefault="004B7CCB">
      <w:r>
        <w:separator/>
      </w:r>
    </w:p>
  </w:endnote>
  <w:endnote w:type="continuationSeparator" w:id="0">
    <w:p w14:paraId="1061FC20" w14:textId="77777777" w:rsidR="004B7CCB" w:rsidRDefault="004B7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F91B3" w14:textId="77777777" w:rsidR="004B7CCB" w:rsidRDefault="004B7CCB">
      <w:r>
        <w:separator/>
      </w:r>
    </w:p>
  </w:footnote>
  <w:footnote w:type="continuationSeparator" w:id="0">
    <w:p w14:paraId="6CF5A13B" w14:textId="77777777" w:rsidR="004B7CCB" w:rsidRDefault="004B7C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62834"/>
    <w:rsid w:val="00070471"/>
    <w:rsid w:val="000F1D9D"/>
    <w:rsid w:val="00156E56"/>
    <w:rsid w:val="001C11DD"/>
    <w:rsid w:val="0025000D"/>
    <w:rsid w:val="00255BFF"/>
    <w:rsid w:val="00273769"/>
    <w:rsid w:val="00273C70"/>
    <w:rsid w:val="002C03C3"/>
    <w:rsid w:val="002D2FBA"/>
    <w:rsid w:val="003A2523"/>
    <w:rsid w:val="003A6258"/>
    <w:rsid w:val="003F6AE5"/>
    <w:rsid w:val="00482CF1"/>
    <w:rsid w:val="004B7CCB"/>
    <w:rsid w:val="004C12E4"/>
    <w:rsid w:val="004E2029"/>
    <w:rsid w:val="00552BCD"/>
    <w:rsid w:val="006067DA"/>
    <w:rsid w:val="006A25EB"/>
    <w:rsid w:val="00720FCE"/>
    <w:rsid w:val="0072646F"/>
    <w:rsid w:val="008436B8"/>
    <w:rsid w:val="00874CF4"/>
    <w:rsid w:val="00B145C4"/>
    <w:rsid w:val="00B80439"/>
    <w:rsid w:val="00BD1E7F"/>
    <w:rsid w:val="00BE5911"/>
    <w:rsid w:val="00C23CFC"/>
    <w:rsid w:val="00C3294A"/>
    <w:rsid w:val="00CB6A80"/>
    <w:rsid w:val="00CF1780"/>
    <w:rsid w:val="00D35D6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18</cp:revision>
  <cp:lastPrinted>2013-03-08T10:48:00Z</cp:lastPrinted>
  <dcterms:created xsi:type="dcterms:W3CDTF">2022-01-22T21:34:00Z</dcterms:created>
  <dcterms:modified xsi:type="dcterms:W3CDTF">2024-12-30T08:35:00Z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