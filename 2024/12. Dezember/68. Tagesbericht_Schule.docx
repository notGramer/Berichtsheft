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641094" w14:textId="77777777" w:rsidR="004E2029" w:rsidRDefault="00DE508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DE508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8F32A4" w:rsidRPr="008F32A4">
              <w:rPr>
                <w:sz w:val="20"/>
              </w:rPr>
              <w:t>Netzgröße und Subnetting</w:t>
            </w:r>
          </w:p>
          <w:p w14:paraId="7931CDCD" w14:textId="77777777" w:rsidR="003C192D" w:rsidRDefault="003C192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3C192D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für Kurzarbeit </w:t>
            </w:r>
          </w:p>
          <w:p w14:paraId="37F11AC5" w14:textId="77777777" w:rsidR="003C192D" w:rsidRDefault="003C192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3C192D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Automatisierungspyramide, Auswertung der Kurzarbeit</w:t>
            </w:r>
          </w:p>
          <w:p w14:paraId="60EB78EA" w14:textId="58DBC07C" w:rsidR="00164A45" w:rsidRPr="001C11DD" w:rsidRDefault="00164A4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164A45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3424FD">
              <w:rPr>
                <w:sz w:val="20"/>
              </w:rPr>
              <w:t>Service und Managementarten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320C60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4C11B2B7" w:rsidR="00D7749D" w:rsidRPr="0025000D" w:rsidRDefault="00D7749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AFB9A2" w14:textId="77777777" w:rsidR="004E2029" w:rsidRDefault="00B05B8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B05B8C">
              <w:rPr>
                <w:sz w:val="20"/>
              </w:rPr>
              <w:sym w:font="Wingdings" w:char="F0E0"/>
            </w:r>
            <w:r w:rsidR="003939E2">
              <w:rPr>
                <w:sz w:val="20"/>
              </w:rPr>
              <w:t xml:space="preserve"> Grundlagen Projektmanagement</w:t>
            </w:r>
          </w:p>
          <w:p w14:paraId="19EB0D01" w14:textId="3F5F39CE" w:rsidR="00E31646" w:rsidRDefault="00E3164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E31646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146FAE">
              <w:rPr>
                <w:sz w:val="20"/>
              </w:rPr>
              <w:t>Subnetting und dazu Aufgaben erledigt</w:t>
            </w:r>
          </w:p>
          <w:p w14:paraId="70141E06" w14:textId="2C6B3CDE" w:rsidR="00146FAE" w:rsidRDefault="00146FA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</w:t>
            </w:r>
            <w:r w:rsidRPr="00146FA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des ER-Diagramms und Hausaufgabe bewertet, KA über ER-Diagramme geschrieben</w:t>
            </w:r>
            <w:r w:rsidR="00A83113">
              <w:rPr>
                <w:sz w:val="20"/>
              </w:rPr>
              <w:t>, SQL-Grundlagen</w:t>
            </w:r>
          </w:p>
          <w:p w14:paraId="555D249C" w14:textId="0A6F61DD" w:rsidR="00146FAE" w:rsidRPr="001C11DD" w:rsidRDefault="00146FA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146FAE">
              <w:rPr>
                <w:sz w:val="20"/>
              </w:rPr>
              <w:sym w:font="Wingdings" w:char="F0E0"/>
            </w:r>
            <w:r w:rsidR="000F4877">
              <w:rPr>
                <w:sz w:val="20"/>
              </w:rPr>
              <w:t xml:space="preserve"> </w:t>
            </w:r>
            <w:r w:rsidR="00E04646" w:rsidRPr="00E04646">
              <w:rPr>
                <w:sz w:val="20"/>
              </w:rPr>
              <w:t>Das Tattoo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5F179F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65878A24" w14:textId="77777777" w:rsidR="00D7749D" w:rsidRDefault="00D7749D" w:rsidP="004E2029">
            <w:pPr>
              <w:spacing w:line="260" w:lineRule="exact"/>
              <w:rPr>
                <w:sz w:val="20"/>
              </w:rPr>
            </w:pPr>
          </w:p>
          <w:p w14:paraId="715250FB" w14:textId="1BCB6B1C" w:rsidR="00D7749D" w:rsidRPr="0025000D" w:rsidRDefault="00D7749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4D0B96" w14:textId="77777777" w:rsidR="004E2029" w:rsidRDefault="001365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1365C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KA über Mediation und </w:t>
            </w:r>
            <w:proofErr w:type="spellStart"/>
            <w:r>
              <w:rPr>
                <w:sz w:val="20"/>
              </w:rPr>
              <w:t>Mistakes</w:t>
            </w:r>
            <w:proofErr w:type="spellEnd"/>
            <w:r>
              <w:rPr>
                <w:sz w:val="20"/>
              </w:rPr>
              <w:t xml:space="preserve"> Clinic, Themen für Referat ausgesucht und Vorbereitung </w:t>
            </w:r>
          </w:p>
          <w:p w14:paraId="0B7CED24" w14:textId="77777777" w:rsidR="001365CA" w:rsidRDefault="001365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</w:t>
            </w:r>
            <w:r w:rsidRPr="001365C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9B546A" w:rsidRPr="009B546A">
              <w:rPr>
                <w:sz w:val="20"/>
              </w:rPr>
              <w:t>Grundgesetzprinzipien</w:t>
            </w:r>
          </w:p>
          <w:p w14:paraId="432F8BFE" w14:textId="77777777" w:rsidR="00E72A4A" w:rsidRDefault="00E72A4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E72A4A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D37BFE">
              <w:rPr>
                <w:sz w:val="20"/>
              </w:rPr>
              <w:t>Auswertung der KA</w:t>
            </w:r>
            <w:r w:rsidR="00B143ED">
              <w:rPr>
                <w:sz w:val="20"/>
              </w:rPr>
              <w:t xml:space="preserve">, Gruppen gebildet für Referat </w:t>
            </w:r>
          </w:p>
          <w:p w14:paraId="20F152CC" w14:textId="13328122" w:rsidR="00B143ED" w:rsidRPr="001C11DD" w:rsidRDefault="00B143E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B143ED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KA über Freizeit und Arbeit geschrieben</w:t>
            </w:r>
            <w:r w:rsidR="003726B9">
              <w:rPr>
                <w:sz w:val="20"/>
              </w:rPr>
              <w:t>, Doku über</w:t>
            </w:r>
            <w:r w:rsidR="007A0211">
              <w:rPr>
                <w:sz w:val="20"/>
              </w:rPr>
              <w:t xml:space="preserve"> wie viel</w:t>
            </w:r>
            <w:r w:rsidR="003726B9">
              <w:rPr>
                <w:sz w:val="20"/>
              </w:rPr>
              <w:t xml:space="preserve"> Geld </w:t>
            </w:r>
            <w:r w:rsidR="007A0211">
              <w:rPr>
                <w:sz w:val="20"/>
              </w:rPr>
              <w:t xml:space="preserve">ist genug? </w:t>
            </w:r>
            <w:r w:rsidR="003726B9">
              <w:rPr>
                <w:sz w:val="20"/>
              </w:rPr>
              <w:t>geschaut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CE658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5AF65BD" w14:textId="77777777" w:rsidR="00D7749D" w:rsidRDefault="00D7749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F437B3B" w:rsidR="00D7749D" w:rsidRDefault="00D7749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B277A" w14:textId="240D3D56" w:rsidR="004E2029" w:rsidRDefault="009646D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9646D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A83113">
              <w:rPr>
                <w:sz w:val="20"/>
              </w:rPr>
              <w:t>Subnetting Übungen zu enden gemacht und ausgewertet</w:t>
            </w:r>
          </w:p>
          <w:p w14:paraId="2CC6131E" w14:textId="77777777" w:rsidR="00A83113" w:rsidRDefault="00A83113" w:rsidP="00A8311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</w:t>
            </w:r>
            <w:r w:rsidRPr="00A8311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SQL-Grundlagen und Übungen</w:t>
            </w:r>
          </w:p>
          <w:p w14:paraId="50C8E424" w14:textId="0B8146AB" w:rsidR="00DE561F" w:rsidRDefault="00DE561F" w:rsidP="00A8311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</w:t>
            </w:r>
            <w:r w:rsidRPr="00DE561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Grundprinzipien und Grundrecht</w:t>
            </w:r>
          </w:p>
          <w:p w14:paraId="47C3C018" w14:textId="4588480C" w:rsidR="00DE561F" w:rsidRPr="00A83113" w:rsidRDefault="00DE561F" w:rsidP="00A83113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ITS </w:t>
            </w:r>
            <w:r w:rsidRPr="00DE561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Dokumentation des Projekts, Einrichtung von Laufwerken für Mitarbeiter und Abteilungen, Berechtigungen an Usern je nach Abteilung geteilt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4385B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549BC28" w14:textId="77777777" w:rsidR="00D7749D" w:rsidRDefault="00D7749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69A6EDC" w14:textId="77777777" w:rsidR="00D7749D" w:rsidRDefault="00D7749D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5D9BB52D" w:rsidR="00D7749D" w:rsidRDefault="00D7749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F1C1A3" w14:textId="6D81BD4B" w:rsidR="004E2029" w:rsidRDefault="00DE561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</w:t>
            </w:r>
            <w:r w:rsidRPr="00DE561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C20B02">
              <w:rPr>
                <w:sz w:val="20"/>
              </w:rPr>
              <w:t xml:space="preserve">Vertiefung in SQL und Übungen </w:t>
            </w:r>
          </w:p>
          <w:p w14:paraId="2039D007" w14:textId="1BE29A60" w:rsidR="00DE561F" w:rsidRPr="00DE561F" w:rsidRDefault="00DE561F" w:rsidP="00DE561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DE561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Wiederholung Elektrotechnik und weiter an </w:t>
            </w:r>
            <w:proofErr w:type="spellStart"/>
            <w:r>
              <w:rPr>
                <w:sz w:val="20"/>
              </w:rPr>
              <w:t>RaspberryPi</w:t>
            </w:r>
            <w:proofErr w:type="spellEnd"/>
            <w:r>
              <w:rPr>
                <w:sz w:val="20"/>
              </w:rPr>
              <w:t xml:space="preserve"> programmiert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E5C718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7613C81F" w:rsidR="00D7749D" w:rsidRDefault="00D7749D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22701E7C" w:rsidR="004E2029" w:rsidRDefault="00DE508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68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4E5B4555" w:rsidR="004E2029" w:rsidRDefault="00DE508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6FA4DEB5" w:rsidR="004E2029" w:rsidRDefault="00DE508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09.12.2024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663D8334" w:rsidR="004E2029" w:rsidRDefault="00DE508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13.12.2024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38505" w14:textId="77777777" w:rsidR="00CE4574" w:rsidRDefault="00CE4574">
      <w:r>
        <w:separator/>
      </w:r>
    </w:p>
  </w:endnote>
  <w:endnote w:type="continuationSeparator" w:id="0">
    <w:p w14:paraId="0ED88C9B" w14:textId="77777777" w:rsidR="00CE4574" w:rsidRDefault="00CE4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71F1" w14:textId="77777777" w:rsidR="00CE4574" w:rsidRDefault="00CE4574">
      <w:r>
        <w:separator/>
      </w:r>
    </w:p>
  </w:footnote>
  <w:footnote w:type="continuationSeparator" w:id="0">
    <w:p w14:paraId="0F573597" w14:textId="77777777" w:rsidR="00CE4574" w:rsidRDefault="00CE4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0F4877"/>
    <w:rsid w:val="001365CA"/>
    <w:rsid w:val="00146FAE"/>
    <w:rsid w:val="00156E56"/>
    <w:rsid w:val="00164A45"/>
    <w:rsid w:val="001C11DD"/>
    <w:rsid w:val="00244722"/>
    <w:rsid w:val="0025000D"/>
    <w:rsid w:val="00255BFF"/>
    <w:rsid w:val="002C03C3"/>
    <w:rsid w:val="002D2FBA"/>
    <w:rsid w:val="00307E8A"/>
    <w:rsid w:val="003424FD"/>
    <w:rsid w:val="003726B9"/>
    <w:rsid w:val="003939E2"/>
    <w:rsid w:val="003A2523"/>
    <w:rsid w:val="003A6175"/>
    <w:rsid w:val="003C192D"/>
    <w:rsid w:val="00482CF1"/>
    <w:rsid w:val="004E187D"/>
    <w:rsid w:val="004E2029"/>
    <w:rsid w:val="00552BCD"/>
    <w:rsid w:val="00594492"/>
    <w:rsid w:val="006067DA"/>
    <w:rsid w:val="00720E33"/>
    <w:rsid w:val="00720FCE"/>
    <w:rsid w:val="0072646F"/>
    <w:rsid w:val="007A0211"/>
    <w:rsid w:val="007A2F13"/>
    <w:rsid w:val="008436B8"/>
    <w:rsid w:val="00874CF4"/>
    <w:rsid w:val="008A34E8"/>
    <w:rsid w:val="008F32A4"/>
    <w:rsid w:val="009646DC"/>
    <w:rsid w:val="009B546A"/>
    <w:rsid w:val="00A83113"/>
    <w:rsid w:val="00B05B8C"/>
    <w:rsid w:val="00B07F5C"/>
    <w:rsid w:val="00B143ED"/>
    <w:rsid w:val="00B145C4"/>
    <w:rsid w:val="00B80439"/>
    <w:rsid w:val="00BC58E4"/>
    <w:rsid w:val="00BD1E7F"/>
    <w:rsid w:val="00C20B02"/>
    <w:rsid w:val="00C235AD"/>
    <w:rsid w:val="00C23CFC"/>
    <w:rsid w:val="00C51A9C"/>
    <w:rsid w:val="00C51DCC"/>
    <w:rsid w:val="00CB6A80"/>
    <w:rsid w:val="00CE4574"/>
    <w:rsid w:val="00CF1780"/>
    <w:rsid w:val="00D35D60"/>
    <w:rsid w:val="00D37BFE"/>
    <w:rsid w:val="00D7749D"/>
    <w:rsid w:val="00DE508F"/>
    <w:rsid w:val="00DE561F"/>
    <w:rsid w:val="00DF364C"/>
    <w:rsid w:val="00E04646"/>
    <w:rsid w:val="00E31646"/>
    <w:rsid w:val="00E72A4A"/>
    <w:rsid w:val="00EB2060"/>
    <w:rsid w:val="00EF5D3D"/>
    <w:rsid w:val="00F05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E749B136-5A49-4E4C-B625-6391C783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cp:keywords/>
  <dc:description/>
  <cp:lastModifiedBy>Ioannis Kiourtzidis</cp:lastModifiedBy>
  <cp:revision>10</cp:revision>
  <cp:lastPrinted>2013-03-08T10:48:00Z</cp:lastPrinted>
  <dcterms:created xsi:type="dcterms:W3CDTF">2022-01-22T21:34:00Z</dcterms:created>
  <dcterms:modified xsi:type="dcterms:W3CDTF">2024-12-16T21:30:00Z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