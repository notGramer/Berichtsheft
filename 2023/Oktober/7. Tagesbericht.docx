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FE0A77">
        <w:trPr>
          <w:trHeight w:val="87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3CBED133" w:rsidR="004E2029" w:rsidRDefault="00703FC7" w:rsidP="00703FC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Installation von SQL-Server</w:t>
            </w:r>
            <w:r w:rsidR="00FE0A77">
              <w:rPr>
                <w:rFonts w:cs="Arial"/>
                <w:sz w:val="20"/>
              </w:rPr>
              <w:t xml:space="preserve"> auf VM</w:t>
            </w:r>
          </w:p>
          <w:p w14:paraId="77183DD5" w14:textId="3088C185" w:rsidR="00703FC7" w:rsidRPr="00FE0A77" w:rsidRDefault="00703FC7" w:rsidP="00703FC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 w:rsidRPr="00FE0A77">
              <w:rPr>
                <w:rFonts w:cs="Arial"/>
                <w:sz w:val="20"/>
              </w:rPr>
              <w:t>Installation von Visual Studio</w:t>
            </w:r>
            <w:r w:rsidR="00FE0A77" w:rsidRPr="00FE0A77">
              <w:rPr>
                <w:rFonts w:cs="Arial"/>
                <w:sz w:val="20"/>
              </w:rPr>
              <w:t xml:space="preserve"> auf </w:t>
            </w:r>
            <w:r w:rsidR="00FE0A77">
              <w:rPr>
                <w:rFonts w:cs="Arial"/>
                <w:sz w:val="20"/>
              </w:rPr>
              <w:t>VM</w:t>
            </w:r>
          </w:p>
          <w:p w14:paraId="5872CC1E" w14:textId="723A7F84" w:rsidR="004B5747" w:rsidRDefault="004B5747" w:rsidP="00703FC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Ausführung von BIOS-Update</w:t>
            </w:r>
            <w:r w:rsidR="00FE0A77">
              <w:rPr>
                <w:rFonts w:cs="Arial"/>
                <w:sz w:val="20"/>
              </w:rPr>
              <w:t xml:space="preserve"> auf Laptop</w:t>
            </w:r>
          </w:p>
          <w:p w14:paraId="60EB78EA" w14:textId="716A4B75" w:rsidR="004E2029" w:rsidRPr="00FE0A77" w:rsidRDefault="00A01D29" w:rsidP="00FE0A7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Befreiung </w:t>
            </w:r>
            <w:r w:rsidR="003C0C41">
              <w:rPr>
                <w:rFonts w:cs="Arial"/>
                <w:sz w:val="20"/>
              </w:rPr>
              <w:t>und</w:t>
            </w:r>
            <w:r w:rsidR="00521A7B">
              <w:rPr>
                <w:rFonts w:cs="Arial"/>
                <w:sz w:val="20"/>
              </w:rPr>
              <w:t xml:space="preserve"> Vergrößer</w:t>
            </w:r>
            <w:r w:rsidR="003C0C41">
              <w:rPr>
                <w:rFonts w:cs="Arial"/>
                <w:sz w:val="20"/>
              </w:rPr>
              <w:t>ung des</w:t>
            </w:r>
            <w:r>
              <w:rPr>
                <w:rFonts w:cs="Arial"/>
                <w:sz w:val="20"/>
              </w:rPr>
              <w:t xml:space="preserve"> Speicherplatz</w:t>
            </w:r>
            <w:r w:rsidR="003C0C41">
              <w:rPr>
                <w:rFonts w:cs="Arial"/>
                <w:sz w:val="20"/>
              </w:rPr>
              <w:t xml:space="preserve">es </w:t>
            </w:r>
            <w:r w:rsidR="001E4E5C">
              <w:rPr>
                <w:rFonts w:cs="Arial"/>
                <w:sz w:val="20"/>
              </w:rPr>
              <w:t>von</w:t>
            </w:r>
            <w:r w:rsidR="006F091C">
              <w:rPr>
                <w:rFonts w:cs="Arial"/>
                <w:sz w:val="20"/>
              </w:rPr>
              <w:t xml:space="preserve"> VM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64733311" w:rsidR="004E2029" w:rsidRDefault="00560E6C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  <w:p w14:paraId="7C35324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DF9A4FE" w14:textId="77777777" w:rsidTr="00875558">
        <w:trPr>
          <w:trHeight w:val="82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72DFBD44" w:rsidR="004E2029" w:rsidRDefault="006D1CEF" w:rsidP="00560E6C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</w:t>
            </w:r>
            <w:r w:rsidR="00B86868">
              <w:rPr>
                <w:sz w:val="20"/>
              </w:rPr>
              <w:t>Deinstallation</w:t>
            </w:r>
            <w:r>
              <w:rPr>
                <w:sz w:val="20"/>
              </w:rPr>
              <w:t xml:space="preserve"> von </w:t>
            </w:r>
            <w:r w:rsidR="008755F7">
              <w:rPr>
                <w:sz w:val="20"/>
              </w:rPr>
              <w:t>GDATA</w:t>
            </w:r>
            <w:r w:rsidR="00FE0A77">
              <w:rPr>
                <w:sz w:val="20"/>
              </w:rPr>
              <w:t xml:space="preserve"> am Laptop</w:t>
            </w:r>
          </w:p>
          <w:p w14:paraId="08D1F9C2" w14:textId="587D090E" w:rsidR="008755F7" w:rsidRDefault="008755F7" w:rsidP="00560E6C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für USV-Werkeinstellungen</w:t>
            </w:r>
          </w:p>
          <w:p w14:paraId="33CAAAF7" w14:textId="139CC687" w:rsidR="004E2029" w:rsidRDefault="008755F7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</w:t>
            </w:r>
            <w:r w:rsidR="00FE0A77">
              <w:rPr>
                <w:sz w:val="20"/>
              </w:rPr>
              <w:t>einer Einleitung</w:t>
            </w:r>
            <w:r>
              <w:rPr>
                <w:sz w:val="20"/>
              </w:rPr>
              <w:t xml:space="preserve"> für USV-Werkeinstellungen</w:t>
            </w:r>
          </w:p>
          <w:p w14:paraId="6E9388A3" w14:textId="7C290F7B" w:rsidR="00681767" w:rsidRDefault="00CB3FED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Windows-Updates</w:t>
            </w:r>
            <w:r w:rsidR="00FE0A77">
              <w:rPr>
                <w:sz w:val="20"/>
              </w:rPr>
              <w:t xml:space="preserve"> auf Laptop</w:t>
            </w:r>
          </w:p>
          <w:p w14:paraId="7D2E8D61" w14:textId="06083863" w:rsidR="004630EF" w:rsidRDefault="00FE0A77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</w:t>
            </w:r>
            <w:r w:rsidR="004630EF">
              <w:rPr>
                <w:sz w:val="20"/>
              </w:rPr>
              <w:t xml:space="preserve">bau </w:t>
            </w:r>
            <w:r>
              <w:rPr>
                <w:sz w:val="20"/>
              </w:rPr>
              <w:t>eines</w:t>
            </w:r>
            <w:r w:rsidR="004630EF">
              <w:rPr>
                <w:sz w:val="20"/>
              </w:rPr>
              <w:t xml:space="preserve"> Monitor</w:t>
            </w:r>
            <w:r>
              <w:rPr>
                <w:sz w:val="20"/>
              </w:rPr>
              <w:t>s</w:t>
            </w:r>
          </w:p>
          <w:p w14:paraId="555D249C" w14:textId="6BF41B2C" w:rsidR="00AE14A7" w:rsidRPr="00875558" w:rsidRDefault="00AE14A7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IT-Team-Bespr</w:t>
            </w:r>
            <w:r w:rsidR="001B5940">
              <w:rPr>
                <w:sz w:val="20"/>
              </w:rPr>
              <w:t>e</w:t>
            </w:r>
            <w:r>
              <w:rPr>
                <w:sz w:val="20"/>
              </w:rPr>
              <w:t xml:space="preserve">chung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B7F17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72FF1A3" w14:textId="77777777" w:rsidR="00A02E16" w:rsidRDefault="00A02E16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1555C898" w:rsidR="00A02E16" w:rsidRDefault="00A02E16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B8A00" w14:textId="671756EF" w:rsidR="0007277F" w:rsidRDefault="00AD5947" w:rsidP="00DD131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</w:t>
            </w:r>
            <w:r w:rsidR="0007277F">
              <w:rPr>
                <w:sz w:val="20"/>
              </w:rPr>
              <w:t>V</w:t>
            </w:r>
            <w:r>
              <w:rPr>
                <w:sz w:val="20"/>
              </w:rPr>
              <w:t xml:space="preserve"> Management Karte ausgebaut und entsorgt</w:t>
            </w:r>
          </w:p>
          <w:p w14:paraId="0FE299C1" w14:textId="5AC64EBB" w:rsidR="0007277F" w:rsidRPr="0007277F" w:rsidRDefault="0007277F" w:rsidP="00DD131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USV entsorgt</w:t>
            </w:r>
          </w:p>
          <w:p w14:paraId="32464D3B" w14:textId="02A4416A" w:rsidR="00AD5947" w:rsidRDefault="00AD5947" w:rsidP="00DD131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Bewerbungs</w:t>
            </w:r>
            <w:r w:rsidR="00FE0A77">
              <w:rPr>
                <w:sz w:val="20"/>
              </w:rPr>
              <w:t>b</w:t>
            </w:r>
            <w:r>
              <w:rPr>
                <w:sz w:val="20"/>
              </w:rPr>
              <w:t>ogen für Erasmus+ ausgefüllt und gesendet</w:t>
            </w:r>
          </w:p>
          <w:p w14:paraId="01652DCE" w14:textId="7CACB088" w:rsidR="002E183E" w:rsidRDefault="00411839" w:rsidP="00DD131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GDATA</w:t>
            </w:r>
          </w:p>
          <w:p w14:paraId="6B767AB9" w14:textId="1752F3FA" w:rsidR="00DD131C" w:rsidRDefault="00DD131C" w:rsidP="00DD131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PowerShell Basics</w:t>
            </w:r>
          </w:p>
          <w:p w14:paraId="20F152CC" w14:textId="30861D09" w:rsidR="00DD131C" w:rsidRPr="00DD131C" w:rsidRDefault="00DD131C" w:rsidP="00DD131C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1A6152">
              <w:rPr>
                <w:sz w:val="20"/>
              </w:rPr>
              <w:t xml:space="preserve">Teilnahme </w:t>
            </w:r>
            <w:r w:rsidR="00FE0A77">
              <w:rPr>
                <w:sz w:val="20"/>
              </w:rPr>
              <w:t xml:space="preserve">an einer </w:t>
            </w:r>
            <w:proofErr w:type="spellStart"/>
            <w:r w:rsidR="00FE0A77">
              <w:rPr>
                <w:sz w:val="20"/>
              </w:rPr>
              <w:t>DeltaMaster</w:t>
            </w:r>
            <w:proofErr w:type="spellEnd"/>
            <w:r w:rsidR="00FE0A77">
              <w:rPr>
                <w:sz w:val="20"/>
              </w:rPr>
              <w:t xml:space="preserve"> Präsentation über</w:t>
            </w:r>
            <w:r w:rsidRPr="001A6152">
              <w:rPr>
                <w:sz w:val="20"/>
              </w:rPr>
              <w:t xml:space="preserve"> Teams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763E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46BC2AC" w14:textId="77777777" w:rsidR="0024711C" w:rsidRDefault="0024711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5180FFB" w:rsidR="0024711C" w:rsidRDefault="0024711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D7587E">
        <w:trPr>
          <w:trHeight w:val="52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3C1DC" w14:textId="51E0BC3D" w:rsidR="00D7587E" w:rsidRPr="00FE0A77" w:rsidRDefault="00411839" w:rsidP="00FE0A77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GDATA</w:t>
            </w:r>
            <w:r w:rsidR="00FE0A77">
              <w:rPr>
                <w:sz w:val="20"/>
              </w:rPr>
              <w:t xml:space="preserve"> auf mehreren Endgeräten</w:t>
            </w:r>
          </w:p>
          <w:p w14:paraId="47C3C018" w14:textId="1D348D1E" w:rsidR="00411839" w:rsidRPr="0024711C" w:rsidRDefault="00411839" w:rsidP="0024711C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PowerShell Basics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BF5B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3AE2FCA" w:rsidR="00A04347" w:rsidRDefault="00A0434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5F39CA">
        <w:trPr>
          <w:trHeight w:val="100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1FFAA" w14:textId="77777777" w:rsidR="00FE0A77" w:rsidRDefault="00FE0A77" w:rsidP="00E43568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 w:rsidRPr="00FE0A77">
              <w:rPr>
                <w:sz w:val="20"/>
              </w:rPr>
              <w:t xml:space="preserve">User-Berechtigungsvergabe im </w:t>
            </w:r>
            <w:proofErr w:type="spellStart"/>
            <w:r w:rsidRPr="00FE0A77">
              <w:rPr>
                <w:sz w:val="20"/>
              </w:rPr>
              <w:t>Active</w:t>
            </w:r>
            <w:proofErr w:type="spellEnd"/>
            <w:r w:rsidRPr="00FE0A77">
              <w:rPr>
                <w:sz w:val="20"/>
              </w:rPr>
              <w:t xml:space="preserve"> Directory</w:t>
            </w:r>
          </w:p>
          <w:p w14:paraId="09AE3914" w14:textId="11D3564A" w:rsidR="00A04347" w:rsidRPr="00FE0A77" w:rsidRDefault="00A04347" w:rsidP="00E43568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 w:rsidRPr="00FE0A77">
              <w:rPr>
                <w:sz w:val="20"/>
              </w:rPr>
              <w:t>Installation von Visual Studio</w:t>
            </w:r>
            <w:r w:rsidR="00FE0A77" w:rsidRPr="00FE0A77">
              <w:rPr>
                <w:sz w:val="20"/>
              </w:rPr>
              <w:t xml:space="preserve"> auf</w:t>
            </w:r>
            <w:r w:rsidR="00FE0A77">
              <w:rPr>
                <w:sz w:val="20"/>
              </w:rPr>
              <w:t xml:space="preserve"> VM</w:t>
            </w:r>
          </w:p>
          <w:p w14:paraId="5FC1C832" w14:textId="123B1EB1" w:rsidR="00A04347" w:rsidRDefault="00A04347" w:rsidP="00E43568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Terminerstellung </w:t>
            </w:r>
            <w:r w:rsidR="00FE0A77">
              <w:rPr>
                <w:sz w:val="20"/>
              </w:rPr>
              <w:t>in Outlook</w:t>
            </w:r>
          </w:p>
          <w:p w14:paraId="2039D007" w14:textId="610457B9" w:rsidR="00A04347" w:rsidRPr="00A04347" w:rsidRDefault="00A04347" w:rsidP="00A04347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GDATA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53FD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E4A955B" w14:textId="77777777" w:rsidR="005F39CA" w:rsidRDefault="005F39C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E509907" w:rsidR="005F39CA" w:rsidRDefault="005F39C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560E6C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F0B6D5B" w:rsidR="004E2029" w:rsidRDefault="000F298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7189524" w:rsidR="004E2029" w:rsidRDefault="00912AB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48A9A37C" w:rsidR="004E2029" w:rsidRDefault="00655ED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09.10.2023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9E1D92D" w:rsidR="004E2029" w:rsidRDefault="00655ED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13.10.2023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77777777" w:rsidR="004E2029" w:rsidRPr="00B80439" w:rsidRDefault="004E2029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607E" w14:textId="77777777" w:rsidR="009B6E45" w:rsidRDefault="009B6E45">
      <w:r>
        <w:separator/>
      </w:r>
    </w:p>
  </w:endnote>
  <w:endnote w:type="continuationSeparator" w:id="0">
    <w:p w14:paraId="2ACA34D4" w14:textId="77777777" w:rsidR="009B6E45" w:rsidRDefault="009B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3E32D" w14:textId="77777777" w:rsidR="009B6E45" w:rsidRDefault="009B6E45">
      <w:r>
        <w:separator/>
      </w:r>
    </w:p>
  </w:footnote>
  <w:footnote w:type="continuationSeparator" w:id="0">
    <w:p w14:paraId="110C0C3E" w14:textId="77777777" w:rsidR="009B6E45" w:rsidRDefault="009B6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E5F4EE1"/>
    <w:multiLevelType w:val="hybridMultilevel"/>
    <w:tmpl w:val="A198B1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434B8"/>
    <w:multiLevelType w:val="hybridMultilevel"/>
    <w:tmpl w:val="5DFC00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3A7DCD"/>
    <w:multiLevelType w:val="hybridMultilevel"/>
    <w:tmpl w:val="0CB010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11CB9"/>
    <w:multiLevelType w:val="hybridMultilevel"/>
    <w:tmpl w:val="1520ED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85579E"/>
    <w:multiLevelType w:val="hybridMultilevel"/>
    <w:tmpl w:val="294CCC7A"/>
    <w:lvl w:ilvl="0" w:tplc="429488E4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2B54E6"/>
    <w:multiLevelType w:val="hybridMultilevel"/>
    <w:tmpl w:val="71F437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6"/>
  </w:num>
  <w:num w:numId="2" w16cid:durableId="541089815">
    <w:abstractNumId w:val="2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2145343504">
    <w:abstractNumId w:val="5"/>
  </w:num>
  <w:num w:numId="7" w16cid:durableId="1812359778">
    <w:abstractNumId w:val="10"/>
  </w:num>
  <w:num w:numId="8" w16cid:durableId="636448415">
    <w:abstractNumId w:val="3"/>
  </w:num>
  <w:num w:numId="9" w16cid:durableId="716591218">
    <w:abstractNumId w:val="7"/>
  </w:num>
  <w:num w:numId="10" w16cid:durableId="59334431">
    <w:abstractNumId w:val="8"/>
  </w:num>
  <w:num w:numId="11" w16cid:durableId="605507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7277F"/>
    <w:rsid w:val="000A5106"/>
    <w:rsid w:val="000F2989"/>
    <w:rsid w:val="001B5940"/>
    <w:rsid w:val="001E4E5C"/>
    <w:rsid w:val="0024711C"/>
    <w:rsid w:val="00255BFF"/>
    <w:rsid w:val="002C03C3"/>
    <w:rsid w:val="002D066F"/>
    <w:rsid w:val="002D2FBA"/>
    <w:rsid w:val="002E183E"/>
    <w:rsid w:val="003402E2"/>
    <w:rsid w:val="003A2523"/>
    <w:rsid w:val="003C0C41"/>
    <w:rsid w:val="00411839"/>
    <w:rsid w:val="00420962"/>
    <w:rsid w:val="004630EF"/>
    <w:rsid w:val="00482CF1"/>
    <w:rsid w:val="004B5747"/>
    <w:rsid w:val="004C2379"/>
    <w:rsid w:val="004E2029"/>
    <w:rsid w:val="00521A7B"/>
    <w:rsid w:val="00550FAF"/>
    <w:rsid w:val="00552BCD"/>
    <w:rsid w:val="00560E6C"/>
    <w:rsid w:val="005F39CA"/>
    <w:rsid w:val="006067DA"/>
    <w:rsid w:val="00643D3C"/>
    <w:rsid w:val="00655ED2"/>
    <w:rsid w:val="00681767"/>
    <w:rsid w:val="006B02F3"/>
    <w:rsid w:val="006D1CEF"/>
    <w:rsid w:val="006F091C"/>
    <w:rsid w:val="00703FC7"/>
    <w:rsid w:val="0072646F"/>
    <w:rsid w:val="008436B8"/>
    <w:rsid w:val="00874CF4"/>
    <w:rsid w:val="00875558"/>
    <w:rsid w:val="008755F7"/>
    <w:rsid w:val="00912AB7"/>
    <w:rsid w:val="0099074A"/>
    <w:rsid w:val="009B6E45"/>
    <w:rsid w:val="00A01D29"/>
    <w:rsid w:val="00A02E16"/>
    <w:rsid w:val="00A04347"/>
    <w:rsid w:val="00A84D7B"/>
    <w:rsid w:val="00AB4B78"/>
    <w:rsid w:val="00AD5947"/>
    <w:rsid w:val="00AE14A7"/>
    <w:rsid w:val="00B145C4"/>
    <w:rsid w:val="00B20045"/>
    <w:rsid w:val="00B80439"/>
    <w:rsid w:val="00B86868"/>
    <w:rsid w:val="00BD1E7F"/>
    <w:rsid w:val="00CB3FED"/>
    <w:rsid w:val="00CB6A80"/>
    <w:rsid w:val="00CF1780"/>
    <w:rsid w:val="00D35D60"/>
    <w:rsid w:val="00D7587E"/>
    <w:rsid w:val="00D91043"/>
    <w:rsid w:val="00DD131C"/>
    <w:rsid w:val="00E43568"/>
    <w:rsid w:val="00E81BD6"/>
    <w:rsid w:val="00EF5D3D"/>
    <w:rsid w:val="00FC36CD"/>
    <w:rsid w:val="00FE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C31FFF9950984CAA78E957BDE5A98A" ma:contentTypeVersion="7" ma:contentTypeDescription="Ein neues Dokument erstellen." ma:contentTypeScope="" ma:versionID="13a32626fedc883863ee6118b1546da5">
  <xsd:schema xmlns:xsd="http://www.w3.org/2001/XMLSchema" xmlns:xs="http://www.w3.org/2001/XMLSchema" xmlns:p="http://schemas.microsoft.com/office/2006/metadata/properties" xmlns:ns3="7b44c900-94e7-4900-b246-ffe46e43849e" xmlns:ns4="3aff1fe7-6777-4b15-a337-9b6099d558fe" targetNamespace="http://schemas.microsoft.com/office/2006/metadata/properties" ma:root="true" ma:fieldsID="4c848baa2c4c396d9860416cf2f71b38" ns3:_="" ns4:_="">
    <xsd:import namespace="7b44c900-94e7-4900-b246-ffe46e43849e"/>
    <xsd:import namespace="3aff1fe7-6777-4b15-a337-9b6099d558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4c900-94e7-4900-b246-ffe46e438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f1fe7-6777-4b15-a337-9b6099d558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44c900-94e7-4900-b246-ffe46e43849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7D2E1-63B5-4A6F-97EF-72E2C99DE9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44c900-94e7-4900-b246-ffe46e43849e"/>
    <ds:schemaRef ds:uri="3aff1fe7-6777-4b15-a337-9b6099d558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07DA7-36D3-4381-9D53-0C59D62B89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47B89-C4F6-4398-80E9-D655D522A16F}">
  <ds:schemaRefs>
    <ds:schemaRef ds:uri="http://schemas.microsoft.com/office/2006/metadata/properties"/>
    <ds:schemaRef ds:uri="http://schemas.microsoft.com/office/infopath/2007/PartnerControls"/>
    <ds:schemaRef ds:uri="7b44c900-94e7-4900-b246-ffe46e43849e"/>
  </ds:schemaRefs>
</ds:datastoreItem>
</file>

<file path=customXml/itemProps4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</vt:lpstr>
    </vt:vector>
  </TitlesOfParts>
  <Company>DIHK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subject/>
  <dc:creator>bwurster</dc:creator>
  <dc:description/>
  <cp:lastModifiedBy>Ioannis Kiourtzidis</cp:lastModifiedBy>
  <cp:revision>12</cp:revision>
  <cp:lastPrinted>2013-03-08T10:48:00Z</cp:lastPrinted>
  <dcterms:created xsi:type="dcterms:W3CDTF">2023-10-10T15:05:00Z</dcterms:created>
  <dcterms:modified xsi:type="dcterms:W3CDTF">2023-12-04T12:46:00Z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ContentTypeId">
    <vt:lpwstr>0x010100F9C31FFF9950984CAA78E957BDE5A98A</vt:lpwstr>
  </property>
</Properties>
</file>