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BE29CC">
        <w:trPr>
          <w:trHeight w:val="74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AD70B" w14:textId="77777777" w:rsidR="008F3FF0" w:rsidRDefault="008F3FF0" w:rsidP="008F3FF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74701">
              <w:rPr>
                <w:sz w:val="20"/>
              </w:rPr>
              <w:t>Erstellung Demoaccounts für DeltaMaster</w:t>
            </w:r>
          </w:p>
          <w:p w14:paraId="0352785D" w14:textId="48BE0408" w:rsidR="008D18D4" w:rsidRDefault="00D815AA" w:rsidP="008D18D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PowerShell-Skript </w:t>
            </w:r>
            <w:r w:rsidR="008D18D4">
              <w:rPr>
                <w:rFonts w:cs="Arial"/>
                <w:sz w:val="20"/>
              </w:rPr>
              <w:t>zur Auslesung von alten Computern</w:t>
            </w:r>
            <w:r w:rsidR="004F7325">
              <w:rPr>
                <w:rFonts w:cs="Arial"/>
                <w:sz w:val="20"/>
              </w:rPr>
              <w:t xml:space="preserve"> erstellt</w:t>
            </w:r>
          </w:p>
          <w:p w14:paraId="7BE3E24A" w14:textId="79489844" w:rsidR="00DE77FB" w:rsidRDefault="00DE77FB" w:rsidP="008D18D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Laptop Vorbereitung</w:t>
            </w:r>
          </w:p>
          <w:p w14:paraId="298EAF8A" w14:textId="221E308D" w:rsidR="00DE77FB" w:rsidRDefault="004F7325" w:rsidP="008D18D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Installation </w:t>
            </w:r>
            <w:r w:rsidR="00C36B2C">
              <w:rPr>
                <w:rFonts w:cs="Arial"/>
                <w:sz w:val="20"/>
              </w:rPr>
              <w:t>BIOS-Updates</w:t>
            </w:r>
            <w:r>
              <w:rPr>
                <w:rFonts w:cs="Arial"/>
                <w:sz w:val="20"/>
              </w:rPr>
              <w:t xml:space="preserve"> auf Laptop</w:t>
            </w:r>
          </w:p>
          <w:p w14:paraId="56F9BFAD" w14:textId="0AF0BF8A" w:rsidR="00C36B2C" w:rsidRDefault="00C36B2C" w:rsidP="008D18D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Installation von neuer Version </w:t>
            </w:r>
            <w:r w:rsidRPr="00C36B2C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Blender</w:t>
            </w:r>
            <w:r w:rsidR="004F7325">
              <w:rPr>
                <w:rFonts w:cs="Arial"/>
                <w:sz w:val="20"/>
              </w:rPr>
              <w:t xml:space="preserve"> auf Computer</w:t>
            </w:r>
          </w:p>
          <w:p w14:paraId="60EB78EA" w14:textId="1EBBE4AD" w:rsidR="004E2029" w:rsidRPr="00BE29CC" w:rsidRDefault="00BE29CC" w:rsidP="00BE29C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Unity Projekt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29408E7A" w:rsidR="004E2029" w:rsidRDefault="00BE29C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DF9A4FE" w14:textId="77777777" w:rsidTr="00600DC9">
        <w:trPr>
          <w:trHeight w:val="7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019E2" w14:textId="77777777" w:rsidR="00BE29CC" w:rsidRDefault="00BE29CC" w:rsidP="00BE29C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374701">
              <w:rPr>
                <w:sz w:val="20"/>
              </w:rPr>
              <w:t>Erstellung Demoaccounts für DeltaMaster</w:t>
            </w:r>
          </w:p>
          <w:p w14:paraId="36CC4418" w14:textId="4DD34C1B" w:rsidR="004E2029" w:rsidRDefault="00BE29CC" w:rsidP="00BE29C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SentinelOne Installation und GDATA Deinstallation</w:t>
            </w:r>
          </w:p>
          <w:p w14:paraId="3F131CF2" w14:textId="0B9C5FBF" w:rsidR="00BE29CC" w:rsidRDefault="00BE29CC" w:rsidP="00BE29C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Docking</w:t>
            </w:r>
            <w:r w:rsidR="004F7325">
              <w:rPr>
                <w:sz w:val="20"/>
              </w:rPr>
              <w:t>s</w:t>
            </w:r>
            <w:r>
              <w:rPr>
                <w:sz w:val="20"/>
              </w:rPr>
              <w:t xml:space="preserve">tation </w:t>
            </w:r>
            <w:r w:rsidR="004F7325">
              <w:rPr>
                <w:sz w:val="20"/>
              </w:rPr>
              <w:t>nach Problemen ü</w:t>
            </w:r>
            <w:r>
              <w:rPr>
                <w:sz w:val="20"/>
              </w:rPr>
              <w:t>berprüf</w:t>
            </w:r>
            <w:r w:rsidR="004F7325">
              <w:rPr>
                <w:sz w:val="20"/>
              </w:rPr>
              <w:t>t</w:t>
            </w:r>
          </w:p>
          <w:p w14:paraId="775F261A" w14:textId="04401CE2" w:rsidR="00BE29CC" w:rsidRDefault="00BE29CC" w:rsidP="00BE29C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Problembehebung </w:t>
            </w:r>
            <w:r w:rsidR="00600DC9">
              <w:rPr>
                <w:sz w:val="20"/>
              </w:rPr>
              <w:t>von Peripheriegeräten</w:t>
            </w:r>
            <w:r>
              <w:rPr>
                <w:sz w:val="20"/>
              </w:rPr>
              <w:t xml:space="preserve"> </w:t>
            </w:r>
          </w:p>
          <w:p w14:paraId="4E9C456D" w14:textId="14DC57E5" w:rsidR="00730CF5" w:rsidRDefault="00600DC9" w:rsidP="00730CF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Formatierung von Laptops </w:t>
            </w:r>
          </w:p>
          <w:p w14:paraId="6BA99951" w14:textId="1395B028" w:rsidR="00730CF5" w:rsidRPr="00730CF5" w:rsidRDefault="00CC4808" w:rsidP="00730CF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</w:t>
            </w:r>
            <w:r w:rsidR="00730CF5">
              <w:rPr>
                <w:sz w:val="20"/>
              </w:rPr>
              <w:t xml:space="preserve"> von Windows</w:t>
            </w:r>
            <w:r w:rsidR="004F7325">
              <w:rPr>
                <w:sz w:val="20"/>
              </w:rPr>
              <w:t xml:space="preserve"> 11</w:t>
            </w:r>
            <w:r w:rsidR="00730CF5">
              <w:rPr>
                <w:sz w:val="20"/>
              </w:rPr>
              <w:t xml:space="preserve"> und Updates</w:t>
            </w:r>
          </w:p>
          <w:p w14:paraId="555D249C" w14:textId="1716D43C" w:rsidR="00181DC0" w:rsidRPr="00181DC0" w:rsidRDefault="00181DC0" w:rsidP="00181DC0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Synologycluster und Erstellung eines Netzplans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4E4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6B34876" w14:textId="77777777" w:rsidR="004B3D89" w:rsidRDefault="004B3D8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36EFAD7C" w:rsidR="004B3D89" w:rsidRDefault="004B3D8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5939A6">
        <w:trPr>
          <w:trHeight w:val="7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BA2C3" w14:textId="77777777" w:rsidR="00730CF5" w:rsidRDefault="00730CF5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Formatierung von Laptops </w:t>
            </w:r>
          </w:p>
          <w:p w14:paraId="5A6C2828" w14:textId="4FEF0E8C" w:rsidR="00730CF5" w:rsidRPr="00730CF5" w:rsidRDefault="004F7325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</w:t>
            </w:r>
            <w:r w:rsidR="00730CF5">
              <w:rPr>
                <w:sz w:val="20"/>
              </w:rPr>
              <w:t xml:space="preserve"> von Windows</w:t>
            </w:r>
            <w:r>
              <w:rPr>
                <w:sz w:val="20"/>
              </w:rPr>
              <w:t xml:space="preserve"> 11</w:t>
            </w:r>
            <w:r w:rsidR="00730CF5">
              <w:rPr>
                <w:sz w:val="20"/>
              </w:rPr>
              <w:t xml:space="preserve"> und Updates</w:t>
            </w:r>
          </w:p>
          <w:p w14:paraId="0DB27432" w14:textId="77777777" w:rsidR="004E2029" w:rsidRDefault="00730CF5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 Besprechung</w:t>
            </w:r>
          </w:p>
          <w:p w14:paraId="000BE907" w14:textId="77777777" w:rsidR="00730CF5" w:rsidRDefault="00730CF5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Problembehebung von Peripheriegeräten </w:t>
            </w:r>
          </w:p>
          <w:p w14:paraId="391C2371" w14:textId="77777777" w:rsidR="00730CF5" w:rsidRDefault="005939A6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von Monitoren</w:t>
            </w:r>
          </w:p>
          <w:p w14:paraId="71310C97" w14:textId="77777777" w:rsidR="00CC4808" w:rsidRDefault="00CC4808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Verkauf an Mitarbeiter</w:t>
            </w:r>
          </w:p>
          <w:p w14:paraId="67C9FDB0" w14:textId="77777777" w:rsidR="00CC4808" w:rsidRDefault="00CC4808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und Updates</w:t>
            </w:r>
          </w:p>
          <w:p w14:paraId="20F152CC" w14:textId="0911CA41" w:rsidR="007E533C" w:rsidRPr="00CC4808" w:rsidRDefault="007E533C" w:rsidP="00CC4808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Bänderaustausch und Löschung der</w:t>
            </w:r>
            <w:r w:rsidR="004F7325">
              <w:rPr>
                <w:sz w:val="20"/>
              </w:rPr>
              <w:t xml:space="preserve"> alten Daten</w:t>
            </w:r>
            <w:r>
              <w:rPr>
                <w:sz w:val="20"/>
              </w:rPr>
              <w:t xml:space="preserve"> </w:t>
            </w:r>
            <w:r w:rsidR="004F7325">
              <w:rPr>
                <w:sz w:val="20"/>
              </w:rPr>
              <w:t>von Backup-</w:t>
            </w:r>
            <w:r>
              <w:rPr>
                <w:sz w:val="20"/>
              </w:rPr>
              <w:t>Bänder</w:t>
            </w:r>
            <w:r w:rsidR="004F7325">
              <w:rPr>
                <w:sz w:val="20"/>
              </w:rPr>
              <w:t>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3D27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2FB14C9" w14:textId="77777777" w:rsidR="007E533C" w:rsidRDefault="007E533C" w:rsidP="004E2029">
            <w:pPr>
              <w:spacing w:line="260" w:lineRule="exact"/>
            </w:pPr>
          </w:p>
          <w:p w14:paraId="70DE97D9" w14:textId="77777777" w:rsidR="007E533C" w:rsidRDefault="007E533C" w:rsidP="004E2029">
            <w:pPr>
              <w:spacing w:line="260" w:lineRule="exact"/>
            </w:pPr>
          </w:p>
          <w:p w14:paraId="650229A9" w14:textId="26745938" w:rsidR="007E533C" w:rsidRDefault="007E533C" w:rsidP="004E2029">
            <w:pPr>
              <w:spacing w:line="260" w:lineRule="exact"/>
              <w:rPr>
                <w:sz w:val="22"/>
                <w:szCs w:val="22"/>
              </w:rPr>
            </w:pPr>
            <w:r>
              <w:t>8</w:t>
            </w:r>
          </w:p>
        </w:tc>
      </w:tr>
      <w:tr w:rsidR="004E2029" w14:paraId="7CAD7E4F" w14:textId="77777777" w:rsidTr="00330663">
        <w:trPr>
          <w:trHeight w:val="64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3262E" w14:textId="4A6CAC6F" w:rsidR="004E2029" w:rsidRDefault="004F7325" w:rsidP="00006C8D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Umzug</w:t>
            </w:r>
            <w:r w:rsidR="00B30CAD">
              <w:rPr>
                <w:sz w:val="20"/>
              </w:rPr>
              <w:t xml:space="preserve"> </w:t>
            </w:r>
            <w:r>
              <w:rPr>
                <w:sz w:val="20"/>
              </w:rPr>
              <w:t>der</w:t>
            </w:r>
            <w:r w:rsidR="00B30CAD">
              <w:rPr>
                <w:sz w:val="20"/>
              </w:rPr>
              <w:t xml:space="preserve"> Synology</w:t>
            </w:r>
            <w:r>
              <w:rPr>
                <w:sz w:val="20"/>
              </w:rPr>
              <w:t xml:space="preserve"> vom 3. OG ins 2. OG</w:t>
            </w:r>
          </w:p>
          <w:p w14:paraId="55E08411" w14:textId="77777777" w:rsidR="00006C8D" w:rsidRDefault="00006C8D" w:rsidP="00006C8D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Verkauf an Mitarbeiter</w:t>
            </w:r>
          </w:p>
          <w:p w14:paraId="5390F09A" w14:textId="7B904C1C" w:rsidR="00B30CAD" w:rsidRDefault="00855F60" w:rsidP="00006C8D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 Update-Dienst </w:t>
            </w:r>
            <w:r w:rsidR="00F615FA">
              <w:rPr>
                <w:sz w:val="20"/>
              </w:rPr>
              <w:t>zurückgesetzt</w:t>
            </w:r>
          </w:p>
          <w:p w14:paraId="47C3C018" w14:textId="1B7D6979" w:rsidR="00F615FA" w:rsidRPr="001713E4" w:rsidRDefault="00F615FA" w:rsidP="00006C8D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Netzwerkkabel</w:t>
            </w:r>
            <w:r w:rsidR="004F7325">
              <w:rPr>
                <w:sz w:val="20"/>
              </w:rPr>
              <w:t xml:space="preserve"> vom Server</w:t>
            </w:r>
            <w:r>
              <w:rPr>
                <w:sz w:val="20"/>
              </w:rPr>
              <w:t xml:space="preserve"> </w:t>
            </w:r>
            <w:r w:rsidR="00B376B7">
              <w:rPr>
                <w:sz w:val="20"/>
              </w:rPr>
              <w:t>ausgesteckt</w:t>
            </w:r>
            <w:r>
              <w:rPr>
                <w:sz w:val="20"/>
              </w:rPr>
              <w:t xml:space="preserve"> und sortiert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E262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588F004" w14:textId="216CC78F" w:rsidR="00330663" w:rsidRDefault="0033066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14:paraId="3BAD2692" w14:textId="77777777" w:rsidR="00330663" w:rsidRDefault="00330663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4F7325">
        <w:trPr>
          <w:trHeight w:val="113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D840B" w14:textId="77777777" w:rsidR="004E2029" w:rsidRDefault="003F1D8E" w:rsidP="00CF373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Umstellung der Tische im Campus</w:t>
            </w:r>
          </w:p>
          <w:p w14:paraId="0EDCEAC8" w14:textId="19448101" w:rsidR="00CF3734" w:rsidRDefault="00CF3734" w:rsidP="00CF373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Markierung der Netzwerkkabel</w:t>
            </w:r>
          </w:p>
          <w:p w14:paraId="44BDCD28" w14:textId="77777777" w:rsidR="00CF3734" w:rsidRDefault="00CF3734" w:rsidP="00CF373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SentinelOne Installation und GDATA Deinstallation</w:t>
            </w:r>
          </w:p>
          <w:p w14:paraId="63741F08" w14:textId="77777777" w:rsidR="003F1D8E" w:rsidRDefault="00AE54C0" w:rsidP="00CF373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Entfernung von HDDs </w:t>
            </w:r>
          </w:p>
          <w:p w14:paraId="2039D007" w14:textId="02F0AF55" w:rsidR="00AE54C0" w:rsidRPr="00B376B7" w:rsidRDefault="00AE54C0" w:rsidP="00CF3734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iDrac Werkeinstellungen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02C5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AFE993" w14:textId="77777777" w:rsidR="00AE54C0" w:rsidRDefault="00AE54C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0A0A470" w:rsidR="00AE54C0" w:rsidRDefault="00AE54C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F09C3AB" w:rsidR="004E2029" w:rsidRDefault="00D56CD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077ACDC1" w:rsidR="004E2029" w:rsidRDefault="008D18D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BC93FEF" w:rsidR="004E2029" w:rsidRDefault="008D18D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23.10.2023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0807720" w:rsidR="004E2029" w:rsidRDefault="008D18D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27.20.2023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14034D7B" w14:textId="77777777" w:rsidR="004F7325" w:rsidRDefault="004F7325" w:rsidP="004E2029">
      <w:pPr>
        <w:spacing w:line="260" w:lineRule="exact"/>
        <w:rPr>
          <w:sz w:val="18"/>
          <w:szCs w:val="18"/>
        </w:rPr>
      </w:pPr>
    </w:p>
    <w:p w14:paraId="4CFA8758" w14:textId="21804FCA" w:rsidR="004F7325" w:rsidRPr="00B80439" w:rsidRDefault="004F732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</w:t>
      </w:r>
      <w:r w:rsidR="00734797">
        <w:rPr>
          <w:sz w:val="18"/>
          <w:szCs w:val="18"/>
        </w:rPr>
        <w:t xml:space="preserve">                                                                                                04.12.2023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3FF44" w14:textId="77777777" w:rsidR="00B610A8" w:rsidRDefault="00B610A8">
      <w:r>
        <w:separator/>
      </w:r>
    </w:p>
  </w:endnote>
  <w:endnote w:type="continuationSeparator" w:id="0">
    <w:p w14:paraId="44AE40DE" w14:textId="77777777" w:rsidR="00B610A8" w:rsidRDefault="00B6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E1509" w14:textId="77777777" w:rsidR="00B610A8" w:rsidRDefault="00B610A8">
      <w:r>
        <w:separator/>
      </w:r>
    </w:p>
  </w:footnote>
  <w:footnote w:type="continuationSeparator" w:id="0">
    <w:p w14:paraId="0BC3313B" w14:textId="77777777" w:rsidR="00B610A8" w:rsidRDefault="00B61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7007EB9"/>
    <w:multiLevelType w:val="hybridMultilevel"/>
    <w:tmpl w:val="98AA2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833CE"/>
    <w:multiLevelType w:val="hybridMultilevel"/>
    <w:tmpl w:val="5B2ADF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243D3"/>
    <w:multiLevelType w:val="hybridMultilevel"/>
    <w:tmpl w:val="69BE4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07F1"/>
    <w:multiLevelType w:val="hybridMultilevel"/>
    <w:tmpl w:val="AEC06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A5B750A"/>
    <w:multiLevelType w:val="hybridMultilevel"/>
    <w:tmpl w:val="AF5860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90B7E"/>
    <w:multiLevelType w:val="hybridMultilevel"/>
    <w:tmpl w:val="331892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8"/>
  </w:num>
  <w:num w:numId="2" w16cid:durableId="541089815">
    <w:abstractNumId w:val="2"/>
  </w:num>
  <w:num w:numId="3" w16cid:durableId="872887611">
    <w:abstractNumId w:val="5"/>
  </w:num>
  <w:num w:numId="4" w16cid:durableId="719013620">
    <w:abstractNumId w:val="1"/>
  </w:num>
  <w:num w:numId="5" w16cid:durableId="1656883673">
    <w:abstractNumId w:val="0"/>
  </w:num>
  <w:num w:numId="6" w16cid:durableId="399597581">
    <w:abstractNumId w:val="6"/>
  </w:num>
  <w:num w:numId="7" w16cid:durableId="1970743486">
    <w:abstractNumId w:val="7"/>
  </w:num>
  <w:num w:numId="8" w16cid:durableId="1043361963">
    <w:abstractNumId w:val="3"/>
  </w:num>
  <w:num w:numId="9" w16cid:durableId="1771778269">
    <w:abstractNumId w:val="10"/>
  </w:num>
  <w:num w:numId="10" w16cid:durableId="1287813975">
    <w:abstractNumId w:val="4"/>
  </w:num>
  <w:num w:numId="11" w16cid:durableId="558131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6C8D"/>
    <w:rsid w:val="00012F63"/>
    <w:rsid w:val="000604D0"/>
    <w:rsid w:val="00070471"/>
    <w:rsid w:val="00073B29"/>
    <w:rsid w:val="001713E4"/>
    <w:rsid w:val="00181DC0"/>
    <w:rsid w:val="00255BFF"/>
    <w:rsid w:val="002C03C3"/>
    <w:rsid w:val="002D2FBA"/>
    <w:rsid w:val="002F5392"/>
    <w:rsid w:val="00330663"/>
    <w:rsid w:val="003A2523"/>
    <w:rsid w:val="003F1D8E"/>
    <w:rsid w:val="00482CF1"/>
    <w:rsid w:val="004B3D89"/>
    <w:rsid w:val="004E2029"/>
    <w:rsid w:val="004F34D7"/>
    <w:rsid w:val="004F7325"/>
    <w:rsid w:val="00522EA6"/>
    <w:rsid w:val="00552BCD"/>
    <w:rsid w:val="005939A6"/>
    <w:rsid w:val="00600DC9"/>
    <w:rsid w:val="006067DA"/>
    <w:rsid w:val="0072646F"/>
    <w:rsid w:val="00730CF5"/>
    <w:rsid w:val="00734797"/>
    <w:rsid w:val="007E533C"/>
    <w:rsid w:val="008436B8"/>
    <w:rsid w:val="00855F60"/>
    <w:rsid w:val="00874CF4"/>
    <w:rsid w:val="008D18D4"/>
    <w:rsid w:val="008F3FF0"/>
    <w:rsid w:val="009A59AD"/>
    <w:rsid w:val="00AE54C0"/>
    <w:rsid w:val="00B145C4"/>
    <w:rsid w:val="00B30CAD"/>
    <w:rsid w:val="00B376B7"/>
    <w:rsid w:val="00B610A8"/>
    <w:rsid w:val="00B66330"/>
    <w:rsid w:val="00B80439"/>
    <w:rsid w:val="00B8738B"/>
    <w:rsid w:val="00BD1E7F"/>
    <w:rsid w:val="00BE29CC"/>
    <w:rsid w:val="00C36B2C"/>
    <w:rsid w:val="00CB6A80"/>
    <w:rsid w:val="00CC4808"/>
    <w:rsid w:val="00CF1780"/>
    <w:rsid w:val="00CF3734"/>
    <w:rsid w:val="00D35D60"/>
    <w:rsid w:val="00D56CD7"/>
    <w:rsid w:val="00D815AA"/>
    <w:rsid w:val="00DE77FB"/>
    <w:rsid w:val="00EF5D3D"/>
    <w:rsid w:val="00F6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22</cp:revision>
  <cp:lastPrinted>2013-03-08T10:48:00Z</cp:lastPrinted>
  <dcterms:created xsi:type="dcterms:W3CDTF">2022-01-22T21:34:00Z</dcterms:created>
  <dcterms:modified xsi:type="dcterms:W3CDTF">2023-12-04T13:14:00Z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