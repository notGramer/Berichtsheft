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36721F">
        <w:trPr>
          <w:trHeight w:val="158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BE6ED" w14:textId="10A44F2F" w:rsidR="003D4323" w:rsidRDefault="00453057" w:rsidP="003D432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Austausch eines Laptops</w:t>
            </w:r>
          </w:p>
          <w:p w14:paraId="5CECE153" w14:textId="6E2C90D2" w:rsidR="003D4323" w:rsidRPr="003D4323" w:rsidRDefault="003D4323" w:rsidP="003D432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Klonung </w:t>
            </w:r>
            <w:r w:rsidR="00453057">
              <w:rPr>
                <w:rFonts w:cs="Arial"/>
                <w:sz w:val="20"/>
              </w:rPr>
              <w:t>der SSD auf neuem</w:t>
            </w:r>
            <w:r>
              <w:rPr>
                <w:rFonts w:cs="Arial"/>
                <w:sz w:val="20"/>
              </w:rPr>
              <w:t xml:space="preserve"> Laptop</w:t>
            </w:r>
          </w:p>
          <w:p w14:paraId="44E34BF2" w14:textId="28D2D7DA" w:rsidR="003D4323" w:rsidRDefault="003D4323" w:rsidP="003D432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Unity Projekt</w:t>
            </w:r>
          </w:p>
          <w:p w14:paraId="5A95B6B5" w14:textId="10591251" w:rsidR="003D4323" w:rsidRDefault="000576DC" w:rsidP="003D432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iDrac auf Werkeinstellungen zurückgesetzt</w:t>
            </w:r>
          </w:p>
          <w:p w14:paraId="2BD01175" w14:textId="1A3010DB" w:rsidR="000576DC" w:rsidRDefault="00453057" w:rsidP="003D432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BIOS-Batterie</w:t>
            </w:r>
            <w:r w:rsidR="000576DC">
              <w:rPr>
                <w:rFonts w:cs="Arial"/>
                <w:sz w:val="20"/>
              </w:rPr>
              <w:t xml:space="preserve"> entfernt </w:t>
            </w:r>
          </w:p>
          <w:p w14:paraId="60EB78EA" w14:textId="30F25E6C" w:rsidR="004E2029" w:rsidRPr="0036721F" w:rsidRDefault="000576DC" w:rsidP="0036721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Festplatten ausgebaut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94C1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13799199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39D35A1F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7C35324C" w14:textId="099EC5C6" w:rsidR="004E2029" w:rsidRDefault="005846B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DF9A4FE" w14:textId="77777777" w:rsidTr="00383502">
        <w:trPr>
          <w:trHeight w:val="19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C4418" w14:textId="1308BBD9" w:rsidR="004E2029" w:rsidRDefault="004573B0" w:rsidP="004573B0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Adobe Acrobat Files repariert</w:t>
            </w:r>
          </w:p>
          <w:p w14:paraId="6AB1DD24" w14:textId="31981E55" w:rsidR="00B4761C" w:rsidRDefault="00B4761C" w:rsidP="004573B0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SentinelOne und Deinstallation von GData</w:t>
            </w:r>
          </w:p>
          <w:p w14:paraId="730542EA" w14:textId="648D2D7C" w:rsidR="00383502" w:rsidRDefault="00383502" w:rsidP="004573B0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iDrac auf Werkeinstellungen zurückgesetzt </w:t>
            </w:r>
          </w:p>
          <w:p w14:paraId="62A8627C" w14:textId="4E03DBD9" w:rsidR="00383502" w:rsidRDefault="00383502" w:rsidP="004573B0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BIOS Battery</w:t>
            </w:r>
            <w:r w:rsidR="00D315A6">
              <w:rPr>
                <w:sz w:val="20"/>
              </w:rPr>
              <w:t xml:space="preserve"> von Server</w:t>
            </w:r>
            <w:r>
              <w:rPr>
                <w:sz w:val="20"/>
              </w:rPr>
              <w:t xml:space="preserve"> entfernt </w:t>
            </w:r>
          </w:p>
          <w:p w14:paraId="555D249C" w14:textId="0DF70714" w:rsidR="004E2029" w:rsidRPr="00383502" w:rsidRDefault="00383502" w:rsidP="004E2029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Festplatten</w:t>
            </w:r>
            <w:r w:rsidR="00D315A6">
              <w:rPr>
                <w:sz w:val="20"/>
              </w:rPr>
              <w:t xml:space="preserve"> von Server</w:t>
            </w:r>
            <w:r>
              <w:rPr>
                <w:sz w:val="20"/>
              </w:rPr>
              <w:t xml:space="preserve"> ausgebaut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EC8F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0729B67" w14:textId="77777777" w:rsidR="0048194F" w:rsidRDefault="0048194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5250FB" w14:textId="57C09A21" w:rsidR="0048194F" w:rsidRDefault="0048194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1F051229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67736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DCADEF8" w14:textId="77777777" w:rsidR="0048194F" w:rsidRDefault="0048194F" w:rsidP="004E2029">
            <w:pPr>
              <w:spacing w:line="260" w:lineRule="exact"/>
              <w:rPr>
                <w:sz w:val="20"/>
              </w:rPr>
            </w:pPr>
          </w:p>
          <w:p w14:paraId="20F152CC" w14:textId="6797FEC0" w:rsidR="0048194F" w:rsidRPr="003D4323" w:rsidRDefault="0048194F" w:rsidP="004E2029">
            <w:pPr>
              <w:spacing w:line="260" w:lineRule="exact"/>
              <w:rPr>
                <w:sz w:val="20"/>
              </w:rPr>
            </w:pPr>
            <w:r w:rsidRPr="0048194F">
              <w:rPr>
                <w:szCs w:val="24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CC34EC">
        <w:trPr>
          <w:trHeight w:val="69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37D8D" w14:textId="73032468" w:rsidR="00D23FA6" w:rsidRDefault="00D23FA6" w:rsidP="00D23FA6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 w:rsidRPr="000A2D92">
              <w:rPr>
                <w:sz w:val="20"/>
              </w:rPr>
              <w:t>Backup Bänder-Wiederherstellung</w:t>
            </w:r>
            <w:r w:rsidR="00132A88">
              <w:rPr>
                <w:sz w:val="20"/>
              </w:rPr>
              <w:t xml:space="preserve"> und</w:t>
            </w:r>
            <w:r w:rsidRPr="000A2D92">
              <w:rPr>
                <w:sz w:val="20"/>
              </w:rPr>
              <w:t xml:space="preserve"> Export</w:t>
            </w:r>
          </w:p>
          <w:p w14:paraId="5B336A43" w14:textId="77777777" w:rsidR="004E2029" w:rsidRDefault="00044B04" w:rsidP="00D23FA6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Server entsorgt</w:t>
            </w:r>
          </w:p>
          <w:p w14:paraId="39C2C8EC" w14:textId="77777777" w:rsidR="00CC34EC" w:rsidRDefault="00CC34EC" w:rsidP="00D23FA6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Thin-Client formatiert und Windows 11 mit Updates installiert</w:t>
            </w:r>
          </w:p>
          <w:p w14:paraId="47C3C018" w14:textId="5C1A21CF" w:rsidR="00CC34EC" w:rsidRPr="00AF6ACB" w:rsidRDefault="00CC34EC" w:rsidP="00D23FA6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Unity Projekt - App Entwicklung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A349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4E911AFD" w:rsidR="00DE79EA" w:rsidRDefault="00DE79E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670C77">
        <w:trPr>
          <w:trHeight w:val="36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3A8C" w14:textId="77777777" w:rsidR="00132A88" w:rsidRDefault="00132A88" w:rsidP="00132A88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Thin-Client formatiert und Windows 11 mit Updates installiert</w:t>
            </w:r>
          </w:p>
          <w:p w14:paraId="1CA43AAE" w14:textId="77777777" w:rsidR="004E2029" w:rsidRDefault="00132A88" w:rsidP="00132A88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Unity Projekt - App Entwicklung</w:t>
            </w:r>
          </w:p>
          <w:p w14:paraId="7764BE12" w14:textId="79866F0D" w:rsidR="00132A88" w:rsidRDefault="00132A88" w:rsidP="00132A88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 w:rsidRPr="000A2D92">
              <w:rPr>
                <w:sz w:val="20"/>
              </w:rPr>
              <w:t>Backup Bänder-</w:t>
            </w:r>
            <w:r>
              <w:rPr>
                <w:sz w:val="20"/>
              </w:rPr>
              <w:t>Import und Löschung</w:t>
            </w:r>
            <w:r w:rsidR="00D315A6">
              <w:rPr>
                <w:sz w:val="20"/>
              </w:rPr>
              <w:t xml:space="preserve"> der alten Daten</w:t>
            </w:r>
          </w:p>
          <w:p w14:paraId="2039D007" w14:textId="439E11F6" w:rsidR="00670C77" w:rsidRPr="00670C77" w:rsidRDefault="00670C77" w:rsidP="00670C77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Resttonerbehälter </w:t>
            </w:r>
            <w:r w:rsidR="00453057">
              <w:rPr>
                <w:sz w:val="20"/>
              </w:rPr>
              <w:t xml:space="preserve">von Drucker </w:t>
            </w:r>
            <w:r>
              <w:rPr>
                <w:sz w:val="20"/>
              </w:rPr>
              <w:t xml:space="preserve">ausgetauscht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387D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10CE3A4A" w:rsidR="00BB4B3E" w:rsidRDefault="00BB4B3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Pr="003D4323" w:rsidRDefault="004E2029" w:rsidP="004E2029">
            <w:p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3555B1A0" w:rsidR="004E2029" w:rsidRDefault="00BB4B3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51675993" w:rsidR="004E2029" w:rsidRDefault="003D432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B58B54D" w:rsidR="004E2029" w:rsidRDefault="003D432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30.10.2023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89BF5A8" w:rsidR="004E2029" w:rsidRDefault="003D432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03.11.2023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5B29CD7F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741DA8E" w14:textId="77777777" w:rsidR="00A2145B" w:rsidRDefault="00A2145B" w:rsidP="004E2029">
      <w:pPr>
        <w:spacing w:line="260" w:lineRule="exact"/>
        <w:rPr>
          <w:sz w:val="18"/>
          <w:szCs w:val="18"/>
        </w:rPr>
      </w:pPr>
    </w:p>
    <w:p w14:paraId="4A50B7B9" w14:textId="631CCC36" w:rsidR="004E2029" w:rsidRPr="00B80439" w:rsidRDefault="00A2145B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04.12.2023,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04.12.2023</w:t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4B72B6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4B72B6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4B72B6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4B72B6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12F63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CEB66" w14:textId="77777777" w:rsidR="000C2BE7" w:rsidRDefault="000C2BE7">
      <w:r>
        <w:separator/>
      </w:r>
    </w:p>
  </w:endnote>
  <w:endnote w:type="continuationSeparator" w:id="0">
    <w:p w14:paraId="0AD600F5" w14:textId="77777777" w:rsidR="000C2BE7" w:rsidRDefault="000C2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A607F" w14:textId="77777777" w:rsidR="000C2BE7" w:rsidRDefault="000C2BE7">
      <w:r>
        <w:separator/>
      </w:r>
    </w:p>
  </w:footnote>
  <w:footnote w:type="continuationSeparator" w:id="0">
    <w:p w14:paraId="69ABED4E" w14:textId="77777777" w:rsidR="000C2BE7" w:rsidRDefault="000C2B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A5F6EE3"/>
    <w:multiLevelType w:val="hybridMultilevel"/>
    <w:tmpl w:val="91E8F3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01523C"/>
    <w:multiLevelType w:val="hybridMultilevel"/>
    <w:tmpl w:val="FF76D6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E1B99"/>
    <w:multiLevelType w:val="hybridMultilevel"/>
    <w:tmpl w:val="D54A11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0C23FD"/>
    <w:multiLevelType w:val="hybridMultilevel"/>
    <w:tmpl w:val="C2B299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742263"/>
    <w:multiLevelType w:val="hybridMultilevel"/>
    <w:tmpl w:val="F294BD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496068794">
    <w:abstractNumId w:val="8"/>
  </w:num>
  <w:num w:numId="7" w16cid:durableId="1709335881">
    <w:abstractNumId w:val="9"/>
  </w:num>
  <w:num w:numId="8" w16cid:durableId="219708422">
    <w:abstractNumId w:val="7"/>
  </w:num>
  <w:num w:numId="9" w16cid:durableId="642277607">
    <w:abstractNumId w:val="6"/>
  </w:num>
  <w:num w:numId="10" w16cid:durableId="8354572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CF1"/>
    <w:rsid w:val="00012F63"/>
    <w:rsid w:val="00044B04"/>
    <w:rsid w:val="000576DC"/>
    <w:rsid w:val="00070471"/>
    <w:rsid w:val="000C2BE7"/>
    <w:rsid w:val="0010490F"/>
    <w:rsid w:val="00132A88"/>
    <w:rsid w:val="00141ABE"/>
    <w:rsid w:val="00194AE3"/>
    <w:rsid w:val="00255BFF"/>
    <w:rsid w:val="00287C28"/>
    <w:rsid w:val="002C03C3"/>
    <w:rsid w:val="002D2FBA"/>
    <w:rsid w:val="0036721F"/>
    <w:rsid w:val="00383502"/>
    <w:rsid w:val="003A2523"/>
    <w:rsid w:val="003D4323"/>
    <w:rsid w:val="003F6E4E"/>
    <w:rsid w:val="00453057"/>
    <w:rsid w:val="004573B0"/>
    <w:rsid w:val="0048194F"/>
    <w:rsid w:val="00482CF1"/>
    <w:rsid w:val="004B72B6"/>
    <w:rsid w:val="004E2029"/>
    <w:rsid w:val="00552BCD"/>
    <w:rsid w:val="005712BF"/>
    <w:rsid w:val="005846BD"/>
    <w:rsid w:val="006067DA"/>
    <w:rsid w:val="00670C77"/>
    <w:rsid w:val="006C56D2"/>
    <w:rsid w:val="0072646F"/>
    <w:rsid w:val="007D4ECE"/>
    <w:rsid w:val="00811586"/>
    <w:rsid w:val="00835454"/>
    <w:rsid w:val="00837514"/>
    <w:rsid w:val="008436B8"/>
    <w:rsid w:val="00874CF4"/>
    <w:rsid w:val="00A2145B"/>
    <w:rsid w:val="00A60031"/>
    <w:rsid w:val="00A61CEE"/>
    <w:rsid w:val="00AF6ACB"/>
    <w:rsid w:val="00B145C4"/>
    <w:rsid w:val="00B4761C"/>
    <w:rsid w:val="00B80439"/>
    <w:rsid w:val="00BB4B3E"/>
    <w:rsid w:val="00BD1E7F"/>
    <w:rsid w:val="00C43CCE"/>
    <w:rsid w:val="00CB6A80"/>
    <w:rsid w:val="00CC34EC"/>
    <w:rsid w:val="00CF1780"/>
    <w:rsid w:val="00D23FA6"/>
    <w:rsid w:val="00D315A6"/>
    <w:rsid w:val="00D35D60"/>
    <w:rsid w:val="00DE79EA"/>
    <w:rsid w:val="00EF5D3D"/>
    <w:rsid w:val="00F7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4160CC7D-3F97-40F3-B432-7A2B49C1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8</cp:revision>
  <cp:lastPrinted>2013-03-08T10:48:00Z</cp:lastPrinted>
  <dcterms:created xsi:type="dcterms:W3CDTF">2022-01-22T21:34:00Z</dcterms:created>
  <dcterms:modified xsi:type="dcterms:W3CDTF">2023-12-04T13:59:00Z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