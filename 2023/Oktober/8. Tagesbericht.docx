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000FB2E2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4E2029">
        <w:trPr>
          <w:trHeight w:val="141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A80B3" w14:textId="2BEC7859" w:rsidR="004E2029" w:rsidRPr="00B57370" w:rsidRDefault="00B2033B" w:rsidP="00B2033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sz w:val="20"/>
              </w:rPr>
              <w:t xml:space="preserve">Installation von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und Deinstallation von GDATA</w:t>
            </w:r>
          </w:p>
          <w:p w14:paraId="7D5D905A" w14:textId="38A49B65" w:rsidR="00B57370" w:rsidRDefault="00B57370" w:rsidP="00B2033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Installation von Windows und </w:t>
            </w:r>
            <w:proofErr w:type="spellStart"/>
            <w:r>
              <w:rPr>
                <w:rFonts w:cs="Arial"/>
                <w:sz w:val="20"/>
              </w:rPr>
              <w:t>FortiClient</w:t>
            </w:r>
            <w:proofErr w:type="spellEnd"/>
            <w:r>
              <w:rPr>
                <w:rFonts w:cs="Arial"/>
                <w:sz w:val="20"/>
              </w:rPr>
              <w:t>-Updates</w:t>
            </w:r>
            <w:r w:rsidR="00D6532E">
              <w:rPr>
                <w:rFonts w:cs="Arial"/>
                <w:sz w:val="20"/>
              </w:rPr>
              <w:t xml:space="preserve"> auf Laptop</w:t>
            </w:r>
          </w:p>
          <w:p w14:paraId="27CA7F30" w14:textId="754912C0" w:rsidR="00B57370" w:rsidRDefault="00B57370" w:rsidP="00B2033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Problembesprechung von Laptop Absturz</w:t>
            </w:r>
          </w:p>
          <w:p w14:paraId="56822AED" w14:textId="65F9ABB9" w:rsidR="00373E2D" w:rsidRDefault="00373E2D" w:rsidP="00B2033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SQL-Basics</w:t>
            </w:r>
          </w:p>
          <w:p w14:paraId="21D433C0" w14:textId="7E849299" w:rsidR="004E2029" w:rsidRDefault="00373E2D" w:rsidP="00373E2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Veröffentlichung der Neuversionen von </w:t>
            </w:r>
            <w:proofErr w:type="spellStart"/>
            <w:r w:rsidR="00D6532E">
              <w:rPr>
                <w:rFonts w:cs="Arial"/>
                <w:sz w:val="20"/>
              </w:rPr>
              <w:t>DeltaMaster</w:t>
            </w:r>
            <w:proofErr w:type="spellEnd"/>
          </w:p>
          <w:p w14:paraId="60EB78EA" w14:textId="2968DFDF" w:rsidR="00890617" w:rsidRPr="00373E2D" w:rsidRDefault="00890617" w:rsidP="00373E2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Durchlesen und Unterschreiben von </w:t>
            </w:r>
            <w:r w:rsidR="00D6532E">
              <w:rPr>
                <w:rFonts w:cs="Arial"/>
                <w:sz w:val="20"/>
              </w:rPr>
              <w:t>Homeoffice</w:t>
            </w:r>
            <w:r>
              <w:rPr>
                <w:rFonts w:cs="Arial"/>
                <w:sz w:val="20"/>
              </w:rPr>
              <w:t>-Vereinbarung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A94C1" w14:textId="77777777" w:rsidR="004E2029" w:rsidRPr="00B2033B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13799199" w14:textId="77777777" w:rsidR="004E2029" w:rsidRPr="00B2033B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39D35A1F" w14:textId="77777777" w:rsidR="004E2029" w:rsidRPr="00B2033B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7C35324C" w14:textId="06D740F3" w:rsidR="004E2029" w:rsidRPr="00B2033B" w:rsidRDefault="002610EB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126933" w14:paraId="7DF9A4FE" w14:textId="77777777" w:rsidTr="00235B16">
        <w:trPr>
          <w:trHeight w:val="77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65775D" w14:textId="77777777" w:rsidR="002610EB" w:rsidRPr="002610EB" w:rsidRDefault="002610EB" w:rsidP="002610EB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sz w:val="20"/>
              </w:rPr>
              <w:t xml:space="preserve">Installation von </w:t>
            </w:r>
            <w:proofErr w:type="spellStart"/>
            <w:r>
              <w:rPr>
                <w:sz w:val="20"/>
              </w:rPr>
              <w:t>SentinelOne</w:t>
            </w:r>
            <w:proofErr w:type="spellEnd"/>
            <w:r>
              <w:rPr>
                <w:sz w:val="20"/>
              </w:rPr>
              <w:t xml:space="preserve"> und Deinstallation von GDATA</w:t>
            </w:r>
          </w:p>
          <w:p w14:paraId="44569E84" w14:textId="77777777" w:rsidR="004E2029" w:rsidRDefault="002610EB" w:rsidP="00235B16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Entsorgung von USV und USV-Batterie</w:t>
            </w:r>
          </w:p>
          <w:p w14:paraId="40B32FE2" w14:textId="77777777" w:rsidR="00235B16" w:rsidRDefault="00126933" w:rsidP="00235B16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C# Basics und Anwendung </w:t>
            </w:r>
          </w:p>
          <w:p w14:paraId="48A7DDDA" w14:textId="77777777" w:rsidR="00D6532E" w:rsidRDefault="00126933" w:rsidP="00235B16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rFonts w:cs="Arial"/>
                <w:sz w:val="20"/>
                <w:lang w:val="en-US"/>
              </w:rPr>
            </w:pPr>
            <w:r w:rsidRPr="00126933">
              <w:rPr>
                <w:rFonts w:cs="Arial"/>
                <w:sz w:val="20"/>
                <w:lang w:val="en-US"/>
              </w:rPr>
              <w:t xml:space="preserve">Installation von Unity </w:t>
            </w:r>
          </w:p>
          <w:p w14:paraId="555D249C" w14:textId="6D531EA9" w:rsidR="00B9018B" w:rsidRPr="00D6532E" w:rsidRDefault="00126933" w:rsidP="00D6532E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rFonts w:cs="Arial"/>
                <w:sz w:val="20"/>
              </w:rPr>
            </w:pPr>
            <w:r w:rsidRPr="00D6532E">
              <w:rPr>
                <w:rFonts w:cs="Arial"/>
                <w:sz w:val="20"/>
              </w:rPr>
              <w:t>Unity Basics</w:t>
            </w:r>
            <w:r w:rsidR="00D6532E" w:rsidRPr="00D6532E">
              <w:rPr>
                <w:rFonts w:cs="Arial"/>
                <w:sz w:val="20"/>
              </w:rPr>
              <w:t xml:space="preserve"> und</w:t>
            </w:r>
            <w:r w:rsidR="00D6532E">
              <w:rPr>
                <w:rFonts w:cs="Arial"/>
                <w:sz w:val="20"/>
              </w:rPr>
              <w:t xml:space="preserve"> Erstellung eines</w:t>
            </w:r>
            <w:r w:rsidR="00D6532E" w:rsidRPr="00D6532E">
              <w:rPr>
                <w:rFonts w:cs="Arial"/>
                <w:sz w:val="20"/>
              </w:rPr>
              <w:t xml:space="preserve"> Projekts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116155" w14:textId="77777777" w:rsidR="004E2029" w:rsidRDefault="004E2029" w:rsidP="004E2029">
            <w:pPr>
              <w:spacing w:line="260" w:lineRule="exact"/>
              <w:rPr>
                <w:sz w:val="20"/>
                <w:lang w:val="en-US"/>
              </w:rPr>
            </w:pPr>
          </w:p>
          <w:p w14:paraId="7547FF0A" w14:textId="77777777" w:rsidR="00126933" w:rsidRDefault="00126933" w:rsidP="004E2029">
            <w:pPr>
              <w:spacing w:line="260" w:lineRule="exact"/>
              <w:rPr>
                <w:sz w:val="20"/>
                <w:lang w:val="en-US"/>
              </w:rPr>
            </w:pPr>
          </w:p>
          <w:p w14:paraId="715250FB" w14:textId="02087138" w:rsidR="00126933" w:rsidRPr="00126933" w:rsidRDefault="00126933" w:rsidP="004E2029">
            <w:pPr>
              <w:spacing w:line="260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8</w:t>
            </w:r>
          </w:p>
        </w:tc>
      </w:tr>
      <w:tr w:rsidR="004E2029" w14:paraId="1F051229" w14:textId="77777777" w:rsidTr="004E2029">
        <w:trPr>
          <w:trHeight w:val="141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E1A927" w14:textId="77777777" w:rsidR="007146B9" w:rsidRPr="000A2D92" w:rsidRDefault="007146B9" w:rsidP="007146B9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rFonts w:cs="Arial"/>
                <w:sz w:val="20"/>
              </w:rPr>
            </w:pPr>
            <w:r w:rsidRPr="000A2D92">
              <w:rPr>
                <w:sz w:val="20"/>
              </w:rPr>
              <w:t xml:space="preserve">Installation von </w:t>
            </w:r>
            <w:proofErr w:type="spellStart"/>
            <w:r w:rsidRPr="000A2D92">
              <w:rPr>
                <w:sz w:val="20"/>
              </w:rPr>
              <w:t>SentinelOne</w:t>
            </w:r>
            <w:proofErr w:type="spellEnd"/>
            <w:r w:rsidRPr="000A2D92">
              <w:rPr>
                <w:sz w:val="20"/>
              </w:rPr>
              <w:t xml:space="preserve"> und Deinstallation von GDATA</w:t>
            </w:r>
          </w:p>
          <w:p w14:paraId="42D39ABD" w14:textId="77777777" w:rsidR="004E2029" w:rsidRPr="000A2D92" w:rsidRDefault="007146B9" w:rsidP="007146B9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 w:rsidRPr="000A2D92">
              <w:rPr>
                <w:sz w:val="20"/>
              </w:rPr>
              <w:t>Löschung der IT-Konten und Systeme eines ehemaligen Mitarbeiters</w:t>
            </w:r>
          </w:p>
          <w:p w14:paraId="2ABC4E07" w14:textId="77777777" w:rsidR="007146B9" w:rsidRPr="000A2D92" w:rsidRDefault="007146B9" w:rsidP="007146B9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 w:rsidRPr="000A2D92">
              <w:rPr>
                <w:sz w:val="20"/>
              </w:rPr>
              <w:t xml:space="preserve">Vergabe von Berechtigung in </w:t>
            </w:r>
            <w:proofErr w:type="spellStart"/>
            <w:r w:rsidRPr="000A2D92">
              <w:rPr>
                <w:sz w:val="20"/>
              </w:rPr>
              <w:t>Active</w:t>
            </w:r>
            <w:proofErr w:type="spellEnd"/>
            <w:r w:rsidRPr="000A2D92">
              <w:rPr>
                <w:sz w:val="20"/>
              </w:rPr>
              <w:t xml:space="preserve">-Directory </w:t>
            </w:r>
          </w:p>
          <w:p w14:paraId="03BE748B" w14:textId="77777777" w:rsidR="002F04F4" w:rsidRPr="000A2D92" w:rsidRDefault="002F04F4" w:rsidP="007146B9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 w:rsidRPr="000A2D92">
              <w:rPr>
                <w:sz w:val="20"/>
              </w:rPr>
              <w:t xml:space="preserve">IT-Team Besprechung </w:t>
            </w:r>
          </w:p>
          <w:p w14:paraId="7CFF87C0" w14:textId="77777777" w:rsidR="00EB34FE" w:rsidRPr="000A2D92" w:rsidRDefault="00EB34FE" w:rsidP="007146B9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 w:rsidRPr="000A2D92">
              <w:rPr>
                <w:sz w:val="20"/>
              </w:rPr>
              <w:t>Ergänzung der Tabelle von GDATA Projekt</w:t>
            </w:r>
          </w:p>
          <w:p w14:paraId="427BA846" w14:textId="77777777" w:rsidR="000A2D92" w:rsidRDefault="000A2D92" w:rsidP="007146B9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 w:rsidRPr="000A2D92">
              <w:rPr>
                <w:sz w:val="20"/>
              </w:rPr>
              <w:t>Backup Bänder-Wiederherstellung, Export, Import und Löschung</w:t>
            </w:r>
          </w:p>
          <w:p w14:paraId="20F152CC" w14:textId="14561C36" w:rsidR="00EB7251" w:rsidRPr="00B9018B" w:rsidRDefault="00EB7251" w:rsidP="007146B9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Event Log </w:t>
            </w:r>
            <w:r w:rsidR="00324F3A">
              <w:rPr>
                <w:sz w:val="20"/>
              </w:rPr>
              <w:t>R</w:t>
            </w:r>
            <w:r>
              <w:rPr>
                <w:sz w:val="20"/>
              </w:rPr>
              <w:t>echerche</w:t>
            </w:r>
            <w:r w:rsidR="00D6532E">
              <w:rPr>
                <w:sz w:val="20"/>
              </w:rPr>
              <w:t xml:space="preserve"> von Laptop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F3655C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3DEA1654" w14:textId="77777777" w:rsidR="001A7CBC" w:rsidRDefault="001A7CBC" w:rsidP="004E2029">
            <w:pPr>
              <w:spacing w:line="260" w:lineRule="exact"/>
              <w:rPr>
                <w:sz w:val="20"/>
              </w:rPr>
            </w:pPr>
          </w:p>
          <w:p w14:paraId="1A578C29" w14:textId="77777777" w:rsidR="00581B85" w:rsidRDefault="00581B85" w:rsidP="004E2029">
            <w:pPr>
              <w:spacing w:line="260" w:lineRule="exact"/>
              <w:rPr>
                <w:sz w:val="20"/>
              </w:rPr>
            </w:pPr>
          </w:p>
          <w:p w14:paraId="650229A9" w14:textId="5867728D" w:rsidR="001A7CBC" w:rsidRPr="00B2033B" w:rsidRDefault="001A7CBC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CAD7E4F" w14:textId="77777777" w:rsidTr="00581B85">
        <w:trPr>
          <w:trHeight w:val="552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DBFF7C" w14:textId="77777777" w:rsidR="004E2029" w:rsidRDefault="00324F3A" w:rsidP="00324F3A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Event Log Recherche und mögliche Lösung</w:t>
            </w:r>
          </w:p>
          <w:p w14:paraId="58F2B0C0" w14:textId="77777777" w:rsidR="00400FBD" w:rsidRDefault="00400FBD" w:rsidP="00324F3A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Kontosperrung aufgehoben</w:t>
            </w:r>
          </w:p>
          <w:p w14:paraId="711C6254" w14:textId="77F96F04" w:rsidR="00C67F1E" w:rsidRDefault="00C67F1E" w:rsidP="00324F3A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Zoom-Meeting gestartet und Host-Rechte abge</w:t>
            </w:r>
            <w:r w:rsidR="00D6532E">
              <w:rPr>
                <w:sz w:val="20"/>
              </w:rPr>
              <w:t>ge</w:t>
            </w:r>
            <w:r>
              <w:rPr>
                <w:sz w:val="20"/>
              </w:rPr>
              <w:t>ben</w:t>
            </w:r>
          </w:p>
          <w:p w14:paraId="05B448CE" w14:textId="77777777" w:rsidR="00EE0947" w:rsidRDefault="00EE0947" w:rsidP="00324F3A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SCCM – Softwareaktualisierung </w:t>
            </w:r>
          </w:p>
          <w:p w14:paraId="47C3C018" w14:textId="7D4745FE" w:rsidR="00581B85" w:rsidRPr="00324F3A" w:rsidRDefault="00581B85" w:rsidP="00324F3A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Unity Projekt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FF9B28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396B68A" w14:textId="77777777" w:rsidR="00581B85" w:rsidRDefault="00581B85" w:rsidP="004E2029">
            <w:pPr>
              <w:spacing w:line="260" w:lineRule="exact"/>
              <w:rPr>
                <w:sz w:val="20"/>
              </w:rPr>
            </w:pPr>
          </w:p>
          <w:p w14:paraId="3BAD2692" w14:textId="07E5B449" w:rsidR="00581B85" w:rsidRPr="00B2033B" w:rsidRDefault="00581B85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28636041" w14:textId="77777777" w:rsidTr="004E2029">
        <w:trPr>
          <w:trHeight w:val="141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B6C811" w14:textId="77777777" w:rsidR="004E2029" w:rsidRDefault="00626947" w:rsidP="00581B85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nach neuen Versionen von Company-Software</w:t>
            </w:r>
          </w:p>
          <w:p w14:paraId="37CE5D71" w14:textId="3552D9FC" w:rsidR="00147006" w:rsidRDefault="00147006" w:rsidP="00581B85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Löschung </w:t>
            </w:r>
            <w:r w:rsidR="00D6532E">
              <w:rPr>
                <w:sz w:val="20"/>
              </w:rPr>
              <w:t xml:space="preserve">von alten Daten </w:t>
            </w:r>
            <w:r w:rsidR="00800765">
              <w:rPr>
                <w:sz w:val="20"/>
              </w:rPr>
              <w:t>aus</w:t>
            </w:r>
            <w:r w:rsidR="00D6532E">
              <w:rPr>
                <w:sz w:val="20"/>
              </w:rPr>
              <w:t xml:space="preserve"> </w:t>
            </w:r>
            <w:r w:rsidR="00800765">
              <w:rPr>
                <w:sz w:val="20"/>
              </w:rPr>
              <w:t>Backup-</w:t>
            </w:r>
            <w:r w:rsidR="00D6532E">
              <w:rPr>
                <w:sz w:val="20"/>
              </w:rPr>
              <w:t>Bänder</w:t>
            </w:r>
          </w:p>
          <w:p w14:paraId="15020611" w14:textId="77777777" w:rsidR="003A5B92" w:rsidRDefault="003A5B92" w:rsidP="00581B85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Problembehebung von Blue Screen mit verschiedenen Methoden</w:t>
            </w:r>
          </w:p>
          <w:p w14:paraId="0F063CC6" w14:textId="7024CB6C" w:rsidR="005920BF" w:rsidRDefault="005920BF" w:rsidP="00581B85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Unity Projekt</w:t>
            </w:r>
          </w:p>
          <w:p w14:paraId="04AEFE7C" w14:textId="77777777" w:rsidR="005920BF" w:rsidRDefault="00374701" w:rsidP="00581B85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 w:rsidRPr="00374701">
              <w:rPr>
                <w:sz w:val="20"/>
              </w:rPr>
              <w:t xml:space="preserve">Erstellung Demoaccounts für </w:t>
            </w:r>
            <w:proofErr w:type="spellStart"/>
            <w:r w:rsidRPr="00374701">
              <w:rPr>
                <w:sz w:val="20"/>
              </w:rPr>
              <w:t>DeltaMaster</w:t>
            </w:r>
            <w:proofErr w:type="spellEnd"/>
          </w:p>
          <w:p w14:paraId="2039D007" w14:textId="098005D5" w:rsidR="00DF590C" w:rsidRPr="00D6532E" w:rsidRDefault="00D6532E" w:rsidP="00581B85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 w:rsidRPr="00D6532E">
              <w:rPr>
                <w:sz w:val="20"/>
              </w:rPr>
              <w:t>Anhand eines PowerShell-Skripts alte Computer aufgelistet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E92017" w14:textId="77777777" w:rsidR="004E2029" w:rsidRPr="00D6532E" w:rsidRDefault="004E2029" w:rsidP="004E2029">
            <w:pPr>
              <w:spacing w:line="260" w:lineRule="exact"/>
              <w:rPr>
                <w:sz w:val="20"/>
              </w:rPr>
            </w:pPr>
          </w:p>
          <w:p w14:paraId="60AD9178" w14:textId="77777777" w:rsidR="00990FAE" w:rsidRPr="00D6532E" w:rsidRDefault="00990FAE" w:rsidP="004E2029">
            <w:pPr>
              <w:spacing w:line="260" w:lineRule="exact"/>
              <w:rPr>
                <w:sz w:val="20"/>
              </w:rPr>
            </w:pPr>
          </w:p>
          <w:p w14:paraId="64EE6346" w14:textId="7DB28BF2" w:rsidR="00990FAE" w:rsidRPr="00B2033B" w:rsidRDefault="00990FAE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Pr="00B2033B" w:rsidRDefault="004E2029" w:rsidP="004E2029">
            <w:p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Pr="00B2033B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36FCB613" w:rsidR="004E2029" w:rsidRDefault="00990FAE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754E4012" w:rsidR="004E2029" w:rsidRDefault="00B2033B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259097BC" w:rsidR="004E2029" w:rsidRDefault="00B2033B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16.10.2023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CDAE060" w:rsidR="004E2029" w:rsidRDefault="00B2033B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20.10.2023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5B29CD7F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DAEDDA" w14:textId="20E395B8" w:rsidR="00D6532E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718B7F3F" w14:textId="77777777" w:rsidR="002C766A" w:rsidRDefault="002C766A" w:rsidP="004E2029">
      <w:pPr>
        <w:spacing w:line="260" w:lineRule="exact"/>
        <w:rPr>
          <w:sz w:val="18"/>
          <w:szCs w:val="18"/>
        </w:rPr>
      </w:pPr>
    </w:p>
    <w:p w14:paraId="4A50B7B9" w14:textId="24562ECB" w:rsidR="004E2029" w:rsidRPr="00B80439" w:rsidRDefault="002C766A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04.12.2023,                                                                                               04.12.2023</w:t>
      </w:r>
      <w:r w:rsidR="00A157F9"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012F63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679FF" w14:textId="77777777" w:rsidR="00A0070D" w:rsidRDefault="00A0070D">
      <w:r>
        <w:separator/>
      </w:r>
    </w:p>
  </w:endnote>
  <w:endnote w:type="continuationSeparator" w:id="0">
    <w:p w14:paraId="108D4FA3" w14:textId="77777777" w:rsidR="00A0070D" w:rsidRDefault="00A00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781AC" w14:textId="77777777" w:rsidR="00A0070D" w:rsidRDefault="00A0070D">
      <w:r>
        <w:separator/>
      </w:r>
    </w:p>
  </w:footnote>
  <w:footnote w:type="continuationSeparator" w:id="0">
    <w:p w14:paraId="490CF13C" w14:textId="77777777" w:rsidR="00A0070D" w:rsidRDefault="00A007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23D4B"/>
    <w:multiLevelType w:val="hybridMultilevel"/>
    <w:tmpl w:val="71AC3F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20C5003"/>
    <w:multiLevelType w:val="hybridMultilevel"/>
    <w:tmpl w:val="703AFA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EE780A"/>
    <w:multiLevelType w:val="hybridMultilevel"/>
    <w:tmpl w:val="D33C60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207F1"/>
    <w:multiLevelType w:val="hybridMultilevel"/>
    <w:tmpl w:val="AEC06A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E01523C"/>
    <w:multiLevelType w:val="hybridMultilevel"/>
    <w:tmpl w:val="FF76D6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8"/>
  </w:num>
  <w:num w:numId="2" w16cid:durableId="541089815">
    <w:abstractNumId w:val="3"/>
  </w:num>
  <w:num w:numId="3" w16cid:durableId="872887611">
    <w:abstractNumId w:val="5"/>
  </w:num>
  <w:num w:numId="4" w16cid:durableId="719013620">
    <w:abstractNumId w:val="2"/>
  </w:num>
  <w:num w:numId="5" w16cid:durableId="1656883673">
    <w:abstractNumId w:val="1"/>
  </w:num>
  <w:num w:numId="6" w16cid:durableId="1067190726">
    <w:abstractNumId w:val="6"/>
  </w:num>
  <w:num w:numId="7" w16cid:durableId="2105302780">
    <w:abstractNumId w:val="4"/>
  </w:num>
  <w:num w:numId="8" w16cid:durableId="642277607">
    <w:abstractNumId w:val="9"/>
  </w:num>
  <w:num w:numId="9" w16cid:durableId="1606814863">
    <w:abstractNumId w:val="0"/>
  </w:num>
  <w:num w:numId="10" w16cid:durableId="19707434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A2D92"/>
    <w:rsid w:val="00126933"/>
    <w:rsid w:val="00147006"/>
    <w:rsid w:val="001A7CBC"/>
    <w:rsid w:val="001A7EF7"/>
    <w:rsid w:val="00235B16"/>
    <w:rsid w:val="00255BFF"/>
    <w:rsid w:val="002610EB"/>
    <w:rsid w:val="002C03C3"/>
    <w:rsid w:val="002C766A"/>
    <w:rsid w:val="002D2FBA"/>
    <w:rsid w:val="002F04F4"/>
    <w:rsid w:val="00324F3A"/>
    <w:rsid w:val="00373E2D"/>
    <w:rsid w:val="00374701"/>
    <w:rsid w:val="00386292"/>
    <w:rsid w:val="00392BD8"/>
    <w:rsid w:val="003A2523"/>
    <w:rsid w:val="003A5B92"/>
    <w:rsid w:val="00400FBD"/>
    <w:rsid w:val="00457455"/>
    <w:rsid w:val="00482CF1"/>
    <w:rsid w:val="004B3AEA"/>
    <w:rsid w:val="004D606C"/>
    <w:rsid w:val="004E2029"/>
    <w:rsid w:val="00552BCD"/>
    <w:rsid w:val="00581B85"/>
    <w:rsid w:val="005920BF"/>
    <w:rsid w:val="006067DA"/>
    <w:rsid w:val="00626947"/>
    <w:rsid w:val="00635721"/>
    <w:rsid w:val="007146B9"/>
    <w:rsid w:val="0072646F"/>
    <w:rsid w:val="00800765"/>
    <w:rsid w:val="008436B8"/>
    <w:rsid w:val="00874CF4"/>
    <w:rsid w:val="00890617"/>
    <w:rsid w:val="008F1D34"/>
    <w:rsid w:val="00990FAE"/>
    <w:rsid w:val="009C52BD"/>
    <w:rsid w:val="00A0070D"/>
    <w:rsid w:val="00A157F9"/>
    <w:rsid w:val="00B145C4"/>
    <w:rsid w:val="00B2033B"/>
    <w:rsid w:val="00B57370"/>
    <w:rsid w:val="00B80439"/>
    <w:rsid w:val="00B9018B"/>
    <w:rsid w:val="00BD1E7F"/>
    <w:rsid w:val="00C67F1E"/>
    <w:rsid w:val="00CB6A80"/>
    <w:rsid w:val="00CE61E9"/>
    <w:rsid w:val="00CF1780"/>
    <w:rsid w:val="00D35D60"/>
    <w:rsid w:val="00D6532E"/>
    <w:rsid w:val="00DF590C"/>
    <w:rsid w:val="00EB34FE"/>
    <w:rsid w:val="00EB7251"/>
    <w:rsid w:val="00EE0947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266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27</cp:revision>
  <cp:lastPrinted>2023-12-04T13:00:00Z</cp:lastPrinted>
  <dcterms:created xsi:type="dcterms:W3CDTF">2022-01-22T21:34:00Z</dcterms:created>
  <dcterms:modified xsi:type="dcterms:W3CDTF">2023-12-04T13:14:00Z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