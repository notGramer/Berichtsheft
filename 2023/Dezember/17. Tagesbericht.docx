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00CA1630" w:rsidR="004E2029" w:rsidRPr="001C11DD" w:rsidRDefault="008012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0FAF1891" w:rsidR="004E2029" w:rsidRPr="001C11DD" w:rsidRDefault="008012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146C2886" w:rsidR="004E2029" w:rsidRPr="001C11DD" w:rsidRDefault="008012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4A2F5211" w:rsidR="004E2029" w:rsidRPr="001C11DD" w:rsidRDefault="008012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5140EE50" w:rsidR="004E2029" w:rsidRPr="001C11DD" w:rsidRDefault="008012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85CFDB7" w:rsidR="004E2029" w:rsidRDefault="008012A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EA3DDD9" w:rsidR="004E2029" w:rsidRDefault="008012A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18.12.2023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DADC2D3" w:rsidR="004E2029" w:rsidRDefault="008012A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22.12.2023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11D84A6" w:rsidR="004E2029" w:rsidRPr="00B80439" w:rsidRDefault="00366F64" w:rsidP="00366F64">
      <w:pPr>
        <w:tabs>
          <w:tab w:val="left" w:pos="5844"/>
        </w:tabs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15.02.2024,</w:t>
      </w:r>
      <w:r>
        <w:rPr>
          <w:sz w:val="18"/>
          <w:szCs w:val="18"/>
        </w:rPr>
        <w:tab/>
      </w:r>
      <w:r>
        <w:rPr>
          <w:sz w:val="18"/>
          <w:szCs w:val="18"/>
        </w:rPr>
        <w:t>15.02.2024,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151537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151537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151537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9FA2D" w14:textId="77777777" w:rsidR="00151537" w:rsidRDefault="00151537">
      <w:r>
        <w:separator/>
      </w:r>
    </w:p>
  </w:endnote>
  <w:endnote w:type="continuationSeparator" w:id="0">
    <w:p w14:paraId="21EE24D6" w14:textId="77777777" w:rsidR="00151537" w:rsidRDefault="00151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ED781" w14:textId="77777777" w:rsidR="00151537" w:rsidRDefault="00151537">
      <w:r>
        <w:separator/>
      </w:r>
    </w:p>
  </w:footnote>
  <w:footnote w:type="continuationSeparator" w:id="0">
    <w:p w14:paraId="2691EE87" w14:textId="77777777" w:rsidR="00151537" w:rsidRDefault="00151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1537"/>
    <w:rsid w:val="001C11DD"/>
    <w:rsid w:val="0025000D"/>
    <w:rsid w:val="00255BFF"/>
    <w:rsid w:val="002C03C3"/>
    <w:rsid w:val="002D2FBA"/>
    <w:rsid w:val="00366F64"/>
    <w:rsid w:val="003A2523"/>
    <w:rsid w:val="00482CF1"/>
    <w:rsid w:val="004D7CE3"/>
    <w:rsid w:val="004E2029"/>
    <w:rsid w:val="00552BCD"/>
    <w:rsid w:val="006067DA"/>
    <w:rsid w:val="00720FCE"/>
    <w:rsid w:val="0072646F"/>
    <w:rsid w:val="00740810"/>
    <w:rsid w:val="008012A7"/>
    <w:rsid w:val="008436B8"/>
    <w:rsid w:val="00871E75"/>
    <w:rsid w:val="00874CF4"/>
    <w:rsid w:val="00B145C4"/>
    <w:rsid w:val="00B80439"/>
    <w:rsid w:val="00BD1E7F"/>
    <w:rsid w:val="00C23CFC"/>
    <w:rsid w:val="00CB6A80"/>
    <w:rsid w:val="00CF1780"/>
    <w:rsid w:val="00D35D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2024-02-15T10:02:00Z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