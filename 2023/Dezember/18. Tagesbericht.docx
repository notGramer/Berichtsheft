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12781D5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F53700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Pr="00C26345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 w:rsidRPr="00C26345"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04AEDDE0" w:rsidR="00F53700" w:rsidRPr="00C26345" w:rsidRDefault="00414C7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4BFC7920" w:rsidR="00596D61" w:rsidRPr="00F53700" w:rsidRDefault="00596D61" w:rsidP="004E2029">
            <w:pPr>
              <w:spacing w:line="260" w:lineRule="exact"/>
              <w:rPr>
                <w:sz w:val="20"/>
                <w:lang w:val="en-US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Pr="00C26345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 w:rsidRPr="00C26345"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D249C" w14:textId="5062F51B" w:rsidR="00453F9A" w:rsidRPr="00C26345" w:rsidRDefault="00414C77" w:rsidP="00453F9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250FB" w14:textId="3E57DE6B" w:rsidR="00596D61" w:rsidRPr="0025000D" w:rsidRDefault="00596D61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890A53" w14:textId="7CB83620" w:rsidR="009C1C98" w:rsidRDefault="002B5D78" w:rsidP="003473F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E-Mail</w:t>
            </w:r>
            <w:r w:rsidR="00283CBC">
              <w:rPr>
                <w:sz w:val="20"/>
              </w:rPr>
              <w:t>v</w:t>
            </w:r>
            <w:r>
              <w:rPr>
                <w:sz w:val="20"/>
              </w:rPr>
              <w:t>ersand</w:t>
            </w:r>
            <w:r w:rsidR="008F5DD9">
              <w:rPr>
                <w:sz w:val="20"/>
              </w:rPr>
              <w:t xml:space="preserve"> </w:t>
            </w:r>
            <w:r w:rsidR="008F5DD9" w:rsidRPr="008F5DD9">
              <w:rPr>
                <w:sz w:val="20"/>
              </w:rPr>
              <w:t xml:space="preserve">über </w:t>
            </w:r>
            <w:r>
              <w:rPr>
                <w:sz w:val="20"/>
              </w:rPr>
              <w:t>i</w:t>
            </w:r>
            <w:r w:rsidR="008F5DD9">
              <w:rPr>
                <w:sz w:val="20"/>
              </w:rPr>
              <w:t>Phone</w:t>
            </w:r>
          </w:p>
          <w:p w14:paraId="576FFE41" w14:textId="33CF499F" w:rsidR="003473FF" w:rsidRDefault="003473FF" w:rsidP="003473F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Formatierung von ThinClient</w:t>
            </w:r>
            <w:r w:rsidR="00DA2BF3">
              <w:rPr>
                <w:sz w:val="20"/>
              </w:rPr>
              <w:t>s</w:t>
            </w:r>
          </w:p>
          <w:p w14:paraId="20F152CC" w14:textId="32481F45" w:rsidR="004E2029" w:rsidRPr="009C1C98" w:rsidRDefault="003473FF" w:rsidP="009C1C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 11 und Updates auf ThinClient</w:t>
            </w:r>
            <w:r w:rsidR="00DA2BF3">
              <w:rPr>
                <w:sz w:val="20"/>
              </w:rPr>
              <w:t>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0FC75" w14:textId="77777777" w:rsidR="003473FF" w:rsidRDefault="003473F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4D31F3D0" w:rsidR="003473FF" w:rsidRDefault="003473F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9C386" w14:textId="7E6995F6" w:rsidR="003473FF" w:rsidRDefault="004F14B1" w:rsidP="003473F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Active Directory </w:t>
            </w:r>
            <w:r w:rsidR="003473FF">
              <w:rPr>
                <w:sz w:val="20"/>
              </w:rPr>
              <w:t>Kontosperrung aufgehoben</w:t>
            </w:r>
          </w:p>
          <w:p w14:paraId="1A8EBB69" w14:textId="77777777" w:rsidR="003473FF" w:rsidRDefault="003473FF" w:rsidP="003473F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Bänder-Wiederherstellung, Export, Import und Löschung</w:t>
            </w:r>
          </w:p>
          <w:p w14:paraId="70B85973" w14:textId="77777777" w:rsidR="003473FF" w:rsidRDefault="003473FF" w:rsidP="003473F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SentinelOne und Deinstallation von GData</w:t>
            </w:r>
          </w:p>
          <w:p w14:paraId="6B4C745B" w14:textId="11A01D8F" w:rsidR="003473FF" w:rsidRDefault="003473FF" w:rsidP="003473F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Formatierung von ThinClient</w:t>
            </w:r>
            <w:r w:rsidR="007B16DB">
              <w:rPr>
                <w:sz w:val="20"/>
              </w:rPr>
              <w:t>s</w:t>
            </w:r>
          </w:p>
          <w:p w14:paraId="47C3C018" w14:textId="469AAC26" w:rsidR="004E2029" w:rsidRPr="001C11DD" w:rsidRDefault="003473FF" w:rsidP="003473F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 11 und Updates auf ThinClient</w:t>
            </w:r>
            <w:r w:rsidR="007B16DB">
              <w:rPr>
                <w:sz w:val="20"/>
              </w:rPr>
              <w:t>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BD9FC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7DAB67A" w14:textId="77777777" w:rsidR="003473FF" w:rsidRDefault="003473F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7C9750A4" w:rsidR="003473FF" w:rsidRDefault="003473F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48605" w14:textId="407DFED7" w:rsidR="004E2029" w:rsidRDefault="004F450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Veraltete Clients von GData-Server entfernt</w:t>
            </w:r>
          </w:p>
          <w:p w14:paraId="7461463E" w14:textId="77777777" w:rsidR="00C42936" w:rsidRDefault="00C4293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Datev Paket auf Rechner</w:t>
            </w:r>
          </w:p>
          <w:p w14:paraId="38AA2D76" w14:textId="705ED24C" w:rsidR="00624CC5" w:rsidRDefault="00624CC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Inventarisierung von Dockingstation und </w:t>
            </w:r>
            <w:r w:rsidR="00026BEE">
              <w:rPr>
                <w:sz w:val="20"/>
              </w:rPr>
              <w:t>Monitore</w:t>
            </w:r>
          </w:p>
          <w:p w14:paraId="739EE899" w14:textId="36CB064C" w:rsidR="00AB1A40" w:rsidRDefault="00AB1A40" w:rsidP="00AB1A4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Formatierung von ThinClient</w:t>
            </w:r>
            <w:r w:rsidR="007B16DB">
              <w:rPr>
                <w:sz w:val="20"/>
              </w:rPr>
              <w:t>s</w:t>
            </w:r>
          </w:p>
          <w:p w14:paraId="65734FBC" w14:textId="25BD58F1" w:rsidR="00AB1A40" w:rsidRDefault="00AB1A40" w:rsidP="00AB1A4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 11 und Updates auf ThinClient</w:t>
            </w:r>
            <w:r w:rsidR="007B16DB">
              <w:rPr>
                <w:sz w:val="20"/>
              </w:rPr>
              <w:t>s</w:t>
            </w:r>
          </w:p>
          <w:p w14:paraId="2039D007" w14:textId="3A10194E" w:rsidR="00FF5957" w:rsidRPr="001C11DD" w:rsidRDefault="00FF5957" w:rsidP="00AB1A4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Entsorgung von Festplatten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DF42C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9B886A5" w14:textId="77777777" w:rsidR="007B383F" w:rsidRDefault="007B383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37126B37" w:rsidR="007B383F" w:rsidRDefault="007B383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6E945138" w:rsidR="004E2029" w:rsidRDefault="00F96A74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15CAC9D4" w:rsidR="004E2029" w:rsidRDefault="00DC31A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6264A57C" w:rsidR="004E2029" w:rsidRDefault="00DC31A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25.12.2023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242A81C" w:rsidR="004E2029" w:rsidRDefault="00DC31A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29.12.2023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523C35EB" w:rsidR="004E2029" w:rsidRPr="00B80439" w:rsidRDefault="000A0BEF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15.02.2024,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15.02.2024,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0630E8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0630E8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630E8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EE88E" w14:textId="77777777" w:rsidR="000630E8" w:rsidRDefault="000630E8">
      <w:r>
        <w:separator/>
      </w:r>
    </w:p>
  </w:endnote>
  <w:endnote w:type="continuationSeparator" w:id="0">
    <w:p w14:paraId="26BF672C" w14:textId="77777777" w:rsidR="000630E8" w:rsidRDefault="00063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78A4E" w14:textId="77777777" w:rsidR="000630E8" w:rsidRDefault="000630E8">
      <w:r>
        <w:separator/>
      </w:r>
    </w:p>
  </w:footnote>
  <w:footnote w:type="continuationSeparator" w:id="0">
    <w:p w14:paraId="54D973C3" w14:textId="77777777" w:rsidR="000630E8" w:rsidRDefault="000630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B69F5"/>
    <w:multiLevelType w:val="hybridMultilevel"/>
    <w:tmpl w:val="6896DF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5"/>
  </w:num>
  <w:num w:numId="2" w16cid:durableId="541089815">
    <w:abstractNumId w:val="3"/>
  </w:num>
  <w:num w:numId="3" w16cid:durableId="872887611">
    <w:abstractNumId w:val="4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6"/>
  </w:num>
  <w:num w:numId="7" w16cid:durableId="114183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6BEE"/>
    <w:rsid w:val="000630E8"/>
    <w:rsid w:val="00070471"/>
    <w:rsid w:val="000A0BEF"/>
    <w:rsid w:val="000F1D9D"/>
    <w:rsid w:val="001C11DD"/>
    <w:rsid w:val="0025000D"/>
    <w:rsid w:val="00255BFF"/>
    <w:rsid w:val="00283CBC"/>
    <w:rsid w:val="002B5D78"/>
    <w:rsid w:val="002C03C3"/>
    <w:rsid w:val="002D2FBA"/>
    <w:rsid w:val="003473FF"/>
    <w:rsid w:val="003A2523"/>
    <w:rsid w:val="00414C77"/>
    <w:rsid w:val="00453F9A"/>
    <w:rsid w:val="00482CF1"/>
    <w:rsid w:val="004E2029"/>
    <w:rsid w:val="004F14B1"/>
    <w:rsid w:val="004F4505"/>
    <w:rsid w:val="00533048"/>
    <w:rsid w:val="00552BCD"/>
    <w:rsid w:val="00596D61"/>
    <w:rsid w:val="006067DA"/>
    <w:rsid w:val="00624CC5"/>
    <w:rsid w:val="00720FCE"/>
    <w:rsid w:val="0072646F"/>
    <w:rsid w:val="007B16DB"/>
    <w:rsid w:val="007B383F"/>
    <w:rsid w:val="007C214C"/>
    <w:rsid w:val="008436B8"/>
    <w:rsid w:val="008436D4"/>
    <w:rsid w:val="00874CF4"/>
    <w:rsid w:val="008D7027"/>
    <w:rsid w:val="008F5DD9"/>
    <w:rsid w:val="009C1C98"/>
    <w:rsid w:val="00AB1A40"/>
    <w:rsid w:val="00AC6FF8"/>
    <w:rsid w:val="00B145C4"/>
    <w:rsid w:val="00B80439"/>
    <w:rsid w:val="00BD1E7F"/>
    <w:rsid w:val="00C00E0C"/>
    <w:rsid w:val="00C23CFC"/>
    <w:rsid w:val="00C26345"/>
    <w:rsid w:val="00C42936"/>
    <w:rsid w:val="00CB6A80"/>
    <w:rsid w:val="00CF1780"/>
    <w:rsid w:val="00D35D60"/>
    <w:rsid w:val="00DA2BF3"/>
    <w:rsid w:val="00DC31A0"/>
    <w:rsid w:val="00DF7428"/>
    <w:rsid w:val="00EC5B82"/>
    <w:rsid w:val="00EF5D3D"/>
    <w:rsid w:val="00F1088E"/>
    <w:rsid w:val="00F53700"/>
    <w:rsid w:val="00F96A74"/>
    <w:rsid w:val="00FF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33</cp:revision>
  <cp:lastPrinted>2013-03-08T10:48:00Z</cp:lastPrinted>
  <dcterms:created xsi:type="dcterms:W3CDTF">2022-01-22T21:34:00Z</dcterms:created>
  <dcterms:modified xsi:type="dcterms:W3CDTF">2024-02-15T10:03:00Z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