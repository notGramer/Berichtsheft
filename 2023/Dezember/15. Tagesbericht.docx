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9964FD" w14:paraId="1FD7820D" w14:textId="77777777" w:rsidTr="00AE23B7">
        <w:trPr>
          <w:trHeight w:val="1030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20BEE" w14:textId="77777777" w:rsidR="004E2029" w:rsidRPr="00FD0776" w:rsidRDefault="001D37F2" w:rsidP="00AE0F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FD0776">
              <w:rPr>
                <w:sz w:val="20"/>
              </w:rPr>
              <w:t>Hausaufgabe für AEuP beendet und in Teams hochgeladen</w:t>
            </w:r>
          </w:p>
          <w:p w14:paraId="625660D9" w14:textId="77777777" w:rsidR="009964FD" w:rsidRPr="00FD0776" w:rsidRDefault="009964FD" w:rsidP="00AE0F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FD0776">
              <w:rPr>
                <w:sz w:val="20"/>
              </w:rPr>
              <w:t>Installation von MadCap Lingo auf VM</w:t>
            </w:r>
          </w:p>
          <w:p w14:paraId="45B877C2" w14:textId="46372F33" w:rsidR="00646664" w:rsidRPr="00FD0776" w:rsidRDefault="00646664" w:rsidP="00AE0F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FD0776">
              <w:rPr>
                <w:sz w:val="20"/>
              </w:rPr>
              <w:t>Berichtigung der Ausbildungsnachweise</w:t>
            </w:r>
          </w:p>
          <w:p w14:paraId="60EB78EA" w14:textId="0A4AC99E" w:rsidR="00646664" w:rsidRPr="009964FD" w:rsidRDefault="00BC5A6F" w:rsidP="00AE0F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2"/>
                <w:szCs w:val="22"/>
              </w:rPr>
            </w:pPr>
            <w:r>
              <w:rPr>
                <w:sz w:val="20"/>
              </w:rPr>
              <w:t>Kontakt mit</w:t>
            </w:r>
            <w:r w:rsidR="00646664" w:rsidRPr="00FD0776">
              <w:rPr>
                <w:sz w:val="20"/>
              </w:rPr>
              <w:t xml:space="preserve"> Dell Support für Tastaturwechsel a</w:t>
            </w:r>
            <w:r w:rsidR="00BF7EA9" w:rsidRPr="00FD0776">
              <w:rPr>
                <w:sz w:val="20"/>
              </w:rPr>
              <w:t>uf</w:t>
            </w:r>
            <w:r w:rsidR="00646664" w:rsidRPr="00FD0776">
              <w:rPr>
                <w:sz w:val="20"/>
              </w:rPr>
              <w:t xml:space="preserve"> Laptop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A94C1" w14:textId="77777777" w:rsidR="004E2029" w:rsidRPr="009964FD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13799199" w14:textId="77777777" w:rsidR="004E2029" w:rsidRPr="009964FD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39D35A1F" w14:textId="50A5121F" w:rsidR="004E2029" w:rsidRPr="009964FD" w:rsidRDefault="00DB1B77" w:rsidP="004E2029">
            <w:p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</w:p>
          <w:p w14:paraId="7C35324C" w14:textId="77777777" w:rsidR="004E2029" w:rsidRPr="009964FD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DF9A4FE" w14:textId="77777777" w:rsidTr="00FD0776">
        <w:trPr>
          <w:trHeight w:val="674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CC4418" w14:textId="4DCD2604" w:rsidR="004E2029" w:rsidRPr="00FD0776" w:rsidRDefault="00BF7EA9" w:rsidP="00B81E58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 w:rsidRPr="00FD0776">
              <w:rPr>
                <w:sz w:val="20"/>
              </w:rPr>
              <w:t>Neustart von VM</w:t>
            </w:r>
            <w:r w:rsidR="00D46368" w:rsidRPr="00FD0776">
              <w:rPr>
                <w:sz w:val="20"/>
              </w:rPr>
              <w:t xml:space="preserve"> über Hyper</w:t>
            </w:r>
            <w:r w:rsidR="00450BD0">
              <w:rPr>
                <w:sz w:val="20"/>
              </w:rPr>
              <w:t>-</w:t>
            </w:r>
            <w:r w:rsidR="00D46368" w:rsidRPr="00FD0776">
              <w:rPr>
                <w:sz w:val="20"/>
              </w:rPr>
              <w:t>V-Manager</w:t>
            </w:r>
          </w:p>
          <w:p w14:paraId="18397FAC" w14:textId="54C15262" w:rsidR="00BF7EA9" w:rsidRPr="00FD0776" w:rsidRDefault="00D811F1" w:rsidP="00B81E58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Veraltete Clients von </w:t>
            </w:r>
            <w:r w:rsidR="000F70BA" w:rsidRPr="00FD0776">
              <w:rPr>
                <w:sz w:val="20"/>
              </w:rPr>
              <w:t>GData-Server</w:t>
            </w:r>
            <w:r>
              <w:rPr>
                <w:sz w:val="20"/>
              </w:rPr>
              <w:t xml:space="preserve"> entfernt</w:t>
            </w:r>
          </w:p>
          <w:p w14:paraId="757BE259" w14:textId="77777777" w:rsidR="004E2029" w:rsidRDefault="00FD0776" w:rsidP="004E2029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 w:rsidRPr="00FD0776">
              <w:rPr>
                <w:sz w:val="20"/>
              </w:rPr>
              <w:t>Berichtigung der Ausbildungsnachweise</w:t>
            </w:r>
          </w:p>
          <w:p w14:paraId="51D3DEB8" w14:textId="77777777" w:rsidR="00F31F80" w:rsidRDefault="00F31F80" w:rsidP="004E2029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Sammlung an Informationen über Anbieter für FTP</w:t>
            </w:r>
          </w:p>
          <w:p w14:paraId="555D249C" w14:textId="06CF3F02" w:rsidR="00AF45EE" w:rsidRPr="00FD0776" w:rsidRDefault="00AF45EE" w:rsidP="004E2029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Tastaturaustausch von Techniker am Laptop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6EEC1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2B2EC71" w14:textId="77777777" w:rsidR="009702AD" w:rsidRDefault="009702A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15250FB" w14:textId="15257741" w:rsidR="009702AD" w:rsidRDefault="009702A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1F051229" w14:textId="77777777" w:rsidTr="009E640B">
        <w:trPr>
          <w:trHeight w:val="650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5C09B" w14:textId="77777777" w:rsidR="001C5E54" w:rsidRDefault="001C5E54" w:rsidP="001C5E54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Sammlung an Informationen über Anbieter für FTP</w:t>
            </w:r>
          </w:p>
          <w:p w14:paraId="78D3DE7C" w14:textId="77777777" w:rsidR="001C5E54" w:rsidRDefault="001C5E54" w:rsidP="001C5E54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Teilnahme an einer DeltaMaster Präsentation über Teams</w:t>
            </w:r>
          </w:p>
          <w:p w14:paraId="20F152CC" w14:textId="6338C7E7" w:rsidR="004E2029" w:rsidRPr="00D53641" w:rsidRDefault="009E640B" w:rsidP="001C5E54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Wiederherstellung, exportieren und importieren der Backup-Bänder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7E88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2F40B9A5" w:rsidR="009E640B" w:rsidRDefault="009E640B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B44FE8">
        <w:trPr>
          <w:trHeight w:val="2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093501" w14:textId="03CCCA38" w:rsidR="004E2029" w:rsidRDefault="009E640B" w:rsidP="00D811F1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Löschung der Backup-Bänder </w:t>
            </w:r>
            <w:r w:rsidR="00B44FE8">
              <w:rPr>
                <w:sz w:val="20"/>
              </w:rPr>
              <w:t xml:space="preserve">und </w:t>
            </w:r>
          </w:p>
          <w:p w14:paraId="529CA4F3" w14:textId="3646F9F5" w:rsidR="00B44FE8" w:rsidRDefault="00B44FE8" w:rsidP="00D811F1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</w:t>
            </w:r>
            <w:r w:rsidR="00C104DF">
              <w:rPr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  <w:r w:rsidR="00C104DF">
              <w:rPr>
                <w:sz w:val="20"/>
              </w:rPr>
              <w:t>b</w:t>
            </w:r>
            <w:r>
              <w:rPr>
                <w:sz w:val="20"/>
              </w:rPr>
              <w:t>esprechung</w:t>
            </w:r>
          </w:p>
          <w:p w14:paraId="21B2350A" w14:textId="77777777" w:rsidR="00ED4CDC" w:rsidRDefault="00ED4CDC" w:rsidP="00D811F1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von Laptop</w:t>
            </w:r>
          </w:p>
          <w:p w14:paraId="4462E326" w14:textId="77777777" w:rsidR="00240EBA" w:rsidRDefault="00240EBA" w:rsidP="00D811F1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SentinelOne und Deinstallation von GData</w:t>
            </w:r>
          </w:p>
          <w:p w14:paraId="47C3C018" w14:textId="6CA4471B" w:rsidR="00240EBA" w:rsidRPr="00D811F1" w:rsidRDefault="00D811F1" w:rsidP="00D811F1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Veraltete Clients von </w:t>
            </w:r>
            <w:r w:rsidRPr="00FD0776">
              <w:rPr>
                <w:sz w:val="20"/>
              </w:rPr>
              <w:t>GData-Server</w:t>
            </w:r>
            <w:r>
              <w:rPr>
                <w:sz w:val="20"/>
              </w:rPr>
              <w:t xml:space="preserve"> entfernt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A044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81FD375" w14:textId="77777777" w:rsidR="002D4F21" w:rsidRDefault="002D4F21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61B91F61" w:rsidR="002D4F21" w:rsidRDefault="00C71E57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6,5</w:t>
            </w:r>
          </w:p>
        </w:tc>
      </w:tr>
      <w:tr w:rsidR="004E2029" w:rsidRPr="002543DD" w14:paraId="28636041" w14:textId="77777777" w:rsidTr="00702AF9">
        <w:trPr>
          <w:trHeight w:val="697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BDD34A" w14:textId="77777777" w:rsidR="004E2029" w:rsidRDefault="0015087D" w:rsidP="00A71B9D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TeamViewer-Account erstellt</w:t>
            </w:r>
          </w:p>
          <w:p w14:paraId="005F7FF9" w14:textId="77777777" w:rsidR="00A71B9D" w:rsidRDefault="00A71B9D" w:rsidP="00A71B9D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SentinelOne und Deinstallation von GData</w:t>
            </w:r>
          </w:p>
          <w:p w14:paraId="246CD833" w14:textId="77777777" w:rsidR="00A71B9D" w:rsidRDefault="002543DD" w:rsidP="00A71B9D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  <w:lang w:val="en-US"/>
              </w:rPr>
            </w:pPr>
            <w:r w:rsidRPr="002543DD">
              <w:rPr>
                <w:sz w:val="20"/>
                <w:lang w:val="en-US"/>
              </w:rPr>
              <w:t>Group Policy Object</w:t>
            </w:r>
            <w:r>
              <w:rPr>
                <w:sz w:val="20"/>
                <w:lang w:val="en-US"/>
              </w:rPr>
              <w:t xml:space="preserve"> Basics</w:t>
            </w:r>
          </w:p>
          <w:p w14:paraId="4D199B8E" w14:textId="283E467C" w:rsidR="00A34FA9" w:rsidRDefault="00A34FA9" w:rsidP="00A71B9D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Windows 11 Installation auf Laptop</w:t>
            </w:r>
            <w:r w:rsidR="00F158D2">
              <w:rPr>
                <w:sz w:val="20"/>
                <w:lang w:val="en-US"/>
              </w:rPr>
              <w:t>s</w:t>
            </w:r>
          </w:p>
          <w:p w14:paraId="2039D007" w14:textId="6A8C6CFE" w:rsidR="00F158D2" w:rsidRPr="002543DD" w:rsidRDefault="00F158D2" w:rsidP="00A71B9D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Formatierung von Laptop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3B5D97" w14:textId="77777777" w:rsidR="004E2029" w:rsidRDefault="004E2029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</w:p>
          <w:p w14:paraId="755E2405" w14:textId="77777777" w:rsidR="00A72F7B" w:rsidRDefault="00A72F7B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</w:p>
          <w:p w14:paraId="64EE6346" w14:textId="3798CB1A" w:rsidR="00A72F7B" w:rsidRPr="002543DD" w:rsidRDefault="00A72F7B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7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15E1B1E4" w:rsidR="004E2029" w:rsidRDefault="002D3F25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37,5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1E60A849" w:rsidR="004E2029" w:rsidRDefault="009153C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27670568" w:rsidR="004E2029" w:rsidRDefault="009153C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04.12.2023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60728A15" w:rsidR="004E2029" w:rsidRDefault="009153C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02AF9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.12.2023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5B29CD7F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204978E2" w14:textId="77777777" w:rsidR="00C3492D" w:rsidRDefault="00C3492D" w:rsidP="004E2029">
      <w:pPr>
        <w:spacing w:line="260" w:lineRule="exact"/>
        <w:rPr>
          <w:sz w:val="18"/>
          <w:szCs w:val="18"/>
        </w:rPr>
      </w:pPr>
    </w:p>
    <w:p w14:paraId="4A50B7B9" w14:textId="004D1140" w:rsidR="004E2029" w:rsidRPr="00B80439" w:rsidRDefault="00CB24F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15</w:t>
      </w:r>
      <w:r w:rsidR="00C3492D">
        <w:rPr>
          <w:sz w:val="18"/>
          <w:szCs w:val="18"/>
        </w:rPr>
        <w:t>.</w:t>
      </w:r>
      <w:r>
        <w:rPr>
          <w:sz w:val="18"/>
          <w:szCs w:val="18"/>
        </w:rPr>
        <w:t>0</w:t>
      </w:r>
      <w:r w:rsidR="00C3492D">
        <w:rPr>
          <w:sz w:val="18"/>
          <w:szCs w:val="18"/>
        </w:rPr>
        <w:t>2.202</w:t>
      </w:r>
      <w:r>
        <w:rPr>
          <w:sz w:val="18"/>
          <w:szCs w:val="18"/>
        </w:rPr>
        <w:t>4</w:t>
      </w:r>
      <w:r w:rsidR="00C3492D">
        <w:rPr>
          <w:sz w:val="18"/>
          <w:szCs w:val="18"/>
        </w:rPr>
        <w:t>,</w:t>
      </w:r>
      <w:r w:rsidR="00C3492D">
        <w:rPr>
          <w:sz w:val="18"/>
          <w:szCs w:val="18"/>
        </w:rPr>
        <w:tab/>
      </w:r>
      <w:r w:rsidR="00C3492D">
        <w:rPr>
          <w:sz w:val="18"/>
          <w:szCs w:val="18"/>
        </w:rPr>
        <w:tab/>
      </w:r>
      <w:r w:rsidR="00C3492D">
        <w:rPr>
          <w:sz w:val="18"/>
          <w:szCs w:val="18"/>
        </w:rPr>
        <w:tab/>
      </w:r>
      <w:r w:rsidR="00C3492D">
        <w:rPr>
          <w:sz w:val="18"/>
          <w:szCs w:val="18"/>
        </w:rPr>
        <w:tab/>
      </w:r>
      <w:r w:rsidR="00C3492D">
        <w:rPr>
          <w:sz w:val="18"/>
          <w:szCs w:val="18"/>
        </w:rPr>
        <w:tab/>
      </w:r>
      <w:r w:rsidR="00C3492D">
        <w:rPr>
          <w:sz w:val="18"/>
          <w:szCs w:val="18"/>
        </w:rPr>
        <w:tab/>
      </w:r>
      <w:r w:rsidR="00C3492D">
        <w:rPr>
          <w:sz w:val="18"/>
          <w:szCs w:val="18"/>
        </w:rPr>
        <w:tab/>
      </w:r>
      <w:r>
        <w:rPr>
          <w:sz w:val="18"/>
          <w:szCs w:val="18"/>
        </w:rPr>
        <w:t>15.02.2024</w:t>
      </w:r>
      <w:r w:rsidR="00C3492D">
        <w:rPr>
          <w:sz w:val="18"/>
          <w:szCs w:val="18"/>
        </w:rPr>
        <w:t>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276825F" w14:textId="77777777" w:rsidR="004E2029" w:rsidRDefault="004E2029" w:rsidP="004E2029">
      <w:pPr>
        <w:sectPr w:rsidR="004E2029" w:rsidSect="00F16C31">
          <w:pgSz w:w="11906" w:h="16838"/>
          <w:pgMar w:top="1440" w:right="1080" w:bottom="1440" w:left="1080" w:header="0" w:footer="0" w:gutter="0"/>
          <w:cols w:space="720"/>
          <w:formProt w:val="0"/>
          <w:docGrid w:linePitch="326"/>
        </w:sectPr>
      </w:pPr>
    </w:p>
    <w:p w14:paraId="51F0B597" w14:textId="77777777" w:rsidR="00482CF1" w:rsidRDefault="00482CF1">
      <w:pPr>
        <w:sectPr w:rsidR="00482CF1" w:rsidSect="00F16C31">
          <w:pgSz w:w="11906" w:h="16838"/>
          <w:pgMar w:top="1440" w:right="1080" w:bottom="1440" w:left="1080" w:header="0" w:footer="0" w:gutter="0"/>
          <w:cols w:space="720"/>
          <w:formProt w:val="0"/>
          <w:docGrid w:linePitch="100"/>
        </w:sectPr>
      </w:pPr>
    </w:p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F16C31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BD880" w14:textId="77777777" w:rsidR="00F16C31" w:rsidRDefault="00F16C31">
      <w:r>
        <w:separator/>
      </w:r>
    </w:p>
  </w:endnote>
  <w:endnote w:type="continuationSeparator" w:id="0">
    <w:p w14:paraId="29ABC2CC" w14:textId="77777777" w:rsidR="00F16C31" w:rsidRDefault="00F16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DE9F2" w14:textId="77777777" w:rsidR="00F16C31" w:rsidRDefault="00F16C31">
      <w:r>
        <w:separator/>
      </w:r>
    </w:p>
  </w:footnote>
  <w:footnote w:type="continuationSeparator" w:id="0">
    <w:p w14:paraId="038450CF" w14:textId="77777777" w:rsidR="00F16C31" w:rsidRDefault="00F16C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1B3E60B1"/>
    <w:multiLevelType w:val="hybridMultilevel"/>
    <w:tmpl w:val="7B6408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5B2D73"/>
    <w:multiLevelType w:val="hybridMultilevel"/>
    <w:tmpl w:val="A52AD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2544C"/>
    <w:multiLevelType w:val="hybridMultilevel"/>
    <w:tmpl w:val="551A2D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57A6E5C"/>
    <w:multiLevelType w:val="hybridMultilevel"/>
    <w:tmpl w:val="368273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937FFA"/>
    <w:multiLevelType w:val="hybridMultilevel"/>
    <w:tmpl w:val="CEF673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E565ED"/>
    <w:multiLevelType w:val="hybridMultilevel"/>
    <w:tmpl w:val="17DE05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7"/>
  </w:num>
  <w:num w:numId="2" w16cid:durableId="541089815">
    <w:abstractNumId w:val="2"/>
  </w:num>
  <w:num w:numId="3" w16cid:durableId="872887611">
    <w:abstractNumId w:val="4"/>
  </w:num>
  <w:num w:numId="4" w16cid:durableId="719013620">
    <w:abstractNumId w:val="1"/>
  </w:num>
  <w:num w:numId="5" w16cid:durableId="1656883673">
    <w:abstractNumId w:val="0"/>
  </w:num>
  <w:num w:numId="6" w16cid:durableId="356734944">
    <w:abstractNumId w:val="10"/>
  </w:num>
  <w:num w:numId="7" w16cid:durableId="1262251777">
    <w:abstractNumId w:val="6"/>
  </w:num>
  <w:num w:numId="8" w16cid:durableId="798691067">
    <w:abstractNumId w:val="9"/>
  </w:num>
  <w:num w:numId="9" w16cid:durableId="1885174139">
    <w:abstractNumId w:val="5"/>
  </w:num>
  <w:num w:numId="10" w16cid:durableId="1395467596">
    <w:abstractNumId w:val="3"/>
  </w:num>
  <w:num w:numId="11" w16cid:durableId="14655839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3039B"/>
    <w:rsid w:val="00070471"/>
    <w:rsid w:val="000F70BA"/>
    <w:rsid w:val="0015087D"/>
    <w:rsid w:val="001C5E54"/>
    <w:rsid w:val="001D37F2"/>
    <w:rsid w:val="001E574F"/>
    <w:rsid w:val="00240EBA"/>
    <w:rsid w:val="002543DD"/>
    <w:rsid w:val="00255BFF"/>
    <w:rsid w:val="002C03C3"/>
    <w:rsid w:val="002D2FBA"/>
    <w:rsid w:val="002D3F25"/>
    <w:rsid w:val="002D4F21"/>
    <w:rsid w:val="0035352F"/>
    <w:rsid w:val="003A2523"/>
    <w:rsid w:val="003E29AD"/>
    <w:rsid w:val="00450BD0"/>
    <w:rsid w:val="00482CF1"/>
    <w:rsid w:val="004E2029"/>
    <w:rsid w:val="00552BCD"/>
    <w:rsid w:val="005C40F0"/>
    <w:rsid w:val="005D306B"/>
    <w:rsid w:val="006067DA"/>
    <w:rsid w:val="00646664"/>
    <w:rsid w:val="006F6A06"/>
    <w:rsid w:val="00702AF9"/>
    <w:rsid w:val="0072646F"/>
    <w:rsid w:val="007A17B7"/>
    <w:rsid w:val="008302A0"/>
    <w:rsid w:val="008431CB"/>
    <w:rsid w:val="008436B8"/>
    <w:rsid w:val="00874CF4"/>
    <w:rsid w:val="00913291"/>
    <w:rsid w:val="009153C4"/>
    <w:rsid w:val="009702AD"/>
    <w:rsid w:val="009964FD"/>
    <w:rsid w:val="009E640B"/>
    <w:rsid w:val="00A34FA9"/>
    <w:rsid w:val="00A71B9D"/>
    <w:rsid w:val="00A72F7B"/>
    <w:rsid w:val="00AE0FBC"/>
    <w:rsid w:val="00AE23B7"/>
    <w:rsid w:val="00AF45EE"/>
    <w:rsid w:val="00B145C4"/>
    <w:rsid w:val="00B44FE8"/>
    <w:rsid w:val="00B50543"/>
    <w:rsid w:val="00B57F6C"/>
    <w:rsid w:val="00B80439"/>
    <w:rsid w:val="00B81E58"/>
    <w:rsid w:val="00BC5A6F"/>
    <w:rsid w:val="00BD1E7F"/>
    <w:rsid w:val="00BF7EA9"/>
    <w:rsid w:val="00C104DF"/>
    <w:rsid w:val="00C3492D"/>
    <w:rsid w:val="00C71E57"/>
    <w:rsid w:val="00C933CF"/>
    <w:rsid w:val="00CB24F9"/>
    <w:rsid w:val="00CB6A80"/>
    <w:rsid w:val="00CB7999"/>
    <w:rsid w:val="00CF1780"/>
    <w:rsid w:val="00D35D60"/>
    <w:rsid w:val="00D46368"/>
    <w:rsid w:val="00D53641"/>
    <w:rsid w:val="00D811F1"/>
    <w:rsid w:val="00DB1B77"/>
    <w:rsid w:val="00ED4CDC"/>
    <w:rsid w:val="00EF5D3D"/>
    <w:rsid w:val="00F158D2"/>
    <w:rsid w:val="00F16C31"/>
    <w:rsid w:val="00F31F80"/>
    <w:rsid w:val="00FB04F2"/>
    <w:rsid w:val="00FD0776"/>
    <w:rsid w:val="00FD6071"/>
    <w:rsid w:val="00FE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36</cp:revision>
  <cp:lastPrinted>2013-03-08T10:48:00Z</cp:lastPrinted>
  <dcterms:created xsi:type="dcterms:W3CDTF">2022-01-22T21:34:00Z</dcterms:created>
  <dcterms:modified xsi:type="dcterms:W3CDTF">2024-02-15T10:02:00Z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