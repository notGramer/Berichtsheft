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E76054" w14:textId="6D78BB4F" w:rsidR="004E2029" w:rsidRPr="002C3A1B" w:rsidRDefault="002C3A1B" w:rsidP="002C3A1B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Yealink Videokonferenzsystem umgezogen</w:t>
            </w:r>
            <w:r w:rsidR="004B2B1F">
              <w:rPr>
                <w:sz w:val="20"/>
              </w:rPr>
              <w:t xml:space="preserve"> und Tests durchgeführt</w:t>
            </w:r>
          </w:p>
          <w:p w14:paraId="3EA1467B" w14:textId="7DA1AA0B" w:rsidR="00D63430" w:rsidRDefault="004B2B1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Campusraum für Präsentation vorbereitet</w:t>
            </w:r>
          </w:p>
          <w:p w14:paraId="4D9877E4" w14:textId="4A30A5E4" w:rsidR="00D63430" w:rsidRDefault="0021139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Herausgabe von Hardware an Mitarbeiter</w:t>
            </w:r>
          </w:p>
          <w:p w14:paraId="60EB78EA" w14:textId="23D9BC31" w:rsidR="00734286" w:rsidRPr="001C11DD" w:rsidRDefault="0073428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Batterien und Funksteckdose entsorgt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EB34C3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021C730D" w14:textId="77777777" w:rsidR="00FF7FC7" w:rsidRDefault="00FF7FC7" w:rsidP="004E2029">
            <w:pPr>
              <w:spacing w:line="260" w:lineRule="exact"/>
              <w:rPr>
                <w:sz w:val="20"/>
              </w:rPr>
            </w:pPr>
          </w:p>
          <w:p w14:paraId="7C35324C" w14:textId="70DA4F2D" w:rsidR="00A8606C" w:rsidRPr="0025000D" w:rsidRDefault="00A8606C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4503F5" w14:textId="139474A8" w:rsidR="00722337" w:rsidRDefault="0072233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Installation von Windows Server Updates</w:t>
            </w:r>
          </w:p>
          <w:p w14:paraId="3D1D9180" w14:textId="3DFCE2DA" w:rsidR="00E45685" w:rsidRPr="00E45685" w:rsidRDefault="00BE62E7" w:rsidP="00E4568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Windows Server </w:t>
            </w:r>
            <w:r w:rsidR="00354CA4">
              <w:rPr>
                <w:sz w:val="20"/>
              </w:rPr>
              <w:t>U</w:t>
            </w:r>
            <w:r>
              <w:rPr>
                <w:sz w:val="20"/>
              </w:rPr>
              <w:t>pgrade von 2012 R2 auf 2016</w:t>
            </w:r>
          </w:p>
          <w:p w14:paraId="3D463858" w14:textId="3ABB0A96" w:rsidR="00BE62E7" w:rsidRDefault="00BE62E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Yealink </w:t>
            </w:r>
            <w:r w:rsidR="00E04783">
              <w:rPr>
                <w:sz w:val="20"/>
              </w:rPr>
              <w:t>Kameraposition umgestellt</w:t>
            </w:r>
          </w:p>
          <w:p w14:paraId="7A30A203" w14:textId="7D587C7D" w:rsidR="00831EB5" w:rsidRDefault="00E76D3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Aktualisierung der Aufgabengate</w:t>
            </w:r>
          </w:p>
          <w:p w14:paraId="555D249C" w14:textId="55972503" w:rsidR="002F5F0E" w:rsidRPr="001C11DD" w:rsidRDefault="002F5F0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Yealink </w:t>
            </w:r>
            <w:r w:rsidR="00E04783">
              <w:rPr>
                <w:sz w:val="20"/>
              </w:rPr>
              <w:t>Videokonferenzsystem zurück umgezogen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7E402F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465B1EF9" w14:textId="77777777" w:rsidR="002F5F0E" w:rsidRDefault="002F5F0E" w:rsidP="004E2029">
            <w:pPr>
              <w:spacing w:line="260" w:lineRule="exact"/>
              <w:rPr>
                <w:sz w:val="20"/>
              </w:rPr>
            </w:pPr>
          </w:p>
          <w:p w14:paraId="715250FB" w14:textId="30C011B9" w:rsidR="002F5F0E" w:rsidRPr="0025000D" w:rsidRDefault="002F5F0E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152CC" w14:textId="54474668" w:rsidR="00E45685" w:rsidRPr="00B52EF1" w:rsidRDefault="00E45685" w:rsidP="00E45685">
            <w:pPr>
              <w:pStyle w:val="Listenabsatz"/>
              <w:numPr>
                <w:ilvl w:val="0"/>
                <w:numId w:val="7"/>
              </w:numPr>
              <w:spacing w:line="260" w:lineRule="exact"/>
              <w:rPr>
                <w:szCs w:val="24"/>
              </w:rPr>
            </w:pPr>
            <w:r w:rsidRPr="00B52EF1">
              <w:rPr>
                <w:szCs w:val="24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0229A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:rsidRPr="006645B8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D7EF93" w14:textId="77777777" w:rsidR="006645B8" w:rsidRDefault="006645B8" w:rsidP="006645B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Installation von SentinelOne und Deinstallation von GData</w:t>
            </w:r>
          </w:p>
          <w:p w14:paraId="33785D9D" w14:textId="6BBA9447" w:rsidR="004E2029" w:rsidRDefault="00707033" w:rsidP="006645B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Anwender bei Dateiversand unterstüzt</w:t>
            </w:r>
          </w:p>
          <w:p w14:paraId="527B1019" w14:textId="117BFF01" w:rsidR="006E084E" w:rsidRDefault="006645B8" w:rsidP="006E084E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Problemnachstellung von Laptop-Namen</w:t>
            </w:r>
            <w:r w:rsidR="006E67F9">
              <w:rPr>
                <w:sz w:val="20"/>
              </w:rPr>
              <w:t>s</w:t>
            </w:r>
            <w:r>
              <w:rPr>
                <w:sz w:val="20"/>
              </w:rPr>
              <w:t>änderung</w:t>
            </w:r>
          </w:p>
          <w:p w14:paraId="12B29986" w14:textId="236564FB" w:rsidR="00E6015B" w:rsidRPr="006E084E" w:rsidRDefault="00E6015B" w:rsidP="006E084E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6E084E">
              <w:rPr>
                <w:sz w:val="20"/>
              </w:rPr>
              <w:t>Problemnachstellung von VPN-Verbindung</w:t>
            </w:r>
            <w:r w:rsidR="00346B7A">
              <w:rPr>
                <w:sz w:val="20"/>
              </w:rPr>
              <w:t>sproblemen</w:t>
            </w:r>
          </w:p>
          <w:p w14:paraId="6C4A886E" w14:textId="04574A11" w:rsidR="000F2489" w:rsidRDefault="00BE075F" w:rsidP="006645B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Installation von</w:t>
            </w:r>
            <w:r w:rsidR="000F2489">
              <w:rPr>
                <w:sz w:val="20"/>
              </w:rPr>
              <w:t xml:space="preserve"> Image</w:t>
            </w:r>
            <w:r w:rsidR="00FF7FC7">
              <w:rPr>
                <w:sz w:val="20"/>
              </w:rPr>
              <w:t xml:space="preserve"> </w:t>
            </w:r>
            <w:r>
              <w:rPr>
                <w:sz w:val="20"/>
              </w:rPr>
              <w:t>auf Schulungsrechner</w:t>
            </w:r>
          </w:p>
          <w:p w14:paraId="47C3C018" w14:textId="0CB34C0D" w:rsidR="00432E40" w:rsidRPr="006645B8" w:rsidRDefault="00432E40" w:rsidP="006645B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Festplatten </w:t>
            </w:r>
            <w:r w:rsidR="00371F01">
              <w:rPr>
                <w:sz w:val="20"/>
              </w:rPr>
              <w:t>formatiert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817C0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4161746B" w14:textId="77777777" w:rsidR="0017466A" w:rsidRDefault="0017466A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102C9EE2" w14:textId="77777777" w:rsidR="0017466A" w:rsidRDefault="0017466A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1AD7F0FC" w:rsidR="0017466A" w:rsidRPr="006645B8" w:rsidRDefault="0017466A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39D007" w14:textId="1159A1C5" w:rsidR="004E2029" w:rsidRPr="006645B8" w:rsidRDefault="006645B8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Cs w:val="24"/>
              </w:rPr>
            </w:pPr>
            <w:r w:rsidRPr="006645B8">
              <w:rPr>
                <w:szCs w:val="24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EE634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0A51EF29" w:rsidR="004E2029" w:rsidRDefault="00F8793F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7DA23764" w:rsidR="004E2029" w:rsidRDefault="00D6343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2469DB92" w:rsidR="004E2029" w:rsidRDefault="00D6343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11.12.2023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5F603379" w:rsidR="004E2029" w:rsidRDefault="00D6343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15.12.2023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3588412B" w:rsidR="004E2029" w:rsidRPr="00B80439" w:rsidRDefault="00073A88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15.02.2024</w:t>
      </w:r>
      <w:r>
        <w:rPr>
          <w:sz w:val="18"/>
          <w:szCs w:val="18"/>
        </w:rPr>
        <w:t>,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t>15.02.2024,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5276825F" w14:textId="77777777" w:rsidR="004E2029" w:rsidRDefault="004E2029" w:rsidP="004E2029">
      <w:pPr>
        <w:sectPr w:rsidR="004E2029" w:rsidSect="00C363DE">
          <w:pgSz w:w="11906" w:h="16838"/>
          <w:pgMar w:top="1440" w:right="1080" w:bottom="1440" w:left="1080" w:header="0" w:footer="0" w:gutter="0"/>
          <w:cols w:space="720"/>
          <w:formProt w:val="0"/>
          <w:docGrid w:linePitch="326"/>
        </w:sectPr>
      </w:pPr>
    </w:p>
    <w:p w14:paraId="51F0B597" w14:textId="77777777" w:rsidR="00482CF1" w:rsidRDefault="00482CF1">
      <w:pPr>
        <w:sectPr w:rsidR="00482CF1" w:rsidSect="00C363DE">
          <w:pgSz w:w="11906" w:h="16838"/>
          <w:pgMar w:top="1440" w:right="1080" w:bottom="1440" w:left="1080" w:header="0" w:footer="0" w:gutter="0"/>
          <w:cols w:space="720"/>
          <w:formProt w:val="0"/>
          <w:docGrid w:linePitch="100"/>
        </w:sectPr>
      </w:pPr>
    </w:p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C363DE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CF8416" w14:textId="77777777" w:rsidR="00C363DE" w:rsidRDefault="00C363DE">
      <w:r>
        <w:separator/>
      </w:r>
    </w:p>
  </w:endnote>
  <w:endnote w:type="continuationSeparator" w:id="0">
    <w:p w14:paraId="6479DD9E" w14:textId="77777777" w:rsidR="00C363DE" w:rsidRDefault="00C36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86C43F" w14:textId="77777777" w:rsidR="00C363DE" w:rsidRDefault="00C363DE">
      <w:r>
        <w:separator/>
      </w:r>
    </w:p>
  </w:footnote>
  <w:footnote w:type="continuationSeparator" w:id="0">
    <w:p w14:paraId="3B29A0A1" w14:textId="77777777" w:rsidR="00C363DE" w:rsidRDefault="00C363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57A6E5C"/>
    <w:multiLevelType w:val="hybridMultilevel"/>
    <w:tmpl w:val="368273B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355E2A"/>
    <w:multiLevelType w:val="hybridMultilevel"/>
    <w:tmpl w:val="80F485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6"/>
  </w:num>
  <w:num w:numId="7" w16cid:durableId="1366979954">
    <w:abstractNumId w:val="7"/>
  </w:num>
  <w:num w:numId="8" w16cid:durableId="14655839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057D8"/>
    <w:rsid w:val="00012F63"/>
    <w:rsid w:val="00070471"/>
    <w:rsid w:val="00073A88"/>
    <w:rsid w:val="000F1D9D"/>
    <w:rsid w:val="000F2489"/>
    <w:rsid w:val="0017466A"/>
    <w:rsid w:val="001C11DD"/>
    <w:rsid w:val="0021139A"/>
    <w:rsid w:val="0025000D"/>
    <w:rsid w:val="00255BFF"/>
    <w:rsid w:val="002C03C3"/>
    <w:rsid w:val="002C3A1B"/>
    <w:rsid w:val="002D2FBA"/>
    <w:rsid w:val="002F3D5D"/>
    <w:rsid w:val="002F5F0E"/>
    <w:rsid w:val="00346B7A"/>
    <w:rsid w:val="00354CA4"/>
    <w:rsid w:val="00371F01"/>
    <w:rsid w:val="003A2523"/>
    <w:rsid w:val="00413652"/>
    <w:rsid w:val="00432E40"/>
    <w:rsid w:val="00482CF1"/>
    <w:rsid w:val="004B2B1F"/>
    <w:rsid w:val="004E2029"/>
    <w:rsid w:val="00552BCD"/>
    <w:rsid w:val="006067DA"/>
    <w:rsid w:val="00621B9C"/>
    <w:rsid w:val="006645B8"/>
    <w:rsid w:val="006E084E"/>
    <w:rsid w:val="006E67F9"/>
    <w:rsid w:val="00706B57"/>
    <w:rsid w:val="00707033"/>
    <w:rsid w:val="00720FCE"/>
    <w:rsid w:val="00722337"/>
    <w:rsid w:val="00724923"/>
    <w:rsid w:val="0072646F"/>
    <w:rsid w:val="00734286"/>
    <w:rsid w:val="00831EB5"/>
    <w:rsid w:val="008436B8"/>
    <w:rsid w:val="00874CF4"/>
    <w:rsid w:val="00A17259"/>
    <w:rsid w:val="00A604CD"/>
    <w:rsid w:val="00A8606C"/>
    <w:rsid w:val="00AB3AD3"/>
    <w:rsid w:val="00AE735E"/>
    <w:rsid w:val="00B145C4"/>
    <w:rsid w:val="00B52EF1"/>
    <w:rsid w:val="00B80439"/>
    <w:rsid w:val="00BC60B7"/>
    <w:rsid w:val="00BD1E7F"/>
    <w:rsid w:val="00BE075F"/>
    <w:rsid w:val="00BE62E7"/>
    <w:rsid w:val="00C23011"/>
    <w:rsid w:val="00C23CFC"/>
    <w:rsid w:val="00C363DE"/>
    <w:rsid w:val="00C73280"/>
    <w:rsid w:val="00CB6A80"/>
    <w:rsid w:val="00CF1780"/>
    <w:rsid w:val="00D35D60"/>
    <w:rsid w:val="00D63430"/>
    <w:rsid w:val="00DD1494"/>
    <w:rsid w:val="00E04783"/>
    <w:rsid w:val="00E45685"/>
    <w:rsid w:val="00E6015B"/>
    <w:rsid w:val="00E76D31"/>
    <w:rsid w:val="00EA2AB3"/>
    <w:rsid w:val="00EF5D3D"/>
    <w:rsid w:val="00F8793F"/>
    <w:rsid w:val="00FB4FB1"/>
    <w:rsid w:val="00FF0CAA"/>
    <w:rsid w:val="00FF7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176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42</cp:revision>
  <cp:lastPrinted>2013-03-08T10:48:00Z</cp:lastPrinted>
  <dcterms:created xsi:type="dcterms:W3CDTF">2022-01-22T21:34:00Z</dcterms:created>
  <dcterms:modified xsi:type="dcterms:W3CDTF">2024-02-15T10:02:00Z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