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7C6408">
        <w:trPr>
          <w:trHeight w:val="74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AA80B3" w14:textId="5735CBBA" w:rsidR="004E2029" w:rsidRDefault="003A7A2A" w:rsidP="003A7A2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Englisch</w:t>
            </w:r>
            <w:r w:rsidRPr="003A7A2A">
              <w:rPr>
                <w:rFonts w:cs="Arial"/>
                <w:sz w:val="20"/>
              </w:rPr>
              <w:sym w:font="Wingdings" w:char="F0E0"/>
            </w:r>
            <w:r w:rsidR="00E274E3">
              <w:rPr>
                <w:rFonts w:cs="Arial"/>
                <w:sz w:val="20"/>
              </w:rPr>
              <w:t xml:space="preserve"> </w:t>
            </w:r>
            <w:r w:rsidR="005144E4" w:rsidRPr="005144E4">
              <w:rPr>
                <w:rFonts w:cs="Arial"/>
                <w:sz w:val="20"/>
              </w:rPr>
              <w:t>Einstufungstest der Englischkenntnisse (Cambridge)</w:t>
            </w:r>
          </w:p>
          <w:p w14:paraId="591E714B" w14:textId="416144DD" w:rsidR="00E274E3" w:rsidRDefault="00E274E3" w:rsidP="003A7A2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BWP </w:t>
            </w:r>
            <w:r w:rsidRPr="00E274E3">
              <w:rPr>
                <w:rFonts w:cs="Arial"/>
                <w:sz w:val="20"/>
              </w:rPr>
              <w:sym w:font="Wingdings" w:char="F0E0"/>
            </w:r>
            <w:r>
              <w:rPr>
                <w:rFonts w:cs="Arial"/>
                <w:sz w:val="20"/>
              </w:rPr>
              <w:t xml:space="preserve"> </w:t>
            </w:r>
            <w:r w:rsidR="005144E4" w:rsidRPr="005144E4">
              <w:rPr>
                <w:rFonts w:cs="Arial"/>
                <w:sz w:val="20"/>
              </w:rPr>
              <w:t>Kurzarbeit</w:t>
            </w:r>
          </w:p>
          <w:p w14:paraId="60EB78EA" w14:textId="3640F8D9" w:rsidR="004E2029" w:rsidRPr="00E274E3" w:rsidRDefault="00E274E3" w:rsidP="00E274E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</w:t>
            </w:r>
            <w:r w:rsidR="005243D6">
              <w:rPr>
                <w:rFonts w:cs="Arial"/>
                <w:sz w:val="20"/>
              </w:rPr>
              <w:t>Eu</w:t>
            </w:r>
            <w:r>
              <w:rPr>
                <w:rFonts w:cs="Arial"/>
                <w:sz w:val="20"/>
              </w:rPr>
              <w:t>P</w:t>
            </w:r>
            <w:r w:rsidRPr="00E274E3">
              <w:rPr>
                <w:rFonts w:cs="Arial"/>
                <w:sz w:val="20"/>
              </w:rPr>
              <w:sym w:font="Wingdings" w:char="F0E0"/>
            </w:r>
            <w:r>
              <w:rPr>
                <w:rFonts w:cs="Arial"/>
                <w:sz w:val="20"/>
              </w:rPr>
              <w:t xml:space="preserve"> </w:t>
            </w:r>
            <w:r w:rsidR="005144E4">
              <w:rPr>
                <w:rFonts w:cs="Arial"/>
                <w:sz w:val="20"/>
              </w:rPr>
              <w:t xml:space="preserve">Wiederholung der Themen für </w:t>
            </w:r>
            <w:r w:rsidR="005144E4" w:rsidRPr="005144E4">
              <w:rPr>
                <w:rFonts w:cs="Arial"/>
                <w:sz w:val="20"/>
              </w:rPr>
              <w:t>Kurzarbeit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8A94C1" w14:textId="77777777" w:rsidR="004E2029" w:rsidRDefault="004E2029" w:rsidP="004E2029">
            <w:pPr>
              <w:spacing w:line="260" w:lineRule="exact"/>
              <w:rPr>
                <w:rFonts w:cs="Arial"/>
                <w:sz w:val="20"/>
              </w:rPr>
            </w:pPr>
          </w:p>
          <w:p w14:paraId="13799199" w14:textId="77777777" w:rsidR="004E2029" w:rsidRDefault="004E2029" w:rsidP="004E2029">
            <w:pPr>
              <w:spacing w:line="260" w:lineRule="exact"/>
              <w:rPr>
                <w:rFonts w:cs="Arial"/>
                <w:sz w:val="20"/>
              </w:rPr>
            </w:pPr>
          </w:p>
          <w:p w14:paraId="7C35324C" w14:textId="1B19A797" w:rsidR="004E2029" w:rsidRPr="007C6408" w:rsidRDefault="00E23AED" w:rsidP="004E2029">
            <w:p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</w:tr>
      <w:tr w:rsidR="004E2029" w14:paraId="7DF9A4FE" w14:textId="77777777" w:rsidTr="004E2029">
        <w:trPr>
          <w:trHeight w:val="141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28F5D6" w14:textId="77777777" w:rsidR="00E274E3" w:rsidRDefault="00E274E3" w:rsidP="005144E4">
            <w:pPr>
              <w:pStyle w:val="Listenabsatz"/>
              <w:spacing w:line="260" w:lineRule="exact"/>
              <w:ind w:left="720"/>
              <w:rPr>
                <w:sz w:val="20"/>
              </w:rPr>
            </w:pPr>
          </w:p>
          <w:p w14:paraId="6F907BF4" w14:textId="77777777" w:rsidR="005144E4" w:rsidRDefault="005144E4" w:rsidP="005144E4">
            <w:pPr>
              <w:spacing w:line="260" w:lineRule="exact"/>
              <w:rPr>
                <w:sz w:val="20"/>
              </w:rPr>
            </w:pPr>
          </w:p>
          <w:p w14:paraId="555D249C" w14:textId="31E71793" w:rsidR="005144E4" w:rsidRPr="005144E4" w:rsidRDefault="005144E4" w:rsidP="005144E4">
            <w:pPr>
              <w:spacing w:line="260" w:lineRule="exact"/>
              <w:rPr>
                <w:szCs w:val="24"/>
              </w:rPr>
            </w:pPr>
            <w:r>
              <w:rPr>
                <w:szCs w:val="24"/>
              </w:rPr>
              <w:t>Feiertag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E3E160" w14:textId="77777777" w:rsidR="004E2029" w:rsidRPr="00E274E3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03F4DA6" w14:textId="77777777" w:rsidR="00E23AED" w:rsidRPr="00E274E3" w:rsidRDefault="00E23AED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D00A4D0" w14:textId="77777777" w:rsidR="007C6408" w:rsidRDefault="007C6408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15250FB" w14:textId="23251035" w:rsidR="00E23AED" w:rsidRDefault="00E23AED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1F051229" w14:textId="77777777" w:rsidTr="00AB3337">
        <w:trPr>
          <w:trHeight w:val="811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73E813" w14:textId="236131F1" w:rsidR="005144E4" w:rsidRDefault="005144E4" w:rsidP="005144E4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Deutsch </w:t>
            </w:r>
            <w:r w:rsidRPr="00E274E3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1A6E05">
              <w:rPr>
                <w:sz w:val="20"/>
              </w:rPr>
              <w:t>Kurzarbeit</w:t>
            </w:r>
          </w:p>
          <w:p w14:paraId="1BF4E421" w14:textId="2DC96B45" w:rsidR="005144E4" w:rsidRPr="005144E4" w:rsidRDefault="005144E4" w:rsidP="005144E4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ITT</w:t>
            </w:r>
            <w:r w:rsidRPr="00E274E3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Zahlensystem</w:t>
            </w:r>
          </w:p>
          <w:p w14:paraId="20F152CC" w14:textId="1CE08382" w:rsidR="002A275C" w:rsidRPr="00890526" w:rsidRDefault="005144E4" w:rsidP="005144E4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r w:rsidRPr="00E274E3">
              <w:rPr>
                <w:sz w:val="20"/>
              </w:rPr>
              <w:t xml:space="preserve">FU-IT </w:t>
            </w:r>
            <w:r w:rsidRPr="00E274E3">
              <w:rPr>
                <w:sz w:val="20"/>
                <w:lang w:val="en-US"/>
              </w:rPr>
              <w:sym w:font="Wingdings" w:char="F0E0"/>
            </w:r>
            <w:r w:rsidRPr="00E274E3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Kurzarbeit, </w:t>
            </w:r>
            <w:r w:rsidRPr="005144E4">
              <w:rPr>
                <w:sz w:val="20"/>
              </w:rPr>
              <w:t>Labor: LAN aufgesetzt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85C7E9" w14:textId="77777777" w:rsidR="00E23AED" w:rsidRPr="00890526" w:rsidRDefault="00E23AED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0253061F" w:rsidR="00E23AED" w:rsidRDefault="00E23AED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4E2029" w14:paraId="7CAD7E4F" w14:textId="77777777" w:rsidTr="008E61D9">
        <w:trPr>
          <w:trHeight w:val="61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DA9DF4" w14:textId="77777777" w:rsidR="004E2029" w:rsidRDefault="00AB3337" w:rsidP="00AB3337">
            <w:pPr>
              <w:pStyle w:val="Listenabsatz"/>
              <w:numPr>
                <w:ilvl w:val="0"/>
                <w:numId w:val="11"/>
              </w:numPr>
              <w:spacing w:line="260" w:lineRule="exact"/>
              <w:rPr>
                <w:sz w:val="20"/>
              </w:rPr>
            </w:pPr>
            <w:r w:rsidRPr="00AB3337">
              <w:rPr>
                <w:sz w:val="20"/>
              </w:rPr>
              <w:t>PuG</w:t>
            </w:r>
            <w:r w:rsidRPr="00AB3337">
              <w:rPr>
                <w:sz w:val="20"/>
              </w:rPr>
              <w:sym w:font="Wingdings" w:char="F0E0"/>
            </w:r>
            <w:r w:rsidRPr="00AB3337">
              <w:rPr>
                <w:sz w:val="20"/>
              </w:rPr>
              <w:t xml:space="preserve"> Berufsbildungsgesetz</w:t>
            </w:r>
          </w:p>
          <w:p w14:paraId="43167BC1" w14:textId="78E32FD3" w:rsidR="00AB3337" w:rsidRDefault="00AB3337" w:rsidP="00AB3337">
            <w:pPr>
              <w:pStyle w:val="Listenabsatz"/>
              <w:numPr>
                <w:ilvl w:val="0"/>
                <w:numId w:val="1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Religion</w:t>
            </w:r>
            <w:r w:rsidRPr="00AB3337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K</w:t>
            </w:r>
            <w:r w:rsidR="005144E4">
              <w:rPr>
                <w:sz w:val="20"/>
              </w:rPr>
              <w:t>4</w:t>
            </w:r>
            <w:r>
              <w:rPr>
                <w:sz w:val="20"/>
              </w:rPr>
              <w:t xml:space="preserve">: </w:t>
            </w:r>
            <w:r w:rsidR="005144E4">
              <w:rPr>
                <w:sz w:val="20"/>
              </w:rPr>
              <w:t>Gerechtigkeit</w:t>
            </w:r>
          </w:p>
          <w:p w14:paraId="622A78ED" w14:textId="07D6EB89" w:rsidR="005144E4" w:rsidRDefault="00AB3337" w:rsidP="005144E4">
            <w:pPr>
              <w:pStyle w:val="Listenabsatz"/>
              <w:numPr>
                <w:ilvl w:val="0"/>
                <w:numId w:val="1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</w:t>
            </w:r>
            <w:r w:rsidR="00FB2403">
              <w:rPr>
                <w:sz w:val="20"/>
              </w:rPr>
              <w:t>Eu</w:t>
            </w:r>
            <w:r>
              <w:rPr>
                <w:sz w:val="20"/>
              </w:rPr>
              <w:t>P</w:t>
            </w:r>
            <w:r w:rsidRPr="00AB3337">
              <w:rPr>
                <w:sz w:val="20"/>
              </w:rPr>
              <w:sym w:font="Wingdings" w:char="F0E0"/>
            </w:r>
            <w:r w:rsidR="005144E4">
              <w:rPr>
                <w:rFonts w:cs="Arial"/>
                <w:sz w:val="20"/>
              </w:rPr>
              <w:t xml:space="preserve"> Wiederholung der Themen für </w:t>
            </w:r>
            <w:r w:rsidR="005144E4" w:rsidRPr="005144E4">
              <w:rPr>
                <w:rFonts w:cs="Arial"/>
                <w:sz w:val="20"/>
              </w:rPr>
              <w:t>Kurzarbeit</w:t>
            </w:r>
            <w:r w:rsidR="005144E4">
              <w:rPr>
                <w:sz w:val="20"/>
              </w:rPr>
              <w:t xml:space="preserve"> </w:t>
            </w:r>
          </w:p>
          <w:p w14:paraId="47C3C018" w14:textId="6D23098C" w:rsidR="008E61D9" w:rsidRPr="00AB3337" w:rsidRDefault="00AB3337" w:rsidP="005144E4">
            <w:pPr>
              <w:pStyle w:val="Listenabsatz"/>
              <w:numPr>
                <w:ilvl w:val="0"/>
                <w:numId w:val="1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8E61D9">
              <w:rPr>
                <w:sz w:val="20"/>
              </w:rPr>
              <w:t>ITT</w:t>
            </w:r>
            <w:r w:rsidR="008E61D9" w:rsidRPr="008E61D9">
              <w:rPr>
                <w:sz w:val="20"/>
              </w:rPr>
              <w:sym w:font="Wingdings" w:char="F0E0"/>
            </w:r>
            <w:r w:rsidR="008E61D9">
              <w:rPr>
                <w:sz w:val="20"/>
              </w:rPr>
              <w:t xml:space="preserve"> </w:t>
            </w:r>
            <w:r w:rsidR="005144E4">
              <w:rPr>
                <w:rFonts w:cs="Arial"/>
                <w:sz w:val="20"/>
              </w:rPr>
              <w:t xml:space="preserve"> Wiederholung der Themen für </w:t>
            </w:r>
            <w:r w:rsidR="005144E4" w:rsidRPr="005144E4">
              <w:rPr>
                <w:rFonts w:cs="Arial"/>
                <w:sz w:val="20"/>
              </w:rPr>
              <w:t>Kurzarbeit</w:t>
            </w:r>
            <w:r w:rsidR="005144E4">
              <w:rPr>
                <w:rFonts w:cs="Arial"/>
                <w:sz w:val="20"/>
              </w:rPr>
              <w:t>, Kurzarbeit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9C8CE8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5C8261C" w14:textId="77777777" w:rsidR="00E23AED" w:rsidRDefault="00E23AED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6A6AABEE" w:rsidR="00E23AED" w:rsidRDefault="00E23AED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8636041" w14:textId="77777777" w:rsidTr="005144E4">
        <w:trPr>
          <w:trHeight w:val="761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6D51D0" w14:textId="332CA00B" w:rsidR="004E2029" w:rsidRDefault="005144E4" w:rsidP="008E61D9">
            <w:pPr>
              <w:pStyle w:val="Listenabsatz"/>
              <w:numPr>
                <w:ilvl w:val="0"/>
                <w:numId w:val="12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ITTk</w:t>
            </w:r>
            <w:r w:rsidR="008E61D9" w:rsidRPr="008E61D9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Einführung in Anfrage</w:t>
            </w:r>
            <w:r w:rsidR="008E61D9" w:rsidRPr="008E61D9">
              <w:rPr>
                <w:sz w:val="20"/>
              </w:rPr>
              <w:t xml:space="preserve"> </w:t>
            </w:r>
          </w:p>
          <w:p w14:paraId="540D3299" w14:textId="628D3005" w:rsidR="008E61D9" w:rsidRDefault="008E61D9" w:rsidP="008E61D9">
            <w:pPr>
              <w:pStyle w:val="Listenabsatz"/>
              <w:numPr>
                <w:ilvl w:val="0"/>
                <w:numId w:val="12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</w:t>
            </w:r>
            <w:r w:rsidR="00FB2403">
              <w:rPr>
                <w:sz w:val="20"/>
              </w:rPr>
              <w:t>Eu</w:t>
            </w:r>
            <w:r>
              <w:rPr>
                <w:sz w:val="20"/>
              </w:rPr>
              <w:t>P</w:t>
            </w:r>
            <w:r w:rsidRPr="008E61D9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5144E4">
              <w:rPr>
                <w:sz w:val="20"/>
              </w:rPr>
              <w:t>Kurzarbeit</w:t>
            </w:r>
          </w:p>
          <w:p w14:paraId="2039D007" w14:textId="5D9A5A30" w:rsidR="008E61D9" w:rsidRPr="008E61D9" w:rsidRDefault="008E61D9" w:rsidP="008E61D9">
            <w:pPr>
              <w:pStyle w:val="Listenabsatz"/>
              <w:numPr>
                <w:ilvl w:val="0"/>
                <w:numId w:val="12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Religion</w:t>
            </w:r>
            <w:r w:rsidRPr="008E61D9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K</w:t>
            </w:r>
            <w:r w:rsidR="005144E4">
              <w:rPr>
                <w:sz w:val="20"/>
              </w:rPr>
              <w:t>5</w:t>
            </w:r>
            <w:r>
              <w:rPr>
                <w:sz w:val="20"/>
              </w:rPr>
              <w:t>:</w:t>
            </w:r>
            <w:r w:rsidR="005144E4">
              <w:rPr>
                <w:sz w:val="20"/>
              </w:rPr>
              <w:t xml:space="preserve"> </w:t>
            </w:r>
            <w:r>
              <w:rPr>
                <w:sz w:val="20"/>
              </w:rPr>
              <w:t>Der Weinberg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C28D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1CC21C38" w14:textId="77777777" w:rsidR="00E23AED" w:rsidRDefault="00E23AED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5DC14252" w:rsidR="00E23AED" w:rsidRDefault="00E23AED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Pr="003A7A2A" w:rsidRDefault="004E2029" w:rsidP="004E2029">
            <w:pPr>
              <w:spacing w:line="260" w:lineRule="exact"/>
              <w:rPr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BFBA3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69DA54D" w14:textId="1F30D03C" w:rsidR="003A7A2A" w:rsidRDefault="007663B5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77370082" w:rsidR="004E2029" w:rsidRDefault="00FD3A76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712C10B8" w:rsidR="004E2029" w:rsidRDefault="00E23AED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25.09.2023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6815BE49" w:rsidR="004E2029" w:rsidRDefault="00E23AED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29.09.2023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5B29CD7F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4A50B7B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165663" w14:textId="77777777" w:rsidR="005B0C3A" w:rsidRPr="00B80439" w:rsidRDefault="005B0C3A" w:rsidP="004E2029">
      <w:pPr>
        <w:spacing w:line="260" w:lineRule="exact"/>
        <w:rPr>
          <w:sz w:val="18"/>
          <w:szCs w:val="18"/>
        </w:rPr>
      </w:pP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BB1573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BB1573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BB1573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BB1573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5276825F" w14:textId="77777777" w:rsidR="004E2029" w:rsidRDefault="004E2029" w:rsidP="004E2029">
      <w:pPr>
        <w:sectPr w:rsidR="004E2029" w:rsidSect="00012F63">
          <w:pgSz w:w="11906" w:h="16838"/>
          <w:pgMar w:top="1440" w:right="1080" w:bottom="1440" w:left="1080" w:header="0" w:footer="0" w:gutter="0"/>
          <w:cols w:space="720"/>
          <w:formProt w:val="0"/>
          <w:docGrid w:linePitch="326"/>
        </w:sectPr>
      </w:pPr>
    </w:p>
    <w:p w14:paraId="51F0B597" w14:textId="77777777" w:rsidR="00482CF1" w:rsidRDefault="00482CF1">
      <w:pPr>
        <w:sectPr w:rsidR="00482CF1" w:rsidSect="00012F63">
          <w:pgSz w:w="11906" w:h="16838"/>
          <w:pgMar w:top="1440" w:right="1080" w:bottom="1440" w:left="1080" w:header="0" w:footer="0" w:gutter="0"/>
          <w:cols w:space="720"/>
          <w:formProt w:val="0"/>
          <w:docGrid w:linePitch="100"/>
        </w:sectPr>
      </w:pPr>
    </w:p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012F63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7477ED" w14:textId="77777777" w:rsidR="00711084" w:rsidRDefault="00711084">
      <w:r>
        <w:separator/>
      </w:r>
    </w:p>
  </w:endnote>
  <w:endnote w:type="continuationSeparator" w:id="0">
    <w:p w14:paraId="7360E3F6" w14:textId="77777777" w:rsidR="00711084" w:rsidRDefault="00711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CD6FF" w14:textId="77777777" w:rsidR="00711084" w:rsidRDefault="00711084">
      <w:r>
        <w:separator/>
      </w:r>
    </w:p>
  </w:footnote>
  <w:footnote w:type="continuationSeparator" w:id="0">
    <w:p w14:paraId="1EFA8331" w14:textId="77777777" w:rsidR="00711084" w:rsidRDefault="007110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36215"/>
    <w:multiLevelType w:val="hybridMultilevel"/>
    <w:tmpl w:val="0CEE4E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12CC5BE7"/>
    <w:multiLevelType w:val="hybridMultilevel"/>
    <w:tmpl w:val="0E845B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5BB616C"/>
    <w:multiLevelType w:val="hybridMultilevel"/>
    <w:tmpl w:val="7C2296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DF0B13"/>
    <w:multiLevelType w:val="hybridMultilevel"/>
    <w:tmpl w:val="303A97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434EA"/>
    <w:multiLevelType w:val="hybridMultilevel"/>
    <w:tmpl w:val="809C64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502E7A"/>
    <w:multiLevelType w:val="hybridMultilevel"/>
    <w:tmpl w:val="5A9219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121BDF"/>
    <w:multiLevelType w:val="hybridMultilevel"/>
    <w:tmpl w:val="BFA24F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6"/>
  </w:num>
  <w:num w:numId="2" w16cid:durableId="541089815">
    <w:abstractNumId w:val="3"/>
  </w:num>
  <w:num w:numId="3" w16cid:durableId="872887611">
    <w:abstractNumId w:val="5"/>
  </w:num>
  <w:num w:numId="4" w16cid:durableId="719013620">
    <w:abstractNumId w:val="2"/>
  </w:num>
  <w:num w:numId="5" w16cid:durableId="1656883673">
    <w:abstractNumId w:val="1"/>
  </w:num>
  <w:num w:numId="6" w16cid:durableId="1244532668">
    <w:abstractNumId w:val="7"/>
  </w:num>
  <w:num w:numId="7" w16cid:durableId="123425859">
    <w:abstractNumId w:val="9"/>
  </w:num>
  <w:num w:numId="8" w16cid:durableId="938565901">
    <w:abstractNumId w:val="0"/>
  </w:num>
  <w:num w:numId="9" w16cid:durableId="1179390770">
    <w:abstractNumId w:val="4"/>
  </w:num>
  <w:num w:numId="10" w16cid:durableId="1224413488">
    <w:abstractNumId w:val="8"/>
  </w:num>
  <w:num w:numId="11" w16cid:durableId="1442334122">
    <w:abstractNumId w:val="10"/>
  </w:num>
  <w:num w:numId="12" w16cid:durableId="21355884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2CF1"/>
    <w:rsid w:val="00012F63"/>
    <w:rsid w:val="00021611"/>
    <w:rsid w:val="00070471"/>
    <w:rsid w:val="000B2883"/>
    <w:rsid w:val="000B7487"/>
    <w:rsid w:val="001A6E05"/>
    <w:rsid w:val="00255BFF"/>
    <w:rsid w:val="002A275C"/>
    <w:rsid w:val="002C03C3"/>
    <w:rsid w:val="002D2FBA"/>
    <w:rsid w:val="002F2337"/>
    <w:rsid w:val="003A2523"/>
    <w:rsid w:val="003A7A2A"/>
    <w:rsid w:val="004201BC"/>
    <w:rsid w:val="00482CF1"/>
    <w:rsid w:val="004E2029"/>
    <w:rsid w:val="004E79FA"/>
    <w:rsid w:val="005144E4"/>
    <w:rsid w:val="005243D6"/>
    <w:rsid w:val="00552BCD"/>
    <w:rsid w:val="005B0C3A"/>
    <w:rsid w:val="005F1F6D"/>
    <w:rsid w:val="006067DA"/>
    <w:rsid w:val="00613FBB"/>
    <w:rsid w:val="006469CC"/>
    <w:rsid w:val="00711084"/>
    <w:rsid w:val="0072646F"/>
    <w:rsid w:val="007663B5"/>
    <w:rsid w:val="007C6408"/>
    <w:rsid w:val="008436B8"/>
    <w:rsid w:val="00874CF4"/>
    <w:rsid w:val="00890526"/>
    <w:rsid w:val="008E61D9"/>
    <w:rsid w:val="00AB3337"/>
    <w:rsid w:val="00B145C4"/>
    <w:rsid w:val="00B80439"/>
    <w:rsid w:val="00BB1573"/>
    <w:rsid w:val="00BD1E7F"/>
    <w:rsid w:val="00CB6A80"/>
    <w:rsid w:val="00CF1780"/>
    <w:rsid w:val="00D35D60"/>
    <w:rsid w:val="00D5310D"/>
    <w:rsid w:val="00DE16B3"/>
    <w:rsid w:val="00E23AED"/>
    <w:rsid w:val="00E274E3"/>
    <w:rsid w:val="00E50AE9"/>
    <w:rsid w:val="00EF5D3D"/>
    <w:rsid w:val="00F3288D"/>
    <w:rsid w:val="00FB2403"/>
    <w:rsid w:val="00FD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D818ED26-E03B-4F65-9B32-8628CEA38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1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145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cp:keywords/>
  <dc:description/>
  <cp:lastModifiedBy>Ioannis Kiourtzidis</cp:lastModifiedBy>
  <cp:revision>10</cp:revision>
  <cp:lastPrinted>2013-03-08T10:48:00Z</cp:lastPrinted>
  <dcterms:created xsi:type="dcterms:W3CDTF">2022-01-22T21:34:00Z</dcterms:created>
  <dcterms:modified xsi:type="dcterms:W3CDTF">2023-12-04T12:45:00Z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