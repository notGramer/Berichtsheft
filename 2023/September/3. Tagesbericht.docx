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A245A5" w14:paraId="1FD7820D" w14:textId="77777777" w:rsidTr="008E16F4">
        <w:trPr>
          <w:trHeight w:val="131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A80B3" w14:textId="336A740E" w:rsidR="004E2029" w:rsidRDefault="0089556C" w:rsidP="0022776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Hinzufügung</w:t>
            </w:r>
            <w:r w:rsidR="00227764"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eines</w:t>
            </w:r>
            <w:r w:rsidR="00227764">
              <w:rPr>
                <w:rFonts w:cs="Arial"/>
                <w:sz w:val="20"/>
              </w:rPr>
              <w:t xml:space="preserve"> VM</w:t>
            </w:r>
            <w:r>
              <w:rPr>
                <w:rFonts w:cs="Arial"/>
                <w:sz w:val="20"/>
              </w:rPr>
              <w:t>s</w:t>
            </w:r>
            <w:r w:rsidR="00227764"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in einer</w:t>
            </w:r>
            <w:r w:rsidR="00227764">
              <w:rPr>
                <w:rFonts w:cs="Arial"/>
                <w:sz w:val="20"/>
              </w:rPr>
              <w:t xml:space="preserve"> Domäne</w:t>
            </w:r>
          </w:p>
          <w:p w14:paraId="10453CC9" w14:textId="51A935ED" w:rsidR="00227764" w:rsidRDefault="00227764" w:rsidP="0022776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Installation von TeamViewer</w:t>
            </w:r>
          </w:p>
          <w:p w14:paraId="40BF9583" w14:textId="6B93D406" w:rsidR="00227764" w:rsidRDefault="00A245A5" w:rsidP="0022776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 xml:space="preserve">Installation von </w:t>
            </w:r>
            <w:r w:rsidRPr="00A245A5">
              <w:rPr>
                <w:rFonts w:cs="Arial"/>
                <w:sz w:val="20"/>
                <w:lang w:val="en-US"/>
              </w:rPr>
              <w:t>Microsoft System Center Configuration Manager</w:t>
            </w:r>
          </w:p>
          <w:p w14:paraId="44142DC4" w14:textId="4CC6EDA9" w:rsidR="00BB4836" w:rsidRDefault="00BB4836" w:rsidP="0022776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  <w:lang w:val="en-US"/>
              </w:rPr>
            </w:pPr>
            <w:r w:rsidRPr="008E16F4">
              <w:rPr>
                <w:rFonts w:cs="Arial"/>
                <w:sz w:val="20"/>
              </w:rPr>
              <w:t>Erstellung</w:t>
            </w:r>
            <w:r>
              <w:rPr>
                <w:rFonts w:cs="Arial"/>
                <w:sz w:val="20"/>
                <w:lang w:val="en-US"/>
              </w:rPr>
              <w:t xml:space="preserve"> von Windows-Server </w:t>
            </w:r>
          </w:p>
          <w:p w14:paraId="60EB78EA" w14:textId="68CB29C5" w:rsidR="004E2029" w:rsidRPr="008E16F4" w:rsidRDefault="00DB4DA7" w:rsidP="008E16F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Recherche für FTP Installation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A94C1" w14:textId="77777777" w:rsidR="004E2029" w:rsidRPr="00A245A5" w:rsidRDefault="004E2029" w:rsidP="004E2029">
            <w:pPr>
              <w:spacing w:line="260" w:lineRule="exact"/>
              <w:rPr>
                <w:rFonts w:cs="Arial"/>
                <w:sz w:val="20"/>
                <w:lang w:val="en-US"/>
              </w:rPr>
            </w:pPr>
          </w:p>
          <w:p w14:paraId="13799199" w14:textId="77777777" w:rsidR="004E2029" w:rsidRPr="00A245A5" w:rsidRDefault="004E2029" w:rsidP="004E2029">
            <w:pPr>
              <w:spacing w:line="260" w:lineRule="exact"/>
              <w:rPr>
                <w:rFonts w:cs="Arial"/>
                <w:sz w:val="20"/>
                <w:lang w:val="en-US"/>
              </w:rPr>
            </w:pPr>
          </w:p>
          <w:p w14:paraId="39D35A1F" w14:textId="550E4CDF" w:rsidR="004E2029" w:rsidRPr="00A245A5" w:rsidRDefault="008E16F4" w:rsidP="004E2029">
            <w:pPr>
              <w:spacing w:line="260" w:lineRule="exact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7</w:t>
            </w:r>
          </w:p>
          <w:p w14:paraId="7C35324C" w14:textId="77777777" w:rsidR="004E2029" w:rsidRPr="00A245A5" w:rsidRDefault="004E2029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</w:p>
        </w:tc>
      </w:tr>
      <w:tr w:rsidR="004E2029" w14:paraId="7DF9A4FE" w14:textId="77777777" w:rsidTr="00D31B79">
        <w:trPr>
          <w:trHeight w:val="822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7BC3F" w14:textId="6AB7B2CA" w:rsidR="00354D27" w:rsidRPr="00354D27" w:rsidRDefault="00D31B79" w:rsidP="00354D27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Updates</w:t>
            </w:r>
            <w:r w:rsidR="00113D36">
              <w:rPr>
                <w:sz w:val="20"/>
              </w:rPr>
              <w:t xml:space="preserve"> von Windows-</w:t>
            </w:r>
            <w:r>
              <w:rPr>
                <w:sz w:val="20"/>
              </w:rPr>
              <w:t>Server</w:t>
            </w:r>
            <w:r w:rsidR="00354D27">
              <w:rPr>
                <w:sz w:val="20"/>
              </w:rPr>
              <w:t xml:space="preserve"> </w:t>
            </w:r>
          </w:p>
          <w:p w14:paraId="4B64F8AD" w14:textId="51930B64" w:rsidR="00113D36" w:rsidRPr="00354D27" w:rsidRDefault="00354D27" w:rsidP="00354D27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</w:t>
            </w:r>
            <w:r w:rsidR="00113D36">
              <w:rPr>
                <w:sz w:val="20"/>
              </w:rPr>
              <w:t xml:space="preserve">FTP-Server </w:t>
            </w:r>
          </w:p>
          <w:p w14:paraId="555D249C" w14:textId="678ECC0A" w:rsidR="00D31B79" w:rsidRPr="00D31B79" w:rsidRDefault="00113D36" w:rsidP="00D31B79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</w:t>
            </w:r>
            <w:r w:rsidR="008244C8">
              <w:rPr>
                <w:sz w:val="20"/>
              </w:rPr>
              <w:t>n</w:t>
            </w:r>
            <w:r w:rsidR="00DA4154">
              <w:rPr>
                <w:sz w:val="20"/>
              </w:rPr>
              <w:t xml:space="preserve"> Windows</w:t>
            </w:r>
            <w:r>
              <w:rPr>
                <w:sz w:val="20"/>
              </w:rPr>
              <w:t xml:space="preserve"> Image</w:t>
            </w:r>
            <w:r w:rsidR="00DA4154">
              <w:rPr>
                <w:sz w:val="20"/>
              </w:rPr>
              <w:t>s</w:t>
            </w:r>
            <w:r w:rsidR="00F9629E">
              <w:rPr>
                <w:sz w:val="20"/>
              </w:rPr>
              <w:t xml:space="preserve"> </w:t>
            </w:r>
            <w:r w:rsidR="008244C8">
              <w:rPr>
                <w:sz w:val="20"/>
              </w:rPr>
              <w:t>auf Schulungsrechner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B47FD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15250FB" w14:textId="279830A5" w:rsidR="0072333C" w:rsidRDefault="0072333C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1F051229" w14:textId="77777777" w:rsidTr="004E2029">
        <w:trPr>
          <w:trHeight w:val="141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3828B1" w14:textId="23FE1CF6" w:rsidR="004E2029" w:rsidRDefault="00CB2E77" w:rsidP="008E2865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Windows-Updates</w:t>
            </w:r>
            <w:r w:rsidR="00C06802">
              <w:rPr>
                <w:sz w:val="20"/>
              </w:rPr>
              <w:t xml:space="preserve"> auf</w:t>
            </w:r>
            <w:r w:rsidR="00DA4154">
              <w:rPr>
                <w:sz w:val="20"/>
              </w:rPr>
              <w:t xml:space="preserve"> Schulungsrechner</w:t>
            </w:r>
          </w:p>
          <w:p w14:paraId="40C9F41C" w14:textId="2CFDADD4" w:rsidR="00F9629E" w:rsidRPr="00F9629E" w:rsidRDefault="00890751" w:rsidP="00F9629E">
            <w:pPr>
              <w:pStyle w:val="Listenabsatz"/>
              <w:numPr>
                <w:ilvl w:val="0"/>
                <w:numId w:val="8"/>
              </w:numPr>
              <w:rPr>
                <w:sz w:val="20"/>
              </w:rPr>
            </w:pPr>
            <w:r>
              <w:rPr>
                <w:sz w:val="20"/>
              </w:rPr>
              <w:t xml:space="preserve">Teilnahme an einer Deltamaster Präsentation über </w:t>
            </w:r>
            <w:r w:rsidR="00F9629E" w:rsidRPr="00F9629E">
              <w:rPr>
                <w:sz w:val="20"/>
              </w:rPr>
              <w:t>Teams</w:t>
            </w:r>
            <w:r>
              <w:rPr>
                <w:sz w:val="20"/>
              </w:rPr>
              <w:t xml:space="preserve"> </w:t>
            </w:r>
          </w:p>
          <w:p w14:paraId="1533DAA6" w14:textId="77777777" w:rsidR="001A6152" w:rsidRDefault="001A6152" w:rsidP="008E2865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von User-Berechtigungen für FTP-Server</w:t>
            </w:r>
          </w:p>
          <w:p w14:paraId="3AFAF5B8" w14:textId="77777777" w:rsidR="00D0651E" w:rsidRDefault="00D0651E" w:rsidP="008E2865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Vorbereitung von Rechner für Schulung (Deinstallation von Programmen, Anmeldung in VS, Windows-Updates)</w:t>
            </w:r>
          </w:p>
          <w:p w14:paraId="20F152CC" w14:textId="0B1FB0C4" w:rsidR="003F6B08" w:rsidRPr="008E2865" w:rsidRDefault="003F6B08" w:rsidP="008E2865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Einführung in C#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4DA9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51F74C7" w14:textId="77777777" w:rsidR="00D0651E" w:rsidRDefault="00D0651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12CFC2CC" w:rsidR="00D0651E" w:rsidRDefault="00D0651E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4011C7">
        <w:trPr>
          <w:trHeight w:val="12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4C2301" w14:textId="77777777" w:rsidR="004E2029" w:rsidRDefault="001A15B0" w:rsidP="001A15B0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Übungen in C#</w:t>
            </w:r>
          </w:p>
          <w:p w14:paraId="1410C31D" w14:textId="45282771" w:rsidR="001A15B0" w:rsidRDefault="001A15B0" w:rsidP="001A15B0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Windows-Updates</w:t>
            </w:r>
            <w:r w:rsidR="00C06802">
              <w:rPr>
                <w:sz w:val="20"/>
              </w:rPr>
              <w:t xml:space="preserve"> auf </w:t>
            </w:r>
            <w:r w:rsidR="00DA4154">
              <w:rPr>
                <w:sz w:val="20"/>
              </w:rPr>
              <w:t>Schulungsrechner</w:t>
            </w:r>
          </w:p>
          <w:p w14:paraId="6D41513C" w14:textId="5BC104DD" w:rsidR="001A15B0" w:rsidRDefault="001A15B0" w:rsidP="001A15B0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Vorbereitung </w:t>
            </w:r>
            <w:r w:rsidR="00F12F80">
              <w:rPr>
                <w:sz w:val="20"/>
              </w:rPr>
              <w:t>und Konfiguration der</w:t>
            </w:r>
            <w:r>
              <w:rPr>
                <w:sz w:val="20"/>
              </w:rPr>
              <w:t xml:space="preserve"> </w:t>
            </w:r>
            <w:r w:rsidR="00F12F80">
              <w:rPr>
                <w:sz w:val="20"/>
              </w:rPr>
              <w:t>Schulungsr</w:t>
            </w:r>
            <w:r>
              <w:rPr>
                <w:sz w:val="20"/>
              </w:rPr>
              <w:t>echner</w:t>
            </w:r>
          </w:p>
          <w:p w14:paraId="3D7FAC5F" w14:textId="0AA17E4A" w:rsidR="001A15B0" w:rsidRDefault="001A15B0" w:rsidP="001A15B0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Deinstallation von alten Anwendungen</w:t>
            </w:r>
          </w:p>
          <w:p w14:paraId="47C3C018" w14:textId="3E600195" w:rsidR="00626A51" w:rsidRPr="00626A51" w:rsidRDefault="00D853A4" w:rsidP="00626A51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Einführung </w:t>
            </w:r>
            <w:r w:rsidR="004011C7">
              <w:rPr>
                <w:sz w:val="20"/>
              </w:rPr>
              <w:t xml:space="preserve">und Übung </w:t>
            </w:r>
            <w:r>
              <w:rPr>
                <w:sz w:val="20"/>
              </w:rPr>
              <w:t>in SQL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611DF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CBB7E6D" w14:textId="77777777" w:rsidR="00E50E1C" w:rsidRDefault="00E50E1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54E7F3D2" w:rsidR="00E50E1C" w:rsidRDefault="00E50E1C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8,5</w:t>
            </w:r>
          </w:p>
        </w:tc>
      </w:tr>
      <w:tr w:rsidR="004E2029" w14:paraId="28636041" w14:textId="77777777" w:rsidTr="004E2029">
        <w:trPr>
          <w:trHeight w:val="141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A12D54" w14:textId="77777777" w:rsidR="004E2029" w:rsidRPr="00291D07" w:rsidRDefault="00700814" w:rsidP="00700814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2"/>
                <w:szCs w:val="22"/>
              </w:rPr>
            </w:pPr>
            <w:r>
              <w:rPr>
                <w:sz w:val="20"/>
              </w:rPr>
              <w:t xml:space="preserve">Problembehebung von </w:t>
            </w:r>
            <w:proofErr w:type="spellStart"/>
            <w:r>
              <w:rPr>
                <w:sz w:val="20"/>
              </w:rPr>
              <w:t>Reflector</w:t>
            </w:r>
            <w:proofErr w:type="spellEnd"/>
            <w:r>
              <w:rPr>
                <w:sz w:val="20"/>
              </w:rPr>
              <w:t xml:space="preserve"> 4 (Konnte sich mit Geräten nicht Verbinden)</w:t>
            </w:r>
          </w:p>
          <w:p w14:paraId="2B0DED97" w14:textId="77777777" w:rsidR="00291D07" w:rsidRPr="00327DEB" w:rsidRDefault="00291D07" w:rsidP="00700814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2"/>
                <w:szCs w:val="22"/>
              </w:rPr>
            </w:pPr>
            <w:r w:rsidRPr="00327DEB">
              <w:rPr>
                <w:sz w:val="20"/>
              </w:rPr>
              <w:t xml:space="preserve">Wiederholung von SQL </w:t>
            </w:r>
          </w:p>
          <w:p w14:paraId="20E1B93C" w14:textId="4460BED3" w:rsidR="00327DEB" w:rsidRPr="00327DEB" w:rsidRDefault="00327DEB" w:rsidP="00700814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2"/>
                <w:szCs w:val="22"/>
                <w:lang w:val="en-US"/>
              </w:rPr>
            </w:pPr>
            <w:r w:rsidRPr="00327DEB">
              <w:rPr>
                <w:sz w:val="20"/>
                <w:lang w:val="en-US"/>
              </w:rPr>
              <w:t>Installation von SQL-Server Develope</w:t>
            </w:r>
            <w:r>
              <w:rPr>
                <w:sz w:val="20"/>
                <w:lang w:val="en-US"/>
              </w:rPr>
              <w:t>r</w:t>
            </w:r>
          </w:p>
          <w:p w14:paraId="5996F6C0" w14:textId="1E1581C1" w:rsidR="00327DEB" w:rsidRPr="00073D97" w:rsidRDefault="00327DEB" w:rsidP="00327DEB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2"/>
                <w:szCs w:val="22"/>
              </w:rPr>
            </w:pPr>
            <w:r>
              <w:rPr>
                <w:sz w:val="20"/>
              </w:rPr>
              <w:t xml:space="preserve">Installation von </w:t>
            </w:r>
            <w:proofErr w:type="spellStart"/>
            <w:r>
              <w:rPr>
                <w:sz w:val="20"/>
              </w:rPr>
              <w:t>SentinelOne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DeltaMaster</w:t>
            </w:r>
            <w:proofErr w:type="spellEnd"/>
            <w:r>
              <w:rPr>
                <w:sz w:val="20"/>
              </w:rPr>
              <w:t xml:space="preserve"> und SSCM auf</w:t>
            </w:r>
            <w:r w:rsidR="00890751">
              <w:rPr>
                <w:sz w:val="20"/>
              </w:rPr>
              <w:t xml:space="preserve"> einer</w:t>
            </w:r>
            <w:r>
              <w:rPr>
                <w:sz w:val="20"/>
              </w:rPr>
              <w:t xml:space="preserve"> SQL-Server</w:t>
            </w:r>
            <w:r w:rsidR="00890751">
              <w:rPr>
                <w:sz w:val="20"/>
              </w:rPr>
              <w:t>-VM</w:t>
            </w:r>
          </w:p>
          <w:p w14:paraId="5A5CAACC" w14:textId="0429959D" w:rsidR="00073D97" w:rsidRPr="004011C7" w:rsidRDefault="00073D97" w:rsidP="00327DEB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2"/>
                <w:szCs w:val="22"/>
              </w:rPr>
            </w:pPr>
            <w:r>
              <w:rPr>
                <w:sz w:val="20"/>
              </w:rPr>
              <w:t>Einstellung von SQL-Server</w:t>
            </w:r>
          </w:p>
          <w:p w14:paraId="415FCD27" w14:textId="77777777" w:rsidR="00890751" w:rsidRPr="00890751" w:rsidRDefault="00890751" w:rsidP="00890751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2"/>
                <w:szCs w:val="22"/>
              </w:rPr>
            </w:pPr>
            <w:r>
              <w:rPr>
                <w:sz w:val="20"/>
              </w:rPr>
              <w:t>Ver</w:t>
            </w:r>
            <w:r w:rsidR="004475C2">
              <w:rPr>
                <w:sz w:val="20"/>
              </w:rPr>
              <w:t xml:space="preserve">gabe von Berechtigungen an </w:t>
            </w:r>
            <w:r>
              <w:rPr>
                <w:sz w:val="20"/>
              </w:rPr>
              <w:t>Mitarbeiter</w:t>
            </w:r>
          </w:p>
          <w:p w14:paraId="2039D007" w14:textId="183CA820" w:rsidR="00551CF6" w:rsidRPr="00327DEB" w:rsidRDefault="00F12F80" w:rsidP="00890751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2"/>
                <w:szCs w:val="22"/>
              </w:rPr>
            </w:pPr>
            <w:r w:rsidRPr="00F12F80">
              <w:rPr>
                <w:sz w:val="20"/>
              </w:rPr>
              <w:t>Einarbeitung in Remote Desktop Protocol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EA6D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C5F1B7F" w14:textId="77777777" w:rsidR="000D029F" w:rsidRDefault="000D029F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22B47BA" w14:textId="77777777" w:rsidR="004475C2" w:rsidRDefault="004475C2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E8BD1E4" w14:textId="516B5AF9" w:rsidR="000D029F" w:rsidRDefault="000D029F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  <w:p w14:paraId="48DF406B" w14:textId="77777777" w:rsidR="000D029F" w:rsidRPr="000D029F" w:rsidRDefault="000D029F" w:rsidP="000D029F">
            <w:pPr>
              <w:rPr>
                <w:sz w:val="22"/>
                <w:szCs w:val="22"/>
              </w:rPr>
            </w:pPr>
          </w:p>
          <w:p w14:paraId="0828ACE1" w14:textId="77777777" w:rsidR="000D029F" w:rsidRDefault="000D029F" w:rsidP="000D029F">
            <w:pPr>
              <w:rPr>
                <w:sz w:val="22"/>
                <w:szCs w:val="22"/>
              </w:rPr>
            </w:pPr>
          </w:p>
          <w:p w14:paraId="64EE6346" w14:textId="1B7CE39F" w:rsidR="000D029F" w:rsidRPr="000D029F" w:rsidRDefault="000D029F" w:rsidP="000D029F">
            <w:pPr>
              <w:tabs>
                <w:tab w:val="left" w:pos="77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B6315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BADDB9E" w14:textId="77777777" w:rsidR="000D029F" w:rsidRDefault="000D029F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05643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69DA54D" w14:textId="1954E826" w:rsidR="000D029F" w:rsidRDefault="00551CF6" w:rsidP="000D029F">
            <w:pPr>
              <w:spacing w:line="26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39,5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19374382" w:rsidR="004E2029" w:rsidRDefault="004A593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54980444" w:rsidR="004E2029" w:rsidRDefault="004A593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61328044" w:rsidR="004E2029" w:rsidRDefault="004A593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11.09.2023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25FB0489" w:rsidR="004E2029" w:rsidRDefault="004A593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15.09.2023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4A50B7B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4450B920" w14:textId="77777777" w:rsidR="000D029F" w:rsidRPr="00B80439" w:rsidRDefault="000D029F" w:rsidP="004E2029">
      <w:pPr>
        <w:spacing w:line="260" w:lineRule="exact"/>
        <w:rPr>
          <w:sz w:val="18"/>
          <w:szCs w:val="18"/>
        </w:rPr>
      </w:pP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276825F" w14:textId="77777777" w:rsidR="004E2029" w:rsidRDefault="004E2029" w:rsidP="004E2029">
      <w:pPr>
        <w:sectPr w:rsidR="004E2029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326"/>
        </w:sectPr>
      </w:pPr>
    </w:p>
    <w:p w14:paraId="51F0B597" w14:textId="77777777" w:rsidR="00482CF1" w:rsidRDefault="00482CF1">
      <w:pPr>
        <w:sectPr w:rsidR="00482CF1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100"/>
        </w:sectPr>
      </w:pPr>
    </w:p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012F63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2C684" w14:textId="77777777" w:rsidR="009E5A7A" w:rsidRDefault="009E5A7A">
      <w:r>
        <w:separator/>
      </w:r>
    </w:p>
  </w:endnote>
  <w:endnote w:type="continuationSeparator" w:id="0">
    <w:p w14:paraId="4EBBAAC9" w14:textId="77777777" w:rsidR="009E5A7A" w:rsidRDefault="009E5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2257C" w14:textId="77777777" w:rsidR="009E5A7A" w:rsidRDefault="009E5A7A">
      <w:r>
        <w:separator/>
      </w:r>
    </w:p>
  </w:footnote>
  <w:footnote w:type="continuationSeparator" w:id="0">
    <w:p w14:paraId="3F44E281" w14:textId="77777777" w:rsidR="009E5A7A" w:rsidRDefault="009E5A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00405"/>
    <w:multiLevelType w:val="hybridMultilevel"/>
    <w:tmpl w:val="D160FD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324428B"/>
    <w:multiLevelType w:val="hybridMultilevel"/>
    <w:tmpl w:val="0CD0EF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25931"/>
    <w:multiLevelType w:val="hybridMultilevel"/>
    <w:tmpl w:val="E870A5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3A7DCD"/>
    <w:multiLevelType w:val="hybridMultilevel"/>
    <w:tmpl w:val="0CB010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793645"/>
    <w:multiLevelType w:val="hybridMultilevel"/>
    <w:tmpl w:val="77F0AA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5"/>
  </w:num>
  <w:num w:numId="2" w16cid:durableId="541089815">
    <w:abstractNumId w:val="3"/>
  </w:num>
  <w:num w:numId="3" w16cid:durableId="872887611">
    <w:abstractNumId w:val="4"/>
  </w:num>
  <w:num w:numId="4" w16cid:durableId="719013620">
    <w:abstractNumId w:val="1"/>
  </w:num>
  <w:num w:numId="5" w16cid:durableId="1656883673">
    <w:abstractNumId w:val="0"/>
  </w:num>
  <w:num w:numId="6" w16cid:durableId="1703553689">
    <w:abstractNumId w:val="9"/>
  </w:num>
  <w:num w:numId="7" w16cid:durableId="1773627123">
    <w:abstractNumId w:val="7"/>
  </w:num>
  <w:num w:numId="8" w16cid:durableId="716591218">
    <w:abstractNumId w:val="8"/>
  </w:num>
  <w:num w:numId="9" w16cid:durableId="1465928538">
    <w:abstractNumId w:val="2"/>
  </w:num>
  <w:num w:numId="10" w16cid:durableId="18805802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73D97"/>
    <w:rsid w:val="000D029F"/>
    <w:rsid w:val="00113D36"/>
    <w:rsid w:val="001A15B0"/>
    <w:rsid w:val="001A6152"/>
    <w:rsid w:val="00227764"/>
    <w:rsid w:val="00255BFF"/>
    <w:rsid w:val="00291D07"/>
    <w:rsid w:val="002C03C3"/>
    <w:rsid w:val="00327DEB"/>
    <w:rsid w:val="00337CA7"/>
    <w:rsid w:val="00350C85"/>
    <w:rsid w:val="00354D27"/>
    <w:rsid w:val="003A2523"/>
    <w:rsid w:val="003F6B08"/>
    <w:rsid w:val="004011C7"/>
    <w:rsid w:val="004475C2"/>
    <w:rsid w:val="00482CF1"/>
    <w:rsid w:val="004A593D"/>
    <w:rsid w:val="004E2029"/>
    <w:rsid w:val="00551CF6"/>
    <w:rsid w:val="006002D3"/>
    <w:rsid w:val="006067DA"/>
    <w:rsid w:val="00626A51"/>
    <w:rsid w:val="00700814"/>
    <w:rsid w:val="0072333C"/>
    <w:rsid w:val="0072646F"/>
    <w:rsid w:val="00817CBB"/>
    <w:rsid w:val="008244C8"/>
    <w:rsid w:val="008436B8"/>
    <w:rsid w:val="008621A7"/>
    <w:rsid w:val="00874CF4"/>
    <w:rsid w:val="00890751"/>
    <w:rsid w:val="0089556C"/>
    <w:rsid w:val="008E16F4"/>
    <w:rsid w:val="008E2865"/>
    <w:rsid w:val="009E5A7A"/>
    <w:rsid w:val="00A245A5"/>
    <w:rsid w:val="00B145C4"/>
    <w:rsid w:val="00B80439"/>
    <w:rsid w:val="00BB4836"/>
    <w:rsid w:val="00BD1E7F"/>
    <w:rsid w:val="00C06802"/>
    <w:rsid w:val="00C81E71"/>
    <w:rsid w:val="00C90E0D"/>
    <w:rsid w:val="00CB2E77"/>
    <w:rsid w:val="00CB6A80"/>
    <w:rsid w:val="00CC380D"/>
    <w:rsid w:val="00CF1780"/>
    <w:rsid w:val="00D0651E"/>
    <w:rsid w:val="00D31B79"/>
    <w:rsid w:val="00D853A4"/>
    <w:rsid w:val="00DA4154"/>
    <w:rsid w:val="00DB4DA7"/>
    <w:rsid w:val="00E50E1C"/>
    <w:rsid w:val="00EF5D3D"/>
    <w:rsid w:val="00F12F80"/>
    <w:rsid w:val="00F7743B"/>
    <w:rsid w:val="00F9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6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28</cp:revision>
  <cp:lastPrinted>2023-12-04T11:03:00Z</cp:lastPrinted>
  <dcterms:created xsi:type="dcterms:W3CDTF">2022-01-22T21:34:00Z</dcterms:created>
  <dcterms:modified xsi:type="dcterms:W3CDTF">2023-12-04T11:08:00Z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