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DB694" w14:textId="77777777" w:rsidR="00482CF1" w:rsidRDefault="00CF1780">
      <w:pPr>
        <w:jc w:val="center"/>
        <w:rPr>
          <w:rFonts w:cs="Arial"/>
          <w:b/>
          <w:sz w:val="28"/>
          <w:szCs w:val="28"/>
        </w:rPr>
      </w:pPr>
      <w:r>
        <w:rPr>
          <w:rFonts w:cs="Arial"/>
          <w:b/>
          <w:sz w:val="28"/>
          <w:szCs w:val="28"/>
        </w:rPr>
        <w:t>Deckblatt</w:t>
      </w:r>
    </w:p>
    <w:p w14:paraId="6C822454" w14:textId="77777777" w:rsidR="00482CF1" w:rsidRDefault="00482CF1">
      <w:pPr>
        <w:rPr>
          <w:rFonts w:cs="Arial"/>
          <w:b/>
          <w:sz w:val="22"/>
          <w:szCs w:val="22"/>
        </w:rPr>
      </w:pPr>
    </w:p>
    <w:tbl>
      <w:tblPr>
        <w:tblpPr w:leftFromText="141" w:rightFromText="141" w:vertAnchor="page" w:horzAnchor="margin" w:tblpY="1566"/>
        <w:tblW w:w="5000" w:type="pct"/>
        <w:tblCellMar>
          <w:top w:w="57" w:type="dxa"/>
          <w:left w:w="57" w:type="dxa"/>
          <w:bottom w:w="57" w:type="dxa"/>
          <w:right w:w="57" w:type="dxa"/>
        </w:tblCellMar>
        <w:tblLook w:val="01E0" w:firstRow="1" w:lastRow="1" w:firstColumn="1" w:lastColumn="1" w:noHBand="0" w:noVBand="0"/>
      </w:tblPr>
      <w:tblGrid>
        <w:gridCol w:w="3515"/>
        <w:gridCol w:w="6221"/>
      </w:tblGrid>
      <w:tr w:rsidR="009424E4" w14:paraId="696BD8A7"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CB04E50" w14:textId="77777777" w:rsidR="009424E4" w:rsidRDefault="009424E4" w:rsidP="009424E4">
            <w:pPr>
              <w:rPr>
                <w:rFonts w:cs="Arial"/>
                <w:szCs w:val="22"/>
              </w:rPr>
            </w:pPr>
            <w:r>
              <w:rPr>
                <w:rFonts w:cs="Arial"/>
                <w:sz w:val="22"/>
                <w:szCs w:val="22"/>
              </w:rPr>
              <w:t>Vorname:</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2B94A80" w14:textId="77777777" w:rsidR="009424E4" w:rsidRDefault="009424E4" w:rsidP="009424E4">
            <w:pPr>
              <w:rPr>
                <w:rFonts w:cs="Arial"/>
                <w:szCs w:val="22"/>
              </w:rPr>
            </w:pPr>
            <w:r>
              <w:rPr>
                <w:rFonts w:cs="Arial"/>
                <w:szCs w:val="22"/>
              </w:rPr>
              <w:t>Ioannis</w:t>
            </w:r>
          </w:p>
        </w:tc>
      </w:tr>
      <w:tr w:rsidR="009424E4" w14:paraId="63B7D772"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9637BCC" w14:textId="77777777" w:rsidR="009424E4" w:rsidRDefault="009424E4" w:rsidP="009424E4">
            <w:pPr>
              <w:rPr>
                <w:rFonts w:cs="Arial"/>
                <w:szCs w:val="22"/>
              </w:rPr>
            </w:pPr>
            <w:r>
              <w:rPr>
                <w:rFonts w:cs="Arial"/>
                <w:sz w:val="22"/>
                <w:szCs w:val="22"/>
              </w:rPr>
              <w:t>Nachname:</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89127FD" w14:textId="77777777" w:rsidR="009424E4" w:rsidRDefault="009424E4" w:rsidP="009424E4">
            <w:r>
              <w:t>Kiourtzidis</w:t>
            </w:r>
          </w:p>
        </w:tc>
      </w:tr>
      <w:tr w:rsidR="009424E4" w14:paraId="41D5764A"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ED115A5" w14:textId="77777777" w:rsidR="009424E4" w:rsidRDefault="009424E4" w:rsidP="009424E4">
            <w:pPr>
              <w:rPr>
                <w:rFonts w:cs="Arial"/>
                <w:szCs w:val="22"/>
              </w:rPr>
            </w:pPr>
            <w:r>
              <w:rPr>
                <w:rFonts w:cs="Arial"/>
                <w:sz w:val="22"/>
                <w:szCs w:val="22"/>
              </w:rPr>
              <w:t>Adresse:</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6381DA0" w14:textId="77777777" w:rsidR="009424E4" w:rsidRDefault="009424E4" w:rsidP="009424E4"/>
        </w:tc>
      </w:tr>
      <w:tr w:rsidR="009424E4" w14:paraId="5E4FE8F5"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527D5B1" w14:textId="77777777" w:rsidR="009424E4" w:rsidRDefault="009424E4" w:rsidP="009424E4">
            <w:pPr>
              <w:rPr>
                <w:rFonts w:cs="Arial"/>
                <w:szCs w:val="22"/>
              </w:rPr>
            </w:pPr>
            <w:r>
              <w:rPr>
                <w:rFonts w:cs="Arial"/>
                <w:sz w:val="22"/>
                <w:szCs w:val="22"/>
              </w:rPr>
              <w:t>Ausbildungsberuf:</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43DB4DA" w14:textId="77777777" w:rsidR="009424E4" w:rsidRDefault="009424E4" w:rsidP="009424E4">
            <w:r>
              <w:t xml:space="preserve">Fachinformatiker </w:t>
            </w:r>
          </w:p>
        </w:tc>
      </w:tr>
      <w:tr w:rsidR="009424E4" w14:paraId="16EA8093"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AA8F012" w14:textId="77777777" w:rsidR="009424E4" w:rsidRDefault="009424E4" w:rsidP="009424E4">
            <w:pPr>
              <w:rPr>
                <w:rFonts w:cs="Arial"/>
                <w:szCs w:val="22"/>
              </w:rPr>
            </w:pPr>
            <w:r>
              <w:rPr>
                <w:rFonts w:cs="Arial"/>
                <w:sz w:val="22"/>
                <w:szCs w:val="22"/>
              </w:rPr>
              <w:t>Fachrichtung/Schwerpunkt:</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E0EC00C" w14:textId="77777777" w:rsidR="009424E4" w:rsidRDefault="009424E4" w:rsidP="009424E4">
            <w:r>
              <w:t>Systemintegration</w:t>
            </w:r>
          </w:p>
        </w:tc>
      </w:tr>
      <w:tr w:rsidR="009424E4" w14:paraId="7FD6C3DB"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D5356C0" w14:textId="77777777" w:rsidR="009424E4" w:rsidRDefault="009424E4" w:rsidP="009424E4">
            <w:pPr>
              <w:rPr>
                <w:rFonts w:cs="Arial"/>
                <w:szCs w:val="22"/>
              </w:rPr>
            </w:pPr>
            <w:r>
              <w:rPr>
                <w:rFonts w:cs="Arial"/>
                <w:sz w:val="22"/>
                <w:szCs w:val="22"/>
              </w:rPr>
              <w:t>Ausbildungsbetrieb:</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4133EB4D" w14:textId="77777777" w:rsidR="009424E4" w:rsidRDefault="009424E4" w:rsidP="009424E4">
            <w:proofErr w:type="spellStart"/>
            <w:r>
              <w:t>Bissantz</w:t>
            </w:r>
            <w:proofErr w:type="spellEnd"/>
            <w:r>
              <w:t xml:space="preserve"> &amp; Company GmbH</w:t>
            </w:r>
          </w:p>
        </w:tc>
      </w:tr>
      <w:tr w:rsidR="009424E4" w14:paraId="1D2DEC94"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D24B56C" w14:textId="77777777" w:rsidR="009424E4" w:rsidRDefault="009424E4" w:rsidP="009424E4">
            <w:pPr>
              <w:rPr>
                <w:rFonts w:cs="Arial"/>
                <w:szCs w:val="22"/>
              </w:rPr>
            </w:pPr>
            <w:r>
              <w:rPr>
                <w:rFonts w:cs="Arial"/>
                <w:sz w:val="22"/>
                <w:szCs w:val="22"/>
              </w:rPr>
              <w:t>Verantwortliche/r Ausbilder/in:</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450DCA8" w14:textId="77777777" w:rsidR="009424E4" w:rsidRDefault="009424E4" w:rsidP="009424E4">
            <w:r>
              <w:t>Onur Dervis</w:t>
            </w:r>
          </w:p>
        </w:tc>
      </w:tr>
      <w:tr w:rsidR="009424E4" w14:paraId="5A93E0EC"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D9B18D" w14:textId="77777777" w:rsidR="009424E4" w:rsidRDefault="009424E4" w:rsidP="009424E4">
            <w:pPr>
              <w:rPr>
                <w:rFonts w:cs="Arial"/>
                <w:szCs w:val="22"/>
              </w:rPr>
            </w:pPr>
            <w:r>
              <w:rPr>
                <w:rFonts w:cs="Arial"/>
                <w:sz w:val="22"/>
                <w:szCs w:val="22"/>
              </w:rPr>
              <w:t>Beginn der Ausbildung:</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B7D2227" w14:textId="77777777" w:rsidR="009424E4" w:rsidRDefault="009424E4" w:rsidP="009424E4">
            <w:r>
              <w:t>01.09.2023</w:t>
            </w:r>
          </w:p>
        </w:tc>
      </w:tr>
      <w:tr w:rsidR="009424E4" w14:paraId="59B0E332" w14:textId="77777777" w:rsidTr="009424E4">
        <w:trPr>
          <w:trHeight w:val="390"/>
        </w:trPr>
        <w:tc>
          <w:tcPr>
            <w:tcW w:w="351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628A4C2" w14:textId="77777777" w:rsidR="009424E4" w:rsidRDefault="009424E4" w:rsidP="009424E4">
            <w:pPr>
              <w:rPr>
                <w:rFonts w:cs="Arial"/>
                <w:szCs w:val="22"/>
              </w:rPr>
            </w:pPr>
            <w:r>
              <w:rPr>
                <w:rFonts w:cs="Arial"/>
                <w:sz w:val="22"/>
                <w:szCs w:val="22"/>
              </w:rPr>
              <w:t>Ende der Ausbildung:</w:t>
            </w:r>
          </w:p>
        </w:tc>
        <w:tc>
          <w:tcPr>
            <w:tcW w:w="6221"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0459D51" w14:textId="77777777" w:rsidR="009424E4" w:rsidRDefault="009424E4" w:rsidP="009424E4">
            <w:r>
              <w:t>31.08.2026</w:t>
            </w:r>
          </w:p>
        </w:tc>
      </w:tr>
    </w:tbl>
    <w:p w14:paraId="1A7A7DEA" w14:textId="77777777" w:rsidR="00482CF1" w:rsidRDefault="00482CF1">
      <w:pPr>
        <w:rPr>
          <w:rFonts w:cs="Arial"/>
          <w:b/>
          <w:sz w:val="22"/>
          <w:szCs w:val="22"/>
        </w:rPr>
      </w:pPr>
    </w:p>
    <w:p w14:paraId="683D36D9" w14:textId="77777777" w:rsidR="00482CF1" w:rsidRDefault="00CF1780">
      <w:pPr>
        <w:rPr>
          <w:rFonts w:cs="Arial"/>
          <w:b/>
          <w:sz w:val="22"/>
          <w:szCs w:val="22"/>
        </w:rPr>
      </w:pPr>
      <w:r>
        <w:rPr>
          <w:rFonts w:cs="Arial"/>
          <w:b/>
          <w:sz w:val="22"/>
          <w:szCs w:val="22"/>
        </w:rPr>
        <w:t>Hinweise:</w:t>
      </w:r>
    </w:p>
    <w:p w14:paraId="0F6E0F8E" w14:textId="77777777" w:rsidR="00482CF1" w:rsidRDefault="00482CF1">
      <w:pPr>
        <w:rPr>
          <w:rFonts w:cs="Arial"/>
          <w:sz w:val="22"/>
          <w:szCs w:val="22"/>
        </w:rPr>
      </w:pPr>
    </w:p>
    <w:p w14:paraId="0C578392" w14:textId="77777777" w:rsidR="00482CF1" w:rsidRDefault="00CF1780">
      <w:pPr>
        <w:numPr>
          <w:ilvl w:val="0"/>
          <w:numId w:val="1"/>
        </w:numPr>
        <w:tabs>
          <w:tab w:val="clear" w:pos="720"/>
        </w:tabs>
        <w:spacing w:after="120"/>
        <w:ind w:left="425" w:hanging="425"/>
        <w:rPr>
          <w:rFonts w:cs="Arial"/>
          <w:sz w:val="22"/>
          <w:szCs w:val="22"/>
        </w:rPr>
      </w:pPr>
      <w:r>
        <w:rPr>
          <w:rFonts w:cs="Arial"/>
          <w:sz w:val="22"/>
          <w:szCs w:val="22"/>
        </w:rPr>
        <w:t xml:space="preserve">Der ordnungsgemäß geführte Ausbildungsnachweis ist Zulassungsvoraussetzung zur Abschlussprüfung gemäß § 43 Abs. 1 Nr. 2 BBiG. </w:t>
      </w:r>
    </w:p>
    <w:p w14:paraId="145F285F" w14:textId="77777777" w:rsidR="00482CF1" w:rsidRDefault="00CF1780">
      <w:pPr>
        <w:numPr>
          <w:ilvl w:val="0"/>
          <w:numId w:val="1"/>
        </w:numPr>
        <w:tabs>
          <w:tab w:val="clear" w:pos="720"/>
        </w:tabs>
        <w:spacing w:after="120" w:line="300" w:lineRule="exact"/>
        <w:ind w:left="425" w:hanging="425"/>
        <w:rPr>
          <w:rFonts w:cs="Arial"/>
          <w:sz w:val="22"/>
          <w:szCs w:val="22"/>
        </w:rPr>
      </w:pPr>
      <w:r>
        <w:rPr>
          <w:rFonts w:cs="Arial"/>
          <w:sz w:val="22"/>
          <w:szCs w:val="22"/>
        </w:rPr>
        <w:t>Für das Anfertigen des Ausbildungsnachweises gelten folgende Anforderungen:</w:t>
      </w:r>
    </w:p>
    <w:p w14:paraId="219C7E0F" w14:textId="77777777" w:rsidR="00482CF1" w:rsidRDefault="00CF1780">
      <w:pPr>
        <w:numPr>
          <w:ilvl w:val="1"/>
          <w:numId w:val="1"/>
        </w:numPr>
        <w:tabs>
          <w:tab w:val="left" w:pos="851"/>
        </w:tabs>
        <w:ind w:left="850" w:hanging="357"/>
        <w:rPr>
          <w:rFonts w:cs="Arial"/>
          <w:sz w:val="22"/>
          <w:szCs w:val="22"/>
        </w:rPr>
      </w:pPr>
      <w:r>
        <w:rPr>
          <w:rFonts w:cs="Arial"/>
          <w:sz w:val="22"/>
          <w:szCs w:val="22"/>
        </w:rPr>
        <w:t xml:space="preserve">Der Ausbildungsnachweis ist täglich in möglichst einfacher Form (stichwortartige Angaben, ggf. Loseblattsystem, schriftlich oder elektronisch) von Auszubildenden selbständig zu führen sowie abzuzeichnen. </w:t>
      </w:r>
    </w:p>
    <w:p w14:paraId="0B9CCC1C"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Jedes Blatt des Ausbildungsnachweises ist mit dem Namen des/der Auszubildenden, dem Ausbildungsjahr und dem Berichtszeitraum zu versehen.</w:t>
      </w:r>
    </w:p>
    <w:p w14:paraId="194F0CAA"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Der Ausbildungsnachweis muss mindestens stichwortartig den Inhalt der betrieblichen Ausbildung wiedergeben. Dabei sind betriebliche Tätigkeiten einerseits sowie Unterweisungen, betrieblicher Unterricht und sonstige Schulungen andererseits zu dokumentieren.</w:t>
      </w:r>
    </w:p>
    <w:p w14:paraId="08A59BF8"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In den Ausbildungsnachweis müssen darüber hinaus die Themen des Berufsschulunterrichts aufgenommen werden.</w:t>
      </w:r>
    </w:p>
    <w:p w14:paraId="545D3423" w14:textId="77777777" w:rsidR="00482CF1" w:rsidRDefault="00CF1780">
      <w:pPr>
        <w:numPr>
          <w:ilvl w:val="1"/>
          <w:numId w:val="1"/>
        </w:numPr>
        <w:tabs>
          <w:tab w:val="left" w:pos="851"/>
        </w:tabs>
        <w:spacing w:before="120"/>
        <w:ind w:left="850" w:hanging="357"/>
        <w:rPr>
          <w:rFonts w:cs="Arial"/>
          <w:sz w:val="20"/>
        </w:rPr>
      </w:pPr>
      <w:r>
        <w:rPr>
          <w:rFonts w:cs="Arial"/>
          <w:sz w:val="22"/>
          <w:szCs w:val="22"/>
        </w:rPr>
        <w:t>Die zeitliche Dauer der einzelnen Tätigkeiten sollte aus dem Ausbildungsnachweis hervorgehen.</w:t>
      </w:r>
    </w:p>
    <w:p w14:paraId="16A601A7" w14:textId="77777777" w:rsidR="00482CF1" w:rsidRDefault="00482CF1">
      <w:pPr>
        <w:tabs>
          <w:tab w:val="left" w:pos="851"/>
        </w:tabs>
        <w:ind w:left="493"/>
        <w:rPr>
          <w:rFonts w:cs="Arial"/>
          <w:sz w:val="20"/>
        </w:rPr>
      </w:pPr>
    </w:p>
    <w:p w14:paraId="799A1C76" w14:textId="77777777" w:rsidR="00482CF1" w:rsidRDefault="00CF1780">
      <w:pPr>
        <w:numPr>
          <w:ilvl w:val="0"/>
          <w:numId w:val="1"/>
        </w:numPr>
        <w:tabs>
          <w:tab w:val="clear" w:pos="720"/>
          <w:tab w:val="left" w:pos="284"/>
        </w:tabs>
        <w:spacing w:line="260" w:lineRule="exact"/>
        <w:ind w:left="283" w:hanging="357"/>
        <w:rPr>
          <w:sz w:val="22"/>
          <w:szCs w:val="22"/>
        </w:rPr>
      </w:pPr>
      <w:r>
        <w:rPr>
          <w:sz w:val="22"/>
          <w:szCs w:val="22"/>
        </w:rPr>
        <w:t xml:space="preserve">Ausbildende oder Ausbilder/innen prüfen die Eintragungen in den Ausbildungsnachweisen mindestens monatlich (§ 14 Abs. 1 Nr. 4 BBiG). Sie bestätigen die Richtigkeit und Vollständigkeit der Eintragungen mit Datum und Unterschrift. Elektronisch erstellte Nachweise sind dazu monatlich auszudrucken oder es ist durch eine elektronische Signatur sicherzustellen, dass die Nachweise in den vorgegebenen Zeitabständen erstellt und abgezeichnet wurden. Sie tragen dafür Sorge, dass bei minderjährigen Auszubildenden ein/e gesetzliche/r Vertreter/in </w:t>
      </w:r>
      <w:proofErr w:type="spellStart"/>
      <w:r>
        <w:rPr>
          <w:sz w:val="22"/>
          <w:szCs w:val="22"/>
        </w:rPr>
        <w:t>in</w:t>
      </w:r>
      <w:proofErr w:type="spellEnd"/>
      <w:r>
        <w:rPr>
          <w:sz w:val="22"/>
          <w:szCs w:val="22"/>
        </w:rPr>
        <w:t xml:space="preserve"> angemessenen Zeitabständen von den Ausbildungsnachweisen Kenntnis erhält und diese unterschriftlich bestätigt.</w:t>
      </w:r>
    </w:p>
    <w:p w14:paraId="2842CEEF" w14:textId="77777777" w:rsidR="00482CF1" w:rsidRDefault="00482CF1">
      <w:pPr>
        <w:ind w:left="-76"/>
        <w:rPr>
          <w:sz w:val="22"/>
          <w:szCs w:val="22"/>
        </w:rPr>
      </w:pPr>
    </w:p>
    <w:p w14:paraId="2609683D" w14:textId="77777777" w:rsidR="00482CF1" w:rsidRDefault="00CF1780">
      <w:pPr>
        <w:numPr>
          <w:ilvl w:val="0"/>
          <w:numId w:val="1"/>
        </w:numPr>
        <w:tabs>
          <w:tab w:val="clear" w:pos="720"/>
          <w:tab w:val="left" w:pos="284"/>
        </w:tabs>
        <w:spacing w:line="260" w:lineRule="exact"/>
        <w:ind w:left="283" w:hanging="357"/>
      </w:pPr>
      <w:r>
        <w:rPr>
          <w:sz w:val="22"/>
          <w:szCs w:val="22"/>
        </w:rPr>
        <w:t>Bei Bedarf können weitere an der Ausbildung Beteiligte, z. B. die Berufsschule, vom Ausbildungsnachweis Kenntnis nehmen und dies unterschriftlich bestätigen.</w:t>
      </w:r>
    </w:p>
    <w:p w14:paraId="51F0B597" w14:textId="77777777" w:rsidR="00482CF1" w:rsidRDefault="00482CF1">
      <w:pPr>
        <w:sectPr w:rsidR="00482CF1" w:rsidSect="009424E4">
          <w:pgSz w:w="11906" w:h="16838"/>
          <w:pgMar w:top="993" w:right="1080" w:bottom="1440" w:left="1080" w:header="0" w:footer="0" w:gutter="0"/>
          <w:cols w:space="720"/>
          <w:formProt w:val="0"/>
          <w:docGrid w:linePitch="100"/>
        </w:sectPr>
      </w:pPr>
    </w:p>
    <w:p w14:paraId="1A733BFF" w14:textId="77777777" w:rsidR="00482CF1" w:rsidRDefault="00CF1780">
      <w:pPr>
        <w:ind w:left="2124" w:firstLine="708"/>
        <w:rPr>
          <w:rFonts w:cs="Arial"/>
          <w:b/>
          <w:bCs/>
          <w:sz w:val="28"/>
          <w:szCs w:val="28"/>
        </w:rPr>
      </w:pPr>
      <w:r>
        <w:rPr>
          <w:rFonts w:cs="Arial"/>
          <w:b/>
          <w:bCs/>
          <w:sz w:val="28"/>
          <w:szCs w:val="28"/>
        </w:rPr>
        <w:lastRenderedPageBreak/>
        <w:t xml:space="preserve">     Ausbildungsverlauf</w:t>
      </w:r>
      <w:r>
        <w:rPr>
          <w:rStyle w:val="FootnoteAnchor"/>
          <w:rFonts w:cs="Arial"/>
          <w:b/>
          <w:bCs/>
          <w:sz w:val="28"/>
          <w:szCs w:val="28"/>
        </w:rPr>
        <w:footnoteReference w:id="1"/>
      </w:r>
    </w:p>
    <w:p w14:paraId="79F7B6E2" w14:textId="77777777" w:rsidR="00482CF1" w:rsidRDefault="00482CF1">
      <w:pPr>
        <w:rPr>
          <w:rFonts w:cs="Arial"/>
          <w:b/>
          <w:sz w:val="28"/>
          <w:szCs w:val="28"/>
        </w:rPr>
      </w:pPr>
    </w:p>
    <w:tbl>
      <w:tblPr>
        <w:tblW w:w="9526" w:type="dxa"/>
        <w:jc w:val="center"/>
        <w:tblLook w:val="0000" w:firstRow="0" w:lastRow="0" w:firstColumn="0" w:lastColumn="0" w:noHBand="0" w:noVBand="0"/>
      </w:tblPr>
      <w:tblGrid>
        <w:gridCol w:w="3401"/>
        <w:gridCol w:w="2722"/>
        <w:gridCol w:w="3403"/>
      </w:tblGrid>
      <w:tr w:rsidR="00482CF1" w14:paraId="0A551E98" w14:textId="77777777">
        <w:trPr>
          <w:trHeight w:val="575"/>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F30067F" w14:textId="77777777" w:rsidR="00482CF1" w:rsidRDefault="00CF1780">
            <w:pPr>
              <w:pStyle w:val="Default"/>
              <w:jc w:val="center"/>
              <w:rPr>
                <w:sz w:val="23"/>
                <w:szCs w:val="23"/>
              </w:rPr>
            </w:pPr>
            <w:r>
              <w:rPr>
                <w:sz w:val="23"/>
                <w:szCs w:val="23"/>
              </w:rPr>
              <w:t>Ausbildungsbereich</w:t>
            </w:r>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075FC7E" w14:textId="77777777" w:rsidR="00482CF1" w:rsidRDefault="00CF1780">
            <w:pPr>
              <w:pStyle w:val="Default"/>
              <w:jc w:val="center"/>
              <w:rPr>
                <w:sz w:val="23"/>
                <w:szCs w:val="23"/>
              </w:rPr>
            </w:pPr>
            <w:r>
              <w:rPr>
                <w:sz w:val="23"/>
                <w:szCs w:val="23"/>
              </w:rPr>
              <w:t>Zeitraum von - bis</w:t>
            </w:r>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645D1E" w14:textId="77777777" w:rsidR="00482CF1" w:rsidRDefault="00CF1780">
            <w:pPr>
              <w:pStyle w:val="Default"/>
              <w:jc w:val="center"/>
              <w:rPr>
                <w:sz w:val="23"/>
                <w:szCs w:val="23"/>
              </w:rPr>
            </w:pPr>
            <w:r>
              <w:rPr>
                <w:sz w:val="23"/>
                <w:szCs w:val="23"/>
              </w:rPr>
              <w:t>Ausbildungsnachweis von - bis</w:t>
            </w:r>
          </w:p>
        </w:tc>
      </w:tr>
      <w:tr w:rsidR="00482CF1" w14:paraId="08276F60"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E8366C3" w14:textId="77777777" w:rsidR="00482CF1" w:rsidRDefault="00CF1780">
            <w:pPr>
              <w:pStyle w:val="Default"/>
              <w:jc w:val="center"/>
            </w:pPr>
            <w:r>
              <w:fldChar w:fldCharType="begin">
                <w:ffData>
                  <w:name w:val="Text121"/>
                  <w:enabled/>
                  <w:calcOnExit w:val="0"/>
                  <w:textInput/>
                </w:ffData>
              </w:fldChar>
            </w:r>
            <w:r>
              <w:instrText>FORMTEXT</w:instrText>
            </w:r>
            <w:r>
              <w:fldChar w:fldCharType="separate"/>
            </w:r>
            <w:bookmarkStart w:id="0" w:name="Text1211"/>
            <w:bookmarkStart w:id="1" w:name="Text121"/>
            <w:r>
              <w:rPr>
                <w:color w:val="auto"/>
              </w:rPr>
              <w:t>     </w:t>
            </w:r>
            <w:r>
              <w:fldChar w:fldCharType="end"/>
            </w:r>
            <w:bookmarkEnd w:id="0"/>
            <w:bookmarkEnd w:id="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20A33DD" w14:textId="77777777" w:rsidR="00482CF1" w:rsidRDefault="00CF1780">
            <w:pPr>
              <w:pStyle w:val="Default"/>
              <w:jc w:val="center"/>
            </w:pPr>
            <w:r>
              <w:fldChar w:fldCharType="begin">
                <w:ffData>
                  <w:name w:val="Text138"/>
                  <w:enabled/>
                  <w:calcOnExit w:val="0"/>
                  <w:textInput/>
                </w:ffData>
              </w:fldChar>
            </w:r>
            <w:r>
              <w:instrText>FORMTEXT</w:instrText>
            </w:r>
            <w:r>
              <w:fldChar w:fldCharType="separate"/>
            </w:r>
            <w:bookmarkStart w:id="2" w:name="Text1381"/>
            <w:bookmarkStart w:id="3" w:name="Text138"/>
            <w:r>
              <w:rPr>
                <w:color w:val="auto"/>
              </w:rPr>
              <w:t>     </w:t>
            </w:r>
            <w:r>
              <w:fldChar w:fldCharType="end"/>
            </w:r>
            <w:bookmarkEnd w:id="2"/>
            <w:bookmarkEnd w:id="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C7463DA" w14:textId="77777777" w:rsidR="00482CF1" w:rsidRDefault="00CF1780">
            <w:pPr>
              <w:pStyle w:val="Default"/>
              <w:jc w:val="center"/>
            </w:pPr>
            <w:r>
              <w:fldChar w:fldCharType="begin">
                <w:ffData>
                  <w:name w:val="Text171"/>
                  <w:enabled/>
                  <w:calcOnExit w:val="0"/>
                  <w:textInput/>
                </w:ffData>
              </w:fldChar>
            </w:r>
            <w:r>
              <w:instrText>FORMTEXT</w:instrText>
            </w:r>
            <w:r>
              <w:fldChar w:fldCharType="separate"/>
            </w:r>
            <w:bookmarkStart w:id="4" w:name="Text1711"/>
            <w:bookmarkStart w:id="5" w:name="Text171"/>
            <w:r>
              <w:rPr>
                <w:color w:val="auto"/>
              </w:rPr>
              <w:t>     </w:t>
            </w:r>
            <w:r>
              <w:fldChar w:fldCharType="end"/>
            </w:r>
            <w:bookmarkEnd w:id="4"/>
            <w:bookmarkEnd w:id="5"/>
          </w:p>
        </w:tc>
      </w:tr>
      <w:tr w:rsidR="00482CF1" w14:paraId="28EA03B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E86CCC" w14:textId="77777777" w:rsidR="00482CF1" w:rsidRDefault="00CF1780">
            <w:pPr>
              <w:pStyle w:val="Default"/>
              <w:jc w:val="center"/>
            </w:pPr>
            <w:r>
              <w:fldChar w:fldCharType="begin">
                <w:ffData>
                  <w:name w:val="Text122"/>
                  <w:enabled/>
                  <w:calcOnExit w:val="0"/>
                  <w:textInput/>
                </w:ffData>
              </w:fldChar>
            </w:r>
            <w:r>
              <w:instrText>FORMTEXT</w:instrText>
            </w:r>
            <w:r>
              <w:fldChar w:fldCharType="separate"/>
            </w:r>
            <w:bookmarkStart w:id="6" w:name="Text1221"/>
            <w:bookmarkStart w:id="7" w:name="Text122"/>
            <w:bookmarkStart w:id="8" w:name="Ausbildungsbereich21"/>
            <w:r>
              <w:rPr>
                <w:color w:val="auto"/>
              </w:rPr>
              <w:t>     </w:t>
            </w:r>
            <w:r>
              <w:fldChar w:fldCharType="end"/>
            </w:r>
            <w:r>
              <w:fldChar w:fldCharType="begin">
                <w:ffData>
                  <w:name w:val="Ausbildungsbereich2"/>
                  <w:enabled/>
                  <w:calcOnExit w:val="0"/>
                  <w:textInput/>
                </w:ffData>
              </w:fldChar>
            </w:r>
            <w:r>
              <w:instrText>FORMTEXT</w:instrText>
            </w:r>
            <w:r w:rsidR="00000000">
              <w:fldChar w:fldCharType="separate"/>
            </w:r>
            <w:bookmarkStart w:id="9" w:name="Ausbildungsbereich2"/>
            <w:bookmarkEnd w:id="6"/>
            <w:bookmarkEnd w:id="7"/>
            <w:r>
              <w:fldChar w:fldCharType="end"/>
            </w:r>
            <w:bookmarkEnd w:id="8"/>
            <w:bookmarkEnd w:id="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EA2AD6B" w14:textId="77777777" w:rsidR="00482CF1" w:rsidRDefault="00CF1780">
            <w:pPr>
              <w:pStyle w:val="Default"/>
              <w:jc w:val="center"/>
            </w:pPr>
            <w:r>
              <w:fldChar w:fldCharType="begin">
                <w:ffData>
                  <w:name w:val="Text139"/>
                  <w:enabled/>
                  <w:calcOnExit w:val="0"/>
                  <w:textInput/>
                </w:ffData>
              </w:fldChar>
            </w:r>
            <w:r>
              <w:instrText>FORMTEXT</w:instrText>
            </w:r>
            <w:r>
              <w:fldChar w:fldCharType="separate"/>
            </w:r>
            <w:bookmarkStart w:id="10" w:name="Text1391"/>
            <w:bookmarkStart w:id="11" w:name="Text139"/>
            <w:bookmarkStart w:id="12" w:name="Zeitraum21"/>
            <w:r>
              <w:rPr>
                <w:color w:val="auto"/>
              </w:rPr>
              <w:t>     </w:t>
            </w:r>
            <w:r>
              <w:fldChar w:fldCharType="end"/>
            </w:r>
            <w:r>
              <w:fldChar w:fldCharType="begin">
                <w:ffData>
                  <w:name w:val="Zeitraum2"/>
                  <w:enabled/>
                  <w:calcOnExit w:val="0"/>
                  <w:textInput/>
                </w:ffData>
              </w:fldChar>
            </w:r>
            <w:r>
              <w:instrText>FORMTEXT</w:instrText>
            </w:r>
            <w:r w:rsidR="00000000">
              <w:fldChar w:fldCharType="separate"/>
            </w:r>
            <w:bookmarkStart w:id="13" w:name="Zeitraum2"/>
            <w:bookmarkEnd w:id="10"/>
            <w:bookmarkEnd w:id="11"/>
            <w:r>
              <w:fldChar w:fldCharType="end"/>
            </w:r>
            <w:bookmarkEnd w:id="12"/>
            <w:bookmarkEnd w:id="1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1E3BD82" w14:textId="77777777" w:rsidR="00482CF1" w:rsidRDefault="00CF1780">
            <w:pPr>
              <w:pStyle w:val="Default"/>
              <w:jc w:val="center"/>
            </w:pPr>
            <w:r>
              <w:fldChar w:fldCharType="begin">
                <w:ffData>
                  <w:name w:val="Text170"/>
                  <w:enabled/>
                  <w:calcOnExit w:val="0"/>
                  <w:textInput/>
                </w:ffData>
              </w:fldChar>
            </w:r>
            <w:r>
              <w:instrText>FORMTEXT</w:instrText>
            </w:r>
            <w:r>
              <w:fldChar w:fldCharType="separate"/>
            </w:r>
            <w:bookmarkStart w:id="14" w:name="Text1701"/>
            <w:bookmarkStart w:id="15" w:name="Text170"/>
            <w:bookmarkStart w:id="16" w:name="Ausbildungsnachweis21"/>
            <w:r>
              <w:rPr>
                <w:color w:val="auto"/>
              </w:rPr>
              <w:t>     </w:t>
            </w:r>
            <w:r>
              <w:fldChar w:fldCharType="end"/>
            </w:r>
            <w:r>
              <w:fldChar w:fldCharType="begin">
                <w:ffData>
                  <w:name w:val="Ausbildungsnachweis2"/>
                  <w:enabled/>
                  <w:calcOnExit w:val="0"/>
                  <w:textInput/>
                </w:ffData>
              </w:fldChar>
            </w:r>
            <w:r>
              <w:instrText>FORMTEXT</w:instrText>
            </w:r>
            <w:r w:rsidR="00000000">
              <w:fldChar w:fldCharType="separate"/>
            </w:r>
            <w:bookmarkStart w:id="17" w:name="Ausbildungsnachweis2"/>
            <w:bookmarkEnd w:id="14"/>
            <w:bookmarkEnd w:id="15"/>
            <w:r>
              <w:fldChar w:fldCharType="end"/>
            </w:r>
            <w:bookmarkEnd w:id="16"/>
            <w:bookmarkEnd w:id="17"/>
          </w:p>
        </w:tc>
      </w:tr>
      <w:tr w:rsidR="00482CF1" w14:paraId="0054AA41"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49C3A26" w14:textId="77777777" w:rsidR="00482CF1" w:rsidRDefault="00CF1780">
            <w:pPr>
              <w:pStyle w:val="Default"/>
              <w:jc w:val="center"/>
            </w:pPr>
            <w:r>
              <w:fldChar w:fldCharType="begin">
                <w:ffData>
                  <w:name w:val="Text123"/>
                  <w:enabled/>
                  <w:calcOnExit w:val="0"/>
                  <w:textInput/>
                </w:ffData>
              </w:fldChar>
            </w:r>
            <w:r>
              <w:instrText>FORMTEXT</w:instrText>
            </w:r>
            <w:r>
              <w:fldChar w:fldCharType="separate"/>
            </w:r>
            <w:bookmarkStart w:id="18" w:name="Text1231"/>
            <w:bookmarkStart w:id="19" w:name="Text123"/>
            <w:bookmarkStart w:id="20" w:name="Ausbildungsbereich31"/>
            <w:r>
              <w:rPr>
                <w:color w:val="auto"/>
              </w:rPr>
              <w:t>     </w:t>
            </w:r>
            <w:r>
              <w:fldChar w:fldCharType="end"/>
            </w:r>
            <w:r>
              <w:fldChar w:fldCharType="begin">
                <w:ffData>
                  <w:name w:val="Ausbildungsbereich3"/>
                  <w:enabled/>
                  <w:calcOnExit w:val="0"/>
                  <w:textInput/>
                </w:ffData>
              </w:fldChar>
            </w:r>
            <w:r>
              <w:instrText>FORMTEXT</w:instrText>
            </w:r>
            <w:r w:rsidR="00000000">
              <w:fldChar w:fldCharType="separate"/>
            </w:r>
            <w:bookmarkStart w:id="21" w:name="Ausbildungsbereich3"/>
            <w:bookmarkEnd w:id="18"/>
            <w:bookmarkEnd w:id="19"/>
            <w:r>
              <w:fldChar w:fldCharType="end"/>
            </w:r>
            <w:bookmarkEnd w:id="20"/>
            <w:bookmarkEnd w:id="2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6F9B05" w14:textId="77777777" w:rsidR="00482CF1" w:rsidRDefault="00CF1780">
            <w:pPr>
              <w:pStyle w:val="Default"/>
              <w:jc w:val="center"/>
            </w:pPr>
            <w:r>
              <w:fldChar w:fldCharType="begin">
                <w:ffData>
                  <w:name w:val="Text140"/>
                  <w:enabled/>
                  <w:calcOnExit w:val="0"/>
                  <w:textInput/>
                </w:ffData>
              </w:fldChar>
            </w:r>
            <w:r>
              <w:instrText>FORMTEXT</w:instrText>
            </w:r>
            <w:r>
              <w:fldChar w:fldCharType="separate"/>
            </w:r>
            <w:bookmarkStart w:id="22" w:name="Text1401"/>
            <w:bookmarkStart w:id="23" w:name="Text140"/>
            <w:bookmarkStart w:id="24" w:name="Zeitraum31"/>
            <w:r>
              <w:rPr>
                <w:color w:val="auto"/>
              </w:rPr>
              <w:t>     </w:t>
            </w:r>
            <w:r>
              <w:fldChar w:fldCharType="end"/>
            </w:r>
            <w:r>
              <w:fldChar w:fldCharType="begin">
                <w:ffData>
                  <w:name w:val="Zeitraum3"/>
                  <w:enabled/>
                  <w:calcOnExit w:val="0"/>
                  <w:textInput/>
                </w:ffData>
              </w:fldChar>
            </w:r>
            <w:r>
              <w:instrText>FORMTEXT</w:instrText>
            </w:r>
            <w:r w:rsidR="00000000">
              <w:fldChar w:fldCharType="separate"/>
            </w:r>
            <w:bookmarkStart w:id="25" w:name="Zeitraum3"/>
            <w:bookmarkEnd w:id="22"/>
            <w:bookmarkEnd w:id="23"/>
            <w:r>
              <w:fldChar w:fldCharType="end"/>
            </w:r>
            <w:bookmarkEnd w:id="24"/>
            <w:bookmarkEnd w:id="2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C9AF924" w14:textId="77777777" w:rsidR="00482CF1" w:rsidRDefault="00CF1780">
            <w:pPr>
              <w:pStyle w:val="Default"/>
              <w:jc w:val="center"/>
            </w:pPr>
            <w:r>
              <w:fldChar w:fldCharType="begin">
                <w:ffData>
                  <w:name w:val="Text169"/>
                  <w:enabled/>
                  <w:calcOnExit w:val="0"/>
                  <w:textInput/>
                </w:ffData>
              </w:fldChar>
            </w:r>
            <w:r>
              <w:instrText>FORMTEXT</w:instrText>
            </w:r>
            <w:r>
              <w:fldChar w:fldCharType="separate"/>
            </w:r>
            <w:bookmarkStart w:id="26" w:name="Text1691"/>
            <w:bookmarkStart w:id="27" w:name="Text169"/>
            <w:bookmarkStart w:id="28" w:name="Ausbildungsnachweis31"/>
            <w:r>
              <w:rPr>
                <w:color w:val="auto"/>
              </w:rPr>
              <w:t>     </w:t>
            </w:r>
            <w:r>
              <w:fldChar w:fldCharType="end"/>
            </w:r>
            <w:r>
              <w:fldChar w:fldCharType="begin">
                <w:ffData>
                  <w:name w:val="Ausbildungsnachweis3"/>
                  <w:enabled/>
                  <w:calcOnExit w:val="0"/>
                  <w:textInput/>
                </w:ffData>
              </w:fldChar>
            </w:r>
            <w:r>
              <w:instrText>FORMTEXT</w:instrText>
            </w:r>
            <w:r w:rsidR="00000000">
              <w:fldChar w:fldCharType="separate"/>
            </w:r>
            <w:bookmarkStart w:id="29" w:name="Ausbildungsnachweis3"/>
            <w:bookmarkEnd w:id="26"/>
            <w:bookmarkEnd w:id="27"/>
            <w:r>
              <w:fldChar w:fldCharType="end"/>
            </w:r>
            <w:bookmarkEnd w:id="28"/>
            <w:bookmarkEnd w:id="29"/>
          </w:p>
        </w:tc>
      </w:tr>
      <w:tr w:rsidR="00482CF1" w14:paraId="1FDA1F2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B1440BA" w14:textId="77777777" w:rsidR="00482CF1" w:rsidRDefault="00CF1780">
            <w:pPr>
              <w:pStyle w:val="Default"/>
              <w:jc w:val="center"/>
            </w:pPr>
            <w:r>
              <w:fldChar w:fldCharType="begin">
                <w:ffData>
                  <w:name w:val="Text124"/>
                  <w:enabled/>
                  <w:calcOnExit w:val="0"/>
                  <w:textInput/>
                </w:ffData>
              </w:fldChar>
            </w:r>
            <w:r>
              <w:instrText>FORMTEXT</w:instrText>
            </w:r>
            <w:r>
              <w:fldChar w:fldCharType="separate"/>
            </w:r>
            <w:bookmarkStart w:id="30" w:name="Text1241"/>
            <w:bookmarkStart w:id="31" w:name="Text124"/>
            <w:bookmarkStart w:id="32" w:name="Ausbildungsbereich41"/>
            <w:r>
              <w:rPr>
                <w:color w:val="auto"/>
              </w:rPr>
              <w:t>     </w:t>
            </w:r>
            <w:r>
              <w:fldChar w:fldCharType="end"/>
            </w:r>
            <w:r>
              <w:fldChar w:fldCharType="begin">
                <w:ffData>
                  <w:name w:val="Ausbildungsbereich4"/>
                  <w:enabled/>
                  <w:calcOnExit w:val="0"/>
                  <w:textInput/>
                </w:ffData>
              </w:fldChar>
            </w:r>
            <w:r>
              <w:instrText>FORMTEXT</w:instrText>
            </w:r>
            <w:r w:rsidR="00000000">
              <w:fldChar w:fldCharType="separate"/>
            </w:r>
            <w:bookmarkStart w:id="33" w:name="Ausbildungsbereich4"/>
            <w:bookmarkEnd w:id="30"/>
            <w:bookmarkEnd w:id="31"/>
            <w:r>
              <w:fldChar w:fldCharType="end"/>
            </w:r>
            <w:bookmarkEnd w:id="32"/>
            <w:bookmarkEnd w:id="3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03F37D" w14:textId="77777777" w:rsidR="00482CF1" w:rsidRDefault="00CF1780">
            <w:pPr>
              <w:pStyle w:val="Default"/>
              <w:jc w:val="center"/>
            </w:pPr>
            <w:r>
              <w:fldChar w:fldCharType="begin">
                <w:ffData>
                  <w:name w:val="Text141"/>
                  <w:enabled/>
                  <w:calcOnExit w:val="0"/>
                  <w:textInput/>
                </w:ffData>
              </w:fldChar>
            </w:r>
            <w:r>
              <w:instrText>FORMTEXT</w:instrText>
            </w:r>
            <w:r>
              <w:fldChar w:fldCharType="separate"/>
            </w:r>
            <w:bookmarkStart w:id="34" w:name="Text1411"/>
            <w:bookmarkStart w:id="35" w:name="Text141"/>
            <w:bookmarkStart w:id="36" w:name="Zeitraum41"/>
            <w:r>
              <w:rPr>
                <w:color w:val="auto"/>
              </w:rPr>
              <w:t>     </w:t>
            </w:r>
            <w:r>
              <w:fldChar w:fldCharType="end"/>
            </w:r>
            <w:r>
              <w:fldChar w:fldCharType="begin">
                <w:ffData>
                  <w:name w:val="Zeitraum4"/>
                  <w:enabled/>
                  <w:calcOnExit w:val="0"/>
                  <w:textInput/>
                </w:ffData>
              </w:fldChar>
            </w:r>
            <w:r>
              <w:instrText>FORMTEXT</w:instrText>
            </w:r>
            <w:r w:rsidR="00000000">
              <w:fldChar w:fldCharType="separate"/>
            </w:r>
            <w:bookmarkStart w:id="37" w:name="Zeitraum4"/>
            <w:bookmarkEnd w:id="34"/>
            <w:bookmarkEnd w:id="35"/>
            <w:r>
              <w:fldChar w:fldCharType="end"/>
            </w:r>
            <w:bookmarkEnd w:id="36"/>
            <w:bookmarkEnd w:id="3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A0FB6C" w14:textId="77777777" w:rsidR="00482CF1" w:rsidRDefault="00CF1780">
            <w:pPr>
              <w:pStyle w:val="Default"/>
              <w:jc w:val="center"/>
            </w:pPr>
            <w:r>
              <w:fldChar w:fldCharType="begin">
                <w:ffData>
                  <w:name w:val="Text168"/>
                  <w:enabled/>
                  <w:calcOnExit w:val="0"/>
                  <w:textInput/>
                </w:ffData>
              </w:fldChar>
            </w:r>
            <w:r>
              <w:instrText>FORMTEXT</w:instrText>
            </w:r>
            <w:r>
              <w:fldChar w:fldCharType="separate"/>
            </w:r>
            <w:bookmarkStart w:id="38" w:name="Text1681"/>
            <w:bookmarkStart w:id="39" w:name="Text168"/>
            <w:bookmarkStart w:id="40" w:name="Ausbildungsnachweis41"/>
            <w:r>
              <w:rPr>
                <w:color w:val="auto"/>
              </w:rPr>
              <w:t>     </w:t>
            </w:r>
            <w:r>
              <w:fldChar w:fldCharType="end"/>
            </w:r>
            <w:r>
              <w:fldChar w:fldCharType="begin">
                <w:ffData>
                  <w:name w:val="Ausbildungsnachweis4"/>
                  <w:enabled/>
                  <w:calcOnExit w:val="0"/>
                  <w:textInput/>
                </w:ffData>
              </w:fldChar>
            </w:r>
            <w:r>
              <w:instrText>FORMTEXT</w:instrText>
            </w:r>
            <w:r w:rsidR="00000000">
              <w:fldChar w:fldCharType="separate"/>
            </w:r>
            <w:bookmarkStart w:id="41" w:name="Ausbildungsnachweis4"/>
            <w:bookmarkEnd w:id="38"/>
            <w:bookmarkEnd w:id="39"/>
            <w:r>
              <w:fldChar w:fldCharType="end"/>
            </w:r>
            <w:bookmarkEnd w:id="40"/>
            <w:bookmarkEnd w:id="41"/>
          </w:p>
        </w:tc>
      </w:tr>
      <w:tr w:rsidR="00482CF1" w14:paraId="22B39556"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8CDA5" w14:textId="77777777" w:rsidR="00482CF1" w:rsidRDefault="00CF1780">
            <w:pPr>
              <w:pStyle w:val="Default"/>
              <w:jc w:val="center"/>
            </w:pPr>
            <w:r>
              <w:fldChar w:fldCharType="begin">
                <w:ffData>
                  <w:name w:val="Text125"/>
                  <w:enabled/>
                  <w:calcOnExit w:val="0"/>
                  <w:textInput/>
                </w:ffData>
              </w:fldChar>
            </w:r>
            <w:r>
              <w:instrText>FORMTEXT</w:instrText>
            </w:r>
            <w:r>
              <w:fldChar w:fldCharType="separate"/>
            </w:r>
            <w:bookmarkStart w:id="42" w:name="Text1251"/>
            <w:bookmarkStart w:id="43" w:name="Text125"/>
            <w:bookmarkStart w:id="44" w:name="Ausbildungsbereich51"/>
            <w:r>
              <w:rPr>
                <w:color w:val="auto"/>
              </w:rPr>
              <w:t>     </w:t>
            </w:r>
            <w:r>
              <w:fldChar w:fldCharType="end"/>
            </w:r>
            <w:r>
              <w:fldChar w:fldCharType="begin">
                <w:ffData>
                  <w:name w:val="Ausbildungsbereich5"/>
                  <w:enabled/>
                  <w:calcOnExit w:val="0"/>
                  <w:textInput/>
                </w:ffData>
              </w:fldChar>
            </w:r>
            <w:r>
              <w:instrText>FORMTEXT</w:instrText>
            </w:r>
            <w:r w:rsidR="00000000">
              <w:fldChar w:fldCharType="separate"/>
            </w:r>
            <w:bookmarkStart w:id="45" w:name="Ausbildungsbereich5"/>
            <w:bookmarkEnd w:id="42"/>
            <w:bookmarkEnd w:id="43"/>
            <w:r>
              <w:fldChar w:fldCharType="end"/>
            </w:r>
            <w:bookmarkEnd w:id="44"/>
            <w:bookmarkEnd w:id="4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725DD34" w14:textId="77777777" w:rsidR="00482CF1" w:rsidRDefault="00CF1780">
            <w:pPr>
              <w:pStyle w:val="Default"/>
              <w:jc w:val="center"/>
            </w:pPr>
            <w:r>
              <w:fldChar w:fldCharType="begin">
                <w:ffData>
                  <w:name w:val="Text142"/>
                  <w:enabled/>
                  <w:calcOnExit w:val="0"/>
                  <w:textInput/>
                </w:ffData>
              </w:fldChar>
            </w:r>
            <w:r>
              <w:instrText>FORMTEXT</w:instrText>
            </w:r>
            <w:r>
              <w:fldChar w:fldCharType="separate"/>
            </w:r>
            <w:bookmarkStart w:id="46" w:name="Text1421"/>
            <w:bookmarkStart w:id="47" w:name="Text142"/>
            <w:bookmarkStart w:id="48" w:name="Zeitraum51"/>
            <w:r>
              <w:rPr>
                <w:color w:val="auto"/>
              </w:rPr>
              <w:t>     </w:t>
            </w:r>
            <w:r>
              <w:fldChar w:fldCharType="end"/>
            </w:r>
            <w:r>
              <w:fldChar w:fldCharType="begin">
                <w:ffData>
                  <w:name w:val="Zeitraum5"/>
                  <w:enabled/>
                  <w:calcOnExit w:val="0"/>
                  <w:textInput/>
                </w:ffData>
              </w:fldChar>
            </w:r>
            <w:r>
              <w:instrText>FORMTEXT</w:instrText>
            </w:r>
            <w:r w:rsidR="00000000">
              <w:fldChar w:fldCharType="separate"/>
            </w:r>
            <w:bookmarkStart w:id="49" w:name="Zeitraum5"/>
            <w:bookmarkEnd w:id="46"/>
            <w:bookmarkEnd w:id="47"/>
            <w:r>
              <w:fldChar w:fldCharType="end"/>
            </w:r>
            <w:bookmarkEnd w:id="48"/>
            <w:bookmarkEnd w:id="4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2A3D873" w14:textId="77777777" w:rsidR="00482CF1" w:rsidRDefault="00CF1780">
            <w:pPr>
              <w:pStyle w:val="Default"/>
              <w:jc w:val="center"/>
            </w:pPr>
            <w:r>
              <w:fldChar w:fldCharType="begin">
                <w:ffData>
                  <w:name w:val="Text167"/>
                  <w:enabled/>
                  <w:calcOnExit w:val="0"/>
                  <w:textInput/>
                </w:ffData>
              </w:fldChar>
            </w:r>
            <w:r>
              <w:instrText>FORMTEXT</w:instrText>
            </w:r>
            <w:r>
              <w:fldChar w:fldCharType="separate"/>
            </w:r>
            <w:bookmarkStart w:id="50" w:name="Text1671"/>
            <w:bookmarkStart w:id="51" w:name="Text167"/>
            <w:bookmarkStart w:id="52" w:name="Ausbildungsnachweis51"/>
            <w:r>
              <w:rPr>
                <w:color w:val="auto"/>
              </w:rPr>
              <w:t>     </w:t>
            </w:r>
            <w:r>
              <w:fldChar w:fldCharType="end"/>
            </w:r>
            <w:r>
              <w:fldChar w:fldCharType="begin">
                <w:ffData>
                  <w:name w:val="Ausbildungsnachweis5"/>
                  <w:enabled/>
                  <w:calcOnExit w:val="0"/>
                  <w:textInput/>
                </w:ffData>
              </w:fldChar>
            </w:r>
            <w:r>
              <w:instrText>FORMTEXT</w:instrText>
            </w:r>
            <w:r w:rsidR="00000000">
              <w:fldChar w:fldCharType="separate"/>
            </w:r>
            <w:bookmarkStart w:id="53" w:name="Ausbildungsnachweis5"/>
            <w:bookmarkEnd w:id="50"/>
            <w:bookmarkEnd w:id="51"/>
            <w:r>
              <w:fldChar w:fldCharType="end"/>
            </w:r>
            <w:bookmarkEnd w:id="52"/>
            <w:bookmarkEnd w:id="53"/>
          </w:p>
        </w:tc>
      </w:tr>
      <w:tr w:rsidR="00482CF1" w14:paraId="305C25B3"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E74CAC0" w14:textId="77777777" w:rsidR="00482CF1" w:rsidRDefault="00CF1780">
            <w:pPr>
              <w:pStyle w:val="Default"/>
              <w:jc w:val="center"/>
            </w:pPr>
            <w:r>
              <w:fldChar w:fldCharType="begin">
                <w:ffData>
                  <w:name w:val="Text126"/>
                  <w:enabled/>
                  <w:calcOnExit w:val="0"/>
                  <w:textInput/>
                </w:ffData>
              </w:fldChar>
            </w:r>
            <w:r>
              <w:instrText>FORMTEXT</w:instrText>
            </w:r>
            <w:r>
              <w:fldChar w:fldCharType="separate"/>
            </w:r>
            <w:bookmarkStart w:id="54" w:name="Text1261"/>
            <w:bookmarkStart w:id="55" w:name="Text126"/>
            <w:bookmarkStart w:id="56" w:name="Ausbildungsbereich61"/>
            <w:r>
              <w:rPr>
                <w:color w:val="auto"/>
              </w:rPr>
              <w:t>     </w:t>
            </w:r>
            <w:r>
              <w:fldChar w:fldCharType="end"/>
            </w:r>
            <w:r>
              <w:fldChar w:fldCharType="begin">
                <w:ffData>
                  <w:name w:val="Ausbildungsbereich6"/>
                  <w:enabled/>
                  <w:calcOnExit w:val="0"/>
                  <w:textInput/>
                </w:ffData>
              </w:fldChar>
            </w:r>
            <w:r>
              <w:instrText>FORMTEXT</w:instrText>
            </w:r>
            <w:r w:rsidR="00000000">
              <w:fldChar w:fldCharType="separate"/>
            </w:r>
            <w:bookmarkStart w:id="57" w:name="Ausbildungsbereich6"/>
            <w:bookmarkEnd w:id="54"/>
            <w:bookmarkEnd w:id="55"/>
            <w:r>
              <w:fldChar w:fldCharType="end"/>
            </w:r>
            <w:bookmarkEnd w:id="56"/>
            <w:bookmarkEnd w:id="5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192FEAB" w14:textId="77777777" w:rsidR="00482CF1" w:rsidRDefault="00CF1780">
            <w:pPr>
              <w:pStyle w:val="Default"/>
              <w:jc w:val="center"/>
            </w:pPr>
            <w:r>
              <w:fldChar w:fldCharType="begin">
                <w:ffData>
                  <w:name w:val="Text143"/>
                  <w:enabled/>
                  <w:calcOnExit w:val="0"/>
                  <w:textInput/>
                </w:ffData>
              </w:fldChar>
            </w:r>
            <w:r>
              <w:instrText>FORMTEXT</w:instrText>
            </w:r>
            <w:r>
              <w:fldChar w:fldCharType="separate"/>
            </w:r>
            <w:bookmarkStart w:id="58" w:name="Text1431"/>
            <w:bookmarkStart w:id="59" w:name="Text143"/>
            <w:bookmarkStart w:id="60" w:name="Zeitraum61"/>
            <w:r>
              <w:rPr>
                <w:color w:val="auto"/>
              </w:rPr>
              <w:t>     </w:t>
            </w:r>
            <w:r>
              <w:fldChar w:fldCharType="end"/>
            </w:r>
            <w:r>
              <w:fldChar w:fldCharType="begin">
                <w:ffData>
                  <w:name w:val="Zeitraum6"/>
                  <w:enabled/>
                  <w:calcOnExit w:val="0"/>
                  <w:textInput/>
                </w:ffData>
              </w:fldChar>
            </w:r>
            <w:r>
              <w:instrText>FORMTEXT</w:instrText>
            </w:r>
            <w:r w:rsidR="00000000">
              <w:fldChar w:fldCharType="separate"/>
            </w:r>
            <w:bookmarkStart w:id="61" w:name="Zeitraum6"/>
            <w:bookmarkEnd w:id="58"/>
            <w:bookmarkEnd w:id="59"/>
            <w:r>
              <w:fldChar w:fldCharType="end"/>
            </w:r>
            <w:bookmarkEnd w:id="60"/>
            <w:bookmarkEnd w:id="6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F40B492" w14:textId="77777777" w:rsidR="00482CF1" w:rsidRDefault="00CF1780">
            <w:pPr>
              <w:pStyle w:val="Default"/>
              <w:jc w:val="center"/>
            </w:pPr>
            <w:r>
              <w:fldChar w:fldCharType="begin">
                <w:ffData>
                  <w:name w:val="Text166"/>
                  <w:enabled/>
                  <w:calcOnExit w:val="0"/>
                  <w:textInput/>
                </w:ffData>
              </w:fldChar>
            </w:r>
            <w:r>
              <w:instrText>FORMTEXT</w:instrText>
            </w:r>
            <w:r>
              <w:fldChar w:fldCharType="separate"/>
            </w:r>
            <w:bookmarkStart w:id="62" w:name="Text1661"/>
            <w:bookmarkStart w:id="63" w:name="Text166"/>
            <w:bookmarkStart w:id="64" w:name="Ausbildungsnachweis61"/>
            <w:r>
              <w:rPr>
                <w:color w:val="auto"/>
              </w:rPr>
              <w:t>     </w:t>
            </w:r>
            <w:r>
              <w:fldChar w:fldCharType="end"/>
            </w:r>
            <w:r>
              <w:fldChar w:fldCharType="begin">
                <w:ffData>
                  <w:name w:val="Ausbildungsnachweis6"/>
                  <w:enabled/>
                  <w:calcOnExit w:val="0"/>
                  <w:textInput/>
                </w:ffData>
              </w:fldChar>
            </w:r>
            <w:r>
              <w:instrText>FORMTEXT</w:instrText>
            </w:r>
            <w:r w:rsidR="00000000">
              <w:fldChar w:fldCharType="separate"/>
            </w:r>
            <w:bookmarkStart w:id="65" w:name="Ausbildungsnachweis6"/>
            <w:bookmarkEnd w:id="62"/>
            <w:bookmarkEnd w:id="63"/>
            <w:r>
              <w:fldChar w:fldCharType="end"/>
            </w:r>
            <w:bookmarkEnd w:id="64"/>
            <w:bookmarkEnd w:id="65"/>
          </w:p>
        </w:tc>
      </w:tr>
      <w:tr w:rsidR="00482CF1" w14:paraId="6BC29A0A"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A1F03A4" w14:textId="77777777" w:rsidR="00482CF1" w:rsidRDefault="00CF1780">
            <w:pPr>
              <w:pStyle w:val="Default"/>
              <w:jc w:val="center"/>
            </w:pPr>
            <w:r>
              <w:fldChar w:fldCharType="begin">
                <w:ffData>
                  <w:name w:val="Text127"/>
                  <w:enabled/>
                  <w:calcOnExit w:val="0"/>
                  <w:textInput/>
                </w:ffData>
              </w:fldChar>
            </w:r>
            <w:r>
              <w:instrText>FORMTEXT</w:instrText>
            </w:r>
            <w:r>
              <w:fldChar w:fldCharType="separate"/>
            </w:r>
            <w:bookmarkStart w:id="66" w:name="Text1271"/>
            <w:bookmarkStart w:id="67" w:name="Text127"/>
            <w:bookmarkStart w:id="68" w:name="Ausbildungsbereich71"/>
            <w:r>
              <w:rPr>
                <w:color w:val="auto"/>
              </w:rPr>
              <w:t>     </w:t>
            </w:r>
            <w:r>
              <w:fldChar w:fldCharType="end"/>
            </w:r>
            <w:r>
              <w:fldChar w:fldCharType="begin">
                <w:ffData>
                  <w:name w:val="Ausbildungsbereich7"/>
                  <w:enabled/>
                  <w:calcOnExit w:val="0"/>
                  <w:textInput/>
                </w:ffData>
              </w:fldChar>
            </w:r>
            <w:r>
              <w:instrText>FORMTEXT</w:instrText>
            </w:r>
            <w:r w:rsidR="00000000">
              <w:fldChar w:fldCharType="separate"/>
            </w:r>
            <w:bookmarkStart w:id="69" w:name="Ausbildungsbereich7"/>
            <w:bookmarkEnd w:id="66"/>
            <w:bookmarkEnd w:id="67"/>
            <w:r>
              <w:fldChar w:fldCharType="end"/>
            </w:r>
            <w:bookmarkEnd w:id="68"/>
            <w:bookmarkEnd w:id="6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2DB8C95" w14:textId="77777777" w:rsidR="00482CF1" w:rsidRDefault="00CF1780">
            <w:pPr>
              <w:pStyle w:val="Default"/>
              <w:jc w:val="center"/>
            </w:pPr>
            <w:r>
              <w:fldChar w:fldCharType="begin">
                <w:ffData>
                  <w:name w:val="Text144"/>
                  <w:enabled/>
                  <w:calcOnExit w:val="0"/>
                  <w:textInput/>
                </w:ffData>
              </w:fldChar>
            </w:r>
            <w:r>
              <w:instrText>FORMTEXT</w:instrText>
            </w:r>
            <w:r>
              <w:fldChar w:fldCharType="separate"/>
            </w:r>
            <w:bookmarkStart w:id="70" w:name="Text1441"/>
            <w:bookmarkStart w:id="71" w:name="Text144"/>
            <w:bookmarkStart w:id="72" w:name="Zeitraum71"/>
            <w:r>
              <w:rPr>
                <w:color w:val="auto"/>
              </w:rPr>
              <w:t>     </w:t>
            </w:r>
            <w:r>
              <w:fldChar w:fldCharType="end"/>
            </w:r>
            <w:r>
              <w:fldChar w:fldCharType="begin">
                <w:ffData>
                  <w:name w:val="Zeitraum7"/>
                  <w:enabled/>
                  <w:calcOnExit w:val="0"/>
                  <w:textInput/>
                </w:ffData>
              </w:fldChar>
            </w:r>
            <w:r>
              <w:instrText>FORMTEXT</w:instrText>
            </w:r>
            <w:r w:rsidR="00000000">
              <w:fldChar w:fldCharType="separate"/>
            </w:r>
            <w:bookmarkStart w:id="73" w:name="Zeitraum7"/>
            <w:bookmarkEnd w:id="70"/>
            <w:bookmarkEnd w:id="71"/>
            <w:r>
              <w:fldChar w:fldCharType="end"/>
            </w:r>
            <w:bookmarkEnd w:id="72"/>
            <w:bookmarkEnd w:id="7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AD2072" w14:textId="77777777" w:rsidR="00482CF1" w:rsidRDefault="00CF1780">
            <w:pPr>
              <w:pStyle w:val="Default"/>
              <w:jc w:val="center"/>
            </w:pPr>
            <w:r>
              <w:fldChar w:fldCharType="begin">
                <w:ffData>
                  <w:name w:val="Text165"/>
                  <w:enabled/>
                  <w:calcOnExit w:val="0"/>
                  <w:textInput/>
                </w:ffData>
              </w:fldChar>
            </w:r>
            <w:r>
              <w:instrText>FORMTEXT</w:instrText>
            </w:r>
            <w:r>
              <w:fldChar w:fldCharType="separate"/>
            </w:r>
            <w:bookmarkStart w:id="74" w:name="Text1651"/>
            <w:bookmarkStart w:id="75" w:name="Text165"/>
            <w:bookmarkStart w:id="76" w:name="Ausbildungsnachweis71"/>
            <w:r>
              <w:rPr>
                <w:color w:val="auto"/>
              </w:rPr>
              <w:t>     </w:t>
            </w:r>
            <w:r>
              <w:fldChar w:fldCharType="end"/>
            </w:r>
            <w:r>
              <w:fldChar w:fldCharType="begin">
                <w:ffData>
                  <w:name w:val="Ausbildungsnachweis7"/>
                  <w:enabled/>
                  <w:calcOnExit w:val="0"/>
                  <w:textInput/>
                </w:ffData>
              </w:fldChar>
            </w:r>
            <w:r>
              <w:instrText>FORMTEXT</w:instrText>
            </w:r>
            <w:r w:rsidR="00000000">
              <w:fldChar w:fldCharType="separate"/>
            </w:r>
            <w:bookmarkStart w:id="77" w:name="Ausbildungsnachweis7"/>
            <w:bookmarkEnd w:id="74"/>
            <w:bookmarkEnd w:id="75"/>
            <w:r>
              <w:fldChar w:fldCharType="end"/>
            </w:r>
            <w:bookmarkEnd w:id="76"/>
            <w:bookmarkEnd w:id="77"/>
          </w:p>
        </w:tc>
      </w:tr>
      <w:tr w:rsidR="00482CF1" w14:paraId="2E7A48FF"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39C6FBD" w14:textId="77777777" w:rsidR="00482CF1" w:rsidRDefault="00CF1780">
            <w:pPr>
              <w:pStyle w:val="Default"/>
              <w:jc w:val="center"/>
            </w:pPr>
            <w:r>
              <w:fldChar w:fldCharType="begin">
                <w:ffData>
                  <w:name w:val="Text128"/>
                  <w:enabled/>
                  <w:calcOnExit w:val="0"/>
                  <w:textInput/>
                </w:ffData>
              </w:fldChar>
            </w:r>
            <w:r>
              <w:instrText>FORMTEXT</w:instrText>
            </w:r>
            <w:r>
              <w:fldChar w:fldCharType="separate"/>
            </w:r>
            <w:bookmarkStart w:id="78" w:name="Text1281"/>
            <w:bookmarkStart w:id="79" w:name="Text128"/>
            <w:bookmarkStart w:id="80" w:name="Ausbildungsbereich81"/>
            <w:r>
              <w:rPr>
                <w:color w:val="auto"/>
              </w:rPr>
              <w:t>     </w:t>
            </w:r>
            <w:r>
              <w:fldChar w:fldCharType="end"/>
            </w:r>
            <w:r>
              <w:fldChar w:fldCharType="begin">
                <w:ffData>
                  <w:name w:val="Ausbildungsbereich8"/>
                  <w:enabled/>
                  <w:calcOnExit w:val="0"/>
                  <w:textInput/>
                </w:ffData>
              </w:fldChar>
            </w:r>
            <w:r>
              <w:instrText>FORMTEXT</w:instrText>
            </w:r>
            <w:r w:rsidR="00000000">
              <w:fldChar w:fldCharType="separate"/>
            </w:r>
            <w:bookmarkStart w:id="81" w:name="Ausbildungsbereich8"/>
            <w:bookmarkEnd w:id="78"/>
            <w:bookmarkEnd w:id="79"/>
            <w:r>
              <w:fldChar w:fldCharType="end"/>
            </w:r>
            <w:bookmarkEnd w:id="80"/>
            <w:bookmarkEnd w:id="8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377741C" w14:textId="77777777" w:rsidR="00482CF1" w:rsidRDefault="00CF1780">
            <w:pPr>
              <w:pStyle w:val="Default"/>
              <w:jc w:val="center"/>
            </w:pPr>
            <w:r>
              <w:fldChar w:fldCharType="begin">
                <w:ffData>
                  <w:name w:val="Text145"/>
                  <w:enabled/>
                  <w:calcOnExit w:val="0"/>
                  <w:textInput/>
                </w:ffData>
              </w:fldChar>
            </w:r>
            <w:r>
              <w:instrText>FORMTEXT</w:instrText>
            </w:r>
            <w:r>
              <w:fldChar w:fldCharType="separate"/>
            </w:r>
            <w:bookmarkStart w:id="82" w:name="Text1451"/>
            <w:bookmarkStart w:id="83" w:name="Text145"/>
            <w:bookmarkStart w:id="84" w:name="Zeitraum81"/>
            <w:r>
              <w:rPr>
                <w:color w:val="auto"/>
              </w:rPr>
              <w:t>     </w:t>
            </w:r>
            <w:r>
              <w:fldChar w:fldCharType="end"/>
            </w:r>
            <w:r>
              <w:fldChar w:fldCharType="begin">
                <w:ffData>
                  <w:name w:val="Zeitraum8"/>
                  <w:enabled/>
                  <w:calcOnExit w:val="0"/>
                  <w:textInput/>
                </w:ffData>
              </w:fldChar>
            </w:r>
            <w:r>
              <w:instrText>FORMTEXT</w:instrText>
            </w:r>
            <w:r w:rsidR="00000000">
              <w:fldChar w:fldCharType="separate"/>
            </w:r>
            <w:bookmarkStart w:id="85" w:name="Zeitraum8"/>
            <w:bookmarkEnd w:id="82"/>
            <w:bookmarkEnd w:id="83"/>
            <w:r>
              <w:fldChar w:fldCharType="end"/>
            </w:r>
            <w:bookmarkEnd w:id="84"/>
            <w:bookmarkEnd w:id="8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8AE36D4" w14:textId="77777777" w:rsidR="00482CF1" w:rsidRDefault="00CF1780">
            <w:pPr>
              <w:pStyle w:val="Default"/>
              <w:jc w:val="center"/>
            </w:pPr>
            <w:r>
              <w:fldChar w:fldCharType="begin">
                <w:ffData>
                  <w:name w:val="Text164"/>
                  <w:enabled/>
                  <w:calcOnExit w:val="0"/>
                  <w:textInput/>
                </w:ffData>
              </w:fldChar>
            </w:r>
            <w:r>
              <w:instrText>FORMTEXT</w:instrText>
            </w:r>
            <w:r>
              <w:fldChar w:fldCharType="separate"/>
            </w:r>
            <w:bookmarkStart w:id="86" w:name="Text1641"/>
            <w:bookmarkStart w:id="87" w:name="Text164"/>
            <w:bookmarkStart w:id="88" w:name="Ausbildungsnachweis81"/>
            <w:r>
              <w:rPr>
                <w:color w:val="auto"/>
              </w:rPr>
              <w:t>     </w:t>
            </w:r>
            <w:r>
              <w:fldChar w:fldCharType="end"/>
            </w:r>
            <w:r>
              <w:fldChar w:fldCharType="begin">
                <w:ffData>
                  <w:name w:val="Ausbildungsnachweis8"/>
                  <w:enabled/>
                  <w:calcOnExit w:val="0"/>
                  <w:textInput/>
                </w:ffData>
              </w:fldChar>
            </w:r>
            <w:r>
              <w:instrText>FORMTEXT</w:instrText>
            </w:r>
            <w:r w:rsidR="00000000">
              <w:fldChar w:fldCharType="separate"/>
            </w:r>
            <w:bookmarkStart w:id="89" w:name="Ausbildungsnachweis8"/>
            <w:bookmarkEnd w:id="86"/>
            <w:bookmarkEnd w:id="87"/>
            <w:r>
              <w:fldChar w:fldCharType="end"/>
            </w:r>
            <w:bookmarkEnd w:id="88"/>
            <w:bookmarkEnd w:id="89"/>
          </w:p>
        </w:tc>
      </w:tr>
      <w:tr w:rsidR="00482CF1" w14:paraId="03446446"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4F1A48" w14:textId="77777777" w:rsidR="00482CF1" w:rsidRDefault="00CF1780">
            <w:pPr>
              <w:pStyle w:val="Default"/>
              <w:jc w:val="center"/>
            </w:pPr>
            <w:r>
              <w:fldChar w:fldCharType="begin">
                <w:ffData>
                  <w:name w:val="Text132"/>
                  <w:enabled/>
                  <w:calcOnExit w:val="0"/>
                  <w:textInput/>
                </w:ffData>
              </w:fldChar>
            </w:r>
            <w:r>
              <w:instrText>FORMTEXT</w:instrText>
            </w:r>
            <w:r>
              <w:fldChar w:fldCharType="separate"/>
            </w:r>
            <w:bookmarkStart w:id="90" w:name="Text1321"/>
            <w:bookmarkStart w:id="91" w:name="Text132"/>
            <w:bookmarkStart w:id="92" w:name="Ausbildungsbereich121"/>
            <w:r>
              <w:rPr>
                <w:color w:val="auto"/>
              </w:rPr>
              <w:t>     </w:t>
            </w:r>
            <w:r>
              <w:fldChar w:fldCharType="end"/>
            </w:r>
            <w:r>
              <w:fldChar w:fldCharType="begin">
                <w:ffData>
                  <w:name w:val="Ausbildungsbereich12"/>
                  <w:enabled/>
                  <w:calcOnExit w:val="0"/>
                  <w:textInput/>
                </w:ffData>
              </w:fldChar>
            </w:r>
            <w:r>
              <w:instrText>FORMTEXT</w:instrText>
            </w:r>
            <w:r w:rsidR="00000000">
              <w:fldChar w:fldCharType="separate"/>
            </w:r>
            <w:bookmarkStart w:id="93" w:name="Ausbildungsbereich12"/>
            <w:bookmarkEnd w:id="90"/>
            <w:bookmarkEnd w:id="91"/>
            <w:r>
              <w:fldChar w:fldCharType="end"/>
            </w:r>
            <w:bookmarkEnd w:id="92"/>
            <w:bookmarkEnd w:id="9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9B0061D" w14:textId="77777777" w:rsidR="00482CF1" w:rsidRDefault="00CF1780">
            <w:pPr>
              <w:pStyle w:val="Default"/>
              <w:jc w:val="center"/>
            </w:pPr>
            <w:r>
              <w:fldChar w:fldCharType="begin">
                <w:ffData>
                  <w:name w:val="Text149"/>
                  <w:enabled/>
                  <w:calcOnExit w:val="0"/>
                  <w:textInput/>
                </w:ffData>
              </w:fldChar>
            </w:r>
            <w:r>
              <w:instrText>FORMTEXT</w:instrText>
            </w:r>
            <w:r>
              <w:fldChar w:fldCharType="separate"/>
            </w:r>
            <w:bookmarkStart w:id="94" w:name="Text1491"/>
            <w:bookmarkStart w:id="95" w:name="Text149"/>
            <w:bookmarkStart w:id="96" w:name="Zeitraum121"/>
            <w:r>
              <w:rPr>
                <w:color w:val="auto"/>
              </w:rPr>
              <w:t>     </w:t>
            </w:r>
            <w:r>
              <w:fldChar w:fldCharType="end"/>
            </w:r>
            <w:r>
              <w:fldChar w:fldCharType="begin">
                <w:ffData>
                  <w:name w:val="Zeitraum12"/>
                  <w:enabled/>
                  <w:calcOnExit w:val="0"/>
                  <w:textInput/>
                </w:ffData>
              </w:fldChar>
            </w:r>
            <w:r>
              <w:instrText>FORMTEXT</w:instrText>
            </w:r>
            <w:r w:rsidR="00000000">
              <w:fldChar w:fldCharType="separate"/>
            </w:r>
            <w:bookmarkStart w:id="97" w:name="Zeitraum12"/>
            <w:bookmarkEnd w:id="94"/>
            <w:bookmarkEnd w:id="95"/>
            <w:r>
              <w:fldChar w:fldCharType="end"/>
            </w:r>
            <w:bookmarkEnd w:id="96"/>
            <w:bookmarkEnd w:id="9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0E744BA" w14:textId="77777777" w:rsidR="00482CF1" w:rsidRDefault="00CF1780">
            <w:pPr>
              <w:pStyle w:val="Default"/>
              <w:jc w:val="center"/>
            </w:pPr>
            <w:r>
              <w:fldChar w:fldCharType="begin">
                <w:ffData>
                  <w:name w:val="Text160"/>
                  <w:enabled/>
                  <w:calcOnExit w:val="0"/>
                  <w:textInput/>
                </w:ffData>
              </w:fldChar>
            </w:r>
            <w:r>
              <w:instrText>FORMTEXT</w:instrText>
            </w:r>
            <w:r>
              <w:fldChar w:fldCharType="separate"/>
            </w:r>
            <w:bookmarkStart w:id="98" w:name="Text1601"/>
            <w:bookmarkStart w:id="99" w:name="Text160"/>
            <w:bookmarkStart w:id="100" w:name="Ausbildungsnachweis12"/>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01" w:name="Ausbildungsnachweis1"/>
            <w:bookmarkEnd w:id="98"/>
            <w:bookmarkEnd w:id="99"/>
            <w:r>
              <w:fldChar w:fldCharType="end"/>
            </w:r>
            <w:bookmarkEnd w:id="100"/>
            <w:bookmarkEnd w:id="101"/>
          </w:p>
        </w:tc>
      </w:tr>
      <w:tr w:rsidR="00482CF1" w14:paraId="67A2B5B3"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1C77697" w14:textId="77777777" w:rsidR="00482CF1" w:rsidRDefault="00CF1780">
            <w:pPr>
              <w:pStyle w:val="Default"/>
              <w:jc w:val="center"/>
            </w:pPr>
            <w:r>
              <w:fldChar w:fldCharType="begin">
                <w:ffData>
                  <w:name w:val="Text133"/>
                  <w:enabled/>
                  <w:calcOnExit w:val="0"/>
                  <w:textInput/>
                </w:ffData>
              </w:fldChar>
            </w:r>
            <w:r>
              <w:instrText>FORMTEXT</w:instrText>
            </w:r>
            <w:r>
              <w:fldChar w:fldCharType="separate"/>
            </w:r>
            <w:bookmarkStart w:id="102" w:name="Text1331"/>
            <w:bookmarkStart w:id="103" w:name="Text133"/>
            <w:bookmarkStart w:id="104" w:name="Ausbildungsbereich131"/>
            <w:r>
              <w:rPr>
                <w:color w:val="auto"/>
              </w:rPr>
              <w:t>     </w:t>
            </w:r>
            <w:r>
              <w:fldChar w:fldCharType="end"/>
            </w:r>
            <w:r>
              <w:fldChar w:fldCharType="begin">
                <w:ffData>
                  <w:name w:val="Ausbildungsbereich13"/>
                  <w:enabled/>
                  <w:calcOnExit w:val="0"/>
                  <w:textInput/>
                </w:ffData>
              </w:fldChar>
            </w:r>
            <w:r>
              <w:instrText>FORMTEXT</w:instrText>
            </w:r>
            <w:r w:rsidR="00000000">
              <w:fldChar w:fldCharType="separate"/>
            </w:r>
            <w:bookmarkStart w:id="105" w:name="Ausbildungsbereich13"/>
            <w:bookmarkEnd w:id="102"/>
            <w:bookmarkEnd w:id="103"/>
            <w:r>
              <w:fldChar w:fldCharType="end"/>
            </w:r>
            <w:bookmarkEnd w:id="104"/>
            <w:bookmarkEnd w:id="10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C1D82A9" w14:textId="77777777" w:rsidR="00482CF1" w:rsidRDefault="00CF1780">
            <w:pPr>
              <w:pStyle w:val="Default"/>
              <w:jc w:val="center"/>
            </w:pPr>
            <w:r>
              <w:fldChar w:fldCharType="begin">
                <w:ffData>
                  <w:name w:val="Text150"/>
                  <w:enabled/>
                  <w:calcOnExit w:val="0"/>
                  <w:textInput/>
                </w:ffData>
              </w:fldChar>
            </w:r>
            <w:r>
              <w:instrText>FORMTEXT</w:instrText>
            </w:r>
            <w:r>
              <w:fldChar w:fldCharType="separate"/>
            </w:r>
            <w:bookmarkStart w:id="106" w:name="Text1501"/>
            <w:bookmarkStart w:id="107" w:name="Text150"/>
            <w:bookmarkStart w:id="108" w:name="Zeitraum131"/>
            <w:r>
              <w:rPr>
                <w:color w:val="auto"/>
              </w:rPr>
              <w:t>     </w:t>
            </w:r>
            <w:r>
              <w:fldChar w:fldCharType="end"/>
            </w:r>
            <w:r>
              <w:fldChar w:fldCharType="begin">
                <w:ffData>
                  <w:name w:val="Zeitraum13"/>
                  <w:enabled/>
                  <w:calcOnExit w:val="0"/>
                  <w:textInput/>
                </w:ffData>
              </w:fldChar>
            </w:r>
            <w:r>
              <w:instrText>FORMTEXT</w:instrText>
            </w:r>
            <w:r w:rsidR="00000000">
              <w:fldChar w:fldCharType="separate"/>
            </w:r>
            <w:bookmarkStart w:id="109" w:name="Zeitraum13"/>
            <w:bookmarkEnd w:id="106"/>
            <w:bookmarkEnd w:id="107"/>
            <w:r>
              <w:fldChar w:fldCharType="end"/>
            </w:r>
            <w:bookmarkEnd w:id="108"/>
            <w:bookmarkEnd w:id="10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2A44EA" w14:textId="77777777" w:rsidR="00482CF1" w:rsidRDefault="00CF1780">
            <w:pPr>
              <w:pStyle w:val="Default"/>
              <w:jc w:val="center"/>
            </w:pPr>
            <w:r>
              <w:fldChar w:fldCharType="begin">
                <w:ffData>
                  <w:name w:val="Text159"/>
                  <w:enabled/>
                  <w:calcOnExit w:val="0"/>
                  <w:textInput/>
                </w:ffData>
              </w:fldChar>
            </w:r>
            <w:r>
              <w:instrText>FORMTEXT</w:instrText>
            </w:r>
            <w:r>
              <w:fldChar w:fldCharType="separate"/>
            </w:r>
            <w:bookmarkStart w:id="110" w:name="Text1591"/>
            <w:bookmarkStart w:id="111" w:name="Text159"/>
            <w:bookmarkStart w:id="112" w:name="Ausbildungsnachweis13"/>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13" w:name="Ausbildungsnachweis11"/>
            <w:bookmarkEnd w:id="110"/>
            <w:bookmarkEnd w:id="111"/>
            <w:r>
              <w:fldChar w:fldCharType="end"/>
            </w:r>
            <w:bookmarkEnd w:id="112"/>
            <w:bookmarkEnd w:id="113"/>
          </w:p>
        </w:tc>
      </w:tr>
      <w:tr w:rsidR="00482CF1" w14:paraId="2F41E467"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21750F" w14:textId="77777777" w:rsidR="00482CF1" w:rsidRDefault="00CF1780">
            <w:pPr>
              <w:pStyle w:val="Default"/>
              <w:jc w:val="center"/>
            </w:pPr>
            <w:r>
              <w:fldChar w:fldCharType="begin">
                <w:ffData>
                  <w:name w:val="Text134"/>
                  <w:enabled/>
                  <w:calcOnExit w:val="0"/>
                  <w:textInput/>
                </w:ffData>
              </w:fldChar>
            </w:r>
            <w:r>
              <w:instrText>FORMTEXT</w:instrText>
            </w:r>
            <w:r>
              <w:fldChar w:fldCharType="separate"/>
            </w:r>
            <w:bookmarkStart w:id="114" w:name="Text1341"/>
            <w:bookmarkStart w:id="115" w:name="Text134"/>
            <w:bookmarkStart w:id="116" w:name="Ausbildungsbereich141"/>
            <w:r>
              <w:rPr>
                <w:color w:val="auto"/>
              </w:rPr>
              <w:t>     </w:t>
            </w:r>
            <w:r>
              <w:fldChar w:fldCharType="end"/>
            </w:r>
            <w:r>
              <w:fldChar w:fldCharType="begin">
                <w:ffData>
                  <w:name w:val="Ausbildungsbereich14"/>
                  <w:enabled/>
                  <w:calcOnExit w:val="0"/>
                  <w:textInput/>
                </w:ffData>
              </w:fldChar>
            </w:r>
            <w:r>
              <w:instrText>FORMTEXT</w:instrText>
            </w:r>
            <w:r w:rsidR="00000000">
              <w:fldChar w:fldCharType="separate"/>
            </w:r>
            <w:bookmarkStart w:id="117" w:name="Ausbildungsbereich14"/>
            <w:bookmarkEnd w:id="114"/>
            <w:bookmarkEnd w:id="115"/>
            <w:r>
              <w:fldChar w:fldCharType="end"/>
            </w:r>
            <w:bookmarkEnd w:id="116"/>
            <w:bookmarkEnd w:id="11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694A2E7" w14:textId="77777777" w:rsidR="00482CF1" w:rsidRDefault="00CF1780">
            <w:pPr>
              <w:pStyle w:val="Default"/>
              <w:jc w:val="center"/>
            </w:pPr>
            <w:r>
              <w:fldChar w:fldCharType="begin">
                <w:ffData>
                  <w:name w:val="Text151"/>
                  <w:enabled/>
                  <w:calcOnExit w:val="0"/>
                  <w:textInput/>
                </w:ffData>
              </w:fldChar>
            </w:r>
            <w:r>
              <w:instrText>FORMTEXT</w:instrText>
            </w:r>
            <w:r>
              <w:fldChar w:fldCharType="separate"/>
            </w:r>
            <w:bookmarkStart w:id="118" w:name="Text1511"/>
            <w:bookmarkStart w:id="119" w:name="Text151"/>
            <w:bookmarkStart w:id="120" w:name="Zeitraum141"/>
            <w:r>
              <w:rPr>
                <w:color w:val="auto"/>
              </w:rPr>
              <w:t>     </w:t>
            </w:r>
            <w:r>
              <w:fldChar w:fldCharType="end"/>
            </w:r>
            <w:r>
              <w:fldChar w:fldCharType="begin">
                <w:ffData>
                  <w:name w:val="Zeitraum14"/>
                  <w:enabled/>
                  <w:calcOnExit w:val="0"/>
                  <w:textInput/>
                </w:ffData>
              </w:fldChar>
            </w:r>
            <w:r>
              <w:instrText>FORMTEXT</w:instrText>
            </w:r>
            <w:r w:rsidR="00000000">
              <w:fldChar w:fldCharType="separate"/>
            </w:r>
            <w:bookmarkStart w:id="121" w:name="Zeitraum14"/>
            <w:bookmarkEnd w:id="118"/>
            <w:bookmarkEnd w:id="119"/>
            <w:r>
              <w:fldChar w:fldCharType="end"/>
            </w:r>
            <w:bookmarkEnd w:id="120"/>
            <w:bookmarkEnd w:id="12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F3A6BAE" w14:textId="77777777" w:rsidR="00482CF1" w:rsidRDefault="00CF1780">
            <w:pPr>
              <w:pStyle w:val="Default"/>
              <w:jc w:val="center"/>
            </w:pPr>
            <w:r>
              <w:fldChar w:fldCharType="begin">
                <w:ffData>
                  <w:name w:val="Text158"/>
                  <w:enabled/>
                  <w:calcOnExit w:val="0"/>
                  <w:textInput/>
                </w:ffData>
              </w:fldChar>
            </w:r>
            <w:r>
              <w:instrText>FORMTEXT</w:instrText>
            </w:r>
            <w:r>
              <w:fldChar w:fldCharType="separate"/>
            </w:r>
            <w:bookmarkStart w:id="122" w:name="Text1581"/>
            <w:bookmarkStart w:id="123" w:name="Text158"/>
            <w:bookmarkStart w:id="124" w:name="Ausbildungsnachweis14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25" w:name="Ausbildungsnachweis14"/>
            <w:bookmarkEnd w:id="122"/>
            <w:bookmarkEnd w:id="123"/>
            <w:r>
              <w:fldChar w:fldCharType="end"/>
            </w:r>
            <w:bookmarkEnd w:id="124"/>
            <w:bookmarkEnd w:id="125"/>
          </w:p>
        </w:tc>
      </w:tr>
      <w:tr w:rsidR="00482CF1" w14:paraId="58768B3C"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4165E" w14:textId="77777777" w:rsidR="00482CF1" w:rsidRDefault="00CF1780">
            <w:pPr>
              <w:pStyle w:val="Default"/>
              <w:jc w:val="center"/>
            </w:pPr>
            <w:r>
              <w:fldChar w:fldCharType="begin">
                <w:ffData>
                  <w:name w:val="Text135"/>
                  <w:enabled/>
                  <w:calcOnExit w:val="0"/>
                  <w:textInput/>
                </w:ffData>
              </w:fldChar>
            </w:r>
            <w:r>
              <w:instrText>FORMTEXT</w:instrText>
            </w:r>
            <w:r>
              <w:fldChar w:fldCharType="separate"/>
            </w:r>
            <w:bookmarkStart w:id="126" w:name="Text1351"/>
            <w:bookmarkStart w:id="127" w:name="Text135"/>
            <w:bookmarkStart w:id="128" w:name="Ausbildungsbereich151"/>
            <w:r>
              <w:rPr>
                <w:color w:val="auto"/>
              </w:rPr>
              <w:t>     </w:t>
            </w:r>
            <w:r>
              <w:fldChar w:fldCharType="end"/>
            </w:r>
            <w:r>
              <w:fldChar w:fldCharType="begin">
                <w:ffData>
                  <w:name w:val="Ausbildungsbereich15"/>
                  <w:enabled/>
                  <w:calcOnExit w:val="0"/>
                  <w:textInput/>
                </w:ffData>
              </w:fldChar>
            </w:r>
            <w:r>
              <w:instrText>FORMTEXT</w:instrText>
            </w:r>
            <w:r w:rsidR="00000000">
              <w:fldChar w:fldCharType="separate"/>
            </w:r>
            <w:bookmarkStart w:id="129" w:name="Ausbildungsbereich15"/>
            <w:bookmarkEnd w:id="126"/>
            <w:bookmarkEnd w:id="127"/>
            <w:r>
              <w:fldChar w:fldCharType="end"/>
            </w:r>
            <w:bookmarkEnd w:id="128"/>
            <w:bookmarkEnd w:id="12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23ACA8D" w14:textId="77777777" w:rsidR="00482CF1" w:rsidRDefault="00CF1780">
            <w:pPr>
              <w:pStyle w:val="Default"/>
              <w:jc w:val="center"/>
            </w:pPr>
            <w:r>
              <w:fldChar w:fldCharType="begin">
                <w:ffData>
                  <w:name w:val="Text152"/>
                  <w:enabled/>
                  <w:calcOnExit w:val="0"/>
                  <w:textInput/>
                </w:ffData>
              </w:fldChar>
            </w:r>
            <w:r>
              <w:instrText>FORMTEXT</w:instrText>
            </w:r>
            <w:r>
              <w:fldChar w:fldCharType="separate"/>
            </w:r>
            <w:bookmarkStart w:id="130" w:name="Text1521"/>
            <w:bookmarkStart w:id="131" w:name="Text152"/>
            <w:bookmarkStart w:id="132" w:name="Zeitraum151"/>
            <w:r>
              <w:rPr>
                <w:color w:val="auto"/>
              </w:rPr>
              <w:t>     </w:t>
            </w:r>
            <w:r>
              <w:fldChar w:fldCharType="end"/>
            </w:r>
            <w:r>
              <w:fldChar w:fldCharType="begin">
                <w:ffData>
                  <w:name w:val="Zeitraum15"/>
                  <w:enabled/>
                  <w:calcOnExit w:val="0"/>
                  <w:textInput/>
                </w:ffData>
              </w:fldChar>
            </w:r>
            <w:r>
              <w:instrText>FORMTEXT</w:instrText>
            </w:r>
            <w:r w:rsidR="00000000">
              <w:fldChar w:fldCharType="separate"/>
            </w:r>
            <w:bookmarkStart w:id="133" w:name="Zeitraum15"/>
            <w:bookmarkEnd w:id="130"/>
            <w:bookmarkEnd w:id="131"/>
            <w:r>
              <w:fldChar w:fldCharType="end"/>
            </w:r>
            <w:bookmarkEnd w:id="132"/>
            <w:bookmarkEnd w:id="13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7931C1" w14:textId="77777777" w:rsidR="00482CF1" w:rsidRDefault="00CF1780">
            <w:pPr>
              <w:pStyle w:val="Default"/>
              <w:jc w:val="center"/>
            </w:pPr>
            <w:r>
              <w:fldChar w:fldCharType="begin">
                <w:ffData>
                  <w:name w:val="Text157"/>
                  <w:enabled/>
                  <w:calcOnExit w:val="0"/>
                  <w:textInput/>
                </w:ffData>
              </w:fldChar>
            </w:r>
            <w:r>
              <w:instrText>FORMTEXT</w:instrText>
            </w:r>
            <w:r>
              <w:fldChar w:fldCharType="separate"/>
            </w:r>
            <w:bookmarkStart w:id="134" w:name="Text1571"/>
            <w:bookmarkStart w:id="135" w:name="Text157"/>
            <w:bookmarkStart w:id="136" w:name="Ausbildungsnachweis15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37" w:name="Ausbildungsnachweis15"/>
            <w:bookmarkEnd w:id="134"/>
            <w:bookmarkEnd w:id="135"/>
            <w:r>
              <w:fldChar w:fldCharType="end"/>
            </w:r>
            <w:bookmarkEnd w:id="136"/>
            <w:bookmarkEnd w:id="137"/>
          </w:p>
        </w:tc>
      </w:tr>
    </w:tbl>
    <w:p w14:paraId="56C870A3" w14:textId="77777777" w:rsidR="00482CF1" w:rsidRDefault="00482CF1">
      <w:pPr>
        <w:spacing w:line="260" w:lineRule="exact"/>
        <w:rPr>
          <w:rFonts w:ascii="Calibri" w:eastAsia="MS Mincho" w:hAnsi="Calibri" w:cs="Calibri"/>
          <w:szCs w:val="24"/>
          <w:lang w:eastAsia="ja-JP"/>
        </w:rPr>
      </w:pPr>
    </w:p>
    <w:p w14:paraId="6295F002" w14:textId="77777777" w:rsidR="00482CF1" w:rsidRDefault="00482CF1">
      <w:pPr>
        <w:spacing w:line="260" w:lineRule="exact"/>
        <w:rPr>
          <w:rFonts w:ascii="Calibri" w:eastAsia="MS Mincho" w:hAnsi="Calibri" w:cs="Calibri"/>
          <w:szCs w:val="24"/>
          <w:lang w:eastAsia="ja-JP"/>
        </w:rPr>
      </w:pPr>
    </w:p>
    <w:p w14:paraId="2D2571EA" w14:textId="77777777" w:rsidR="00482CF1" w:rsidRDefault="00482CF1">
      <w:pPr>
        <w:spacing w:line="260" w:lineRule="exact"/>
        <w:rPr>
          <w:rFonts w:ascii="Calibri" w:eastAsia="MS Mincho" w:hAnsi="Calibri" w:cs="Calibri"/>
          <w:szCs w:val="24"/>
          <w:lang w:eastAsia="ja-JP"/>
        </w:rPr>
      </w:pPr>
    </w:p>
    <w:p w14:paraId="108FFB26" w14:textId="77777777" w:rsidR="00482CF1" w:rsidRDefault="00482CF1">
      <w:pPr>
        <w:ind w:left="2124" w:firstLine="708"/>
        <w:rPr>
          <w:rFonts w:ascii="Calibri" w:eastAsia="MS Mincho" w:hAnsi="Calibri" w:cs="Calibri"/>
          <w:szCs w:val="24"/>
          <w:lang w:eastAsia="ja-JP"/>
        </w:rPr>
      </w:pPr>
    </w:p>
    <w:p w14:paraId="7EA28BCF" w14:textId="77777777" w:rsidR="00482CF1" w:rsidRDefault="00482CF1">
      <w:pPr>
        <w:ind w:left="2124" w:firstLine="708"/>
        <w:rPr>
          <w:rFonts w:ascii="Calibri" w:eastAsia="MS Mincho" w:hAnsi="Calibri" w:cs="Calibri"/>
          <w:szCs w:val="24"/>
          <w:lang w:eastAsia="ja-JP"/>
        </w:rPr>
      </w:pPr>
    </w:p>
    <w:p w14:paraId="3CDA8E71" w14:textId="77777777" w:rsidR="00482CF1" w:rsidRDefault="00482CF1">
      <w:pPr>
        <w:ind w:left="2124" w:firstLine="708"/>
        <w:rPr>
          <w:rFonts w:ascii="Calibri" w:eastAsia="MS Mincho" w:hAnsi="Calibri" w:cs="Calibri"/>
          <w:szCs w:val="24"/>
          <w:lang w:eastAsia="ja-JP"/>
        </w:rPr>
      </w:pPr>
    </w:p>
    <w:p w14:paraId="279763D6" w14:textId="77777777" w:rsidR="00482CF1" w:rsidRDefault="00482CF1">
      <w:pPr>
        <w:ind w:left="2124" w:firstLine="708"/>
        <w:rPr>
          <w:rFonts w:ascii="Calibri" w:eastAsia="MS Mincho" w:hAnsi="Calibri" w:cs="Calibri"/>
          <w:szCs w:val="24"/>
          <w:lang w:eastAsia="ja-JP"/>
        </w:rPr>
      </w:pPr>
    </w:p>
    <w:p w14:paraId="75DDD9F6" w14:textId="77777777" w:rsidR="00482CF1" w:rsidRDefault="00CF1780">
      <w:pPr>
        <w:ind w:left="2124" w:firstLine="708"/>
        <w:rPr>
          <w:rFonts w:cs="Arial"/>
          <w:b/>
          <w:bCs/>
          <w:sz w:val="28"/>
          <w:szCs w:val="28"/>
        </w:rPr>
      </w:pPr>
      <w:r>
        <w:rPr>
          <w:rFonts w:cs="Arial"/>
          <w:b/>
          <w:bCs/>
          <w:sz w:val="28"/>
          <w:szCs w:val="28"/>
        </w:rPr>
        <w:t>Berufsschulabkürzungen</w:t>
      </w:r>
    </w:p>
    <w:p w14:paraId="5AFFAEAC" w14:textId="77777777" w:rsidR="00482CF1" w:rsidRDefault="00482CF1">
      <w:pPr>
        <w:ind w:left="2124" w:firstLine="708"/>
        <w:rPr>
          <w:rFonts w:ascii="Calibri" w:eastAsia="MS Mincho" w:hAnsi="Calibri" w:cs="Calibri"/>
          <w:szCs w:val="24"/>
          <w:lang w:eastAsia="ja-JP"/>
        </w:rPr>
      </w:pPr>
    </w:p>
    <w:tbl>
      <w:tblPr>
        <w:tblW w:w="7928" w:type="dxa"/>
        <w:tblInd w:w="568" w:type="dxa"/>
        <w:tblLook w:val="04A0" w:firstRow="1" w:lastRow="0" w:firstColumn="1" w:lastColumn="0" w:noHBand="0" w:noVBand="1"/>
      </w:tblPr>
      <w:tblGrid>
        <w:gridCol w:w="5777"/>
        <w:gridCol w:w="2151"/>
      </w:tblGrid>
      <w:tr w:rsidR="00482CF1" w14:paraId="29C9E7CD"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DDCE383" w14:textId="6EF0829F"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3E10E910" w14:textId="00FCF68E" w:rsidR="00482CF1" w:rsidRDefault="00482CF1"/>
        </w:tc>
      </w:tr>
      <w:tr w:rsidR="00482CF1" w14:paraId="35EB5361"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41CE66E9" w14:textId="6A4EDFE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264EBE68" w14:textId="45FA5846" w:rsidR="00482CF1" w:rsidRDefault="00482CF1"/>
        </w:tc>
      </w:tr>
      <w:tr w:rsidR="00482CF1" w14:paraId="5A7C930A" w14:textId="77777777">
        <w:trPr>
          <w:trHeight w:val="478"/>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FEA818A"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027841AF" w14:textId="77777777" w:rsidR="00482CF1" w:rsidRDefault="00482CF1"/>
        </w:tc>
      </w:tr>
      <w:tr w:rsidR="00482CF1" w14:paraId="5A65267B"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821D6E0"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453D43F7" w14:textId="77777777" w:rsidR="00482CF1" w:rsidRDefault="00482CF1"/>
        </w:tc>
      </w:tr>
      <w:tr w:rsidR="00482CF1" w14:paraId="6B846C67"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5822F05"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1E52DA10" w14:textId="77777777" w:rsidR="00482CF1" w:rsidRDefault="00482CF1">
            <w:pPr>
              <w:rPr>
                <w:rFonts w:ascii="Calibri" w:eastAsia="MS Mincho" w:hAnsi="Calibri" w:cs="Calibri"/>
                <w:szCs w:val="24"/>
                <w:lang w:eastAsia="ja-JP"/>
              </w:rPr>
            </w:pPr>
          </w:p>
        </w:tc>
      </w:tr>
    </w:tbl>
    <w:p w14:paraId="523FAE64" w14:textId="77777777" w:rsidR="00482CF1" w:rsidRDefault="00482CF1">
      <w:pPr>
        <w:ind w:left="2124" w:firstLine="708"/>
      </w:pPr>
    </w:p>
    <w:p w14:paraId="70121FA5" w14:textId="77777777" w:rsidR="00482CF1" w:rsidRDefault="00482CF1">
      <w:pPr>
        <w:sectPr w:rsidR="00482CF1" w:rsidSect="00AA3A7C">
          <w:pgSz w:w="11906" w:h="16838"/>
          <w:pgMar w:top="1440" w:right="1080" w:bottom="1440" w:left="1080" w:header="0" w:footer="0" w:gutter="0"/>
          <w:cols w:space="720"/>
          <w:formProt w:val="0"/>
          <w:docGrid w:linePitch="100"/>
        </w:sectPr>
      </w:pPr>
    </w:p>
    <w:tbl>
      <w:tblPr>
        <w:tblpPr w:leftFromText="141" w:rightFromText="141" w:vertAnchor="page" w:horzAnchor="margin" w:tblpY="855"/>
        <w:tblW w:w="9555" w:type="dxa"/>
        <w:tblCellMar>
          <w:top w:w="57" w:type="dxa"/>
          <w:left w:w="57" w:type="dxa"/>
          <w:bottom w:w="57" w:type="dxa"/>
          <w:right w:w="57" w:type="dxa"/>
        </w:tblCellMar>
        <w:tblLook w:val="01E0" w:firstRow="1" w:lastRow="1" w:firstColumn="1" w:lastColumn="1" w:noHBand="0" w:noVBand="0"/>
      </w:tblPr>
      <w:tblGrid>
        <w:gridCol w:w="3249"/>
        <w:gridCol w:w="1203"/>
        <w:gridCol w:w="709"/>
        <w:gridCol w:w="1841"/>
        <w:gridCol w:w="2553"/>
      </w:tblGrid>
      <w:tr w:rsidR="00AA3A7C" w14:paraId="417785A0" w14:textId="77777777" w:rsidTr="00AA3A7C">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D11BC42" w14:textId="77777777" w:rsidR="00AA3A7C" w:rsidRDefault="00AA3A7C" w:rsidP="00AA3A7C">
            <w:pPr>
              <w:rPr>
                <w:rFonts w:cs="Arial"/>
                <w:sz w:val="22"/>
                <w:szCs w:val="22"/>
              </w:rPr>
            </w:pPr>
            <w:r>
              <w:rPr>
                <w:rFonts w:cs="Arial"/>
                <w:sz w:val="22"/>
                <w:szCs w:val="22"/>
              </w:rPr>
              <w:lastRenderedPageBreak/>
              <w:t>Ausbildungsnachweis Nr.</w:t>
            </w:r>
          </w:p>
        </w:tc>
        <w:tc>
          <w:tcPr>
            <w:tcW w:w="6306"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0C700B8B" w14:textId="77777777" w:rsidR="00AA3A7C" w:rsidRDefault="00AA3A7C" w:rsidP="00AA3A7C">
            <w:pPr>
              <w:rPr>
                <w:rFonts w:cs="Arial"/>
                <w:sz w:val="20"/>
              </w:rPr>
            </w:pPr>
            <w:r>
              <w:rPr>
                <w:rFonts w:cs="Arial"/>
                <w:sz w:val="20"/>
              </w:rPr>
              <w:t>2</w:t>
            </w:r>
          </w:p>
        </w:tc>
      </w:tr>
      <w:tr w:rsidR="00AA3A7C" w14:paraId="2ED2C2D1" w14:textId="77777777" w:rsidTr="00AA3A7C">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14E1275" w14:textId="77777777" w:rsidR="00AA3A7C" w:rsidRDefault="00AA3A7C" w:rsidP="00AA3A7C">
            <w:pPr>
              <w:rPr>
                <w:rFonts w:cs="Arial"/>
                <w:szCs w:val="22"/>
              </w:rPr>
            </w:pPr>
            <w:r>
              <w:rPr>
                <w:rFonts w:cs="Arial"/>
                <w:sz w:val="22"/>
                <w:szCs w:val="22"/>
              </w:rPr>
              <w:t>Name des/der Auszubildenden:</w:t>
            </w:r>
          </w:p>
        </w:tc>
        <w:tc>
          <w:tcPr>
            <w:tcW w:w="6306"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4B26E958" w14:textId="77777777" w:rsidR="00AA3A7C" w:rsidRDefault="00AA3A7C" w:rsidP="00AA3A7C">
            <w:pPr>
              <w:rPr>
                <w:rFonts w:cs="Arial"/>
                <w:sz w:val="20"/>
              </w:rPr>
            </w:pPr>
            <w:r>
              <w:rPr>
                <w:rFonts w:cs="Arial"/>
                <w:sz w:val="20"/>
              </w:rPr>
              <w:t>Ioannis Kiourtzidis</w:t>
            </w:r>
          </w:p>
        </w:tc>
      </w:tr>
      <w:tr w:rsidR="00AA3A7C" w14:paraId="512196A9" w14:textId="77777777" w:rsidTr="00AA3A7C">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6888A57" w14:textId="77777777" w:rsidR="00AA3A7C" w:rsidRDefault="00AA3A7C" w:rsidP="00AA3A7C">
            <w:pPr>
              <w:rPr>
                <w:rFonts w:cs="Arial"/>
                <w:szCs w:val="22"/>
              </w:rPr>
            </w:pPr>
            <w:r>
              <w:rPr>
                <w:rFonts w:cs="Arial"/>
                <w:sz w:val="22"/>
                <w:szCs w:val="22"/>
              </w:rPr>
              <w:t>Ausbildungsjahr:</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F301136" w14:textId="77777777" w:rsidR="00AA3A7C" w:rsidRDefault="00AA3A7C" w:rsidP="00AA3A7C">
            <w:pPr>
              <w:rPr>
                <w:rFonts w:cs="Arial"/>
                <w:sz w:val="20"/>
              </w:rPr>
            </w:pPr>
            <w:r>
              <w:rPr>
                <w:rFonts w:cs="Arial"/>
                <w:sz w:val="20"/>
              </w:rPr>
              <w:t>1</w:t>
            </w:r>
          </w:p>
        </w:tc>
        <w:tc>
          <w:tcPr>
            <w:tcW w:w="2550"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121103C9" w14:textId="77777777" w:rsidR="00AA3A7C" w:rsidRDefault="00AA3A7C" w:rsidP="00AA3A7C">
            <w:pPr>
              <w:rPr>
                <w:rFonts w:cs="Arial"/>
                <w:szCs w:val="22"/>
              </w:rPr>
            </w:pPr>
            <w:r>
              <w:rPr>
                <w:rFonts w:cs="Arial"/>
                <w:sz w:val="22"/>
                <w:szCs w:val="22"/>
              </w:rPr>
              <w:t>Ggf. ausbildende Abteilung:</w:t>
            </w:r>
          </w:p>
        </w:tc>
        <w:tc>
          <w:tcPr>
            <w:tcW w:w="2553"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31CAEE38" w14:textId="77777777" w:rsidR="00AA3A7C" w:rsidRDefault="00AA3A7C" w:rsidP="00AA3A7C">
            <w:pPr>
              <w:rPr>
                <w:rFonts w:cs="Arial"/>
                <w:sz w:val="20"/>
              </w:rPr>
            </w:pPr>
            <w:r>
              <w:rPr>
                <w:rFonts w:cs="Arial"/>
                <w:sz w:val="20"/>
              </w:rPr>
              <w:t>IT</w:t>
            </w:r>
          </w:p>
        </w:tc>
      </w:tr>
      <w:tr w:rsidR="00AA3A7C" w14:paraId="33714F61" w14:textId="77777777" w:rsidTr="00AA3A7C">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09DB3B4" w14:textId="77777777" w:rsidR="00AA3A7C" w:rsidRDefault="00AA3A7C" w:rsidP="00AA3A7C">
            <w:pPr>
              <w:rPr>
                <w:rFonts w:cs="Arial"/>
                <w:szCs w:val="22"/>
              </w:rPr>
            </w:pPr>
            <w:r>
              <w:rPr>
                <w:rFonts w:cs="Arial"/>
                <w:sz w:val="22"/>
                <w:szCs w:val="22"/>
              </w:rPr>
              <w:t>Ausbildungswoche vom:</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D03BFDC" w14:textId="77777777" w:rsidR="00AA3A7C" w:rsidRDefault="00AA3A7C" w:rsidP="00AA3A7C">
            <w:pPr>
              <w:rPr>
                <w:rFonts w:cs="Arial"/>
                <w:sz w:val="20"/>
              </w:rPr>
            </w:pPr>
            <w:r>
              <w:rPr>
                <w:rFonts w:cs="Arial"/>
                <w:sz w:val="20"/>
              </w:rPr>
              <w:t>04.09.2023</w:t>
            </w:r>
          </w:p>
        </w:tc>
        <w:tc>
          <w:tcPr>
            <w:tcW w:w="70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63E408A0" w14:textId="77777777" w:rsidR="00AA3A7C" w:rsidRDefault="00AA3A7C" w:rsidP="00AA3A7C">
            <w:pPr>
              <w:rPr>
                <w:rFonts w:cs="Arial"/>
                <w:szCs w:val="22"/>
              </w:rPr>
            </w:pPr>
            <w:r>
              <w:rPr>
                <w:rFonts w:cs="Arial"/>
                <w:sz w:val="22"/>
                <w:szCs w:val="22"/>
              </w:rPr>
              <w:t>bis:</w:t>
            </w:r>
          </w:p>
        </w:tc>
        <w:tc>
          <w:tcPr>
            <w:tcW w:w="4394"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3E2BDAAF" w14:textId="77777777" w:rsidR="00AA3A7C" w:rsidRDefault="00AA3A7C" w:rsidP="00AA3A7C">
            <w:pPr>
              <w:rPr>
                <w:rFonts w:cs="Arial"/>
                <w:sz w:val="20"/>
              </w:rPr>
            </w:pPr>
            <w:r>
              <w:rPr>
                <w:rFonts w:cs="Arial"/>
                <w:sz w:val="20"/>
              </w:rPr>
              <w:t>08.09.2023</w:t>
            </w:r>
          </w:p>
        </w:tc>
      </w:tr>
    </w:tbl>
    <w:p w14:paraId="63642AE2" w14:textId="77777777" w:rsidR="00CB6A80" w:rsidRDefault="00CB6A80">
      <w:pPr>
        <w:spacing w:line="260" w:lineRule="exact"/>
        <w:rPr>
          <w:sz w:val="22"/>
          <w:szCs w:val="22"/>
        </w:rPr>
      </w:pPr>
    </w:p>
    <w:p w14:paraId="18CD8A0F" w14:textId="77777777" w:rsidR="00CB6A80" w:rsidRDefault="00CB6A80">
      <w:pPr>
        <w:tabs>
          <w:tab w:val="left" w:pos="462"/>
        </w:tabs>
        <w:spacing w:line="260" w:lineRule="exact"/>
        <w:rPr>
          <w:sz w:val="22"/>
          <w:szCs w:val="22"/>
        </w:rPr>
      </w:pPr>
    </w:p>
    <w:tbl>
      <w:tblPr>
        <w:tblpPr w:leftFromText="141" w:rightFromText="141" w:vertAnchor="text" w:horzAnchor="margin" w:tblpY="-79"/>
        <w:tblW w:w="9640" w:type="dxa"/>
        <w:tblLook w:val="01E0" w:firstRow="1" w:lastRow="1" w:firstColumn="1" w:lastColumn="1" w:noHBand="0" w:noVBand="0"/>
      </w:tblPr>
      <w:tblGrid>
        <w:gridCol w:w="1383"/>
        <w:gridCol w:w="7087"/>
        <w:gridCol w:w="1170"/>
      </w:tblGrid>
      <w:tr w:rsidR="00AA3A7C" w14:paraId="2ED0990E" w14:textId="77777777" w:rsidTr="00AA3A7C">
        <w:tc>
          <w:tcPr>
            <w:tcW w:w="138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8A07311" w14:textId="77777777" w:rsidR="00AA3A7C" w:rsidRDefault="00AA3A7C" w:rsidP="00AA3A7C">
            <w:pPr>
              <w:spacing w:line="260" w:lineRule="exact"/>
              <w:rPr>
                <w:sz w:val="22"/>
                <w:szCs w:val="22"/>
              </w:rPr>
            </w:pPr>
          </w:p>
        </w:tc>
        <w:tc>
          <w:tcPr>
            <w:tcW w:w="708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E6B20A6" w14:textId="77777777" w:rsidR="00AA3A7C" w:rsidRDefault="00AA3A7C" w:rsidP="00AA3A7C">
            <w:pPr>
              <w:spacing w:line="260" w:lineRule="exact"/>
              <w:rPr>
                <w:sz w:val="22"/>
                <w:szCs w:val="22"/>
              </w:rPr>
            </w:pPr>
            <w:r>
              <w:rPr>
                <w:sz w:val="22"/>
                <w:szCs w:val="22"/>
              </w:rPr>
              <w:t>Betriebliche Tätigkeiten, Unterweisungen, betrieblicher Unterricht, sonstige Schulungen, Themen des Berufsschulunterrichts</w:t>
            </w:r>
          </w:p>
        </w:tc>
        <w:tc>
          <w:tcPr>
            <w:tcW w:w="117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ED07977" w14:textId="77777777" w:rsidR="00AA3A7C" w:rsidRDefault="00AA3A7C" w:rsidP="00AA3A7C">
            <w:pPr>
              <w:spacing w:line="260" w:lineRule="exact"/>
              <w:rPr>
                <w:i/>
                <w:sz w:val="22"/>
                <w:szCs w:val="22"/>
              </w:rPr>
            </w:pPr>
            <w:r>
              <w:rPr>
                <w:i/>
                <w:sz w:val="22"/>
                <w:szCs w:val="22"/>
              </w:rPr>
              <w:t>Stunden</w:t>
            </w:r>
          </w:p>
        </w:tc>
      </w:tr>
      <w:tr w:rsidR="00AA3A7C" w14:paraId="241B9AB1" w14:textId="77777777" w:rsidTr="00AA3A7C">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138C8B3A" w14:textId="77777777" w:rsidR="00AA3A7C" w:rsidRDefault="00AA3A7C" w:rsidP="00AA3A7C">
            <w:pPr>
              <w:spacing w:line="260" w:lineRule="exact"/>
              <w:rPr>
                <w:sz w:val="22"/>
                <w:szCs w:val="22"/>
              </w:rPr>
            </w:pPr>
            <w:r>
              <w:rPr>
                <w:sz w:val="22"/>
                <w:szCs w:val="22"/>
              </w:rPr>
              <w:t>Montag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6E727224" w14:textId="77777777" w:rsidR="00AA3A7C" w:rsidRPr="00E83598" w:rsidRDefault="00AA3A7C" w:rsidP="00E83598">
            <w:pPr>
              <w:pStyle w:val="Listenabsatz"/>
              <w:numPr>
                <w:ilvl w:val="0"/>
                <w:numId w:val="6"/>
              </w:numPr>
              <w:spacing w:line="260" w:lineRule="exact"/>
              <w:rPr>
                <w:rFonts w:cs="Arial"/>
                <w:sz w:val="20"/>
              </w:rPr>
            </w:pPr>
            <w:r w:rsidRPr="00E83598">
              <w:rPr>
                <w:rFonts w:cs="Arial"/>
                <w:sz w:val="20"/>
              </w:rPr>
              <w:t>Schulung über Arbeitsschutz und Datenschutz</w:t>
            </w:r>
          </w:p>
          <w:p w14:paraId="6DBEC9CC" w14:textId="69C1B829" w:rsidR="006B6103" w:rsidRDefault="006B6103" w:rsidP="00AA3A7C">
            <w:pPr>
              <w:pStyle w:val="Listenabsatz"/>
              <w:numPr>
                <w:ilvl w:val="0"/>
                <w:numId w:val="6"/>
              </w:numPr>
              <w:spacing w:line="260" w:lineRule="exact"/>
              <w:rPr>
                <w:rFonts w:cs="Arial"/>
                <w:sz w:val="20"/>
              </w:rPr>
            </w:pPr>
            <w:r w:rsidRPr="006B6103">
              <w:rPr>
                <w:rFonts w:cs="Arial"/>
                <w:sz w:val="20"/>
              </w:rPr>
              <w:t xml:space="preserve">Installation der </w:t>
            </w:r>
            <w:r w:rsidRPr="006B6103">
              <w:rPr>
                <w:rFonts w:cs="Arial"/>
                <w:sz w:val="20"/>
              </w:rPr>
              <w:t>RSAT-Tools</w:t>
            </w:r>
            <w:r w:rsidRPr="006B6103">
              <w:rPr>
                <w:rFonts w:cs="Arial"/>
                <w:sz w:val="20"/>
              </w:rPr>
              <w:t xml:space="preserve"> für Windows 11</w:t>
            </w:r>
          </w:p>
          <w:p w14:paraId="7084A66B" w14:textId="12B2BB0E" w:rsidR="00AA3A7C" w:rsidRDefault="00AA3A7C" w:rsidP="00AA3A7C">
            <w:pPr>
              <w:pStyle w:val="Listenabsatz"/>
              <w:numPr>
                <w:ilvl w:val="0"/>
                <w:numId w:val="6"/>
              </w:numPr>
              <w:spacing w:line="260" w:lineRule="exact"/>
              <w:rPr>
                <w:rFonts w:cs="Arial"/>
                <w:sz w:val="20"/>
              </w:rPr>
            </w:pPr>
            <w:r>
              <w:rPr>
                <w:rFonts w:cs="Arial"/>
                <w:sz w:val="20"/>
              </w:rPr>
              <w:t>Mit Firmenleitfaden vertraut gemacht</w:t>
            </w:r>
          </w:p>
          <w:p w14:paraId="2BF1574D" w14:textId="77777777" w:rsidR="00AA3A7C" w:rsidRDefault="00AA3A7C" w:rsidP="00AA3A7C">
            <w:pPr>
              <w:pStyle w:val="Listenabsatz"/>
              <w:numPr>
                <w:ilvl w:val="0"/>
                <w:numId w:val="6"/>
              </w:numPr>
              <w:spacing w:line="260" w:lineRule="exact"/>
              <w:rPr>
                <w:rFonts w:cs="Arial"/>
                <w:sz w:val="20"/>
              </w:rPr>
            </w:pPr>
            <w:r>
              <w:rPr>
                <w:rFonts w:cs="Arial"/>
                <w:sz w:val="20"/>
              </w:rPr>
              <w:t>Multi-Faktor-Authenticator für den User-Account konfiguriert</w:t>
            </w:r>
          </w:p>
          <w:p w14:paraId="64AEE556" w14:textId="77777777" w:rsidR="00AA3A7C" w:rsidRDefault="00AA3A7C" w:rsidP="00AA3A7C">
            <w:pPr>
              <w:pStyle w:val="Listenabsatz"/>
              <w:numPr>
                <w:ilvl w:val="0"/>
                <w:numId w:val="6"/>
              </w:numPr>
              <w:spacing w:line="260" w:lineRule="exact"/>
              <w:rPr>
                <w:rFonts w:cs="Arial"/>
                <w:sz w:val="20"/>
              </w:rPr>
            </w:pPr>
            <w:r>
              <w:rPr>
                <w:rFonts w:cs="Arial"/>
                <w:sz w:val="20"/>
              </w:rPr>
              <w:t>Microsoft Intune Konfiguration für Smartphone</w:t>
            </w:r>
          </w:p>
          <w:p w14:paraId="4D058B5C" w14:textId="1BE5568F" w:rsidR="00AA3A7C" w:rsidRPr="009D4B67" w:rsidRDefault="00AA3A7C" w:rsidP="009D4B67">
            <w:pPr>
              <w:pStyle w:val="Listenabsatz"/>
              <w:numPr>
                <w:ilvl w:val="0"/>
                <w:numId w:val="6"/>
              </w:numPr>
              <w:spacing w:line="260" w:lineRule="exact"/>
              <w:rPr>
                <w:rFonts w:cs="Arial"/>
                <w:sz w:val="20"/>
              </w:rPr>
            </w:pPr>
            <w:r>
              <w:rPr>
                <w:rFonts w:cs="Arial"/>
                <w:sz w:val="20"/>
              </w:rPr>
              <w:t xml:space="preserve">Teams Konfiguration inklusive Webcam Hintergrund </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68C030B8" w14:textId="77777777" w:rsidR="00AA3A7C" w:rsidRDefault="00AA3A7C" w:rsidP="00AA3A7C">
            <w:pPr>
              <w:spacing w:line="260" w:lineRule="exact"/>
              <w:rPr>
                <w:rFonts w:cs="Arial"/>
                <w:sz w:val="20"/>
              </w:rPr>
            </w:pPr>
          </w:p>
          <w:p w14:paraId="3019FD0E" w14:textId="77777777" w:rsidR="00AA3A7C" w:rsidRDefault="00AA3A7C" w:rsidP="00AA3A7C">
            <w:pPr>
              <w:spacing w:line="260" w:lineRule="exact"/>
              <w:rPr>
                <w:rFonts w:cs="Arial"/>
                <w:sz w:val="20"/>
              </w:rPr>
            </w:pPr>
          </w:p>
          <w:p w14:paraId="700DBF60" w14:textId="77777777" w:rsidR="00AA3A7C" w:rsidRDefault="00AA3A7C" w:rsidP="00AA3A7C">
            <w:pPr>
              <w:spacing w:line="260" w:lineRule="exact"/>
              <w:rPr>
                <w:rFonts w:cs="Arial"/>
                <w:sz w:val="20"/>
              </w:rPr>
            </w:pPr>
          </w:p>
          <w:p w14:paraId="5A73B60B" w14:textId="77777777" w:rsidR="00AA3A7C" w:rsidRDefault="00AA3A7C" w:rsidP="00AA3A7C">
            <w:pPr>
              <w:spacing w:line="260" w:lineRule="exact"/>
              <w:rPr>
                <w:sz w:val="22"/>
                <w:szCs w:val="22"/>
              </w:rPr>
            </w:pPr>
            <w:r>
              <w:rPr>
                <w:sz w:val="22"/>
                <w:szCs w:val="22"/>
              </w:rPr>
              <w:t>8</w:t>
            </w:r>
          </w:p>
        </w:tc>
      </w:tr>
      <w:tr w:rsidR="00AA3A7C" w14:paraId="66656EF0" w14:textId="77777777" w:rsidTr="006B6103">
        <w:trPr>
          <w:trHeight w:val="1992"/>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520A31D8" w14:textId="77777777" w:rsidR="00AA3A7C" w:rsidRDefault="00AA3A7C" w:rsidP="00AA3A7C">
            <w:pPr>
              <w:spacing w:line="260" w:lineRule="exact"/>
              <w:rPr>
                <w:sz w:val="22"/>
                <w:szCs w:val="22"/>
              </w:rPr>
            </w:pPr>
            <w:r>
              <w:rPr>
                <w:sz w:val="22"/>
                <w:szCs w:val="22"/>
              </w:rPr>
              <w:t>Dienstag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32E35844" w14:textId="77777777" w:rsidR="00AA3A7C" w:rsidRPr="00E83598" w:rsidRDefault="00AA3A7C" w:rsidP="00E83598">
            <w:pPr>
              <w:pStyle w:val="Listenabsatz"/>
              <w:numPr>
                <w:ilvl w:val="0"/>
                <w:numId w:val="10"/>
              </w:numPr>
              <w:spacing w:line="260" w:lineRule="exact"/>
              <w:rPr>
                <w:sz w:val="20"/>
              </w:rPr>
            </w:pPr>
            <w:r w:rsidRPr="00E83598">
              <w:rPr>
                <w:sz w:val="20"/>
              </w:rPr>
              <w:t>Einschulung in die firmeninterne Anwendung</w:t>
            </w:r>
          </w:p>
          <w:p w14:paraId="56BDEF0F" w14:textId="4795F4D4" w:rsidR="00AA3A7C" w:rsidRPr="00F87BC1" w:rsidRDefault="00845438" w:rsidP="00AA3A7C">
            <w:pPr>
              <w:pStyle w:val="Listenabsatz"/>
              <w:numPr>
                <w:ilvl w:val="0"/>
                <w:numId w:val="7"/>
              </w:numPr>
              <w:spacing w:line="260" w:lineRule="exact"/>
              <w:rPr>
                <w:sz w:val="20"/>
              </w:rPr>
            </w:pPr>
            <w:r>
              <w:rPr>
                <w:sz w:val="20"/>
              </w:rPr>
              <w:t xml:space="preserve">Entfernung </w:t>
            </w:r>
            <w:r w:rsidR="00AA3A7C" w:rsidRPr="00F87BC1">
              <w:rPr>
                <w:sz w:val="20"/>
              </w:rPr>
              <w:t xml:space="preserve">iMac Festplatte und PRAM </w:t>
            </w:r>
          </w:p>
          <w:p w14:paraId="4F8901CB" w14:textId="579D1E05" w:rsidR="00AA3A7C" w:rsidRDefault="00845438" w:rsidP="00AA3A7C">
            <w:pPr>
              <w:pStyle w:val="Listenabsatz"/>
              <w:numPr>
                <w:ilvl w:val="0"/>
                <w:numId w:val="7"/>
              </w:numPr>
              <w:rPr>
                <w:sz w:val="20"/>
              </w:rPr>
            </w:pPr>
            <w:r>
              <w:rPr>
                <w:sz w:val="20"/>
              </w:rPr>
              <w:t>Z</w:t>
            </w:r>
            <w:r w:rsidR="00AA3A7C" w:rsidRPr="00F87BC1">
              <w:rPr>
                <w:sz w:val="20"/>
              </w:rPr>
              <w:t xml:space="preserve">usammenbau und </w:t>
            </w:r>
            <w:r w:rsidRPr="00F87BC1">
              <w:rPr>
                <w:sz w:val="20"/>
              </w:rPr>
              <w:t>Entsorg</w:t>
            </w:r>
            <w:r>
              <w:rPr>
                <w:sz w:val="20"/>
              </w:rPr>
              <w:t>ung von iMac</w:t>
            </w:r>
          </w:p>
          <w:p w14:paraId="21ADA66B" w14:textId="1C31FB47" w:rsidR="00845438" w:rsidRDefault="00845438" w:rsidP="00AA3A7C">
            <w:pPr>
              <w:pStyle w:val="Listenabsatz"/>
              <w:numPr>
                <w:ilvl w:val="0"/>
                <w:numId w:val="7"/>
              </w:numPr>
              <w:rPr>
                <w:sz w:val="20"/>
              </w:rPr>
            </w:pPr>
            <w:r>
              <w:rPr>
                <w:sz w:val="20"/>
              </w:rPr>
              <w:t>Entfernung von Dell AIO und CMOS</w:t>
            </w:r>
          </w:p>
          <w:p w14:paraId="3A3C3D64" w14:textId="12F70464" w:rsidR="00845438" w:rsidRPr="00F87BC1" w:rsidRDefault="00845438" w:rsidP="00AA3A7C">
            <w:pPr>
              <w:pStyle w:val="Listenabsatz"/>
              <w:numPr>
                <w:ilvl w:val="0"/>
                <w:numId w:val="7"/>
              </w:numPr>
              <w:rPr>
                <w:sz w:val="20"/>
              </w:rPr>
            </w:pPr>
            <w:r>
              <w:rPr>
                <w:sz w:val="20"/>
              </w:rPr>
              <w:t>Entsorgung von Dell AIO</w:t>
            </w:r>
          </w:p>
          <w:p w14:paraId="3CEF6B99" w14:textId="462E6EDD" w:rsidR="00AA3A7C" w:rsidRDefault="00AA3A7C" w:rsidP="00AA3A7C">
            <w:pPr>
              <w:pStyle w:val="Listenabsatz"/>
              <w:numPr>
                <w:ilvl w:val="0"/>
                <w:numId w:val="7"/>
              </w:numPr>
              <w:rPr>
                <w:sz w:val="20"/>
              </w:rPr>
            </w:pPr>
            <w:r>
              <w:rPr>
                <w:sz w:val="20"/>
              </w:rPr>
              <w:t xml:space="preserve">Vorbereitungen zur </w:t>
            </w:r>
            <w:r w:rsidR="00AD62DC">
              <w:rPr>
                <w:sz w:val="20"/>
              </w:rPr>
              <w:t>Neuinstallation des Betriebssystems</w:t>
            </w:r>
            <w:r>
              <w:rPr>
                <w:sz w:val="20"/>
              </w:rPr>
              <w:t xml:space="preserve"> an neuen Laptop (</w:t>
            </w:r>
            <w:proofErr w:type="spellStart"/>
            <w:r w:rsidR="008475D7">
              <w:rPr>
                <w:sz w:val="20"/>
              </w:rPr>
              <w:t>media</w:t>
            </w:r>
            <w:proofErr w:type="spellEnd"/>
            <w:r w:rsidR="008475D7">
              <w:rPr>
                <w:sz w:val="20"/>
              </w:rPr>
              <w:t xml:space="preserve"> </w:t>
            </w:r>
            <w:proofErr w:type="spellStart"/>
            <w:r>
              <w:rPr>
                <w:sz w:val="20"/>
              </w:rPr>
              <w:t>creation</w:t>
            </w:r>
            <w:proofErr w:type="spellEnd"/>
            <w:r w:rsidR="008475D7">
              <w:rPr>
                <w:sz w:val="20"/>
              </w:rPr>
              <w:t xml:space="preserve"> </w:t>
            </w:r>
            <w:proofErr w:type="spellStart"/>
            <w:r>
              <w:rPr>
                <w:sz w:val="20"/>
              </w:rPr>
              <w:t>tool</w:t>
            </w:r>
            <w:proofErr w:type="spellEnd"/>
            <w:r>
              <w:rPr>
                <w:sz w:val="20"/>
              </w:rPr>
              <w:t>)</w:t>
            </w:r>
          </w:p>
          <w:p w14:paraId="32C07004" w14:textId="3FF2DDB9" w:rsidR="00AA3A7C" w:rsidRPr="009D4B67" w:rsidRDefault="00AA3A7C" w:rsidP="009D4B67">
            <w:pPr>
              <w:pStyle w:val="Listenabsatz"/>
              <w:numPr>
                <w:ilvl w:val="0"/>
                <w:numId w:val="7"/>
              </w:numPr>
              <w:rPr>
                <w:sz w:val="20"/>
              </w:rPr>
            </w:pPr>
            <w:proofErr w:type="spellStart"/>
            <w:r>
              <w:rPr>
                <w:sz w:val="20"/>
              </w:rPr>
              <w:t>GData</w:t>
            </w:r>
            <w:proofErr w:type="spellEnd"/>
            <w:r>
              <w:rPr>
                <w:sz w:val="20"/>
              </w:rPr>
              <w:t xml:space="preserve"> deinstalliert und </w:t>
            </w:r>
            <w:proofErr w:type="spellStart"/>
            <w:r>
              <w:rPr>
                <w:sz w:val="20"/>
              </w:rPr>
              <w:t>SentinelOne</w:t>
            </w:r>
            <w:proofErr w:type="spellEnd"/>
            <w:r>
              <w:rPr>
                <w:sz w:val="20"/>
              </w:rPr>
              <w:t xml:space="preserve"> auf </w:t>
            </w:r>
            <w:r w:rsidR="006B6103">
              <w:rPr>
                <w:sz w:val="20"/>
              </w:rPr>
              <w:t>VMs installiert</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1B960FAA" w14:textId="77777777" w:rsidR="00AA3A7C" w:rsidRDefault="00AA3A7C" w:rsidP="00AA3A7C">
            <w:pPr>
              <w:spacing w:line="260" w:lineRule="exact"/>
              <w:rPr>
                <w:sz w:val="22"/>
                <w:szCs w:val="22"/>
              </w:rPr>
            </w:pPr>
          </w:p>
          <w:p w14:paraId="66E3A7CD" w14:textId="77777777" w:rsidR="00AA3A7C" w:rsidRDefault="00AA3A7C" w:rsidP="00AA3A7C">
            <w:pPr>
              <w:spacing w:line="260" w:lineRule="exact"/>
              <w:rPr>
                <w:sz w:val="22"/>
                <w:szCs w:val="22"/>
              </w:rPr>
            </w:pPr>
          </w:p>
          <w:p w14:paraId="35E4ECCE" w14:textId="77777777" w:rsidR="009424E4" w:rsidRDefault="009424E4" w:rsidP="00AA3A7C">
            <w:pPr>
              <w:spacing w:line="260" w:lineRule="exact"/>
              <w:rPr>
                <w:sz w:val="20"/>
              </w:rPr>
            </w:pPr>
          </w:p>
          <w:p w14:paraId="5BDF4D19" w14:textId="77777777" w:rsidR="009424E4" w:rsidRDefault="009424E4" w:rsidP="00AA3A7C">
            <w:pPr>
              <w:spacing w:line="260" w:lineRule="exact"/>
              <w:rPr>
                <w:sz w:val="20"/>
              </w:rPr>
            </w:pPr>
          </w:p>
          <w:p w14:paraId="46A94268" w14:textId="2A5D6458" w:rsidR="00AA3A7C" w:rsidRDefault="00AA3A7C" w:rsidP="00AA3A7C">
            <w:pPr>
              <w:spacing w:line="260" w:lineRule="exact"/>
              <w:rPr>
                <w:sz w:val="22"/>
                <w:szCs w:val="22"/>
              </w:rPr>
            </w:pPr>
            <w:r w:rsidRPr="006435CB">
              <w:rPr>
                <w:sz w:val="20"/>
              </w:rPr>
              <w:t>8,5</w:t>
            </w:r>
          </w:p>
        </w:tc>
      </w:tr>
      <w:tr w:rsidR="00AA3A7C" w14:paraId="603E0FB6" w14:textId="77777777" w:rsidTr="009D4B67">
        <w:trPr>
          <w:trHeight w:val="1357"/>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5C5DE140" w14:textId="77777777" w:rsidR="00AA3A7C" w:rsidRDefault="00AA3A7C" w:rsidP="00AA3A7C">
            <w:pPr>
              <w:spacing w:line="260" w:lineRule="exact"/>
              <w:rPr>
                <w:sz w:val="22"/>
                <w:szCs w:val="22"/>
              </w:rPr>
            </w:pPr>
            <w:r>
              <w:rPr>
                <w:sz w:val="22"/>
                <w:szCs w:val="22"/>
              </w:rPr>
              <w:t>Mittwoch</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6784AC4" w14:textId="77777777" w:rsidR="006B6103" w:rsidRDefault="006B6103" w:rsidP="006B6103">
            <w:pPr>
              <w:pStyle w:val="Listenabsatz"/>
              <w:numPr>
                <w:ilvl w:val="0"/>
                <w:numId w:val="9"/>
              </w:numPr>
              <w:spacing w:line="260" w:lineRule="exact"/>
              <w:rPr>
                <w:sz w:val="20"/>
              </w:rPr>
            </w:pPr>
            <w:r w:rsidRPr="006B6103">
              <w:rPr>
                <w:sz w:val="20"/>
              </w:rPr>
              <w:t>Neuinstallation von Windows 11 auf einem Laptop</w:t>
            </w:r>
          </w:p>
          <w:p w14:paraId="0A918FC9" w14:textId="16C96019" w:rsidR="00956F51" w:rsidRPr="00E83598" w:rsidRDefault="00956F51" w:rsidP="006B6103">
            <w:pPr>
              <w:pStyle w:val="Listenabsatz"/>
              <w:numPr>
                <w:ilvl w:val="0"/>
                <w:numId w:val="9"/>
              </w:numPr>
              <w:spacing w:line="260" w:lineRule="exact"/>
              <w:rPr>
                <w:sz w:val="20"/>
              </w:rPr>
            </w:pPr>
            <w:r w:rsidRPr="00E83598">
              <w:rPr>
                <w:sz w:val="20"/>
              </w:rPr>
              <w:t>IT-Team Besprechung</w:t>
            </w:r>
          </w:p>
          <w:p w14:paraId="3C40F236" w14:textId="645BDD41" w:rsidR="00956F51" w:rsidRPr="00E83598" w:rsidRDefault="00845438" w:rsidP="00AA3A7C">
            <w:pPr>
              <w:pStyle w:val="Listenabsatz"/>
              <w:numPr>
                <w:ilvl w:val="0"/>
                <w:numId w:val="8"/>
              </w:numPr>
              <w:spacing w:line="260" w:lineRule="exact"/>
              <w:rPr>
                <w:sz w:val="20"/>
              </w:rPr>
            </w:pPr>
            <w:r>
              <w:rPr>
                <w:sz w:val="20"/>
              </w:rPr>
              <w:t xml:space="preserve">Installation von </w:t>
            </w:r>
            <w:r w:rsidR="00956F51" w:rsidRPr="00E83598">
              <w:rPr>
                <w:sz w:val="20"/>
              </w:rPr>
              <w:t xml:space="preserve">Windows-Updates </w:t>
            </w:r>
            <w:r w:rsidR="006B6103">
              <w:rPr>
                <w:sz w:val="20"/>
              </w:rPr>
              <w:t>auf VMs</w:t>
            </w:r>
          </w:p>
          <w:p w14:paraId="39ABEFF4" w14:textId="00B40557" w:rsidR="00E83598" w:rsidRPr="00E83598" w:rsidRDefault="00845438" w:rsidP="00AA3A7C">
            <w:pPr>
              <w:pStyle w:val="Listenabsatz"/>
              <w:numPr>
                <w:ilvl w:val="0"/>
                <w:numId w:val="8"/>
              </w:numPr>
              <w:spacing w:line="260" w:lineRule="exact"/>
              <w:rPr>
                <w:sz w:val="20"/>
              </w:rPr>
            </w:pPr>
            <w:r>
              <w:rPr>
                <w:sz w:val="20"/>
              </w:rPr>
              <w:t xml:space="preserve">Installation von </w:t>
            </w:r>
            <w:r w:rsidR="00E83598" w:rsidRPr="00E83598">
              <w:rPr>
                <w:sz w:val="20"/>
              </w:rPr>
              <w:t>Hyper-V und Erstellung von VMs</w:t>
            </w:r>
          </w:p>
          <w:p w14:paraId="77BEB8FC" w14:textId="77777777" w:rsidR="00E83598" w:rsidRPr="00952C78" w:rsidRDefault="00952C78" w:rsidP="00E83598">
            <w:pPr>
              <w:pStyle w:val="Listenabsatz"/>
              <w:numPr>
                <w:ilvl w:val="0"/>
                <w:numId w:val="8"/>
              </w:numPr>
              <w:spacing w:line="260" w:lineRule="exact"/>
              <w:rPr>
                <w:sz w:val="22"/>
                <w:szCs w:val="22"/>
              </w:rPr>
            </w:pPr>
            <w:r w:rsidRPr="00952C78">
              <w:rPr>
                <w:sz w:val="20"/>
              </w:rPr>
              <w:t>Inventarisierung von Hardware</w:t>
            </w:r>
          </w:p>
          <w:p w14:paraId="7CE3C219" w14:textId="2D22E484" w:rsidR="00952C78" w:rsidRPr="00E83598" w:rsidRDefault="006B6103" w:rsidP="00E83598">
            <w:pPr>
              <w:pStyle w:val="Listenabsatz"/>
              <w:numPr>
                <w:ilvl w:val="0"/>
                <w:numId w:val="8"/>
              </w:numPr>
              <w:spacing w:line="260" w:lineRule="exact"/>
              <w:rPr>
                <w:sz w:val="22"/>
                <w:szCs w:val="22"/>
              </w:rPr>
            </w:pPr>
            <w:r>
              <w:rPr>
                <w:sz w:val="20"/>
              </w:rPr>
              <w:t>Ein- und Ausbau von M2 SSDs in verschiedenen Laptops</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7BAED6D9" w14:textId="77777777" w:rsidR="00AA3A7C" w:rsidRDefault="00AA3A7C" w:rsidP="00AA3A7C">
            <w:pPr>
              <w:spacing w:line="260" w:lineRule="exact"/>
              <w:rPr>
                <w:sz w:val="22"/>
                <w:szCs w:val="22"/>
              </w:rPr>
            </w:pPr>
          </w:p>
          <w:p w14:paraId="162DEEC9" w14:textId="77777777" w:rsidR="00AD62DC" w:rsidRDefault="00AD62DC" w:rsidP="00AA3A7C">
            <w:pPr>
              <w:spacing w:line="260" w:lineRule="exact"/>
              <w:rPr>
                <w:sz w:val="22"/>
                <w:szCs w:val="22"/>
              </w:rPr>
            </w:pPr>
          </w:p>
          <w:p w14:paraId="489A3DB4" w14:textId="168562D9" w:rsidR="00AD62DC" w:rsidRDefault="00AD62DC" w:rsidP="00AA3A7C">
            <w:pPr>
              <w:spacing w:line="260" w:lineRule="exact"/>
              <w:rPr>
                <w:sz w:val="22"/>
                <w:szCs w:val="22"/>
              </w:rPr>
            </w:pPr>
            <w:r>
              <w:rPr>
                <w:sz w:val="22"/>
                <w:szCs w:val="22"/>
              </w:rPr>
              <w:t>8</w:t>
            </w:r>
          </w:p>
        </w:tc>
      </w:tr>
      <w:tr w:rsidR="00AA3A7C" w14:paraId="0BA5B3CF" w14:textId="77777777" w:rsidTr="00952C78">
        <w:trPr>
          <w:trHeight w:val="1350"/>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47ED937B" w14:textId="77777777" w:rsidR="00AA3A7C" w:rsidRDefault="00AA3A7C" w:rsidP="00AA3A7C">
            <w:pPr>
              <w:spacing w:line="260" w:lineRule="exact"/>
              <w:rPr>
                <w:sz w:val="22"/>
                <w:szCs w:val="22"/>
              </w:rPr>
            </w:pPr>
            <w:r>
              <w:rPr>
                <w:sz w:val="22"/>
                <w:szCs w:val="22"/>
              </w:rPr>
              <w:t>Donnerstag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B176596" w14:textId="77777777" w:rsidR="00AA3A7C" w:rsidRPr="00444E20" w:rsidRDefault="00444E20" w:rsidP="00444E20">
            <w:pPr>
              <w:pStyle w:val="Listenabsatz"/>
              <w:numPr>
                <w:ilvl w:val="0"/>
                <w:numId w:val="11"/>
              </w:numPr>
              <w:spacing w:line="260" w:lineRule="exact"/>
              <w:rPr>
                <w:sz w:val="22"/>
                <w:szCs w:val="22"/>
              </w:rPr>
            </w:pPr>
            <w:r>
              <w:rPr>
                <w:sz w:val="20"/>
              </w:rPr>
              <w:t>Entfernung der Festplatte und CMOS von Dell Laptop</w:t>
            </w:r>
          </w:p>
          <w:p w14:paraId="0F98C12A" w14:textId="474117B2" w:rsidR="00444E20" w:rsidRPr="00D31729" w:rsidRDefault="00D31729" w:rsidP="00444E20">
            <w:pPr>
              <w:pStyle w:val="Listenabsatz"/>
              <w:numPr>
                <w:ilvl w:val="0"/>
                <w:numId w:val="11"/>
              </w:numPr>
              <w:spacing w:line="260" w:lineRule="exact"/>
              <w:rPr>
                <w:sz w:val="22"/>
                <w:szCs w:val="22"/>
              </w:rPr>
            </w:pPr>
            <w:r>
              <w:rPr>
                <w:sz w:val="20"/>
              </w:rPr>
              <w:t>Installation von Windows 11 und Updates</w:t>
            </w:r>
          </w:p>
          <w:p w14:paraId="096CC0E1" w14:textId="77777777" w:rsidR="00D31729" w:rsidRPr="00EA1D83" w:rsidRDefault="00D31729" w:rsidP="00444E20">
            <w:pPr>
              <w:pStyle w:val="Listenabsatz"/>
              <w:numPr>
                <w:ilvl w:val="0"/>
                <w:numId w:val="11"/>
              </w:numPr>
              <w:spacing w:line="260" w:lineRule="exact"/>
              <w:rPr>
                <w:sz w:val="22"/>
                <w:szCs w:val="22"/>
              </w:rPr>
            </w:pPr>
            <w:r>
              <w:rPr>
                <w:sz w:val="20"/>
              </w:rPr>
              <w:t xml:space="preserve">Installation von Netzwerktreiber </w:t>
            </w:r>
          </w:p>
          <w:p w14:paraId="33162D61" w14:textId="77777777" w:rsidR="006435CB" w:rsidRPr="004D016B" w:rsidRDefault="006435CB" w:rsidP="00444E20">
            <w:pPr>
              <w:pStyle w:val="Listenabsatz"/>
              <w:numPr>
                <w:ilvl w:val="0"/>
                <w:numId w:val="11"/>
              </w:numPr>
              <w:spacing w:line="260" w:lineRule="exact"/>
              <w:rPr>
                <w:sz w:val="22"/>
                <w:szCs w:val="22"/>
              </w:rPr>
            </w:pPr>
            <w:r>
              <w:rPr>
                <w:sz w:val="20"/>
              </w:rPr>
              <w:t>Entfernung und Entsorgung von Festplatte</w:t>
            </w:r>
          </w:p>
          <w:p w14:paraId="003FB1C6" w14:textId="4E63915D" w:rsidR="004D016B" w:rsidRPr="00952C78" w:rsidRDefault="004D016B" w:rsidP="00952C78">
            <w:pPr>
              <w:pStyle w:val="Listenabsatz"/>
              <w:numPr>
                <w:ilvl w:val="0"/>
                <w:numId w:val="11"/>
              </w:numPr>
              <w:spacing w:line="260" w:lineRule="exact"/>
              <w:rPr>
                <w:sz w:val="22"/>
                <w:szCs w:val="22"/>
              </w:rPr>
            </w:pPr>
            <w:r>
              <w:rPr>
                <w:sz w:val="20"/>
              </w:rPr>
              <w:t xml:space="preserve">Installation von </w:t>
            </w:r>
            <w:proofErr w:type="spellStart"/>
            <w:r>
              <w:rPr>
                <w:sz w:val="20"/>
              </w:rPr>
              <w:t>Greenshot</w:t>
            </w:r>
            <w:proofErr w:type="spellEnd"/>
            <w:r w:rsidR="00952C78">
              <w:rPr>
                <w:sz w:val="20"/>
              </w:rPr>
              <w:t xml:space="preserve"> und </w:t>
            </w:r>
            <w:proofErr w:type="spellStart"/>
            <w:r w:rsidR="00952C78">
              <w:rPr>
                <w:sz w:val="20"/>
              </w:rPr>
              <w:t>GoToAssis</w:t>
            </w:r>
            <w:r w:rsidR="002670FC">
              <w:rPr>
                <w:sz w:val="20"/>
              </w:rPr>
              <w:t>t</w:t>
            </w:r>
            <w:proofErr w:type="spellEnd"/>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1C386A5" w14:textId="77777777" w:rsidR="00AA3A7C" w:rsidRDefault="00AA3A7C" w:rsidP="00AA3A7C">
            <w:pPr>
              <w:spacing w:line="260" w:lineRule="exact"/>
              <w:rPr>
                <w:sz w:val="22"/>
                <w:szCs w:val="22"/>
              </w:rPr>
            </w:pPr>
          </w:p>
          <w:p w14:paraId="5B75176F" w14:textId="77777777" w:rsidR="009424E4" w:rsidRDefault="009424E4" w:rsidP="00AA3A7C">
            <w:pPr>
              <w:spacing w:line="260" w:lineRule="exact"/>
              <w:rPr>
                <w:sz w:val="22"/>
                <w:szCs w:val="22"/>
              </w:rPr>
            </w:pPr>
          </w:p>
          <w:p w14:paraId="2693B579" w14:textId="3610DC1C" w:rsidR="00DE6EEF" w:rsidRDefault="00DE6EEF" w:rsidP="00AA3A7C">
            <w:pPr>
              <w:spacing w:line="260" w:lineRule="exact"/>
              <w:rPr>
                <w:sz w:val="22"/>
                <w:szCs w:val="22"/>
              </w:rPr>
            </w:pPr>
            <w:r>
              <w:rPr>
                <w:sz w:val="22"/>
                <w:szCs w:val="22"/>
              </w:rPr>
              <w:t>8</w:t>
            </w:r>
          </w:p>
        </w:tc>
      </w:tr>
      <w:tr w:rsidR="00AA3A7C" w14:paraId="4EF397C5" w14:textId="77777777" w:rsidTr="00274FC3">
        <w:trPr>
          <w:trHeight w:val="989"/>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6EEFCDAF" w14:textId="77777777" w:rsidR="00AA3A7C" w:rsidRDefault="00AA3A7C" w:rsidP="00AA3A7C">
            <w:pPr>
              <w:spacing w:line="260" w:lineRule="exact"/>
              <w:rPr>
                <w:sz w:val="22"/>
                <w:szCs w:val="22"/>
              </w:rPr>
            </w:pPr>
            <w:r>
              <w:rPr>
                <w:sz w:val="22"/>
                <w:szCs w:val="22"/>
              </w:rPr>
              <w:t>Freitag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1B5F2EE7" w14:textId="77F8F7D3" w:rsidR="00AA3A7C" w:rsidRPr="00274FC3" w:rsidRDefault="00274FC3" w:rsidP="00274FC3">
            <w:pPr>
              <w:pStyle w:val="Listenabsatz"/>
              <w:numPr>
                <w:ilvl w:val="0"/>
                <w:numId w:val="12"/>
              </w:numPr>
              <w:spacing w:line="260" w:lineRule="exact"/>
              <w:rPr>
                <w:sz w:val="22"/>
                <w:szCs w:val="22"/>
              </w:rPr>
            </w:pPr>
            <w:r>
              <w:rPr>
                <w:sz w:val="20"/>
              </w:rPr>
              <w:t>Installation von Windows Updates</w:t>
            </w:r>
          </w:p>
          <w:p w14:paraId="2AB46D30" w14:textId="2782681C" w:rsidR="00274FC3" w:rsidRPr="00274FC3" w:rsidRDefault="00274FC3" w:rsidP="00274FC3">
            <w:pPr>
              <w:pStyle w:val="Listenabsatz"/>
              <w:numPr>
                <w:ilvl w:val="0"/>
                <w:numId w:val="12"/>
              </w:numPr>
              <w:spacing w:line="260" w:lineRule="exact"/>
              <w:rPr>
                <w:sz w:val="22"/>
                <w:szCs w:val="22"/>
              </w:rPr>
            </w:pPr>
            <w:r>
              <w:rPr>
                <w:sz w:val="20"/>
              </w:rPr>
              <w:t>Erstellung von VM und Domäne in Microsoft Azure</w:t>
            </w:r>
          </w:p>
          <w:p w14:paraId="765F0111" w14:textId="06FF6A30" w:rsidR="00274FC3" w:rsidRPr="00274FC3" w:rsidRDefault="00274FC3" w:rsidP="00274FC3">
            <w:pPr>
              <w:pStyle w:val="Listenabsatz"/>
              <w:numPr>
                <w:ilvl w:val="0"/>
                <w:numId w:val="12"/>
              </w:numPr>
              <w:spacing w:line="260" w:lineRule="exact"/>
              <w:rPr>
                <w:sz w:val="22"/>
                <w:szCs w:val="22"/>
              </w:rPr>
            </w:pPr>
            <w:r>
              <w:rPr>
                <w:sz w:val="20"/>
              </w:rPr>
              <w:t>Hinzufügung eines VMs in einer Domäne</w:t>
            </w:r>
            <w:r w:rsidR="009D4B67">
              <w:rPr>
                <w:sz w:val="20"/>
              </w:rPr>
              <w:t xml:space="preserve"> (Versuch)</w:t>
            </w:r>
          </w:p>
          <w:p w14:paraId="54075244" w14:textId="77777777" w:rsidR="00274FC3" w:rsidRPr="009D4B67" w:rsidRDefault="00274FC3" w:rsidP="00274FC3">
            <w:pPr>
              <w:pStyle w:val="Listenabsatz"/>
              <w:numPr>
                <w:ilvl w:val="0"/>
                <w:numId w:val="12"/>
              </w:numPr>
              <w:spacing w:line="260" w:lineRule="exact"/>
              <w:rPr>
                <w:sz w:val="22"/>
                <w:szCs w:val="22"/>
              </w:rPr>
            </w:pPr>
            <w:r>
              <w:rPr>
                <w:sz w:val="20"/>
              </w:rPr>
              <w:t>Hinzufügung von Festplatten in Server</w:t>
            </w:r>
          </w:p>
          <w:p w14:paraId="00B2A957" w14:textId="3A6349C1" w:rsidR="009D4B67" w:rsidRPr="00274FC3" w:rsidRDefault="00952C78" w:rsidP="00274FC3">
            <w:pPr>
              <w:pStyle w:val="Listenabsatz"/>
              <w:numPr>
                <w:ilvl w:val="0"/>
                <w:numId w:val="12"/>
              </w:numPr>
              <w:spacing w:line="260" w:lineRule="exact"/>
              <w:rPr>
                <w:sz w:val="22"/>
                <w:szCs w:val="22"/>
              </w:rPr>
            </w:pPr>
            <w:r w:rsidRPr="00952C78">
              <w:rPr>
                <w:sz w:val="20"/>
              </w:rPr>
              <w:t>Prüfung von Server-Festplatten auf Fehler</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003946D7" w14:textId="77777777" w:rsidR="00AA3A7C" w:rsidRDefault="00AA3A7C" w:rsidP="00AA3A7C">
            <w:pPr>
              <w:spacing w:line="260" w:lineRule="exact"/>
              <w:rPr>
                <w:sz w:val="22"/>
                <w:szCs w:val="22"/>
              </w:rPr>
            </w:pPr>
          </w:p>
          <w:p w14:paraId="602E98D0" w14:textId="77777777" w:rsidR="00952C78" w:rsidRDefault="00952C78" w:rsidP="00AA3A7C">
            <w:pPr>
              <w:spacing w:line="260" w:lineRule="exact"/>
              <w:rPr>
                <w:sz w:val="22"/>
                <w:szCs w:val="22"/>
              </w:rPr>
            </w:pPr>
          </w:p>
          <w:p w14:paraId="61171E55" w14:textId="222AD4B3" w:rsidR="00274FC3" w:rsidRDefault="00274FC3" w:rsidP="00AA3A7C">
            <w:pPr>
              <w:spacing w:line="260" w:lineRule="exact"/>
              <w:rPr>
                <w:sz w:val="22"/>
                <w:szCs w:val="22"/>
              </w:rPr>
            </w:pPr>
            <w:r>
              <w:rPr>
                <w:sz w:val="22"/>
                <w:szCs w:val="22"/>
              </w:rPr>
              <w:t>8</w:t>
            </w:r>
          </w:p>
        </w:tc>
      </w:tr>
      <w:tr w:rsidR="00AA3A7C" w14:paraId="10B9AC05" w14:textId="77777777" w:rsidTr="00AA3A7C">
        <w:trPr>
          <w:trHeight w:val="914"/>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72122D4A" w14:textId="77777777" w:rsidR="00AA3A7C" w:rsidRDefault="00AA3A7C" w:rsidP="00AA3A7C">
            <w:pPr>
              <w:spacing w:line="260" w:lineRule="exact"/>
              <w:rPr>
                <w:sz w:val="22"/>
                <w:szCs w:val="22"/>
              </w:rPr>
            </w:pPr>
            <w:r>
              <w:rPr>
                <w:sz w:val="22"/>
                <w:szCs w:val="22"/>
              </w:rPr>
              <w:t>Samstag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3E607016" w14:textId="77777777" w:rsidR="00AA3A7C" w:rsidRDefault="00AA3A7C" w:rsidP="00AA3A7C">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14B8CDBE" w14:textId="77777777" w:rsidR="00AA3A7C" w:rsidRDefault="00AA3A7C" w:rsidP="00AA3A7C">
            <w:pPr>
              <w:spacing w:line="260" w:lineRule="exact"/>
              <w:rPr>
                <w:sz w:val="22"/>
                <w:szCs w:val="22"/>
              </w:rPr>
            </w:pPr>
          </w:p>
        </w:tc>
      </w:tr>
      <w:tr w:rsidR="00AA3A7C" w14:paraId="4687C93C" w14:textId="77777777" w:rsidTr="00AA3A7C">
        <w:trPr>
          <w:trHeight w:val="418"/>
        </w:trPr>
        <w:tc>
          <w:tcPr>
            <w:tcW w:w="1383" w:type="dxa"/>
            <w:tcBorders>
              <w:top w:val="single" w:sz="4" w:space="0" w:color="000000"/>
            </w:tcBorders>
            <w:shd w:val="clear" w:color="auto" w:fill="auto"/>
          </w:tcPr>
          <w:p w14:paraId="3E0905EC" w14:textId="77777777" w:rsidR="00AA3A7C" w:rsidRDefault="00AA3A7C" w:rsidP="00AA3A7C">
            <w:pPr>
              <w:spacing w:line="260" w:lineRule="exact"/>
              <w:rPr>
                <w:sz w:val="22"/>
                <w:szCs w:val="22"/>
              </w:rPr>
            </w:pPr>
          </w:p>
        </w:tc>
        <w:tc>
          <w:tcPr>
            <w:tcW w:w="7087" w:type="dxa"/>
            <w:tcBorders>
              <w:top w:val="single" w:sz="4" w:space="0" w:color="000000"/>
              <w:left w:val="nil"/>
              <w:right w:val="single" w:sz="4" w:space="0" w:color="000000"/>
            </w:tcBorders>
            <w:shd w:val="clear" w:color="auto" w:fill="auto"/>
          </w:tcPr>
          <w:p w14:paraId="7B34FADC" w14:textId="77777777" w:rsidR="00AA3A7C" w:rsidRDefault="00AA3A7C" w:rsidP="00AA3A7C">
            <w:pPr>
              <w:spacing w:line="260" w:lineRule="exact"/>
              <w:jc w:val="right"/>
              <w:rPr>
                <w:sz w:val="22"/>
                <w:szCs w:val="22"/>
              </w:rPr>
            </w:pPr>
          </w:p>
          <w:p w14:paraId="3A88B8BE" w14:textId="77777777" w:rsidR="00AA3A7C" w:rsidRPr="00155F2A" w:rsidRDefault="00AA3A7C" w:rsidP="00AA3A7C">
            <w:pPr>
              <w:spacing w:line="260" w:lineRule="exact"/>
              <w:jc w:val="right"/>
              <w:rPr>
                <w:b/>
                <w:bCs/>
                <w:sz w:val="22"/>
                <w:szCs w:val="22"/>
              </w:rPr>
            </w:pPr>
            <w:r>
              <w:rPr>
                <w:b/>
                <w:bCs/>
                <w:szCs w:val="24"/>
              </w:rPr>
              <w:t>Gesamtstunden</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29812E7C" w14:textId="77777777" w:rsidR="00AA3A7C" w:rsidRDefault="00AA3A7C" w:rsidP="00E83598">
            <w:pPr>
              <w:spacing w:line="260" w:lineRule="exact"/>
              <w:jc w:val="center"/>
              <w:rPr>
                <w:sz w:val="22"/>
                <w:szCs w:val="22"/>
              </w:rPr>
            </w:pPr>
          </w:p>
          <w:p w14:paraId="2A241D61" w14:textId="25D53A32" w:rsidR="00E83598" w:rsidRDefault="00274FC3" w:rsidP="00E83598">
            <w:pPr>
              <w:spacing w:line="260" w:lineRule="exact"/>
              <w:jc w:val="center"/>
              <w:rPr>
                <w:sz w:val="22"/>
                <w:szCs w:val="22"/>
              </w:rPr>
            </w:pPr>
            <w:r>
              <w:rPr>
                <w:sz w:val="22"/>
                <w:szCs w:val="22"/>
              </w:rPr>
              <w:t>40,5</w:t>
            </w:r>
          </w:p>
        </w:tc>
      </w:tr>
    </w:tbl>
    <w:p w14:paraId="287FC9E2" w14:textId="623FE912" w:rsidR="00CB6A80" w:rsidRDefault="00CF1780">
      <w:pPr>
        <w:spacing w:line="260" w:lineRule="exact"/>
        <w:rPr>
          <w:sz w:val="18"/>
          <w:szCs w:val="18"/>
        </w:rPr>
      </w:pPr>
      <w:r>
        <w:rPr>
          <w:sz w:val="18"/>
          <w:szCs w:val="18"/>
        </w:rPr>
        <w:t>Durch die nachfolgende Unterschrift wird die Richtigkeit und Vollständigkeit der obigen Angaben bestätigt.</w:t>
      </w:r>
    </w:p>
    <w:p w14:paraId="6E22C9B4" w14:textId="77777777" w:rsidR="00AA3A7C" w:rsidRPr="00AA3A7C" w:rsidRDefault="00AA3A7C">
      <w:pPr>
        <w:spacing w:line="260" w:lineRule="exact"/>
        <w:rPr>
          <w:sz w:val="18"/>
          <w:szCs w:val="18"/>
        </w:rPr>
      </w:pPr>
    </w:p>
    <w:p w14:paraId="4970B72C" w14:textId="77777777" w:rsidR="00CB6A80" w:rsidRDefault="00CB6A80">
      <w:pPr>
        <w:spacing w:line="260" w:lineRule="exact"/>
        <w:rPr>
          <w:sz w:val="22"/>
          <w:szCs w:val="22"/>
        </w:rPr>
      </w:pPr>
    </w:p>
    <w:tbl>
      <w:tblPr>
        <w:tblW w:w="9639" w:type="dxa"/>
        <w:tblLook w:val="01E0" w:firstRow="1" w:lastRow="1" w:firstColumn="1" w:lastColumn="1" w:noHBand="0" w:noVBand="0"/>
      </w:tblPr>
      <w:tblGrid>
        <w:gridCol w:w="3968"/>
        <w:gridCol w:w="1700"/>
        <w:gridCol w:w="3971"/>
      </w:tblGrid>
      <w:tr w:rsidR="00DA2951" w14:paraId="21A2BF0B" w14:textId="77777777">
        <w:tc>
          <w:tcPr>
            <w:tcW w:w="3968" w:type="dxa"/>
            <w:tcBorders>
              <w:top w:val="single" w:sz="4" w:space="0" w:color="000000"/>
            </w:tcBorders>
            <w:shd w:val="clear" w:color="auto" w:fill="auto"/>
          </w:tcPr>
          <w:p w14:paraId="042FE52F" w14:textId="77777777" w:rsidR="00CB6A80" w:rsidRDefault="00CF1780">
            <w:pPr>
              <w:spacing w:line="260" w:lineRule="exact"/>
              <w:rPr>
                <w:sz w:val="22"/>
                <w:szCs w:val="22"/>
              </w:rPr>
            </w:pPr>
            <w:r>
              <w:rPr>
                <w:sz w:val="22"/>
                <w:szCs w:val="22"/>
              </w:rPr>
              <w:t>Datum, Unterschrift Auszubildende/r</w:t>
            </w:r>
          </w:p>
        </w:tc>
        <w:tc>
          <w:tcPr>
            <w:tcW w:w="1700" w:type="dxa"/>
            <w:shd w:val="clear" w:color="auto" w:fill="auto"/>
          </w:tcPr>
          <w:p w14:paraId="3C77F984" w14:textId="77777777" w:rsidR="00CB6A80" w:rsidRDefault="00CB6A80">
            <w:pPr>
              <w:spacing w:line="260" w:lineRule="exact"/>
              <w:rPr>
                <w:sz w:val="22"/>
                <w:szCs w:val="22"/>
              </w:rPr>
            </w:pPr>
          </w:p>
        </w:tc>
        <w:tc>
          <w:tcPr>
            <w:tcW w:w="3971" w:type="dxa"/>
            <w:tcBorders>
              <w:top w:val="single" w:sz="4" w:space="0" w:color="000000"/>
            </w:tcBorders>
            <w:shd w:val="clear" w:color="auto" w:fill="auto"/>
          </w:tcPr>
          <w:p w14:paraId="61AC14B1" w14:textId="77777777" w:rsidR="00CB6A80" w:rsidRDefault="00CF1780">
            <w:pPr>
              <w:spacing w:line="260" w:lineRule="exact"/>
              <w:rPr>
                <w:sz w:val="22"/>
                <w:szCs w:val="22"/>
              </w:rPr>
            </w:pPr>
            <w:r>
              <w:rPr>
                <w:sz w:val="22"/>
                <w:szCs w:val="22"/>
              </w:rPr>
              <w:t>Datum, Unterschrift Ausbildende/r oder Ausbilder/in</w:t>
            </w:r>
          </w:p>
        </w:tc>
      </w:tr>
    </w:tbl>
    <w:p w14:paraId="0254FDAC" w14:textId="77777777" w:rsidR="00482CF1" w:rsidRDefault="00482CF1">
      <w:pPr>
        <w:sectPr w:rsidR="00482CF1" w:rsidSect="00AA3A7C">
          <w:pgSz w:w="11906" w:h="16838"/>
          <w:pgMar w:top="1440" w:right="1080" w:bottom="1440" w:left="1080" w:header="0" w:footer="0" w:gutter="0"/>
          <w:cols w:space="720"/>
          <w:formProt w:val="0"/>
          <w:docGrid w:linePitch="326"/>
        </w:sectPr>
      </w:pPr>
    </w:p>
    <w:p w14:paraId="04C72514" w14:textId="77777777" w:rsidR="00CB6A80" w:rsidRDefault="00CB6A80">
      <w:pPr>
        <w:spacing w:line="260" w:lineRule="exact"/>
        <w:rPr>
          <w:sz w:val="22"/>
          <w:szCs w:val="22"/>
        </w:rPr>
      </w:pPr>
    </w:p>
    <w:sectPr w:rsidR="00CB6A80">
      <w:pgSz w:w="11906" w:h="16838"/>
      <w:pgMar w:top="1417" w:right="1417" w:bottom="1134" w:left="1417"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271B2" w14:textId="77777777" w:rsidR="00074BF5" w:rsidRDefault="00074BF5">
      <w:r>
        <w:separator/>
      </w:r>
    </w:p>
  </w:endnote>
  <w:endnote w:type="continuationSeparator" w:id="0">
    <w:p w14:paraId="62D5D815" w14:textId="77777777" w:rsidR="00074BF5" w:rsidRDefault="00074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B72F9" w14:textId="77777777" w:rsidR="00074BF5" w:rsidRDefault="00074BF5">
      <w:r>
        <w:separator/>
      </w:r>
    </w:p>
  </w:footnote>
  <w:footnote w:type="continuationSeparator" w:id="0">
    <w:p w14:paraId="3F1C98E5" w14:textId="77777777" w:rsidR="00074BF5" w:rsidRDefault="00074BF5">
      <w:r>
        <w:continuationSeparator/>
      </w:r>
    </w:p>
  </w:footnote>
  <w:footnote w:id="1">
    <w:p w14:paraId="3289AF08" w14:textId="77777777" w:rsidR="00482CF1" w:rsidRDefault="00CF1780">
      <w:pPr>
        <w:pStyle w:val="Funotentext"/>
      </w:pPr>
      <w:r>
        <w:rPr>
          <w:rStyle w:val="FootnoteCharacters"/>
        </w:rPr>
        <w:footnoteRef/>
      </w:r>
      <w:r>
        <w:t xml:space="preserve"> Optionales Feld (Nur auszufüllen, wenn die Ausbildung in verschiedenen Bereichen stattfindet.)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94DC9"/>
    <w:multiLevelType w:val="hybridMultilevel"/>
    <w:tmpl w:val="A81A8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F7181F"/>
    <w:multiLevelType w:val="hybridMultilevel"/>
    <w:tmpl w:val="11D8F48E"/>
    <w:lvl w:ilvl="0" w:tplc="24723235">
      <w:start w:val="1"/>
      <w:numFmt w:val="decimal"/>
      <w:lvlText w:val="%1."/>
      <w:lvlJc w:val="left"/>
      <w:pPr>
        <w:ind w:left="720" w:hanging="360"/>
      </w:pPr>
    </w:lvl>
    <w:lvl w:ilvl="1" w:tplc="24723235" w:tentative="1">
      <w:start w:val="1"/>
      <w:numFmt w:val="lowerLetter"/>
      <w:lvlText w:val="%2."/>
      <w:lvlJc w:val="left"/>
      <w:pPr>
        <w:ind w:left="1440" w:hanging="360"/>
      </w:pPr>
    </w:lvl>
    <w:lvl w:ilvl="2" w:tplc="24723235" w:tentative="1">
      <w:start w:val="1"/>
      <w:numFmt w:val="lowerRoman"/>
      <w:lvlText w:val="%3."/>
      <w:lvlJc w:val="right"/>
      <w:pPr>
        <w:ind w:left="2160" w:hanging="180"/>
      </w:pPr>
    </w:lvl>
    <w:lvl w:ilvl="3" w:tplc="24723235" w:tentative="1">
      <w:start w:val="1"/>
      <w:numFmt w:val="decimal"/>
      <w:lvlText w:val="%4."/>
      <w:lvlJc w:val="left"/>
      <w:pPr>
        <w:ind w:left="2880" w:hanging="360"/>
      </w:pPr>
    </w:lvl>
    <w:lvl w:ilvl="4" w:tplc="24723235" w:tentative="1">
      <w:start w:val="1"/>
      <w:numFmt w:val="lowerLetter"/>
      <w:lvlText w:val="%5."/>
      <w:lvlJc w:val="left"/>
      <w:pPr>
        <w:ind w:left="3600" w:hanging="360"/>
      </w:pPr>
    </w:lvl>
    <w:lvl w:ilvl="5" w:tplc="24723235" w:tentative="1">
      <w:start w:val="1"/>
      <w:numFmt w:val="lowerRoman"/>
      <w:lvlText w:val="%6."/>
      <w:lvlJc w:val="right"/>
      <w:pPr>
        <w:ind w:left="4320" w:hanging="180"/>
      </w:pPr>
    </w:lvl>
    <w:lvl w:ilvl="6" w:tplc="24723235" w:tentative="1">
      <w:start w:val="1"/>
      <w:numFmt w:val="decimal"/>
      <w:lvlText w:val="%7."/>
      <w:lvlJc w:val="left"/>
      <w:pPr>
        <w:ind w:left="5040" w:hanging="360"/>
      </w:pPr>
    </w:lvl>
    <w:lvl w:ilvl="7" w:tplc="24723235" w:tentative="1">
      <w:start w:val="1"/>
      <w:numFmt w:val="lowerLetter"/>
      <w:lvlText w:val="%8."/>
      <w:lvlJc w:val="left"/>
      <w:pPr>
        <w:ind w:left="5760" w:hanging="360"/>
      </w:pPr>
    </w:lvl>
    <w:lvl w:ilvl="8" w:tplc="24723235" w:tentative="1">
      <w:start w:val="1"/>
      <w:numFmt w:val="lowerRoman"/>
      <w:lvlText w:val="%9."/>
      <w:lvlJc w:val="right"/>
      <w:pPr>
        <w:ind w:left="6480" w:hanging="180"/>
      </w:pPr>
    </w:lvl>
  </w:abstractNum>
  <w:abstractNum w:abstractNumId="2" w15:restartNumberingAfterBreak="0">
    <w:nsid w:val="0EC83D84"/>
    <w:multiLevelType w:val="hybridMultilevel"/>
    <w:tmpl w:val="85601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7158E4"/>
    <w:multiLevelType w:val="multilevel"/>
    <w:tmpl w:val="D610B7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7AB20E7"/>
    <w:multiLevelType w:val="hybridMultilevel"/>
    <w:tmpl w:val="24BA3B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43065A"/>
    <w:multiLevelType w:val="hybridMultilevel"/>
    <w:tmpl w:val="CEAC43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466467"/>
    <w:multiLevelType w:val="hybridMultilevel"/>
    <w:tmpl w:val="2CA8B8CA"/>
    <w:lvl w:ilvl="0" w:tplc="4661647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91F0E5D"/>
    <w:multiLevelType w:val="multilevel"/>
    <w:tmpl w:val="5F525A2E"/>
    <w:lvl w:ilvl="0">
      <w:start w:val="1"/>
      <w:numFmt w:val="decimal"/>
      <w:lvlText w:val="%1."/>
      <w:lvlJc w:val="left"/>
      <w:pPr>
        <w:tabs>
          <w:tab w:val="num" w:pos="720"/>
        </w:tabs>
        <w:ind w:left="720" w:hanging="360"/>
      </w:pPr>
      <w:rPr>
        <w:b/>
        <w:sz w:val="22"/>
      </w:rPr>
    </w:lvl>
    <w:lvl w:ilvl="1">
      <w:start w:val="1"/>
      <w:numFmt w:val="bullet"/>
      <w:lvlText w:val=""/>
      <w:lvlJc w:val="left"/>
      <w:pPr>
        <w:tabs>
          <w:tab w:val="num" w:pos="1440"/>
        </w:tabs>
        <w:ind w:left="1440" w:hanging="360"/>
      </w:pPr>
      <w:rPr>
        <w:rFonts w:ascii="Symbol" w:hAnsi="Symbol" w:cs="Symbol" w:hint="default"/>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2BC652E"/>
    <w:multiLevelType w:val="hybridMultilevel"/>
    <w:tmpl w:val="33743F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87E58DD"/>
    <w:multiLevelType w:val="hybridMultilevel"/>
    <w:tmpl w:val="98A0B0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CCE4CB6"/>
    <w:multiLevelType w:val="hybridMultilevel"/>
    <w:tmpl w:val="3BB2A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F76A11"/>
    <w:multiLevelType w:val="hybridMultilevel"/>
    <w:tmpl w:val="DB723E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27894818">
    <w:abstractNumId w:val="7"/>
  </w:num>
  <w:num w:numId="2" w16cid:durableId="541089815">
    <w:abstractNumId w:val="3"/>
  </w:num>
  <w:num w:numId="3" w16cid:durableId="872887611">
    <w:abstractNumId w:val="6"/>
  </w:num>
  <w:num w:numId="4" w16cid:durableId="719013620">
    <w:abstractNumId w:val="1"/>
  </w:num>
  <w:num w:numId="5" w16cid:durableId="1656883673">
    <w:abstractNumId w:val="0"/>
  </w:num>
  <w:num w:numId="6" w16cid:durableId="218051698">
    <w:abstractNumId w:val="8"/>
  </w:num>
  <w:num w:numId="7" w16cid:durableId="2040738846">
    <w:abstractNumId w:val="4"/>
  </w:num>
  <w:num w:numId="8" w16cid:durableId="1444955853">
    <w:abstractNumId w:val="11"/>
  </w:num>
  <w:num w:numId="9" w16cid:durableId="1890876691">
    <w:abstractNumId w:val="2"/>
  </w:num>
  <w:num w:numId="10" w16cid:durableId="386953228">
    <w:abstractNumId w:val="9"/>
  </w:num>
  <w:num w:numId="11" w16cid:durableId="398091956">
    <w:abstractNumId w:val="10"/>
  </w:num>
  <w:num w:numId="12" w16cid:durableId="1577084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F1"/>
    <w:rsid w:val="000573A0"/>
    <w:rsid w:val="00070471"/>
    <w:rsid w:val="00074BF5"/>
    <w:rsid w:val="000A0BED"/>
    <w:rsid w:val="000E08AF"/>
    <w:rsid w:val="000E63CA"/>
    <w:rsid w:val="0011594B"/>
    <w:rsid w:val="00125758"/>
    <w:rsid w:val="00153157"/>
    <w:rsid w:val="00155F2A"/>
    <w:rsid w:val="001B1C4A"/>
    <w:rsid w:val="001E3CE5"/>
    <w:rsid w:val="002670FC"/>
    <w:rsid w:val="00274FC3"/>
    <w:rsid w:val="002910CE"/>
    <w:rsid w:val="002940D7"/>
    <w:rsid w:val="002C03C3"/>
    <w:rsid w:val="002F5DC7"/>
    <w:rsid w:val="003356D9"/>
    <w:rsid w:val="003A2523"/>
    <w:rsid w:val="003A3B61"/>
    <w:rsid w:val="003A5E97"/>
    <w:rsid w:val="004315E3"/>
    <w:rsid w:val="00444E20"/>
    <w:rsid w:val="00451498"/>
    <w:rsid w:val="0046133B"/>
    <w:rsid w:val="00476316"/>
    <w:rsid w:val="00482CF1"/>
    <w:rsid w:val="004D016B"/>
    <w:rsid w:val="00514C7C"/>
    <w:rsid w:val="0054469E"/>
    <w:rsid w:val="005A5D2A"/>
    <w:rsid w:val="006435CB"/>
    <w:rsid w:val="006B6103"/>
    <w:rsid w:val="006C5E0F"/>
    <w:rsid w:val="007131BE"/>
    <w:rsid w:val="0072646F"/>
    <w:rsid w:val="00750D2A"/>
    <w:rsid w:val="007A38C3"/>
    <w:rsid w:val="008436B8"/>
    <w:rsid w:val="00845438"/>
    <w:rsid w:val="008475D7"/>
    <w:rsid w:val="008B6253"/>
    <w:rsid w:val="008D2AE8"/>
    <w:rsid w:val="00921E65"/>
    <w:rsid w:val="009424E4"/>
    <w:rsid w:val="00952C78"/>
    <w:rsid w:val="00956F51"/>
    <w:rsid w:val="009D4B67"/>
    <w:rsid w:val="009E316D"/>
    <w:rsid w:val="009F4E1F"/>
    <w:rsid w:val="00A334C8"/>
    <w:rsid w:val="00A6182E"/>
    <w:rsid w:val="00AA3A7C"/>
    <w:rsid w:val="00AD62DC"/>
    <w:rsid w:val="00B7577C"/>
    <w:rsid w:val="00BC03EE"/>
    <w:rsid w:val="00BC69C1"/>
    <w:rsid w:val="00C25B8F"/>
    <w:rsid w:val="00CA25C9"/>
    <w:rsid w:val="00CB6A80"/>
    <w:rsid w:val="00CC6B31"/>
    <w:rsid w:val="00CD53EE"/>
    <w:rsid w:val="00CF1780"/>
    <w:rsid w:val="00D31729"/>
    <w:rsid w:val="00DE6EEF"/>
    <w:rsid w:val="00E4627C"/>
    <w:rsid w:val="00E63F47"/>
    <w:rsid w:val="00E77103"/>
    <w:rsid w:val="00E83598"/>
    <w:rsid w:val="00EA1D83"/>
    <w:rsid w:val="00EF5505"/>
    <w:rsid w:val="00EF5D3D"/>
    <w:rsid w:val="00F06C9F"/>
    <w:rsid w:val="00F551C3"/>
    <w:rsid w:val="00F87BC1"/>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170"/>
  <w15:docId w15:val="{1E9CDF63-BBAB-044D-9B27-40A4F710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 w:val="24"/>
    </w:rPr>
  </w:style>
  <w:style w:type="paragraph" w:styleId="berschrift1">
    <w:name w:val="heading 1"/>
    <w:basedOn w:val="Standard"/>
    <w:next w:val="Standard"/>
    <w:link w:val="berschrift1Zchn"/>
    <w:uiPriority w:val="9"/>
    <w:qFormat/>
    <w:rsid w:val="0022420A"/>
    <w:pPr>
      <w:keepNext/>
      <w:spacing w:before="240" w:after="60"/>
      <w:outlineLvl w:val="0"/>
    </w:pPr>
    <w:rPr>
      <w:rFonts w:ascii="Calibri Light" w:eastAsia="Calibri Light" w:hAnsi="Calibri Light" w:cs="Calibri Light"/>
      <w:b/>
      <w:bCs/>
      <w:kern w:val="32"/>
      <w:sz w:val="32"/>
      <w:szCs w:val="32"/>
    </w:rPr>
  </w:style>
  <w:style w:type="paragraph" w:styleId="berschrift3">
    <w:name w:val="heading 3"/>
    <w:basedOn w:val="Standard"/>
    <w:next w:val="Standard"/>
    <w:link w:val="berschrift3Zchn"/>
    <w:uiPriority w:val="9"/>
    <w:unhideWhenUsed/>
    <w:qFormat/>
    <w:rsid w:val="0022420A"/>
    <w:pPr>
      <w:keepNext/>
      <w:spacing w:before="240" w:after="60"/>
      <w:outlineLvl w:val="2"/>
    </w:pPr>
    <w:rPr>
      <w:rFonts w:ascii="Calibri Light" w:eastAsia="Calibri Light" w:hAnsi="Calibri Light" w:cs="Calibri Light"/>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unotentextZchn">
    <w:name w:val="Fußnotentext Zchn"/>
    <w:link w:val="Funotentext"/>
    <w:semiHidden/>
    <w:qFormat/>
    <w:locked/>
    <w:rsid w:val="00A85C82"/>
    <w:rPr>
      <w:rFonts w:ascii="Arial" w:hAnsi="Arial"/>
      <w:lang w:val="de-DE" w:eastAsia="de-DE" w:bidi="ar-SA"/>
    </w:rPr>
  </w:style>
  <w:style w:type="character" w:customStyle="1" w:styleId="FootnoteCharacters">
    <w:name w:val="Footnote Characters"/>
    <w:semiHidden/>
    <w:qFormat/>
    <w:rsid w:val="00A85C82"/>
    <w:rPr>
      <w:rFonts w:cs="Times New Roman"/>
      <w:vertAlign w:val="superscript"/>
    </w:rPr>
  </w:style>
  <w:style w:type="character" w:customStyle="1" w:styleId="FootnoteAnchor">
    <w:name w:val="Footnote Anchor"/>
    <w:rPr>
      <w:rFonts w:cs="Times New Roman"/>
      <w:vertAlign w:val="superscript"/>
    </w:rPr>
  </w:style>
  <w:style w:type="character" w:customStyle="1" w:styleId="InternetLink">
    <w:name w:val="Internet Link"/>
    <w:uiPriority w:val="99"/>
    <w:unhideWhenUsed/>
    <w:rsid w:val="007D2589"/>
    <w:rPr>
      <w:color w:val="0563C1"/>
      <w:u w:val="single"/>
    </w:rPr>
  </w:style>
  <w:style w:type="paragraph" w:customStyle="1" w:styleId="Heading">
    <w:name w:val="Heading"/>
    <w:basedOn w:val="Standard"/>
    <w:next w:val="Textkrper"/>
    <w:qFormat/>
    <w:pPr>
      <w:keepNext/>
      <w:spacing w:before="240" w:after="120"/>
    </w:pPr>
    <w:rPr>
      <w:rFonts w:ascii="Liberation Sans" w:eastAsia="Microsoft YaHei" w:hAnsi="Liberation Sans" w:cs="Mangal"/>
      <w:sz w:val="28"/>
      <w:szCs w:val="28"/>
    </w:rPr>
  </w:style>
  <w:style w:type="paragraph" w:styleId="Textkrper">
    <w:name w:val="Body Text"/>
    <w:basedOn w:val="Standard"/>
    <w:pPr>
      <w:spacing w:after="140" w:line="276" w:lineRule="auto"/>
    </w:pPr>
  </w:style>
  <w:style w:type="paragraph" w:styleId="Liste">
    <w:name w:val="List"/>
    <w:basedOn w:val="Textkrper"/>
    <w:rPr>
      <w:rFonts w:cs="Mangal"/>
    </w:rPr>
  </w:style>
  <w:style w:type="paragraph" w:styleId="Beschriftung">
    <w:name w:val="caption"/>
    <w:basedOn w:val="Standard"/>
    <w:qFormat/>
    <w:pPr>
      <w:suppressLineNumbers/>
      <w:spacing w:before="120" w:after="120"/>
    </w:pPr>
    <w:rPr>
      <w:rFonts w:cs="Mangal"/>
      <w:i/>
      <w:iCs/>
      <w:szCs w:val="24"/>
    </w:rPr>
  </w:style>
  <w:style w:type="paragraph" w:customStyle="1" w:styleId="Index">
    <w:name w:val="Index"/>
    <w:basedOn w:val="Standard"/>
    <w:qFormat/>
    <w:pPr>
      <w:suppressLineNumbers/>
    </w:pPr>
    <w:rPr>
      <w:rFonts w:cs="Mangal"/>
    </w:rPr>
  </w:style>
  <w:style w:type="paragraph" w:styleId="Sprechblasentext">
    <w:name w:val="Balloon Text"/>
    <w:basedOn w:val="Standard"/>
    <w:semiHidden/>
    <w:qFormat/>
    <w:rsid w:val="00802797"/>
    <w:rPr>
      <w:rFonts w:ascii="Tahoma" w:hAnsi="Tahoma" w:cs="Tahoma"/>
      <w:sz w:val="16"/>
      <w:szCs w:val="16"/>
    </w:rPr>
  </w:style>
  <w:style w:type="paragraph" w:customStyle="1" w:styleId="HeaderandFooter">
    <w:name w:val="Header and Footer"/>
    <w:basedOn w:val="Standard"/>
    <w:qFormat/>
  </w:style>
  <w:style w:type="paragraph" w:styleId="Kopfzeile">
    <w:name w:val="header"/>
    <w:basedOn w:val="Standard"/>
    <w:rsid w:val="00175DBE"/>
    <w:pPr>
      <w:tabs>
        <w:tab w:val="center" w:pos="4536"/>
        <w:tab w:val="right" w:pos="9072"/>
      </w:tabs>
    </w:pPr>
  </w:style>
  <w:style w:type="paragraph" w:styleId="Fuzeile">
    <w:name w:val="footer"/>
    <w:basedOn w:val="Standard"/>
    <w:rsid w:val="00175DBE"/>
    <w:pPr>
      <w:tabs>
        <w:tab w:val="center" w:pos="4536"/>
        <w:tab w:val="right" w:pos="9072"/>
      </w:tabs>
    </w:pPr>
  </w:style>
  <w:style w:type="paragraph" w:customStyle="1" w:styleId="Default">
    <w:name w:val="Default"/>
    <w:qFormat/>
    <w:rsid w:val="00A85C82"/>
    <w:rPr>
      <w:rFonts w:ascii="Calibri" w:eastAsia="MS Mincho" w:hAnsi="Calibri" w:cs="Calibri"/>
      <w:color w:val="000000"/>
      <w:sz w:val="24"/>
      <w:szCs w:val="24"/>
      <w:lang w:eastAsia="ja-JP"/>
    </w:rPr>
  </w:style>
  <w:style w:type="paragraph" w:styleId="Funotentext">
    <w:name w:val="footnote text"/>
    <w:basedOn w:val="Standard"/>
    <w:link w:val="FunotentextZchn"/>
    <w:semiHidden/>
    <w:rsid w:val="00A85C82"/>
    <w:rPr>
      <w:sz w:val="20"/>
    </w:rPr>
  </w:style>
  <w:style w:type="table" w:styleId="Tabellenraster">
    <w:name w:val="Table Grid"/>
    <w:basedOn w:val="NormaleTabelle"/>
    <w:rsid w:val="00BF2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Standard"/>
    <w:uiPriority w:val="34"/>
    <w:qFormat/>
    <w:rsid w:val="00DF064E"/>
    <w:pPr>
      <w:ind w:left="720"/>
      <w:contextualSpacing/>
    </w:pPr>
  </w:style>
  <w:style w:type="paragraph" w:customStyle="1" w:styleId="TitlePHPDOCX">
    <w:name w:val="Title PHPDOCX"/>
    <w:basedOn w:val="Standard"/>
    <w:next w:val="Standard"/>
    <w:link w:val="TitleCarPHPDOCX"/>
    <w:uiPriority w:val="10"/>
    <w:qFormat/>
    <w:rsid w:val="00DF064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Standard"/>
    <w:next w:val="Standard"/>
    <w:link w:val="SubtitleCarPHPDOCX"/>
    <w:uiPriority w:val="11"/>
    <w:qFormat/>
    <w:rsid w:val="00DF064E"/>
    <w:pPr>
      <w:numPr>
        <w:ilvl w:val="1"/>
      </w:numPr>
    </w:pPr>
    <w:rPr>
      <w:rFonts w:asciiTheme="majorHAnsi" w:eastAsiaTheme="majorEastAsia" w:hAnsiTheme="majorHAnsi" w:cstheme="majorBidi"/>
      <w:i/>
      <w:iCs/>
      <w:color w:val="4472C4" w:themeColor="accent1"/>
      <w:spacing w:val="15"/>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Standard"/>
    <w:link w:val="CommentTextCharPHPDOCX"/>
    <w:uiPriority w:val="99"/>
    <w:semiHidden/>
    <w:unhideWhenUsed/>
    <w:rsid w:val="00E139EA"/>
    <w:rPr>
      <w:sz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Standard"/>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Standard"/>
    <w:link w:val="footnoteTextCarPHPDOCX"/>
    <w:uiPriority w:val="99"/>
    <w:semiHidden/>
    <w:unhideWhenUsed/>
    <w:rsid w:val="006E0FDA"/>
    <w:rPr>
      <w:sz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Standard"/>
    <w:link w:val="endnoteTextCarPHPDOCX"/>
    <w:uiPriority w:val="99"/>
    <w:semiHidden/>
    <w:unhideWhenUsed/>
    <w:rsid w:val="006E0FDA"/>
    <w:rPr>
      <w:sz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styleId="Listenabsatz">
    <w:name w:val="List Paragraph"/>
    <w:basedOn w:val="Standard"/>
    <w:uiPriority w:val="34"/>
    <w:qFormat/>
    <w:rsid w:val="0034303B"/>
    <w:pPr>
      <w:ind w:left="708"/>
    </w:pPr>
  </w:style>
  <w:style w:type="character" w:customStyle="1" w:styleId="berschrift1Zchn">
    <w:name w:val="Überschrift 1 Zchn"/>
    <w:link w:val="berschrift1"/>
    <w:uiPriority w:val="9"/>
    <w:rsid w:val="0022420A"/>
    <w:rPr>
      <w:rFonts w:ascii="Calibri Light" w:eastAsia="Calibri Light" w:hAnsi="Calibri Light" w:cs="Calibri Light"/>
      <w:b/>
      <w:bCs/>
      <w:kern w:val="32"/>
      <w:sz w:val="32"/>
      <w:szCs w:val="32"/>
    </w:rPr>
  </w:style>
  <w:style w:type="character" w:customStyle="1" w:styleId="berschrift3Zchn">
    <w:name w:val="Überschrift 3 Zchn"/>
    <w:link w:val="berschrift3"/>
    <w:uiPriority w:val="9"/>
    <w:rsid w:val="0022420A"/>
    <w:rPr>
      <w:rFonts w:ascii="Calibri Light" w:eastAsia="Calibri Light" w:hAnsi="Calibri Light" w:cs="Calibri Ligh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714</Words>
  <Characters>4502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Entwurf </vt:lpstr>
    </vt:vector>
  </TitlesOfParts>
  <Company>DIHK</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c:title>
  <dc:subject/>
  <dc:creator>bwurster</dc:creator>
  <dc:description/>
  <cp:lastModifiedBy>Ioannis Kiourtzidis</cp:lastModifiedBy>
  <cp:revision>37</cp:revision>
  <cp:lastPrinted>2023-09-11T07:14:00Z</cp:lastPrinted>
  <dcterms:created xsi:type="dcterms:W3CDTF">2022-01-22T21:34:00Z</dcterms:created>
  <dcterms:modified xsi:type="dcterms:W3CDTF">2023-09-11T07:22:00Z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DIHK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AdHocReviewCycleID">
    <vt:i4>-948914646</vt:i4>
  </property>
  <property fmtid="{D5CDD505-2E9C-101B-9397-08002B2CF9AE}" pid="10" name="_AuthorEmail">
    <vt:lpwstr>silvia.kupzog@dm-drogeriemarkt.de</vt:lpwstr>
  </property>
  <property fmtid="{D5CDD505-2E9C-101B-9397-08002B2CF9AE}" pid="11" name="_AuthorEmailDisplayName">
    <vt:lpwstr>Kupzog, Silvia</vt:lpwstr>
  </property>
  <property fmtid="{D5CDD505-2E9C-101B-9397-08002B2CF9AE}" pid="12" name="_EmailSubject">
    <vt:lpwstr/>
  </property>
  <property fmtid="{D5CDD505-2E9C-101B-9397-08002B2CF9AE}" pid="13" name="_ReviewingToolsShownOnce">
    <vt:lpwstr/>
  </property>
</Properties>
</file>