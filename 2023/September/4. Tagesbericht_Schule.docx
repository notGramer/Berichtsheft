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40105203" w:rsidR="004E2029" w:rsidRDefault="00BB72F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Schuls</w:t>
            </w:r>
            <w:r w:rsidR="004E2029">
              <w:rPr>
                <w:i/>
                <w:sz w:val="22"/>
                <w:szCs w:val="22"/>
              </w:rPr>
              <w:t>tunden</w:t>
            </w:r>
          </w:p>
        </w:tc>
      </w:tr>
      <w:tr w:rsidR="004E2029" w14:paraId="1FD7820D" w14:textId="77777777" w:rsidTr="00002087">
        <w:trPr>
          <w:trHeight w:val="103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C5320" w14:textId="77777777" w:rsidR="008E05C6" w:rsidRPr="008E05C6" w:rsidRDefault="008E05C6" w:rsidP="008E05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 w:rsidRPr="008E05C6">
              <w:rPr>
                <w:rFonts w:cs="Arial"/>
                <w:sz w:val="20"/>
              </w:rPr>
              <w:t>Vorstellung der Lehrer und der Schule</w:t>
            </w:r>
          </w:p>
          <w:p w14:paraId="7EEC5F8A" w14:textId="71F991C0" w:rsidR="008E05C6" w:rsidRPr="008E05C6" w:rsidRDefault="008E05C6" w:rsidP="008E05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 w:rsidRPr="008E05C6">
              <w:rPr>
                <w:rFonts w:cs="Arial"/>
                <w:sz w:val="20"/>
              </w:rPr>
              <w:t>Organisatorisches (</w:t>
            </w:r>
            <w:r w:rsidR="00572D88">
              <w:rPr>
                <w:rFonts w:cs="Arial"/>
                <w:sz w:val="20"/>
              </w:rPr>
              <w:t>Antrag zu B</w:t>
            </w:r>
            <w:r w:rsidR="00572D88" w:rsidRPr="008E05C6">
              <w:rPr>
                <w:rFonts w:cs="Arial"/>
                <w:sz w:val="20"/>
              </w:rPr>
              <w:t>efreiung</w:t>
            </w:r>
            <w:r w:rsidRPr="008E05C6">
              <w:rPr>
                <w:rFonts w:cs="Arial"/>
                <w:sz w:val="20"/>
              </w:rPr>
              <w:t xml:space="preserve"> vom Religionsunterricht, Erklärung vom Ablauf</w:t>
            </w:r>
            <w:r w:rsidR="00572D88">
              <w:rPr>
                <w:rFonts w:cs="Arial"/>
                <w:sz w:val="20"/>
              </w:rPr>
              <w:t xml:space="preserve"> des Jahres</w:t>
            </w:r>
            <w:r w:rsidRPr="008E05C6">
              <w:rPr>
                <w:rFonts w:cs="Arial"/>
                <w:sz w:val="20"/>
              </w:rPr>
              <w:t>, Feueralarm</w:t>
            </w:r>
            <w:r w:rsidR="00572D88">
              <w:rPr>
                <w:rFonts w:cs="Arial"/>
                <w:sz w:val="20"/>
              </w:rPr>
              <w:t>,</w:t>
            </w:r>
            <w:r w:rsidRPr="008E05C6">
              <w:rPr>
                <w:rFonts w:cs="Arial"/>
                <w:sz w:val="20"/>
              </w:rPr>
              <w:t xml:space="preserve"> etc</w:t>
            </w:r>
            <w:r w:rsidR="00572D88">
              <w:rPr>
                <w:rFonts w:cs="Arial"/>
                <w:sz w:val="20"/>
              </w:rPr>
              <w:t>.</w:t>
            </w:r>
            <w:r w:rsidRPr="008E05C6">
              <w:rPr>
                <w:rFonts w:cs="Arial"/>
                <w:sz w:val="20"/>
              </w:rPr>
              <w:t>)</w:t>
            </w:r>
          </w:p>
          <w:p w14:paraId="40AF30CE" w14:textId="177C5953" w:rsidR="00416B9F" w:rsidRDefault="008E05C6" w:rsidP="008E05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 w:rsidRPr="008E05C6">
              <w:rPr>
                <w:rFonts w:cs="Arial"/>
                <w:sz w:val="20"/>
              </w:rPr>
              <w:t xml:space="preserve">Teams, Mebis, Untis accounts </w:t>
            </w:r>
            <w:r w:rsidR="00572D88" w:rsidRPr="008E05C6">
              <w:rPr>
                <w:rFonts w:cs="Arial"/>
                <w:sz w:val="20"/>
              </w:rPr>
              <w:t>Setup</w:t>
            </w:r>
            <w:r>
              <w:rPr>
                <w:rFonts w:cs="Arial"/>
                <w:sz w:val="20"/>
              </w:rPr>
              <w:t xml:space="preserve"> </w:t>
            </w:r>
          </w:p>
          <w:p w14:paraId="300B0799" w14:textId="20ECB74F" w:rsidR="00BB72F9" w:rsidRDefault="00572D88" w:rsidP="008E05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Einführung</w:t>
            </w:r>
            <w:r w:rsidR="00002087">
              <w:rPr>
                <w:rFonts w:cs="Arial"/>
                <w:sz w:val="20"/>
              </w:rPr>
              <w:t xml:space="preserve"> in BWP </w:t>
            </w:r>
            <w:r w:rsidR="00002087" w:rsidRPr="00002087">
              <w:rPr>
                <w:rFonts w:cs="Arial"/>
                <w:sz w:val="20"/>
              </w:rPr>
              <w:sym w:font="Wingdings" w:char="F0E0"/>
            </w:r>
            <w:r w:rsidR="00002087">
              <w:rPr>
                <w:rFonts w:cs="Arial"/>
                <w:sz w:val="20"/>
              </w:rPr>
              <w:t xml:space="preserve"> Wirtschaftssektoren</w:t>
            </w:r>
          </w:p>
          <w:p w14:paraId="60EB78EA" w14:textId="58B7FB23" w:rsidR="008E05C6" w:rsidRPr="008E05C6" w:rsidRDefault="00002087" w:rsidP="008E05C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Einführung </w:t>
            </w:r>
            <w:r w:rsidRPr="00EE1718">
              <w:rPr>
                <w:rFonts w:cs="Arial"/>
                <w:sz w:val="20"/>
              </w:rPr>
              <w:t>in A</w:t>
            </w:r>
            <w:r w:rsidR="00DF68D0">
              <w:rPr>
                <w:rFonts w:cs="Arial"/>
                <w:sz w:val="20"/>
              </w:rPr>
              <w:t>Eu</w:t>
            </w:r>
            <w:r w:rsidRPr="00EE1718">
              <w:rPr>
                <w:rFonts w:cs="Arial"/>
                <w:sz w:val="20"/>
              </w:rPr>
              <w:t>P</w:t>
            </w:r>
            <w:r>
              <w:rPr>
                <w:rFonts w:cs="Arial"/>
                <w:sz w:val="20"/>
              </w:rPr>
              <w:t xml:space="preserve"> </w:t>
            </w:r>
            <w:r w:rsidRPr="00002087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</w:t>
            </w:r>
            <w:r w:rsidR="00572D88">
              <w:rPr>
                <w:rFonts w:cs="Arial"/>
                <w:sz w:val="20"/>
              </w:rPr>
              <w:t>Lego Mindstorms</w:t>
            </w:r>
            <w:r w:rsidR="00B351B2"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RobotC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4D271BB9" w:rsidR="004E2029" w:rsidRDefault="00BB72F9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  <w:p w14:paraId="7C35324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DF9A4FE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17ED4A37" w:rsidR="004E2029" w:rsidRDefault="00337F84" w:rsidP="0000208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337F84">
              <w:rPr>
                <w:sz w:val="20"/>
              </w:rPr>
              <w:t xml:space="preserve">Einführung in </w:t>
            </w:r>
            <w:r w:rsidRPr="00EE1718">
              <w:rPr>
                <w:sz w:val="20"/>
              </w:rPr>
              <w:t>Deutsch</w:t>
            </w:r>
            <w:r>
              <w:rPr>
                <w:sz w:val="20"/>
              </w:rPr>
              <w:t xml:space="preserve"> </w:t>
            </w:r>
            <w:r w:rsidRPr="00337F8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Kommunikation</w:t>
            </w:r>
          </w:p>
          <w:p w14:paraId="367791B4" w14:textId="35EFF989" w:rsidR="00337F84" w:rsidRDefault="00337F84" w:rsidP="0000208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Einführung </w:t>
            </w:r>
            <w:r w:rsidRPr="00EE1718">
              <w:rPr>
                <w:sz w:val="20"/>
              </w:rPr>
              <w:t>in Englisch</w:t>
            </w:r>
            <w:r>
              <w:rPr>
                <w:sz w:val="20"/>
              </w:rPr>
              <w:t xml:space="preserve"> </w:t>
            </w:r>
            <w:r w:rsidRPr="00337F8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JobTitel</w:t>
            </w:r>
          </w:p>
          <w:p w14:paraId="32A2961C" w14:textId="7EDA4C7E" w:rsidR="00337F84" w:rsidRDefault="00337F84" w:rsidP="0000208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</w:t>
            </w:r>
            <w:r w:rsidRPr="00EE1718">
              <w:rPr>
                <w:sz w:val="20"/>
              </w:rPr>
              <w:t xml:space="preserve"> PuG</w:t>
            </w:r>
            <w:r>
              <w:rPr>
                <w:sz w:val="20"/>
              </w:rPr>
              <w:t xml:space="preserve"> </w:t>
            </w:r>
            <w:r w:rsidRPr="00337F8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Das duale Ausbildungssystem</w:t>
            </w:r>
          </w:p>
          <w:p w14:paraId="7F92760D" w14:textId="40F93CD4" w:rsidR="00337F84" w:rsidRDefault="00337F84" w:rsidP="0000208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>BWP</w:t>
            </w:r>
            <w:r>
              <w:rPr>
                <w:sz w:val="20"/>
              </w:rPr>
              <w:t xml:space="preserve"> </w:t>
            </w:r>
            <w:r w:rsidRPr="00337F84">
              <w:rPr>
                <w:sz w:val="20"/>
              </w:rPr>
              <w:sym w:font="Wingdings" w:char="F0E0"/>
            </w:r>
            <w:r w:rsidR="008E05C6">
              <w:rPr>
                <w:sz w:val="20"/>
              </w:rPr>
              <w:t xml:space="preserve"> Wirtschaftssektoren,</w:t>
            </w:r>
            <w:r>
              <w:rPr>
                <w:sz w:val="20"/>
              </w:rPr>
              <w:t xml:space="preserve"> Markt und Preis</w:t>
            </w:r>
          </w:p>
          <w:p w14:paraId="09515BC3" w14:textId="4EDF9514" w:rsidR="008E05C6" w:rsidRPr="00A76A6D" w:rsidRDefault="00337F84" w:rsidP="008E05C6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Einführung </w:t>
            </w:r>
            <w:r w:rsidRPr="00EE1718">
              <w:rPr>
                <w:sz w:val="20"/>
              </w:rPr>
              <w:t>in</w:t>
            </w:r>
            <w:r w:rsidR="009E0C90" w:rsidRPr="00EE1718">
              <w:rPr>
                <w:sz w:val="20"/>
              </w:rPr>
              <w:t xml:space="preserve"> ITTab</w:t>
            </w:r>
            <w:r w:rsidR="009E0C90" w:rsidRPr="009E0C90">
              <w:rPr>
                <w:sz w:val="20"/>
              </w:rPr>
              <w:sym w:font="Wingdings" w:char="F0E0"/>
            </w:r>
            <w:r w:rsidR="008E05C6" w:rsidRPr="008E05C6">
              <w:rPr>
                <w:sz w:val="20"/>
              </w:rPr>
              <w:t xml:space="preserve"> IT-Systeme und Komponente</w:t>
            </w:r>
            <w:r w:rsidR="009E0C90">
              <w:rPr>
                <w:sz w:val="20"/>
              </w:rPr>
              <w:t xml:space="preserve">, </w:t>
            </w:r>
          </w:p>
          <w:p w14:paraId="555D249C" w14:textId="3B39CFA3" w:rsidR="004E2029" w:rsidRPr="008E05C6" w:rsidRDefault="008E05C6" w:rsidP="008E05C6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>IT-Systeme</w:t>
            </w:r>
            <w:r w:rsidRPr="008E05C6">
              <w:rPr>
                <w:sz w:val="20"/>
              </w:rPr>
              <w:sym w:font="Wingdings" w:char="F0E0"/>
            </w:r>
            <w:r w:rsidRPr="008E05C6">
              <w:rPr>
                <w:sz w:val="20"/>
              </w:rPr>
              <w:t xml:space="preserve"> Was ist ein Client/Server?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FBCB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470807E" w14:textId="77777777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0AFE1B3F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B351B2">
        <w:trPr>
          <w:trHeight w:val="98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8697" w14:textId="4E5EABAC" w:rsidR="004E2029" w:rsidRPr="008E05C6" w:rsidRDefault="008E05C6" w:rsidP="008E05C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  <w:lang w:val="en-US"/>
              </w:rPr>
            </w:pPr>
            <w:r w:rsidRPr="00EE1718">
              <w:rPr>
                <w:sz w:val="20"/>
                <w:lang w:val="en-US"/>
              </w:rPr>
              <w:t xml:space="preserve">Englisch </w:t>
            </w:r>
            <w:r w:rsidRPr="008E05C6">
              <w:rPr>
                <w:sz w:val="20"/>
              </w:rPr>
              <w:sym w:font="Wingdings" w:char="F0E0"/>
            </w:r>
            <w:r w:rsidRPr="008E05C6">
              <w:rPr>
                <w:sz w:val="20"/>
                <w:lang w:val="en-US"/>
              </w:rPr>
              <w:t xml:space="preserve"> Describe your job, Vokabel</w:t>
            </w:r>
            <w:r>
              <w:rPr>
                <w:sz w:val="20"/>
                <w:lang w:val="en-US"/>
              </w:rPr>
              <w:t xml:space="preserve">, </w:t>
            </w:r>
            <w:r w:rsidRPr="008E05C6">
              <w:rPr>
                <w:sz w:val="20"/>
                <w:lang w:val="en-US"/>
              </w:rPr>
              <w:t>Listening</w:t>
            </w:r>
          </w:p>
          <w:p w14:paraId="6C704D76" w14:textId="77777777" w:rsidR="008E05C6" w:rsidRDefault="008E05C6" w:rsidP="008E05C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  <w:lang w:val="en-US"/>
              </w:rPr>
            </w:pPr>
            <w:r w:rsidRPr="00EE1718">
              <w:rPr>
                <w:sz w:val="20"/>
                <w:lang w:val="en-US"/>
              </w:rPr>
              <w:t>ITTab</w:t>
            </w:r>
            <w:r w:rsidRPr="008E05C6">
              <w:rPr>
                <w:sz w:val="20"/>
              </w:rPr>
              <w:sym w:font="Wingdings" w:char="F0E0"/>
            </w:r>
            <w:r w:rsidR="009E0C90" w:rsidRPr="008E05C6">
              <w:rPr>
                <w:sz w:val="20"/>
                <w:lang w:val="en-US"/>
              </w:rPr>
              <w:t xml:space="preserve"> PC Building Simulator (Alpha Version mit max 20 FPS)</w:t>
            </w:r>
          </w:p>
          <w:p w14:paraId="158C2C9F" w14:textId="00FB93B8" w:rsidR="009E0C90" w:rsidRPr="00572D88" w:rsidRDefault="009E0C90" w:rsidP="008E05C6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572D88">
              <w:rPr>
                <w:sz w:val="20"/>
              </w:rPr>
              <w:t xml:space="preserve">ITS </w:t>
            </w:r>
            <w:r w:rsidRPr="009E0C90">
              <w:rPr>
                <w:sz w:val="20"/>
                <w:lang w:val="en-US"/>
              </w:rPr>
              <w:sym w:font="Wingdings" w:char="F0E0"/>
            </w:r>
            <w:r w:rsidRPr="008E05C6">
              <w:rPr>
                <w:sz w:val="20"/>
              </w:rPr>
              <w:t xml:space="preserve"> </w:t>
            </w:r>
            <w:r w:rsidR="00572D88" w:rsidRPr="008E05C6">
              <w:rPr>
                <w:sz w:val="20"/>
              </w:rPr>
              <w:t>VMware</w:t>
            </w:r>
            <w:r w:rsidRPr="008E05C6">
              <w:rPr>
                <w:sz w:val="20"/>
              </w:rPr>
              <w:t xml:space="preserve"> </w:t>
            </w:r>
            <w:r w:rsidR="00572D88" w:rsidRPr="008E05C6">
              <w:rPr>
                <w:sz w:val="20"/>
              </w:rPr>
              <w:t>Setup</w:t>
            </w:r>
            <w:r>
              <w:rPr>
                <w:sz w:val="20"/>
              </w:rPr>
              <w:t>,</w:t>
            </w:r>
            <w:r w:rsidRPr="008E05C6">
              <w:rPr>
                <w:sz w:val="20"/>
              </w:rPr>
              <w:t xml:space="preserve"> Spe</w:t>
            </w:r>
            <w:r w:rsidR="00572D88">
              <w:rPr>
                <w:sz w:val="20"/>
              </w:rPr>
              <w:t>zifikationen</w:t>
            </w:r>
            <w:r w:rsidRPr="008E05C6">
              <w:rPr>
                <w:sz w:val="20"/>
              </w:rPr>
              <w:t xml:space="preserve"> Analyse eines Laptops</w:t>
            </w:r>
          </w:p>
          <w:p w14:paraId="20F152CC" w14:textId="36C9B3C3" w:rsidR="00B351B2" w:rsidRPr="00B351B2" w:rsidRDefault="00EE1718" w:rsidP="00B351B2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  <w:lang w:val="en-US"/>
              </w:rPr>
            </w:pPr>
            <w:r w:rsidRPr="00EE1718">
              <w:rPr>
                <w:sz w:val="20"/>
                <w:lang w:val="en-US"/>
              </w:rPr>
              <w:t>Deutsch</w:t>
            </w:r>
            <w:r w:rsidRPr="009E0C90">
              <w:rPr>
                <w:sz w:val="20"/>
                <w:lang w:val="en-US"/>
              </w:rPr>
              <w:t xml:space="preserve"> </w:t>
            </w:r>
            <w:r w:rsidR="009E0C90" w:rsidRPr="009E0C90">
              <w:rPr>
                <w:sz w:val="20"/>
                <w:lang w:val="en-US"/>
              </w:rPr>
              <w:sym w:font="Wingdings" w:char="F0E0"/>
            </w:r>
            <w:r w:rsidR="009E0C90">
              <w:rPr>
                <w:sz w:val="20"/>
                <w:lang w:val="en-US"/>
              </w:rPr>
              <w:t xml:space="preserve"> Modell von Watzlawick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49361" w14:textId="77777777" w:rsidR="004E2029" w:rsidRPr="009E0C90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2E93B578" w14:textId="77777777" w:rsidR="00BB72F9" w:rsidRPr="009E0C90" w:rsidRDefault="00BB72F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50229A9" w14:textId="73A589C4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EE1718">
        <w:trPr>
          <w:trHeight w:val="107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0ECD9" w14:textId="77777777" w:rsidR="004E2029" w:rsidRDefault="00B351B2" w:rsidP="00B351B2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>PuG</w:t>
            </w:r>
            <w:r w:rsidRPr="00B351B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Wahl-O-Mat </w:t>
            </w:r>
          </w:p>
          <w:p w14:paraId="16EC6666" w14:textId="0BB1FD24" w:rsidR="00B351B2" w:rsidRDefault="00B351B2" w:rsidP="00B351B2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 xml:space="preserve">Religion </w:t>
            </w:r>
            <w:r w:rsidRPr="00B351B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Arbeit und Gerechtigkeit K1: Warum Arbeiten?</w:t>
            </w:r>
          </w:p>
          <w:p w14:paraId="39AC9471" w14:textId="5317EF35" w:rsidR="00B351B2" w:rsidRDefault="00B351B2" w:rsidP="00B351B2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>A</w:t>
            </w:r>
            <w:r w:rsidR="00DF68D0">
              <w:rPr>
                <w:sz w:val="20"/>
              </w:rPr>
              <w:t>Eu</w:t>
            </w:r>
            <w:r w:rsidRPr="00EE1718">
              <w:rPr>
                <w:sz w:val="20"/>
              </w:rPr>
              <w:t>P</w:t>
            </w:r>
            <w:r w:rsidRPr="00B351B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Einführung in Virtual Worlds</w:t>
            </w:r>
          </w:p>
          <w:p w14:paraId="47C3C018" w14:textId="4D40A8A7" w:rsidR="00B351B2" w:rsidRPr="00B351B2" w:rsidRDefault="00B351B2" w:rsidP="00B351B2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EE1718">
              <w:rPr>
                <w:sz w:val="20"/>
              </w:rPr>
              <w:t xml:space="preserve">ITT </w:t>
            </w:r>
            <w:r w:rsidRPr="00B351B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B351B2">
              <w:rPr>
                <w:sz w:val="20"/>
              </w:rPr>
              <w:t>Rechnen Dualzahl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CB59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58304DA" w14:textId="77777777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2E5DE2DB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EE1718">
        <w:trPr>
          <w:trHeight w:val="84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40C4A" w14:textId="77777777" w:rsidR="004E2029" w:rsidRDefault="00B351B2" w:rsidP="00B351B2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B351B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Markt und Preis Preisbildung</w:t>
            </w:r>
          </w:p>
          <w:p w14:paraId="7AE6A7A7" w14:textId="543A9B88" w:rsidR="00B351B2" w:rsidRDefault="00B351B2" w:rsidP="00B351B2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DF68D0">
              <w:rPr>
                <w:sz w:val="20"/>
              </w:rPr>
              <w:t>Eu</w:t>
            </w:r>
            <w:r>
              <w:rPr>
                <w:sz w:val="20"/>
              </w:rPr>
              <w:t>P</w:t>
            </w:r>
            <w:r w:rsidR="00EE1718">
              <w:rPr>
                <w:sz w:val="20"/>
              </w:rPr>
              <w:t xml:space="preserve"> </w:t>
            </w:r>
            <w:r w:rsidR="00EE1718" w:rsidRPr="00EE1718">
              <w:rPr>
                <w:sz w:val="20"/>
              </w:rPr>
              <w:sym w:font="Wingdings" w:char="F0E0"/>
            </w:r>
            <w:r w:rsidR="00EE1718">
              <w:rPr>
                <w:sz w:val="20"/>
              </w:rPr>
              <w:t xml:space="preserve"> </w:t>
            </w:r>
            <w:r w:rsidR="00984DD7">
              <w:rPr>
                <w:sz w:val="20"/>
              </w:rPr>
              <w:t>Einarbeitung und Anwendung eines</w:t>
            </w:r>
            <w:r w:rsidR="00525029">
              <w:rPr>
                <w:sz w:val="20"/>
              </w:rPr>
              <w:t xml:space="preserve"> Ultraschalsensor</w:t>
            </w:r>
            <w:r w:rsidR="00BD06F3">
              <w:rPr>
                <w:sz w:val="20"/>
              </w:rPr>
              <w:t>s</w:t>
            </w:r>
            <w:r w:rsidR="00984DD7">
              <w:rPr>
                <w:sz w:val="20"/>
              </w:rPr>
              <w:t xml:space="preserve"> am Lego Mindstorms </w:t>
            </w:r>
            <w:r w:rsidR="00BD06F3">
              <w:rPr>
                <w:sz w:val="20"/>
              </w:rPr>
              <w:t>Roboter</w:t>
            </w:r>
          </w:p>
          <w:p w14:paraId="2039D007" w14:textId="21C7BF42" w:rsidR="00EE1718" w:rsidRPr="00B351B2" w:rsidRDefault="00EE1718" w:rsidP="00B351B2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EE1718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K2: Welt ohne Arbeit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54A4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DE638D3" w14:textId="77777777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41EC208" w:rsidR="00BB72F9" w:rsidRDefault="00BB72F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337F84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D0E8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48BA2878" w:rsidR="00EE1718" w:rsidRDefault="00EE171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574A80B" w:rsidR="004E2029" w:rsidRDefault="00EA200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7760B04" w:rsidR="004E2029" w:rsidRDefault="00A76A6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18.09.2023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F7C800E" w:rsidR="004E2029" w:rsidRDefault="00A76A6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22.09.2023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3064EFC1" w14:textId="77777777" w:rsidR="00EA2006" w:rsidRDefault="00EA2006" w:rsidP="004E2029">
      <w:pPr>
        <w:spacing w:line="260" w:lineRule="exact"/>
        <w:rPr>
          <w:sz w:val="18"/>
          <w:szCs w:val="18"/>
        </w:rPr>
      </w:pPr>
    </w:p>
    <w:p w14:paraId="0203B22B" w14:textId="77777777" w:rsidR="00EA2006" w:rsidRDefault="00EA2006" w:rsidP="004E2029">
      <w:pPr>
        <w:spacing w:line="260" w:lineRule="exact"/>
        <w:rPr>
          <w:sz w:val="18"/>
          <w:szCs w:val="18"/>
        </w:rPr>
      </w:pPr>
    </w:p>
    <w:p w14:paraId="4A50B7B9" w14:textId="77777777" w:rsidR="004E2029" w:rsidRPr="00B80439" w:rsidRDefault="004E2029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AC8C4" w14:textId="77777777" w:rsidR="00F00838" w:rsidRDefault="00F00838">
      <w:r>
        <w:separator/>
      </w:r>
    </w:p>
  </w:endnote>
  <w:endnote w:type="continuationSeparator" w:id="0">
    <w:p w14:paraId="199D6569" w14:textId="77777777" w:rsidR="00F00838" w:rsidRDefault="00F00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5A756" w14:textId="77777777" w:rsidR="00F00838" w:rsidRDefault="00F00838">
      <w:r>
        <w:separator/>
      </w:r>
    </w:p>
  </w:footnote>
  <w:footnote w:type="continuationSeparator" w:id="0">
    <w:p w14:paraId="097A59DB" w14:textId="77777777" w:rsidR="00F00838" w:rsidRDefault="00F00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BC50E6E"/>
    <w:multiLevelType w:val="hybridMultilevel"/>
    <w:tmpl w:val="6F78A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92A63"/>
    <w:multiLevelType w:val="hybridMultilevel"/>
    <w:tmpl w:val="9FFC2C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DF0B13"/>
    <w:multiLevelType w:val="hybridMultilevel"/>
    <w:tmpl w:val="303A9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71EDF"/>
    <w:multiLevelType w:val="hybridMultilevel"/>
    <w:tmpl w:val="103896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819D7"/>
    <w:multiLevelType w:val="hybridMultilevel"/>
    <w:tmpl w:val="FF4819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2"/>
  </w:num>
  <w:num w:numId="3" w16cid:durableId="872887611">
    <w:abstractNumId w:val="5"/>
  </w:num>
  <w:num w:numId="4" w16cid:durableId="719013620">
    <w:abstractNumId w:val="1"/>
  </w:num>
  <w:num w:numId="5" w16cid:durableId="1656883673">
    <w:abstractNumId w:val="0"/>
  </w:num>
  <w:num w:numId="6" w16cid:durableId="928195651">
    <w:abstractNumId w:val="9"/>
  </w:num>
  <w:num w:numId="7" w16cid:durableId="524176911">
    <w:abstractNumId w:val="8"/>
  </w:num>
  <w:num w:numId="8" w16cid:durableId="1066805926">
    <w:abstractNumId w:val="7"/>
  </w:num>
  <w:num w:numId="9" w16cid:durableId="847208237">
    <w:abstractNumId w:val="3"/>
  </w:num>
  <w:num w:numId="10" w16cid:durableId="55512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087"/>
    <w:rsid w:val="00012F63"/>
    <w:rsid w:val="00070471"/>
    <w:rsid w:val="00255BFF"/>
    <w:rsid w:val="0029657E"/>
    <w:rsid w:val="002C03C3"/>
    <w:rsid w:val="002D2FBA"/>
    <w:rsid w:val="00337F84"/>
    <w:rsid w:val="003A2523"/>
    <w:rsid w:val="00416B9F"/>
    <w:rsid w:val="00482CF1"/>
    <w:rsid w:val="004E2029"/>
    <w:rsid w:val="00525029"/>
    <w:rsid w:val="0053331A"/>
    <w:rsid w:val="00552BCD"/>
    <w:rsid w:val="00572D88"/>
    <w:rsid w:val="006067DA"/>
    <w:rsid w:val="0072646F"/>
    <w:rsid w:val="008436B8"/>
    <w:rsid w:val="00874CF4"/>
    <w:rsid w:val="008E05C6"/>
    <w:rsid w:val="00984DD7"/>
    <w:rsid w:val="009E0C90"/>
    <w:rsid w:val="00A76A6D"/>
    <w:rsid w:val="00B145C4"/>
    <w:rsid w:val="00B351B2"/>
    <w:rsid w:val="00B80439"/>
    <w:rsid w:val="00BB72F9"/>
    <w:rsid w:val="00BD06F3"/>
    <w:rsid w:val="00BD1E7F"/>
    <w:rsid w:val="00CB6A80"/>
    <w:rsid w:val="00CF1780"/>
    <w:rsid w:val="00D35D60"/>
    <w:rsid w:val="00DF68D0"/>
    <w:rsid w:val="00EA2006"/>
    <w:rsid w:val="00EE1718"/>
    <w:rsid w:val="00EF5D3D"/>
    <w:rsid w:val="00F00838"/>
    <w:rsid w:val="00FD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2023-12-04T12:12:00Z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