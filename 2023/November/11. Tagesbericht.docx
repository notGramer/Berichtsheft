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text" w:horzAnchor="margin" w:tblpY="1681"/>
        <w:tblW w:w="9640" w:type="dxa"/>
        <w:tblLook w:val="01E0" w:firstRow="1" w:lastRow="1" w:firstColumn="1" w:lastColumn="1" w:noHBand="0" w:noVBand="0"/>
      </w:tblPr>
      <w:tblGrid>
        <w:gridCol w:w="1383"/>
        <w:gridCol w:w="7087"/>
        <w:gridCol w:w="1170"/>
      </w:tblGrid>
      <w:tr w:rsidR="004E2029" w14:paraId="1BC63AC4" w14:textId="77777777" w:rsidTr="004E2029"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5C1AE379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0E957040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Betriebliche Tätigkeiten, Unterweisungen, betrieblicher Unterricht, sonstige Schulungen, Themen des Berufsschulunterrichts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1600122E" w14:textId="77777777" w:rsidR="004E2029" w:rsidRDefault="004E2029" w:rsidP="004E2029">
            <w:pPr>
              <w:spacing w:line="260" w:lineRule="exact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Stunden</w:t>
            </w:r>
          </w:p>
        </w:tc>
      </w:tr>
      <w:tr w:rsidR="004E2029" w14:paraId="1FD7820D" w14:textId="77777777" w:rsidTr="004E2029">
        <w:trPr>
          <w:trHeight w:val="141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C932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AA80B3" w14:textId="1A5DE1F1" w:rsidR="004E2029" w:rsidRPr="00DB375C" w:rsidRDefault="00DB375C" w:rsidP="00407BF0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rFonts w:cs="Arial"/>
                <w:sz w:val="20"/>
              </w:rPr>
            </w:pPr>
            <w:proofErr w:type="spellStart"/>
            <w:r>
              <w:rPr>
                <w:rFonts w:cs="Arial"/>
                <w:sz w:val="20"/>
              </w:rPr>
              <w:t>Delt</w:t>
            </w:r>
            <w:r w:rsidR="00134B02">
              <w:rPr>
                <w:rFonts w:cs="Arial"/>
                <w:sz w:val="20"/>
              </w:rPr>
              <w:t>a</w:t>
            </w:r>
            <w:r>
              <w:rPr>
                <w:rFonts w:cs="Arial"/>
                <w:sz w:val="20"/>
              </w:rPr>
              <w:t>Master</w:t>
            </w:r>
            <w:proofErr w:type="spellEnd"/>
            <w:r>
              <w:rPr>
                <w:rFonts w:cs="Arial"/>
                <w:sz w:val="20"/>
              </w:rPr>
              <w:t xml:space="preserve"> Schulung</w:t>
            </w:r>
          </w:p>
          <w:p w14:paraId="5318290B" w14:textId="5A76B525" w:rsidR="004E2029" w:rsidRDefault="00DB375C" w:rsidP="00407BF0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Installation von Windows</w:t>
            </w:r>
            <w:r w:rsidR="002E10F3">
              <w:rPr>
                <w:rFonts w:cs="Arial"/>
                <w:sz w:val="20"/>
              </w:rPr>
              <w:t xml:space="preserve"> 11</w:t>
            </w:r>
            <w:r>
              <w:rPr>
                <w:rFonts w:cs="Arial"/>
                <w:sz w:val="20"/>
              </w:rPr>
              <w:t xml:space="preserve"> und Updates</w:t>
            </w:r>
          </w:p>
          <w:p w14:paraId="1E260130" w14:textId="44226783" w:rsidR="00DB375C" w:rsidRDefault="00DB375C" w:rsidP="00407BF0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Smartphone auf Werkeinstellungen zurücksetzen</w:t>
            </w:r>
          </w:p>
          <w:p w14:paraId="777254B6" w14:textId="77777777" w:rsidR="00C27195" w:rsidRDefault="00B91F48" w:rsidP="00407BF0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 xml:space="preserve">Inventarisierung von </w:t>
            </w:r>
            <w:r w:rsidR="00C27195">
              <w:rPr>
                <w:rFonts w:cs="Arial"/>
                <w:sz w:val="20"/>
              </w:rPr>
              <w:t>Monitoren</w:t>
            </w:r>
          </w:p>
          <w:p w14:paraId="60EB78EA" w14:textId="196B0F8D" w:rsidR="00407BF0" w:rsidRPr="00134B02" w:rsidRDefault="00407BF0" w:rsidP="00134B02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Erstellen</w:t>
            </w:r>
            <w:r w:rsidRPr="000A2D92">
              <w:rPr>
                <w:sz w:val="20"/>
              </w:rPr>
              <w:t xml:space="preserve"> der IT-Konten und </w:t>
            </w:r>
            <w:r>
              <w:rPr>
                <w:sz w:val="20"/>
              </w:rPr>
              <w:t xml:space="preserve">Einrichten der </w:t>
            </w:r>
            <w:r w:rsidRPr="000A2D92">
              <w:rPr>
                <w:sz w:val="20"/>
              </w:rPr>
              <w:t xml:space="preserve">Systeme eines </w:t>
            </w:r>
            <w:r>
              <w:rPr>
                <w:sz w:val="20"/>
              </w:rPr>
              <w:t>neuen</w:t>
            </w:r>
            <w:r w:rsidRPr="000A2D92">
              <w:rPr>
                <w:sz w:val="20"/>
              </w:rPr>
              <w:t xml:space="preserve"> Mitarbeiters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8A94C1" w14:textId="77777777" w:rsidR="004E2029" w:rsidRDefault="004E2029" w:rsidP="004E2029">
            <w:pPr>
              <w:spacing w:line="260" w:lineRule="exact"/>
              <w:rPr>
                <w:rFonts w:cs="Arial"/>
                <w:sz w:val="20"/>
              </w:rPr>
            </w:pPr>
          </w:p>
          <w:p w14:paraId="13799199" w14:textId="77777777" w:rsidR="004E2029" w:rsidRDefault="004E2029" w:rsidP="004E2029">
            <w:pPr>
              <w:spacing w:line="260" w:lineRule="exact"/>
              <w:rPr>
                <w:rFonts w:cs="Arial"/>
                <w:sz w:val="20"/>
              </w:rPr>
            </w:pPr>
          </w:p>
          <w:p w14:paraId="39D35A1F" w14:textId="77777777" w:rsidR="004E2029" w:rsidRDefault="004E2029" w:rsidP="004E2029">
            <w:pPr>
              <w:spacing w:line="260" w:lineRule="exact"/>
              <w:rPr>
                <w:rFonts w:cs="Arial"/>
                <w:sz w:val="20"/>
              </w:rPr>
            </w:pPr>
          </w:p>
          <w:p w14:paraId="7C35324C" w14:textId="3AE570E0" w:rsidR="004E2029" w:rsidRDefault="00C77F91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</w:tr>
      <w:tr w:rsidR="004E2029" w14:paraId="7DF9A4FE" w14:textId="77777777" w:rsidTr="00AE340E">
        <w:trPr>
          <w:trHeight w:val="61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A4EA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Dienstag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CC4418" w14:textId="67589BDF" w:rsidR="004E2029" w:rsidRDefault="00AE340E" w:rsidP="00AE340E">
            <w:pPr>
              <w:pStyle w:val="Listenabsatz"/>
              <w:numPr>
                <w:ilvl w:val="0"/>
                <w:numId w:val="8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Privat</w:t>
            </w:r>
            <w:r w:rsidR="002E10F3">
              <w:rPr>
                <w:sz w:val="20"/>
              </w:rPr>
              <w:t>ver</w:t>
            </w:r>
            <w:r>
              <w:rPr>
                <w:sz w:val="20"/>
              </w:rPr>
              <w:t xml:space="preserve">kauf von Smartphone </w:t>
            </w:r>
          </w:p>
          <w:p w14:paraId="3049FB3E" w14:textId="6FA8064B" w:rsidR="00AE340E" w:rsidRDefault="00AE340E" w:rsidP="00AE340E">
            <w:pPr>
              <w:pStyle w:val="Listenabsatz"/>
              <w:numPr>
                <w:ilvl w:val="0"/>
                <w:numId w:val="8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Entsorgung von Server </w:t>
            </w:r>
          </w:p>
          <w:p w14:paraId="39725946" w14:textId="1D9B90C2" w:rsidR="00AE340E" w:rsidRDefault="00AE340E" w:rsidP="00AE340E">
            <w:pPr>
              <w:pStyle w:val="Listenabsatz"/>
              <w:numPr>
                <w:ilvl w:val="0"/>
                <w:numId w:val="8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IT-Team Besprechung</w:t>
            </w:r>
          </w:p>
          <w:p w14:paraId="705B072B" w14:textId="3965F73C" w:rsidR="00D061BE" w:rsidRPr="00134B02" w:rsidRDefault="00D061BE" w:rsidP="00AE340E">
            <w:pPr>
              <w:pStyle w:val="Listenabsatz"/>
              <w:numPr>
                <w:ilvl w:val="0"/>
                <w:numId w:val="8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Formatierung von </w:t>
            </w:r>
            <w:proofErr w:type="spellStart"/>
            <w:r>
              <w:rPr>
                <w:sz w:val="20"/>
              </w:rPr>
              <w:t>ThinClient</w:t>
            </w:r>
            <w:proofErr w:type="spellEnd"/>
          </w:p>
          <w:p w14:paraId="2214CCB6" w14:textId="03283402" w:rsidR="004E2029" w:rsidRDefault="00AE340E" w:rsidP="00AE340E">
            <w:pPr>
              <w:pStyle w:val="Listenabsatz"/>
              <w:numPr>
                <w:ilvl w:val="0"/>
                <w:numId w:val="8"/>
              </w:numPr>
              <w:spacing w:line="260" w:lineRule="exact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Installation von Windows</w:t>
            </w:r>
            <w:r w:rsidR="002E10F3">
              <w:rPr>
                <w:rFonts w:cs="Arial"/>
                <w:sz w:val="20"/>
              </w:rPr>
              <w:t xml:space="preserve"> 11</w:t>
            </w:r>
            <w:r>
              <w:rPr>
                <w:rFonts w:cs="Arial"/>
                <w:sz w:val="20"/>
              </w:rPr>
              <w:t xml:space="preserve"> und Updates</w:t>
            </w:r>
          </w:p>
          <w:p w14:paraId="555D249C" w14:textId="2BD94F12" w:rsidR="00331A86" w:rsidRPr="00AE340E" w:rsidRDefault="00331A86" w:rsidP="00AE340E">
            <w:pPr>
              <w:pStyle w:val="Listenabsatz"/>
              <w:numPr>
                <w:ilvl w:val="0"/>
                <w:numId w:val="8"/>
              </w:numPr>
              <w:spacing w:line="260" w:lineRule="exact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Speicherplatzmangel gelöst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5AF592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25912579" w14:textId="77777777" w:rsidR="00E4461E" w:rsidRDefault="00E4461E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715250FB" w14:textId="4C576694" w:rsidR="00E4461E" w:rsidRDefault="00E4461E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</w:tr>
      <w:tr w:rsidR="004E2029" w14:paraId="1F051229" w14:textId="77777777" w:rsidTr="00910C06">
        <w:trPr>
          <w:trHeight w:val="314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3B8F32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Mittwoch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097AF6" w14:textId="77777777" w:rsidR="00910C06" w:rsidRPr="00134B02" w:rsidRDefault="00910C06" w:rsidP="00910C06">
            <w:pPr>
              <w:pStyle w:val="Listenabsatz"/>
              <w:numPr>
                <w:ilvl w:val="0"/>
                <w:numId w:val="9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Formatierung von </w:t>
            </w:r>
            <w:proofErr w:type="spellStart"/>
            <w:r>
              <w:rPr>
                <w:sz w:val="20"/>
              </w:rPr>
              <w:t>ThinClient</w:t>
            </w:r>
            <w:proofErr w:type="spellEnd"/>
          </w:p>
          <w:p w14:paraId="54BF07A2" w14:textId="2EF4C29F" w:rsidR="00910C06" w:rsidRDefault="00910C06" w:rsidP="00910C06">
            <w:pPr>
              <w:pStyle w:val="Listenabsatz"/>
              <w:numPr>
                <w:ilvl w:val="0"/>
                <w:numId w:val="9"/>
              </w:numPr>
              <w:spacing w:line="260" w:lineRule="exact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 xml:space="preserve">Installation von Windows </w:t>
            </w:r>
            <w:r w:rsidR="002E10F3">
              <w:rPr>
                <w:rFonts w:cs="Arial"/>
                <w:sz w:val="20"/>
              </w:rPr>
              <w:t xml:space="preserve">11 </w:t>
            </w:r>
            <w:r>
              <w:rPr>
                <w:rFonts w:cs="Arial"/>
                <w:sz w:val="20"/>
              </w:rPr>
              <w:t>und Updates</w:t>
            </w:r>
          </w:p>
          <w:p w14:paraId="6056F7F9" w14:textId="77777777" w:rsidR="004E2029" w:rsidRDefault="00910C06" w:rsidP="00910C06">
            <w:pPr>
              <w:pStyle w:val="Listenabsatz"/>
              <w:numPr>
                <w:ilvl w:val="0"/>
                <w:numId w:val="11"/>
              </w:numPr>
              <w:spacing w:line="260" w:lineRule="exact"/>
              <w:rPr>
                <w:sz w:val="20"/>
              </w:rPr>
            </w:pPr>
            <w:r w:rsidRPr="000A2D92">
              <w:rPr>
                <w:sz w:val="20"/>
              </w:rPr>
              <w:t>Backup Bänder-Wiederherstellun</w:t>
            </w:r>
            <w:r>
              <w:rPr>
                <w:sz w:val="20"/>
              </w:rPr>
              <w:t>g,</w:t>
            </w:r>
            <w:r w:rsidRPr="000A2D92">
              <w:rPr>
                <w:sz w:val="20"/>
              </w:rPr>
              <w:t xml:space="preserve"> Export</w:t>
            </w:r>
            <w:r>
              <w:rPr>
                <w:sz w:val="20"/>
              </w:rPr>
              <w:t>, Import und Löschung</w:t>
            </w:r>
          </w:p>
          <w:p w14:paraId="67677D80" w14:textId="11EBCC21" w:rsidR="000B3B68" w:rsidRDefault="000B3B68" w:rsidP="00910C06">
            <w:pPr>
              <w:pStyle w:val="Listenabsatz"/>
              <w:numPr>
                <w:ilvl w:val="0"/>
                <w:numId w:val="11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Recherche über zurücksetzen von Switch auf </w:t>
            </w:r>
            <w:r w:rsidR="002C309D">
              <w:rPr>
                <w:sz w:val="20"/>
              </w:rPr>
              <w:t>W</w:t>
            </w:r>
            <w:r>
              <w:rPr>
                <w:sz w:val="20"/>
              </w:rPr>
              <w:t>erk</w:t>
            </w:r>
            <w:r w:rsidR="002E10F3">
              <w:rPr>
                <w:sz w:val="20"/>
              </w:rPr>
              <w:t>s</w:t>
            </w:r>
            <w:r>
              <w:rPr>
                <w:sz w:val="20"/>
              </w:rPr>
              <w:t>einstellungen</w:t>
            </w:r>
          </w:p>
          <w:p w14:paraId="51058AAC" w14:textId="681AA0CC" w:rsidR="00FB6C6E" w:rsidRDefault="002E10F3" w:rsidP="00910C06">
            <w:pPr>
              <w:pStyle w:val="Listenabsatz"/>
              <w:numPr>
                <w:ilvl w:val="0"/>
                <w:numId w:val="11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Teilnahme an einer </w:t>
            </w:r>
            <w:proofErr w:type="spellStart"/>
            <w:r>
              <w:rPr>
                <w:sz w:val="20"/>
              </w:rPr>
              <w:t>DeltaMaster</w:t>
            </w:r>
            <w:proofErr w:type="spellEnd"/>
            <w:r>
              <w:rPr>
                <w:sz w:val="20"/>
              </w:rPr>
              <w:t xml:space="preserve"> Präsentation über </w:t>
            </w:r>
            <w:r w:rsidR="00FB6C6E">
              <w:rPr>
                <w:sz w:val="20"/>
              </w:rPr>
              <w:t>Teams</w:t>
            </w:r>
          </w:p>
          <w:p w14:paraId="20F152CC" w14:textId="64B0C2FF" w:rsidR="0035138A" w:rsidRPr="00910C06" w:rsidRDefault="00065BF9" w:rsidP="00910C06">
            <w:pPr>
              <w:pStyle w:val="Listenabsatz"/>
              <w:numPr>
                <w:ilvl w:val="0"/>
                <w:numId w:val="11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Laptop Vorbereitung für neuen Mitarbeiter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6D7494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0A2E39FC" w14:textId="77777777" w:rsidR="00065BF9" w:rsidRDefault="00065BF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650229A9" w14:textId="3B7FAE70" w:rsidR="00065BF9" w:rsidRDefault="00065BF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8,5</w:t>
            </w:r>
          </w:p>
        </w:tc>
      </w:tr>
      <w:tr w:rsidR="004E2029" w14:paraId="7CAD7E4F" w14:textId="77777777" w:rsidTr="000E7934">
        <w:trPr>
          <w:trHeight w:val="875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96799A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Donnerstag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1350A2" w14:textId="77777777" w:rsidR="00D41426" w:rsidRDefault="00D41426" w:rsidP="00D41426">
            <w:pPr>
              <w:pStyle w:val="Listenabsatz"/>
              <w:numPr>
                <w:ilvl w:val="0"/>
                <w:numId w:val="12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Laptop Vorbereitung für neuen Mitarbeiter</w:t>
            </w:r>
          </w:p>
          <w:p w14:paraId="67B09623" w14:textId="77777777" w:rsidR="009D02D8" w:rsidRDefault="009D02D8" w:rsidP="00D41426">
            <w:pPr>
              <w:pStyle w:val="Listenabsatz"/>
              <w:numPr>
                <w:ilvl w:val="0"/>
                <w:numId w:val="12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Erstellen</w:t>
            </w:r>
            <w:r w:rsidRPr="000A2D92">
              <w:rPr>
                <w:sz w:val="20"/>
              </w:rPr>
              <w:t xml:space="preserve"> der IT-Konten und </w:t>
            </w:r>
            <w:r>
              <w:rPr>
                <w:sz w:val="20"/>
              </w:rPr>
              <w:t xml:space="preserve">Einrichten der </w:t>
            </w:r>
            <w:r w:rsidRPr="000A2D92">
              <w:rPr>
                <w:sz w:val="20"/>
              </w:rPr>
              <w:t xml:space="preserve">Systeme eines </w:t>
            </w:r>
            <w:r>
              <w:rPr>
                <w:sz w:val="20"/>
              </w:rPr>
              <w:t>neuen</w:t>
            </w:r>
            <w:r w:rsidRPr="000A2D92">
              <w:rPr>
                <w:sz w:val="20"/>
              </w:rPr>
              <w:t xml:space="preserve"> Mitarbeiters</w:t>
            </w:r>
          </w:p>
          <w:p w14:paraId="47C3C018" w14:textId="0E7C3B55" w:rsidR="002A478E" w:rsidRPr="00D41426" w:rsidRDefault="002A478E" w:rsidP="00D41426">
            <w:pPr>
              <w:pStyle w:val="Listenabsatz"/>
              <w:numPr>
                <w:ilvl w:val="0"/>
                <w:numId w:val="12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Netzwerkkarten von Server</w:t>
            </w:r>
            <w:r w:rsidR="006F7A82">
              <w:rPr>
                <w:sz w:val="20"/>
              </w:rPr>
              <w:t>n</w:t>
            </w:r>
            <w:r>
              <w:rPr>
                <w:sz w:val="20"/>
              </w:rPr>
              <w:t xml:space="preserve"> </w:t>
            </w:r>
            <w:r w:rsidR="002E10F3">
              <w:rPr>
                <w:sz w:val="20"/>
              </w:rPr>
              <w:t>entfernt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9F720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5B393246" w14:textId="77777777" w:rsidR="00814DB2" w:rsidRDefault="00814DB2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3BAD2692" w14:textId="3C4A9F64" w:rsidR="00814DB2" w:rsidRDefault="00814DB2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</w:tr>
      <w:tr w:rsidR="004E2029" w14:paraId="28636041" w14:textId="77777777" w:rsidTr="00267FD8">
        <w:trPr>
          <w:trHeight w:val="664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D3A3A6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Freitag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0DAC7D" w14:textId="77777777" w:rsidR="004E2029" w:rsidRDefault="00334613" w:rsidP="00267FD8">
            <w:pPr>
              <w:pStyle w:val="Listenabsatz"/>
              <w:numPr>
                <w:ilvl w:val="0"/>
                <w:numId w:val="13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Bestellung von Monitoren</w:t>
            </w:r>
          </w:p>
          <w:p w14:paraId="1BC68A33" w14:textId="1E02DBEB" w:rsidR="00267FD8" w:rsidRDefault="00267FD8" w:rsidP="00267FD8">
            <w:pPr>
              <w:pStyle w:val="Listenabsatz"/>
              <w:numPr>
                <w:ilvl w:val="0"/>
                <w:numId w:val="13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Recherche über zurücksetzten von Switch auf Werk</w:t>
            </w:r>
            <w:r w:rsidR="002E10F3">
              <w:rPr>
                <w:sz w:val="20"/>
              </w:rPr>
              <w:t>s</w:t>
            </w:r>
            <w:r>
              <w:rPr>
                <w:sz w:val="20"/>
              </w:rPr>
              <w:t>einstellungen</w:t>
            </w:r>
          </w:p>
          <w:p w14:paraId="2039D007" w14:textId="5AB25171" w:rsidR="00267FD8" w:rsidRPr="000E7934" w:rsidRDefault="006F7A82" w:rsidP="00267FD8">
            <w:pPr>
              <w:pStyle w:val="Listenabsatz"/>
              <w:numPr>
                <w:ilvl w:val="0"/>
                <w:numId w:val="13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Sammlung von Informationen über Anbieter für FTP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5B5C5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64EE6346" w14:textId="0DF34A88" w:rsidR="00267FD8" w:rsidRDefault="00267FD8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</w:tr>
      <w:tr w:rsidR="004E2029" w14:paraId="27CEE097" w14:textId="77777777" w:rsidTr="004E2029">
        <w:trPr>
          <w:trHeight w:val="119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705FB4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Samstag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1437C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ADDB9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68DB3677" w14:textId="77777777" w:rsidTr="004E2029">
        <w:trPr>
          <w:trHeight w:val="490"/>
        </w:trPr>
        <w:tc>
          <w:tcPr>
            <w:tcW w:w="1383" w:type="dxa"/>
            <w:tcBorders>
              <w:top w:val="single" w:sz="4" w:space="0" w:color="000000"/>
            </w:tcBorders>
            <w:shd w:val="clear" w:color="auto" w:fill="auto"/>
          </w:tcPr>
          <w:p w14:paraId="468AD06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</w:tcPr>
          <w:p w14:paraId="566AE20D" w14:textId="77777777" w:rsidR="004E2029" w:rsidRDefault="004E2029" w:rsidP="004E2029">
            <w:pPr>
              <w:spacing w:line="260" w:lineRule="exact"/>
              <w:jc w:val="right"/>
              <w:rPr>
                <w:sz w:val="22"/>
                <w:szCs w:val="22"/>
              </w:rPr>
            </w:pPr>
          </w:p>
          <w:p w14:paraId="5D6F019C" w14:textId="77777777" w:rsidR="004E2029" w:rsidRPr="00B80439" w:rsidRDefault="004E2029" w:rsidP="004E2029">
            <w:pPr>
              <w:spacing w:line="260" w:lineRule="exact"/>
              <w:jc w:val="right"/>
              <w:rPr>
                <w:b/>
                <w:bCs/>
                <w:sz w:val="22"/>
                <w:szCs w:val="22"/>
              </w:rPr>
            </w:pPr>
            <w:r w:rsidRPr="00B80439">
              <w:rPr>
                <w:b/>
                <w:bCs/>
                <w:szCs w:val="24"/>
              </w:rPr>
              <w:t>Gesamtstunden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9DA54D" w14:textId="1BC12E46" w:rsidR="004E2029" w:rsidRDefault="00267FD8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40,5</w:t>
            </w:r>
          </w:p>
        </w:tc>
      </w:tr>
    </w:tbl>
    <w:tbl>
      <w:tblPr>
        <w:tblpPr w:leftFromText="141" w:rightFromText="141" w:vertAnchor="page" w:horzAnchor="margin" w:tblpY="691"/>
        <w:tblW w:w="9555" w:type="dxa"/>
        <w:tblCellMar>
          <w:top w:w="57" w:type="dxa"/>
          <w:left w:w="57" w:type="dxa"/>
          <w:bottom w:w="57" w:type="dxa"/>
          <w:right w:w="57" w:type="dxa"/>
        </w:tblCellMar>
        <w:tblLook w:val="01E0" w:firstRow="1" w:lastRow="1" w:firstColumn="1" w:lastColumn="1" w:noHBand="0" w:noVBand="0"/>
      </w:tblPr>
      <w:tblGrid>
        <w:gridCol w:w="3249"/>
        <w:gridCol w:w="1203"/>
        <w:gridCol w:w="709"/>
        <w:gridCol w:w="1841"/>
        <w:gridCol w:w="2553"/>
      </w:tblGrid>
      <w:tr w:rsidR="004E2029" w14:paraId="5E3D3B83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2CE8E420" w14:textId="77777777" w:rsidR="004E2029" w:rsidRDefault="004E2029" w:rsidP="004E2029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Ausbildungsnachweis Nr.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D8479AF" w14:textId="7E172C53" w:rsidR="004E2029" w:rsidRDefault="00BB3C94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11</w:t>
            </w:r>
          </w:p>
        </w:tc>
      </w:tr>
      <w:tr w:rsidR="004E2029" w14:paraId="7AE349D8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6E21040D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Name des/der Auszubildenden: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03A56368" w14:textId="77777777" w:rsidR="004E2029" w:rsidRDefault="004E202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Ioannis Kiourtzidis</w:t>
            </w:r>
          </w:p>
        </w:tc>
      </w:tr>
      <w:tr w:rsidR="004E2029" w14:paraId="1BCE4860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C94E51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Ausbildungsjahr: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725ACD9" w14:textId="77777777" w:rsidR="004E2029" w:rsidRDefault="004E202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</w:p>
        </w:tc>
        <w:tc>
          <w:tcPr>
            <w:tcW w:w="255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64E6A8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Ggf. ausbildende Abteilung:</w:t>
            </w:r>
          </w:p>
        </w:tc>
        <w:tc>
          <w:tcPr>
            <w:tcW w:w="25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F1B589" w14:textId="0140BB79" w:rsidR="004E2029" w:rsidRDefault="00D35D60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IT</w:t>
            </w:r>
          </w:p>
        </w:tc>
      </w:tr>
      <w:tr w:rsidR="004E2029" w14:paraId="27F84846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3BB4B2A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Ausbildungswoche vom: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33F5E40" w14:textId="30E9DBC7" w:rsidR="004E2029" w:rsidRDefault="00BB3C94" w:rsidP="004E2029">
            <w:pPr>
              <w:rPr>
                <w:rFonts w:cs="Arial"/>
                <w:sz w:val="20"/>
              </w:rPr>
            </w:pPr>
            <w:r w:rsidRPr="00BB3C94">
              <w:rPr>
                <w:rFonts w:cs="Arial"/>
                <w:sz w:val="20"/>
              </w:rPr>
              <w:t xml:space="preserve">06.11.2023 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0FAED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bis:</w:t>
            </w:r>
          </w:p>
        </w:tc>
        <w:tc>
          <w:tcPr>
            <w:tcW w:w="4394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B35609" w14:textId="40B8561A" w:rsidR="004E2029" w:rsidRDefault="00BB3C94" w:rsidP="004E2029">
            <w:pPr>
              <w:rPr>
                <w:rFonts w:cs="Arial"/>
                <w:sz w:val="20"/>
              </w:rPr>
            </w:pPr>
            <w:r w:rsidRPr="00BB3C94">
              <w:rPr>
                <w:rFonts w:cs="Arial"/>
                <w:sz w:val="20"/>
              </w:rPr>
              <w:t>10.11.2023</w:t>
            </w:r>
          </w:p>
        </w:tc>
      </w:tr>
    </w:tbl>
    <w:p w14:paraId="37E47435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7871A3D2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83CBFCC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5B29CD7F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13976329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32E827D" w14:textId="6DBD55F4" w:rsidR="004E2029" w:rsidRDefault="004E2029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Durch die nachfolgende Unterschrift wird die Richtigkeit und Vollständigkeit der obigen Angaben bestätigt.</w:t>
      </w:r>
    </w:p>
    <w:p w14:paraId="4A50B7B9" w14:textId="77777777" w:rsidR="004E2029" w:rsidRPr="00B80439" w:rsidRDefault="004E2029" w:rsidP="004E2029">
      <w:pPr>
        <w:spacing w:line="260" w:lineRule="exact"/>
        <w:rPr>
          <w:sz w:val="18"/>
          <w:szCs w:val="18"/>
        </w:rPr>
      </w:pPr>
    </w:p>
    <w:tbl>
      <w:tblPr>
        <w:tblW w:w="9639" w:type="dxa"/>
        <w:tblLook w:val="01E0" w:firstRow="1" w:lastRow="1" w:firstColumn="1" w:lastColumn="1" w:noHBand="0" w:noVBand="0"/>
      </w:tblPr>
      <w:tblGrid>
        <w:gridCol w:w="3968"/>
        <w:gridCol w:w="1700"/>
        <w:gridCol w:w="3971"/>
      </w:tblGrid>
      <w:tr w:rsidR="004E2029" w14:paraId="3668183C" w14:textId="77777777" w:rsidTr="00A336A8">
        <w:tc>
          <w:tcPr>
            <w:tcW w:w="3968" w:type="dxa"/>
            <w:tcBorders>
              <w:top w:val="single" w:sz="4" w:space="0" w:color="000000"/>
            </w:tcBorders>
            <w:shd w:val="clear" w:color="auto" w:fill="auto"/>
          </w:tcPr>
          <w:p w14:paraId="15A50488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Auszubildende/r</w:t>
            </w:r>
          </w:p>
        </w:tc>
        <w:tc>
          <w:tcPr>
            <w:tcW w:w="1700" w:type="dxa"/>
            <w:shd w:val="clear" w:color="auto" w:fill="auto"/>
          </w:tcPr>
          <w:p w14:paraId="76ABA474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3971" w:type="dxa"/>
            <w:tcBorders>
              <w:top w:val="single" w:sz="4" w:space="0" w:color="000000"/>
            </w:tcBorders>
            <w:shd w:val="clear" w:color="auto" w:fill="auto"/>
          </w:tcPr>
          <w:p w14:paraId="31D0E82F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Ausbildende/r oder Ausbilder/in</w:t>
            </w:r>
          </w:p>
        </w:tc>
      </w:tr>
    </w:tbl>
    <w:p w14:paraId="5276825F" w14:textId="77777777" w:rsidR="004E2029" w:rsidRDefault="004E2029" w:rsidP="004E2029">
      <w:pPr>
        <w:sectPr w:rsidR="004E2029" w:rsidSect="00012F63">
          <w:pgSz w:w="11906" w:h="16838"/>
          <w:pgMar w:top="1440" w:right="1080" w:bottom="1440" w:left="1080" w:header="0" w:footer="0" w:gutter="0"/>
          <w:cols w:space="720"/>
          <w:formProt w:val="0"/>
          <w:docGrid w:linePitch="326"/>
        </w:sectPr>
      </w:pPr>
    </w:p>
    <w:p w14:paraId="51F0B597" w14:textId="77777777" w:rsidR="00482CF1" w:rsidRDefault="00482CF1">
      <w:pPr>
        <w:sectPr w:rsidR="00482CF1" w:rsidSect="00012F63">
          <w:pgSz w:w="11906" w:h="16838"/>
          <w:pgMar w:top="1440" w:right="1080" w:bottom="1440" w:left="1080" w:header="0" w:footer="0" w:gutter="0"/>
          <w:cols w:space="720"/>
          <w:formProt w:val="0"/>
          <w:docGrid w:linePitch="100"/>
        </w:sectPr>
      </w:pPr>
    </w:p>
    <w:p w14:paraId="04C72514" w14:textId="77777777" w:rsidR="00CB6A80" w:rsidRDefault="00CB6A80">
      <w:pPr>
        <w:spacing w:line="260" w:lineRule="exact"/>
        <w:rPr>
          <w:sz w:val="22"/>
          <w:szCs w:val="22"/>
        </w:rPr>
      </w:pPr>
    </w:p>
    <w:sectPr w:rsidR="00CB6A80" w:rsidSect="00012F63">
      <w:pgSz w:w="11906" w:h="16838"/>
      <w:pgMar w:top="1440" w:right="1080" w:bottom="1440" w:left="1080" w:header="0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C7DDA8" w14:textId="77777777" w:rsidR="00CD79B0" w:rsidRDefault="00CD79B0">
      <w:r>
        <w:separator/>
      </w:r>
    </w:p>
  </w:endnote>
  <w:endnote w:type="continuationSeparator" w:id="0">
    <w:p w14:paraId="47288E1F" w14:textId="77777777" w:rsidR="00CD79B0" w:rsidRDefault="00CD79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5AAF0E" w14:textId="77777777" w:rsidR="00CD79B0" w:rsidRDefault="00CD79B0">
      <w:r>
        <w:separator/>
      </w:r>
    </w:p>
  </w:footnote>
  <w:footnote w:type="continuationSeparator" w:id="0">
    <w:p w14:paraId="218F9935" w14:textId="77777777" w:rsidR="00CD79B0" w:rsidRDefault="00CD79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969D7"/>
    <w:multiLevelType w:val="hybridMultilevel"/>
    <w:tmpl w:val="420A09A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794DC9"/>
    <w:multiLevelType w:val="hybridMultilevel"/>
    <w:tmpl w:val="A81A80A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F7181F"/>
    <w:multiLevelType w:val="hybridMultilevel"/>
    <w:tmpl w:val="11D8F48E"/>
    <w:lvl w:ilvl="0" w:tplc="24723235">
      <w:start w:val="1"/>
      <w:numFmt w:val="decimal"/>
      <w:lvlText w:val="%1."/>
      <w:lvlJc w:val="left"/>
      <w:pPr>
        <w:ind w:left="720" w:hanging="360"/>
      </w:pPr>
    </w:lvl>
    <w:lvl w:ilvl="1" w:tplc="24723235" w:tentative="1">
      <w:start w:val="1"/>
      <w:numFmt w:val="lowerLetter"/>
      <w:lvlText w:val="%2."/>
      <w:lvlJc w:val="left"/>
      <w:pPr>
        <w:ind w:left="1440" w:hanging="360"/>
      </w:pPr>
    </w:lvl>
    <w:lvl w:ilvl="2" w:tplc="24723235" w:tentative="1">
      <w:start w:val="1"/>
      <w:numFmt w:val="lowerRoman"/>
      <w:lvlText w:val="%3."/>
      <w:lvlJc w:val="right"/>
      <w:pPr>
        <w:ind w:left="2160" w:hanging="180"/>
      </w:pPr>
    </w:lvl>
    <w:lvl w:ilvl="3" w:tplc="24723235" w:tentative="1">
      <w:start w:val="1"/>
      <w:numFmt w:val="decimal"/>
      <w:lvlText w:val="%4."/>
      <w:lvlJc w:val="left"/>
      <w:pPr>
        <w:ind w:left="2880" w:hanging="360"/>
      </w:pPr>
    </w:lvl>
    <w:lvl w:ilvl="4" w:tplc="24723235" w:tentative="1">
      <w:start w:val="1"/>
      <w:numFmt w:val="lowerLetter"/>
      <w:lvlText w:val="%5."/>
      <w:lvlJc w:val="left"/>
      <w:pPr>
        <w:ind w:left="3600" w:hanging="360"/>
      </w:pPr>
    </w:lvl>
    <w:lvl w:ilvl="5" w:tplc="24723235" w:tentative="1">
      <w:start w:val="1"/>
      <w:numFmt w:val="lowerRoman"/>
      <w:lvlText w:val="%6."/>
      <w:lvlJc w:val="right"/>
      <w:pPr>
        <w:ind w:left="4320" w:hanging="180"/>
      </w:pPr>
    </w:lvl>
    <w:lvl w:ilvl="6" w:tplc="24723235" w:tentative="1">
      <w:start w:val="1"/>
      <w:numFmt w:val="decimal"/>
      <w:lvlText w:val="%7."/>
      <w:lvlJc w:val="left"/>
      <w:pPr>
        <w:ind w:left="5040" w:hanging="360"/>
      </w:pPr>
    </w:lvl>
    <w:lvl w:ilvl="7" w:tplc="24723235" w:tentative="1">
      <w:start w:val="1"/>
      <w:numFmt w:val="lowerLetter"/>
      <w:lvlText w:val="%8."/>
      <w:lvlJc w:val="left"/>
      <w:pPr>
        <w:ind w:left="5760" w:hanging="360"/>
      </w:pPr>
    </w:lvl>
    <w:lvl w:ilvl="8" w:tplc="2472323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7158E4"/>
    <w:multiLevelType w:val="multilevel"/>
    <w:tmpl w:val="D610B7A6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4" w15:restartNumberingAfterBreak="0">
    <w:nsid w:val="14A35F3F"/>
    <w:multiLevelType w:val="hybridMultilevel"/>
    <w:tmpl w:val="7126550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466467"/>
    <w:multiLevelType w:val="hybridMultilevel"/>
    <w:tmpl w:val="2CA8B8CA"/>
    <w:lvl w:ilvl="0" w:tplc="466164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1F0E5D"/>
    <w:multiLevelType w:val="multilevel"/>
    <w:tmpl w:val="5F525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sz w:val="22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E976D56"/>
    <w:multiLevelType w:val="hybridMultilevel"/>
    <w:tmpl w:val="B83C8A8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C75F6F"/>
    <w:multiLevelType w:val="hybridMultilevel"/>
    <w:tmpl w:val="D32E1FA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A5F6EE3"/>
    <w:multiLevelType w:val="hybridMultilevel"/>
    <w:tmpl w:val="91E8F30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01523C"/>
    <w:multiLevelType w:val="hybridMultilevel"/>
    <w:tmpl w:val="FF76D6A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FE1B99"/>
    <w:multiLevelType w:val="hybridMultilevel"/>
    <w:tmpl w:val="D54A115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C62646"/>
    <w:multiLevelType w:val="hybridMultilevel"/>
    <w:tmpl w:val="9158777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7894818">
    <w:abstractNumId w:val="6"/>
  </w:num>
  <w:num w:numId="2" w16cid:durableId="541089815">
    <w:abstractNumId w:val="3"/>
  </w:num>
  <w:num w:numId="3" w16cid:durableId="872887611">
    <w:abstractNumId w:val="5"/>
  </w:num>
  <w:num w:numId="4" w16cid:durableId="719013620">
    <w:abstractNumId w:val="2"/>
  </w:num>
  <w:num w:numId="5" w16cid:durableId="1656883673">
    <w:abstractNumId w:val="1"/>
  </w:num>
  <w:num w:numId="6" w16cid:durableId="449592286">
    <w:abstractNumId w:val="12"/>
  </w:num>
  <w:num w:numId="7" w16cid:durableId="642277607">
    <w:abstractNumId w:val="10"/>
  </w:num>
  <w:num w:numId="8" w16cid:durableId="969167918">
    <w:abstractNumId w:val="7"/>
  </w:num>
  <w:num w:numId="9" w16cid:durableId="806627178">
    <w:abstractNumId w:val="8"/>
  </w:num>
  <w:num w:numId="10" w16cid:durableId="219708422">
    <w:abstractNumId w:val="11"/>
  </w:num>
  <w:num w:numId="11" w16cid:durableId="835457269">
    <w:abstractNumId w:val="9"/>
  </w:num>
  <w:num w:numId="12" w16cid:durableId="349840740">
    <w:abstractNumId w:val="4"/>
  </w:num>
  <w:num w:numId="13" w16cid:durableId="905190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CF1"/>
    <w:rsid w:val="00002F10"/>
    <w:rsid w:val="00012F63"/>
    <w:rsid w:val="00034407"/>
    <w:rsid w:val="00065BF9"/>
    <w:rsid w:val="00070471"/>
    <w:rsid w:val="000B3B68"/>
    <w:rsid w:val="000E7934"/>
    <w:rsid w:val="00134B02"/>
    <w:rsid w:val="00255BFF"/>
    <w:rsid w:val="00267FD8"/>
    <w:rsid w:val="002A478E"/>
    <w:rsid w:val="002C03C3"/>
    <w:rsid w:val="002C309D"/>
    <w:rsid w:val="002D2FBA"/>
    <w:rsid w:val="002E10F3"/>
    <w:rsid w:val="00331A86"/>
    <w:rsid w:val="00334613"/>
    <w:rsid w:val="0035138A"/>
    <w:rsid w:val="003A0A7B"/>
    <w:rsid w:val="003A2523"/>
    <w:rsid w:val="00407BF0"/>
    <w:rsid w:val="00482CF1"/>
    <w:rsid w:val="004850E6"/>
    <w:rsid w:val="004E2029"/>
    <w:rsid w:val="00552BCD"/>
    <w:rsid w:val="006067DA"/>
    <w:rsid w:val="006F7A82"/>
    <w:rsid w:val="0072646F"/>
    <w:rsid w:val="00814DB2"/>
    <w:rsid w:val="00826375"/>
    <w:rsid w:val="008436B8"/>
    <w:rsid w:val="00874CF4"/>
    <w:rsid w:val="00910C06"/>
    <w:rsid w:val="009D02D8"/>
    <w:rsid w:val="00A7565C"/>
    <w:rsid w:val="00AE340E"/>
    <w:rsid w:val="00B145C4"/>
    <w:rsid w:val="00B80439"/>
    <w:rsid w:val="00B91F48"/>
    <w:rsid w:val="00BB3C94"/>
    <w:rsid w:val="00BD1E7F"/>
    <w:rsid w:val="00C27195"/>
    <w:rsid w:val="00C77F91"/>
    <w:rsid w:val="00CB6A80"/>
    <w:rsid w:val="00CD79B0"/>
    <w:rsid w:val="00CF1780"/>
    <w:rsid w:val="00D061BE"/>
    <w:rsid w:val="00D32604"/>
    <w:rsid w:val="00D35D60"/>
    <w:rsid w:val="00D41426"/>
    <w:rsid w:val="00DB375C"/>
    <w:rsid w:val="00E4461E"/>
    <w:rsid w:val="00EF5D3D"/>
    <w:rsid w:val="00FB6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8E170"/>
  <w15:docId w15:val="{1E9CDF63-BBAB-044D-9B27-40A4F7108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2420A"/>
    <w:pPr>
      <w:keepNext/>
      <w:spacing w:before="240" w:after="60"/>
      <w:outlineLvl w:val="0"/>
    </w:pPr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22420A"/>
    <w:pPr>
      <w:keepNext/>
      <w:spacing w:before="240" w:after="60"/>
      <w:outlineLvl w:val="2"/>
    </w:pPr>
    <w:rPr>
      <w:rFonts w:ascii="Calibri Light" w:eastAsia="Calibri Light" w:hAnsi="Calibri Light" w:cs="Calibri Light"/>
      <w:b/>
      <w:bCs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notentextZchn">
    <w:name w:val="Fußnotentext Zchn"/>
    <w:link w:val="Funotentext"/>
    <w:semiHidden/>
    <w:qFormat/>
    <w:locked/>
    <w:rsid w:val="00A85C82"/>
    <w:rPr>
      <w:rFonts w:ascii="Arial" w:hAnsi="Arial"/>
      <w:lang w:val="de-DE" w:eastAsia="de-DE" w:bidi="ar-SA"/>
    </w:rPr>
  </w:style>
  <w:style w:type="character" w:customStyle="1" w:styleId="FootnoteCharacters">
    <w:name w:val="Footnote Characters"/>
    <w:semiHidden/>
    <w:qFormat/>
    <w:rsid w:val="00A85C82"/>
    <w:rPr>
      <w:rFonts w:cs="Times New Roman"/>
      <w:vertAlign w:val="superscript"/>
    </w:rPr>
  </w:style>
  <w:style w:type="character" w:customStyle="1" w:styleId="FootnoteAnchor">
    <w:name w:val="Footnote Anchor"/>
    <w:rPr>
      <w:rFonts w:cs="Times New Roman"/>
      <w:vertAlign w:val="superscript"/>
    </w:rPr>
  </w:style>
  <w:style w:type="character" w:customStyle="1" w:styleId="InternetLink">
    <w:name w:val="Internet Link"/>
    <w:uiPriority w:val="99"/>
    <w:unhideWhenUsed/>
    <w:rsid w:val="007D2589"/>
    <w:rPr>
      <w:color w:val="0563C1"/>
      <w:u w:val="singl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  <w:rPr>
      <w:rFonts w:cs="Mangal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Mangal"/>
      <w:i/>
      <w:iCs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Mangal"/>
    </w:rPr>
  </w:style>
  <w:style w:type="paragraph" w:styleId="Sprechblasentext">
    <w:name w:val="Balloon Text"/>
    <w:basedOn w:val="Standard"/>
    <w:semiHidden/>
    <w:qFormat/>
    <w:rsid w:val="00802797"/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rsid w:val="00175DB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175DBE"/>
    <w:pPr>
      <w:tabs>
        <w:tab w:val="center" w:pos="4536"/>
        <w:tab w:val="right" w:pos="9072"/>
      </w:tabs>
    </w:pPr>
  </w:style>
  <w:style w:type="paragraph" w:customStyle="1" w:styleId="Default">
    <w:name w:val="Default"/>
    <w:qFormat/>
    <w:rsid w:val="00A85C82"/>
    <w:rPr>
      <w:rFonts w:ascii="Calibri" w:eastAsia="MS Mincho" w:hAnsi="Calibri" w:cs="Calibri"/>
      <w:color w:val="000000"/>
      <w:sz w:val="24"/>
      <w:szCs w:val="24"/>
      <w:lang w:eastAsia="ja-JP"/>
    </w:rPr>
  </w:style>
  <w:style w:type="paragraph" w:styleId="Funotentext">
    <w:name w:val="footnote text"/>
    <w:basedOn w:val="Standard"/>
    <w:link w:val="FunotentextZchn"/>
    <w:semiHidden/>
    <w:rsid w:val="00A85C82"/>
    <w:rPr>
      <w:sz w:val="20"/>
    </w:rPr>
  </w:style>
  <w:style w:type="table" w:styleId="Tabellenraster">
    <w:name w:val="Table Grid"/>
    <w:basedOn w:val="NormaleTabelle"/>
    <w:rsid w:val="00BF2F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efaultParagraphFontPHPDOCX">
    <w:name w:val="Default Paragraph Font PHPDOCX"/>
    <w:uiPriority w:val="1"/>
    <w:semiHidden/>
    <w:unhideWhenUsed/>
  </w:style>
  <w:style w:type="paragraph" w:customStyle="1" w:styleId="ListParagraphPHPDOCX">
    <w:name w:val="List Paragraph PHPDOCX"/>
    <w:basedOn w:val="Standard"/>
    <w:uiPriority w:val="34"/>
    <w:qFormat/>
    <w:rsid w:val="00DF064E"/>
    <w:pPr>
      <w:ind w:left="720"/>
      <w:contextualSpacing/>
    </w:pPr>
  </w:style>
  <w:style w:type="paragraph" w:customStyle="1" w:styleId="TitlePHPDOCX">
    <w:name w:val="Title PHPDOCX"/>
    <w:basedOn w:val="Standard"/>
    <w:next w:val="Standard"/>
    <w:link w:val="TitleCarPHPDOCX"/>
    <w:uiPriority w:val="10"/>
    <w:qFormat/>
    <w:rsid w:val="00DF064E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customStyle="1" w:styleId="SubtitlePHPDOCX">
    <w:name w:val="Subtitle PHPDOCX"/>
    <w:basedOn w:val="Standard"/>
    <w:next w:val="Standard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table" w:customStyle="1" w:styleId="NormalTablePHPDOCX">
    <w:name w:val="Normal Table PHPDOCX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nnotation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customStyle="1" w:styleId="annotationtextPHPDOCX">
    <w:name w:val="annotation text PHPDOCX"/>
    <w:basedOn w:val="Standard"/>
    <w:link w:val="CommentTextCharPHPDOCX"/>
    <w:uiPriority w:val="99"/>
    <w:semiHidden/>
    <w:unhideWhenUsed/>
    <w:rsid w:val="00E139EA"/>
    <w:rPr>
      <w:sz w:val="20"/>
    </w:rPr>
  </w:style>
  <w:style w:type="character" w:customStyle="1" w:styleId="CommentTextCharPHPDOCX">
    <w:name w:val="Comment Text Char PHPDOCX"/>
    <w:basedOn w:val="DefaultParagraphFontPHPDOCX"/>
    <w:link w:val="annotationtextPHPDOCX"/>
    <w:uiPriority w:val="99"/>
    <w:semiHidden/>
    <w:rsid w:val="00E139EA"/>
    <w:rPr>
      <w:sz w:val="20"/>
      <w:szCs w:val="20"/>
    </w:rPr>
  </w:style>
  <w:style w:type="paragraph" w:customStyle="1" w:styleId="annotationsubjectPHPDOCX">
    <w:name w:val="annotation subject PHPDOCX"/>
    <w:basedOn w:val="annotationtextPHPDOCX"/>
    <w:next w:val="annotation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annotationsubjectPHPDOCX"/>
    <w:uiPriority w:val="99"/>
    <w:semiHidden/>
    <w:rsid w:val="00E139EA"/>
    <w:rPr>
      <w:b/>
      <w:bCs/>
      <w:sz w:val="20"/>
      <w:szCs w:val="20"/>
    </w:rPr>
  </w:style>
  <w:style w:type="paragraph" w:customStyle="1" w:styleId="BalloonTextPHPDOCX">
    <w:name w:val="Balloon Text PHPDOCX"/>
    <w:basedOn w:val="Standard"/>
    <w:link w:val="BalloonTextCharPHPDOCX"/>
    <w:uiPriority w:val="99"/>
    <w:semiHidden/>
    <w:unhideWhenUsed/>
    <w:rsid w:val="00E139EA"/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customStyle="1" w:styleId="footnoteTextPHPDOCX">
    <w:name w:val="footnote Text PHPDOCX"/>
    <w:basedOn w:val="Standard"/>
    <w:link w:val="footnoteTextCarPHPDOCX"/>
    <w:uiPriority w:val="99"/>
    <w:semiHidden/>
    <w:unhideWhenUsed/>
    <w:rsid w:val="006E0FDA"/>
    <w:rPr>
      <w:sz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customStyle="1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customStyle="1" w:styleId="endnoteTextPHPDOCX">
    <w:name w:val="endnote Text PHPDOCX"/>
    <w:basedOn w:val="Standard"/>
    <w:link w:val="endnoteTextCarPHPDOCX"/>
    <w:uiPriority w:val="99"/>
    <w:semiHidden/>
    <w:unhideWhenUsed/>
    <w:rsid w:val="006E0FDA"/>
    <w:rPr>
      <w:sz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customStyle="1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character" w:customStyle="1" w:styleId="EndnoteAnchor">
    <w:name w:val="Endnote Anchor"/>
    <w:rPr>
      <w:vertAlign w:val="superscript"/>
    </w:rPr>
  </w:style>
  <w:style w:type="character" w:customStyle="1" w:styleId="EndnoteCharacters">
    <w:name w:val="Endnote Characters"/>
    <w:qFormat/>
  </w:style>
  <w:style w:type="paragraph" w:styleId="Listenabsatz">
    <w:name w:val="List Paragraph"/>
    <w:basedOn w:val="Standard"/>
    <w:uiPriority w:val="34"/>
    <w:qFormat/>
    <w:rsid w:val="0034303B"/>
    <w:pPr>
      <w:ind w:left="708"/>
    </w:pPr>
  </w:style>
  <w:style w:type="character" w:customStyle="1" w:styleId="berschrift1Zchn">
    <w:name w:val="Überschrift 1 Zchn"/>
    <w:link w:val="berschrift1"/>
    <w:uiPriority w:val="9"/>
    <w:rsid w:val="0022420A"/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character" w:customStyle="1" w:styleId="berschrift3Zchn">
    <w:name w:val="Überschrift 3 Zchn"/>
    <w:link w:val="berschrift3"/>
    <w:uiPriority w:val="9"/>
    <w:rsid w:val="0022420A"/>
    <w:rPr>
      <w:rFonts w:ascii="Calibri Light" w:eastAsia="Calibri Light" w:hAnsi="Calibri Light" w:cs="Calibri Light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E5333C-2E0B-4E5F-8741-4377DA63B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216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Entwurf </vt:lpstr>
    </vt:vector>
  </TitlesOfParts>
  <Company>DIHK</Company>
  <LinksUpToDate>false</LinksUpToDate>
  <CharactersWithSpaces>1581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Entwurf </dc:title>
  <dc:subject/>
  <dc:creator>bwurster</dc:creator>
  <dc:description/>
  <cp:lastModifiedBy>Ioannis Kiourtzidis</cp:lastModifiedBy>
  <cp:revision>23</cp:revision>
  <cp:lastPrinted>2023-12-04T14:41:00Z</cp:lastPrinted>
  <dcterms:created xsi:type="dcterms:W3CDTF">2022-01-22T21:34:00Z</dcterms:created>
  <dcterms:modified xsi:type="dcterms:W3CDTF">2023-12-04T14:53:00Z</dcterms:modified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DIHK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_AdHocReviewCycleID">
    <vt:i4>-948914646</vt:i4>
  </property>
  <property fmtid="{D5CDD505-2E9C-101B-9397-08002B2CF9AE}" pid="10" name="_AuthorEmail">
    <vt:lpwstr>silvia.kupzog@dm-drogeriemarkt.de</vt:lpwstr>
  </property>
  <property fmtid="{D5CDD505-2E9C-101B-9397-08002B2CF9AE}" pid="11" name="_AuthorEmailDisplayName">
    <vt:lpwstr>Kupzog, Silvia</vt:lpwstr>
  </property>
  <property fmtid="{D5CDD505-2E9C-101B-9397-08002B2CF9AE}" pid="12" name="_EmailSubject">
    <vt:lpwstr/>
  </property>
  <property fmtid="{D5CDD505-2E9C-101B-9397-08002B2CF9AE}" pid="13" name="_ReviewingToolsShownOnce">
    <vt:lpwstr/>
  </property>
</Properties>
</file>