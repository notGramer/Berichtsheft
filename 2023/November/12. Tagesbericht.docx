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1751FB">
        <w:trPr>
          <w:trHeight w:val="74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C6824" w14:textId="0A1D16EB" w:rsidR="00870600" w:rsidRDefault="00870600" w:rsidP="009A546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 w:rsidRPr="00870600">
              <w:rPr>
                <w:rFonts w:cs="Arial"/>
                <w:sz w:val="20"/>
              </w:rPr>
              <w:t>Inventarisierung und Lagerung von zurückgegebener Hardwar</w:t>
            </w:r>
            <w:r>
              <w:rPr>
                <w:rFonts w:cs="Arial"/>
                <w:sz w:val="20"/>
              </w:rPr>
              <w:t>e</w:t>
            </w:r>
          </w:p>
          <w:p w14:paraId="226EC6EE" w14:textId="3DD406FE" w:rsidR="009A5463" w:rsidRDefault="00784A13" w:rsidP="009A546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Sammlung von Informationen über Anbieter für FTP</w:t>
            </w:r>
          </w:p>
          <w:p w14:paraId="60EB78EA" w14:textId="34FDC312" w:rsidR="004E2029" w:rsidRPr="0086362F" w:rsidRDefault="0086362F" w:rsidP="0086362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Unity Projekt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799199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7C35324C" w14:textId="486F889C" w:rsidR="004E2029" w:rsidRDefault="0086362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DF9A4FE" w14:textId="77777777" w:rsidTr="00CE6185">
        <w:trPr>
          <w:trHeight w:val="37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F2799A" w14:textId="77777777" w:rsidR="00784A13" w:rsidRDefault="00784A13" w:rsidP="00784A13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Sammlung von Informationen über Anbieter für FTP</w:t>
            </w:r>
          </w:p>
          <w:p w14:paraId="7A3B470C" w14:textId="13EE7F44" w:rsidR="00841431" w:rsidRDefault="00841431" w:rsidP="00784A13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Privatverkauf: Smartphone Übergabe</w:t>
            </w:r>
          </w:p>
          <w:p w14:paraId="4B10BEFD" w14:textId="77777777" w:rsidR="004E2029" w:rsidRDefault="00841431" w:rsidP="00784A13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Monitoren</w:t>
            </w:r>
          </w:p>
          <w:p w14:paraId="368E6AFC" w14:textId="77777777" w:rsidR="00CE6185" w:rsidRDefault="00CE6185" w:rsidP="00784A13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Unity Projekt</w:t>
            </w:r>
          </w:p>
          <w:p w14:paraId="555D249C" w14:textId="78504782" w:rsidR="00CE6185" w:rsidRPr="00CE6185" w:rsidRDefault="00AF2047" w:rsidP="00784A13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zu </w:t>
            </w:r>
            <w:r w:rsidR="00747249">
              <w:rPr>
                <w:sz w:val="20"/>
              </w:rPr>
              <w:t>Werk</w:t>
            </w:r>
            <w:r w:rsidR="00870600">
              <w:rPr>
                <w:sz w:val="20"/>
              </w:rPr>
              <w:t>s</w:t>
            </w:r>
            <w:r w:rsidR="00747249">
              <w:rPr>
                <w:sz w:val="20"/>
              </w:rPr>
              <w:t>e</w:t>
            </w:r>
            <w:r>
              <w:rPr>
                <w:sz w:val="20"/>
              </w:rPr>
              <w:t>instellungen</w:t>
            </w:r>
            <w:r w:rsidR="00747249">
              <w:rPr>
                <w:sz w:val="20"/>
              </w:rPr>
              <w:t xml:space="preserve"> für Switch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147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24B8387" w14:textId="77777777" w:rsidR="00AF2047" w:rsidRDefault="00AF204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3601BFF7" w:rsidR="00AF2047" w:rsidRDefault="00AF204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1F051229" w14:textId="77777777" w:rsidTr="004E2029">
        <w:trPr>
          <w:trHeight w:val="141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D9951E" w14:textId="4C62568B" w:rsidR="004E2029" w:rsidRDefault="00B0228D" w:rsidP="00B0228D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IT-Team Besprechung</w:t>
            </w:r>
          </w:p>
          <w:p w14:paraId="4CEF6817" w14:textId="28DDE1CB" w:rsidR="00B0228D" w:rsidRDefault="00B0228D" w:rsidP="00B0228D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Demoaccount für DeltaMaster</w:t>
            </w:r>
          </w:p>
          <w:p w14:paraId="78A5AEF7" w14:textId="4AE00054" w:rsidR="00B0228D" w:rsidRDefault="00A544FB" w:rsidP="00B0228D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VMware</w:t>
            </w:r>
            <w:r w:rsidR="00F054ED">
              <w:rPr>
                <w:sz w:val="20"/>
              </w:rPr>
              <w:t xml:space="preserve"> auf Laptop</w:t>
            </w:r>
          </w:p>
          <w:p w14:paraId="5D488F74" w14:textId="3939A2F8" w:rsidR="00A544FB" w:rsidRDefault="00A544FB" w:rsidP="00B0228D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</w:t>
            </w:r>
            <w:r w:rsidR="00747249">
              <w:rPr>
                <w:sz w:val="20"/>
              </w:rPr>
              <w:t>Mware</w:t>
            </w:r>
            <w:r>
              <w:rPr>
                <w:sz w:val="20"/>
              </w:rPr>
              <w:t xml:space="preserve"> Problem behandelt</w:t>
            </w:r>
          </w:p>
          <w:p w14:paraId="41C21A62" w14:textId="61B04EA9" w:rsidR="00A544FB" w:rsidRDefault="00A544FB" w:rsidP="00B0228D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</w:t>
            </w:r>
            <w:r w:rsidR="00784A13">
              <w:rPr>
                <w:sz w:val="20"/>
              </w:rPr>
              <w:t xml:space="preserve"> Bänder-Wiederherstellung, Export, Import und Löschung</w:t>
            </w:r>
          </w:p>
          <w:p w14:paraId="20F152CC" w14:textId="5EB8253D" w:rsidR="00816960" w:rsidRPr="00B0228D" w:rsidRDefault="00816960" w:rsidP="00B0228D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Ereignisanzeige</w:t>
            </w:r>
            <w:r w:rsidR="007047A7">
              <w:rPr>
                <w:sz w:val="20"/>
              </w:rPr>
              <w:t xml:space="preserve"> im </w:t>
            </w:r>
            <w:r w:rsidR="007047A7">
              <w:rPr>
                <w:sz w:val="20"/>
              </w:rPr>
              <w:t>Backupserver</w:t>
            </w:r>
            <w:r>
              <w:rPr>
                <w:sz w:val="20"/>
              </w:rPr>
              <w:t xml:space="preserve"> nach Problemen</w:t>
            </w:r>
            <w:r w:rsidR="007047A7">
              <w:t xml:space="preserve"> </w:t>
            </w:r>
            <w:r w:rsidR="00FA6B3D">
              <w:rPr>
                <w:sz w:val="20"/>
              </w:rPr>
              <w:t>überprüft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DEFAB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6A647DD" w14:textId="77777777" w:rsidR="00315D47" w:rsidRDefault="00315D47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A77E545" w:rsidR="00315D47" w:rsidRDefault="00315D4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1F2DF1">
        <w:trPr>
          <w:trHeight w:val="7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B915A" w14:textId="6620C810" w:rsidR="007047A7" w:rsidRDefault="007047A7" w:rsidP="00784A13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 w:rsidRPr="007047A7">
              <w:rPr>
                <w:sz w:val="20"/>
              </w:rPr>
              <w:t xml:space="preserve">Kontakt mit </w:t>
            </w:r>
            <w:r w:rsidRPr="007047A7">
              <w:rPr>
                <w:sz w:val="20"/>
              </w:rPr>
              <w:t>Dell,</w:t>
            </w:r>
            <w:r w:rsidRPr="007047A7">
              <w:rPr>
                <w:sz w:val="20"/>
              </w:rPr>
              <w:t xml:space="preserve"> um Lieferungsänderungen vorzunehmen</w:t>
            </w:r>
            <w:r w:rsidRPr="007047A7">
              <w:rPr>
                <w:sz w:val="20"/>
              </w:rPr>
              <w:t xml:space="preserve"> </w:t>
            </w:r>
          </w:p>
          <w:p w14:paraId="3902B60C" w14:textId="7EAE4F77" w:rsidR="0070564B" w:rsidRDefault="008E68DF" w:rsidP="00784A13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Funksteckdose ersetzt</w:t>
            </w:r>
          </w:p>
          <w:p w14:paraId="1614400F" w14:textId="77777777" w:rsidR="008E68DF" w:rsidRDefault="008E68DF" w:rsidP="00784A13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Unity Projekt</w:t>
            </w:r>
          </w:p>
          <w:p w14:paraId="314E254F" w14:textId="77777777" w:rsidR="00784A13" w:rsidRDefault="00784A13" w:rsidP="00784A13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Sammlung von Informationen über Anbieter für FTP</w:t>
            </w:r>
          </w:p>
          <w:p w14:paraId="47C3C018" w14:textId="73BBD395" w:rsidR="001F2DF1" w:rsidRPr="0070564B" w:rsidRDefault="001F2DF1" w:rsidP="00784A13">
            <w:pPr>
              <w:pStyle w:val="Listenabsatz"/>
              <w:numPr>
                <w:ilvl w:val="0"/>
                <w:numId w:val="1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Installation von </w:t>
            </w:r>
            <w:r w:rsidR="007047A7">
              <w:rPr>
                <w:sz w:val="20"/>
              </w:rPr>
              <w:t>Windows</w:t>
            </w:r>
            <w:r>
              <w:rPr>
                <w:sz w:val="20"/>
              </w:rPr>
              <w:t xml:space="preserve"> Image</w:t>
            </w:r>
            <w:r w:rsidR="007047A7">
              <w:rPr>
                <w:sz w:val="20"/>
              </w:rPr>
              <w:t xml:space="preserve"> auf Schulungsrechner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7CC9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71BCEC" w14:textId="77777777" w:rsidR="008E68DF" w:rsidRDefault="008E68D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03CC25D8" w:rsidR="008E68DF" w:rsidRDefault="008E68D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4E413C">
              <w:rPr>
                <w:sz w:val="22"/>
                <w:szCs w:val="22"/>
              </w:rPr>
              <w:t>,5</w:t>
            </w:r>
          </w:p>
        </w:tc>
      </w:tr>
      <w:tr w:rsidR="004E2029" w14:paraId="28636041" w14:textId="77777777" w:rsidTr="00894118">
        <w:trPr>
          <w:trHeight w:val="7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FD44B" w14:textId="77777777" w:rsidR="00784A13" w:rsidRDefault="00784A13" w:rsidP="00784A13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Sammlung von Informationen über Anbieter für FTP</w:t>
            </w:r>
          </w:p>
          <w:p w14:paraId="3CE0AB09" w14:textId="39FFE014" w:rsidR="00894118" w:rsidRDefault="00894118" w:rsidP="00784A13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Bestellung von</w:t>
            </w:r>
            <w:r w:rsidR="006D3523">
              <w:rPr>
                <w:sz w:val="20"/>
              </w:rPr>
              <w:t xml:space="preserve"> neuen</w:t>
            </w:r>
            <w:r>
              <w:rPr>
                <w:sz w:val="20"/>
              </w:rPr>
              <w:t xml:space="preserve"> Funksteckdosen</w:t>
            </w:r>
          </w:p>
          <w:p w14:paraId="2039D007" w14:textId="13F3D440" w:rsidR="00894118" w:rsidRPr="00894118" w:rsidRDefault="00894118" w:rsidP="00784A13">
            <w:pPr>
              <w:pStyle w:val="Listenabsatz"/>
              <w:numPr>
                <w:ilvl w:val="0"/>
                <w:numId w:val="12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Unity Projekt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401F38EC" w:rsidR="004E2029" w:rsidRDefault="0089411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30D2EB22" w:rsidR="004E2029" w:rsidRDefault="00894118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40,5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7F5A597" w:rsidR="004E2029" w:rsidRDefault="001B13A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D16C0D7" w:rsidR="004E2029" w:rsidRDefault="0060012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13.11.2023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88854E3" w:rsidR="004E2029" w:rsidRDefault="00600122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17.11.2023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6EE03AD5" w14:textId="77777777" w:rsidR="00841434" w:rsidRDefault="00841434" w:rsidP="004E2029">
      <w:pPr>
        <w:spacing w:line="260" w:lineRule="exact"/>
        <w:rPr>
          <w:sz w:val="18"/>
          <w:szCs w:val="18"/>
        </w:rPr>
      </w:pPr>
    </w:p>
    <w:p w14:paraId="4A50B7B9" w14:textId="6E74F845" w:rsidR="004E2029" w:rsidRPr="00B80439" w:rsidRDefault="00841434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04.12.2023,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04.12.2023,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B32A7" w14:textId="77777777" w:rsidR="00A10964" w:rsidRDefault="00A10964">
      <w:r>
        <w:separator/>
      </w:r>
    </w:p>
  </w:endnote>
  <w:endnote w:type="continuationSeparator" w:id="0">
    <w:p w14:paraId="2FD51C98" w14:textId="77777777" w:rsidR="00A10964" w:rsidRDefault="00A10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2E12E" w14:textId="77777777" w:rsidR="00A10964" w:rsidRDefault="00A10964">
      <w:r>
        <w:separator/>
      </w:r>
    </w:p>
  </w:footnote>
  <w:footnote w:type="continuationSeparator" w:id="0">
    <w:p w14:paraId="73E07960" w14:textId="77777777" w:rsidR="00A10964" w:rsidRDefault="00A10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B69F5"/>
    <w:multiLevelType w:val="hybridMultilevel"/>
    <w:tmpl w:val="6896D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20F7C"/>
    <w:multiLevelType w:val="hybridMultilevel"/>
    <w:tmpl w:val="7A3E05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0D71497"/>
    <w:multiLevelType w:val="hybridMultilevel"/>
    <w:tmpl w:val="57C0FD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243D3"/>
    <w:multiLevelType w:val="hybridMultilevel"/>
    <w:tmpl w:val="69BE40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44575"/>
    <w:multiLevelType w:val="hybridMultilevel"/>
    <w:tmpl w:val="C04CCC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6B46C9E"/>
    <w:multiLevelType w:val="hybridMultilevel"/>
    <w:tmpl w:val="4EA43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A2808"/>
    <w:multiLevelType w:val="hybridMultilevel"/>
    <w:tmpl w:val="CC7C6D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9"/>
  </w:num>
  <w:num w:numId="2" w16cid:durableId="541089815">
    <w:abstractNumId w:val="4"/>
  </w:num>
  <w:num w:numId="3" w16cid:durableId="872887611">
    <w:abstractNumId w:val="6"/>
  </w:num>
  <w:num w:numId="4" w16cid:durableId="719013620">
    <w:abstractNumId w:val="1"/>
  </w:num>
  <w:num w:numId="5" w16cid:durableId="1656883673">
    <w:abstractNumId w:val="0"/>
  </w:num>
  <w:num w:numId="6" w16cid:durableId="1271936294">
    <w:abstractNumId w:val="5"/>
  </w:num>
  <w:num w:numId="7" w16cid:durableId="1333140371">
    <w:abstractNumId w:val="3"/>
  </w:num>
  <w:num w:numId="8" w16cid:durableId="1956212788">
    <w:abstractNumId w:val="10"/>
  </w:num>
  <w:num w:numId="9" w16cid:durableId="114183806">
    <w:abstractNumId w:val="2"/>
  </w:num>
  <w:num w:numId="10" w16cid:durableId="1009019500">
    <w:abstractNumId w:val="7"/>
  </w:num>
  <w:num w:numId="11" w16cid:durableId="486476214">
    <w:abstractNumId w:val="8"/>
  </w:num>
  <w:num w:numId="12" w16cid:durableId="17510765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125A97"/>
    <w:rsid w:val="001751FB"/>
    <w:rsid w:val="001B13A4"/>
    <w:rsid w:val="001F2DF1"/>
    <w:rsid w:val="00255BFF"/>
    <w:rsid w:val="002C03C3"/>
    <w:rsid w:val="002D2FBA"/>
    <w:rsid w:val="00315D47"/>
    <w:rsid w:val="003A2523"/>
    <w:rsid w:val="004576E6"/>
    <w:rsid w:val="00482CF1"/>
    <w:rsid w:val="004E2029"/>
    <w:rsid w:val="004E413C"/>
    <w:rsid w:val="00552BCD"/>
    <w:rsid w:val="0055393B"/>
    <w:rsid w:val="00600122"/>
    <w:rsid w:val="006030DB"/>
    <w:rsid w:val="006067DA"/>
    <w:rsid w:val="0063306D"/>
    <w:rsid w:val="006A2425"/>
    <w:rsid w:val="006D3523"/>
    <w:rsid w:val="007047A7"/>
    <w:rsid w:val="0070564B"/>
    <w:rsid w:val="0072646F"/>
    <w:rsid w:val="00747249"/>
    <w:rsid w:val="00775A47"/>
    <w:rsid w:val="00784A13"/>
    <w:rsid w:val="007C1B96"/>
    <w:rsid w:val="00816960"/>
    <w:rsid w:val="00841431"/>
    <w:rsid w:val="00841434"/>
    <w:rsid w:val="008436B8"/>
    <w:rsid w:val="0086362F"/>
    <w:rsid w:val="00870600"/>
    <w:rsid w:val="00874CF4"/>
    <w:rsid w:val="00894118"/>
    <w:rsid w:val="008E68DF"/>
    <w:rsid w:val="009A5463"/>
    <w:rsid w:val="00A10964"/>
    <w:rsid w:val="00A544FB"/>
    <w:rsid w:val="00A857F4"/>
    <w:rsid w:val="00AF2047"/>
    <w:rsid w:val="00B0228D"/>
    <w:rsid w:val="00B145C4"/>
    <w:rsid w:val="00B80439"/>
    <w:rsid w:val="00BD1E7F"/>
    <w:rsid w:val="00CB6A80"/>
    <w:rsid w:val="00CE6185"/>
    <w:rsid w:val="00CF1780"/>
    <w:rsid w:val="00D35D60"/>
    <w:rsid w:val="00EF5D3D"/>
    <w:rsid w:val="00F054ED"/>
    <w:rsid w:val="00F64298"/>
    <w:rsid w:val="00FA6B3D"/>
    <w:rsid w:val="00FE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29</cp:revision>
  <cp:lastPrinted>2013-03-08T10:48:00Z</cp:lastPrinted>
  <dcterms:created xsi:type="dcterms:W3CDTF">2022-01-22T21:34:00Z</dcterms:created>
  <dcterms:modified xsi:type="dcterms:W3CDTF">2023-12-04T16:22:00Z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