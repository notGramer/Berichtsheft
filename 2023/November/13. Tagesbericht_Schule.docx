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0A18AD">
        <w:trPr>
          <w:trHeight w:val="58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AA80B3" w14:textId="1956AE90" w:rsidR="004E2029" w:rsidRDefault="000A18AD" w:rsidP="000A18A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Englisch</w:t>
            </w:r>
            <w:r w:rsidRPr="000A18AD">
              <w:rPr>
                <w:rFonts w:cs="Arial"/>
                <w:sz w:val="20"/>
              </w:rPr>
              <w:sym w:font="Wingdings" w:char="F0E0"/>
            </w:r>
            <w:r>
              <w:rPr>
                <w:rFonts w:cs="Arial"/>
                <w:sz w:val="20"/>
              </w:rPr>
              <w:t xml:space="preserve"> </w:t>
            </w:r>
            <w:r w:rsidR="00D357E5">
              <w:rPr>
                <w:rFonts w:cs="Arial"/>
                <w:sz w:val="20"/>
              </w:rPr>
              <w:t>Text geschrieben über „</w:t>
            </w:r>
            <w:r>
              <w:rPr>
                <w:rFonts w:cs="Arial"/>
                <w:sz w:val="20"/>
              </w:rPr>
              <w:t xml:space="preserve">Describe your </w:t>
            </w:r>
            <w:r w:rsidR="00D357E5">
              <w:rPr>
                <w:rFonts w:cs="Arial"/>
                <w:sz w:val="20"/>
              </w:rPr>
              <w:t>j</w:t>
            </w:r>
            <w:r>
              <w:rPr>
                <w:rFonts w:cs="Arial"/>
                <w:sz w:val="20"/>
              </w:rPr>
              <w:t>ob</w:t>
            </w:r>
            <w:r w:rsidR="00D357E5">
              <w:rPr>
                <w:rFonts w:cs="Arial"/>
                <w:sz w:val="20"/>
              </w:rPr>
              <w:t>“</w:t>
            </w:r>
          </w:p>
          <w:p w14:paraId="531678A0" w14:textId="24AE7C1B" w:rsidR="000A18AD" w:rsidRDefault="000A18AD" w:rsidP="000A18A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ITTk</w:t>
            </w:r>
            <w:r w:rsidRPr="000A18AD">
              <w:rPr>
                <w:rFonts w:cs="Arial"/>
                <w:sz w:val="20"/>
              </w:rPr>
              <w:sym w:font="Wingdings" w:char="F0E0"/>
            </w:r>
            <w:r>
              <w:rPr>
                <w:rFonts w:cs="Arial"/>
                <w:sz w:val="20"/>
              </w:rPr>
              <w:t xml:space="preserve"> Angebotsinhalte</w:t>
            </w:r>
          </w:p>
          <w:p w14:paraId="60EB78EA" w14:textId="012EB9BB" w:rsidR="004E2029" w:rsidRPr="000A18AD" w:rsidRDefault="000A18AD" w:rsidP="000A18A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AEuP</w:t>
            </w:r>
            <w:r w:rsidRPr="000A18AD">
              <w:rPr>
                <w:rFonts w:cs="Arial"/>
                <w:sz w:val="20"/>
              </w:rPr>
              <w:sym w:font="Wingdings" w:char="F0E0"/>
            </w:r>
            <w:r>
              <w:rPr>
                <w:rFonts w:cs="Arial"/>
                <w:sz w:val="20"/>
              </w:rPr>
              <w:t xml:space="preserve"> Wiederholung des Stoffes (RobotC, Variablen, Datentypen, Struktogramm)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A94C1" w14:textId="77777777" w:rsidR="004E2029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13799199" w14:textId="77777777" w:rsidR="004E2029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39D35A1F" w14:textId="7897DA7A" w:rsidR="004E2029" w:rsidRDefault="000A18AD" w:rsidP="004E2029">
            <w:p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  <w:p w14:paraId="7C35324C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DF9A4FE" w14:textId="77777777" w:rsidTr="00E604CC">
        <w:trPr>
          <w:trHeight w:val="1397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CC4418" w14:textId="40D72FB4" w:rsidR="004E2029" w:rsidRDefault="00071865" w:rsidP="00071865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Deutsch</w:t>
            </w:r>
            <w:r w:rsidRPr="00071865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ausgefallen</w:t>
            </w:r>
          </w:p>
          <w:p w14:paraId="726FCEC0" w14:textId="275DD6EF" w:rsidR="00071865" w:rsidRDefault="00071865" w:rsidP="00071865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ITT</w:t>
            </w:r>
            <w:r w:rsidRPr="00071865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Wiederholung von Zahlensystem</w:t>
            </w:r>
          </w:p>
          <w:p w14:paraId="6859A766" w14:textId="37BA4767" w:rsidR="00071865" w:rsidRDefault="00071865" w:rsidP="00071865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PuG</w:t>
            </w:r>
            <w:r w:rsidRPr="00071865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Kurzarbeit, Arbeitsvertrag und Kündigung (Was ist zu beachten)</w:t>
            </w:r>
          </w:p>
          <w:p w14:paraId="225D77B1" w14:textId="4D997C95" w:rsidR="004E2029" w:rsidRDefault="00071865" w:rsidP="004E2029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ITTk</w:t>
            </w:r>
            <w:r w:rsidRPr="00071865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7D3046">
              <w:rPr>
                <w:sz w:val="20"/>
              </w:rPr>
              <w:t>Angebotsinhalte</w:t>
            </w:r>
            <w:r w:rsidR="00E604CC">
              <w:rPr>
                <w:sz w:val="20"/>
              </w:rPr>
              <w:t xml:space="preserve">, Hausaufgabe: </w:t>
            </w:r>
            <w:r w:rsidR="00E604CC" w:rsidRPr="00E604CC">
              <w:rPr>
                <w:sz w:val="20"/>
              </w:rPr>
              <w:t>A</w:t>
            </w:r>
            <w:r w:rsidR="00216DC7">
              <w:rPr>
                <w:sz w:val="20"/>
              </w:rPr>
              <w:t>ngebotsinhalte</w:t>
            </w:r>
            <w:r w:rsidR="00E604CC" w:rsidRPr="00E604CC">
              <w:rPr>
                <w:sz w:val="20"/>
              </w:rPr>
              <w:t xml:space="preserve"> Ü</w:t>
            </w:r>
            <w:r w:rsidR="00216DC7">
              <w:rPr>
                <w:sz w:val="20"/>
              </w:rPr>
              <w:t>bungen</w:t>
            </w:r>
          </w:p>
          <w:p w14:paraId="555D249C" w14:textId="61F391AE" w:rsidR="002515CD" w:rsidRPr="00E604CC" w:rsidRDefault="002515CD" w:rsidP="004E2029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FU-IT</w:t>
            </w:r>
            <w:r w:rsidRPr="002515CD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Wiederholung LS.2.1(Logischer Netzwerkplan)</w:t>
            </w:r>
            <w:r w:rsidR="00EE0338">
              <w:rPr>
                <w:sz w:val="20"/>
              </w:rPr>
              <w:t>, LS2.2 (</w:t>
            </w:r>
            <w:r w:rsidR="00EE0338" w:rsidRPr="00EE0338">
              <w:rPr>
                <w:sz w:val="20"/>
              </w:rPr>
              <w:t>Pläne der Verkabelung</w:t>
            </w:r>
            <w:r w:rsidR="00EE0338">
              <w:rPr>
                <w:sz w:val="20"/>
              </w:rPr>
              <w:t>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0858B3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DB0D7D8" w14:textId="77777777" w:rsidR="00071865" w:rsidRDefault="00071865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CD80649" w14:textId="77777777" w:rsidR="00071865" w:rsidRDefault="00071865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15250FB" w14:textId="1860421C" w:rsidR="00EE0338" w:rsidRDefault="001C1CBA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1F051229" w14:textId="77777777" w:rsidTr="004E2029">
        <w:trPr>
          <w:trHeight w:val="141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980547" w14:textId="04920CAA" w:rsidR="00E80DAF" w:rsidRDefault="00E80DAF" w:rsidP="00767B70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Im Betrieb gewesen wegen Feiertag</w:t>
            </w:r>
          </w:p>
          <w:p w14:paraId="56E779DB" w14:textId="2052912C" w:rsidR="000A18AD" w:rsidRDefault="0090073E" w:rsidP="00767B70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Inventarisierung von </w:t>
            </w:r>
            <w:r w:rsidR="00DE4D00">
              <w:rPr>
                <w:sz w:val="20"/>
              </w:rPr>
              <w:t>Hardware</w:t>
            </w:r>
          </w:p>
          <w:p w14:paraId="799F2B57" w14:textId="6F56ED2F" w:rsidR="00843301" w:rsidRDefault="00030595" w:rsidP="00767B70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Sammlung von Informationen über Anbieter für FTP</w:t>
            </w:r>
          </w:p>
          <w:p w14:paraId="78691DAB" w14:textId="7E2FC703" w:rsidR="00843301" w:rsidRDefault="00843301" w:rsidP="00767B70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Microsoft SharePoint Basics</w:t>
            </w:r>
          </w:p>
          <w:p w14:paraId="7DEED6D5" w14:textId="2D37FF2E" w:rsidR="00767B70" w:rsidRDefault="00030595" w:rsidP="00767B70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Teilnahme an einer DeltaMaster Präsentation über </w:t>
            </w:r>
            <w:r w:rsidR="00767B70">
              <w:rPr>
                <w:sz w:val="20"/>
              </w:rPr>
              <w:t>Teams</w:t>
            </w:r>
          </w:p>
          <w:p w14:paraId="2EAB04F0" w14:textId="77777777" w:rsidR="00BB6DDC" w:rsidRDefault="00A639D1" w:rsidP="00767B70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Funksteckdosen ausgetauscht</w:t>
            </w:r>
          </w:p>
          <w:p w14:paraId="20F152CC" w14:textId="2B51609A" w:rsidR="006142B9" w:rsidRPr="001C1CBA" w:rsidRDefault="006142B9" w:rsidP="00767B70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C# </w:t>
            </w:r>
            <w:r w:rsidR="00804D35">
              <w:rPr>
                <w:sz w:val="20"/>
              </w:rPr>
              <w:t>Paketen</w:t>
            </w:r>
            <w:r w:rsidR="00030595">
              <w:rPr>
                <w:sz w:val="20"/>
              </w:rPr>
              <w:t xml:space="preserve"> in Visual Studio für die Schule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70892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F13F4A0" w14:textId="77777777" w:rsidR="00894A3D" w:rsidRDefault="00894A3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1EF5736" w14:textId="77777777" w:rsidR="006142B9" w:rsidRDefault="006142B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2A67A711" w:rsidR="00894A3D" w:rsidRDefault="00894A3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F363C6">
        <w:trPr>
          <w:trHeight w:val="1001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08A1FA" w14:textId="661D8E89" w:rsidR="004E2029" w:rsidRDefault="00F363C6" w:rsidP="00F363C6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PuG</w:t>
            </w:r>
            <w:r w:rsidRPr="00F363C6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206E62">
              <w:rPr>
                <w:sz w:val="20"/>
              </w:rPr>
              <w:t>Hitlerputsch 09.11.1923</w:t>
            </w:r>
            <w:r w:rsidR="00CC5AE2">
              <w:rPr>
                <w:sz w:val="20"/>
              </w:rPr>
              <w:t xml:space="preserve"> besprochen</w:t>
            </w:r>
          </w:p>
          <w:p w14:paraId="5EF897A4" w14:textId="728B8554" w:rsidR="00F363C6" w:rsidRDefault="00F363C6" w:rsidP="00F363C6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Religion</w:t>
            </w:r>
            <w:r w:rsidRPr="00F363C6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K5</w:t>
            </w:r>
            <w:r w:rsidR="00071CB2">
              <w:rPr>
                <w:sz w:val="20"/>
              </w:rPr>
              <w:t>: Weinberg</w:t>
            </w:r>
          </w:p>
          <w:p w14:paraId="206E223E" w14:textId="09E1C8CB" w:rsidR="00F363C6" w:rsidRDefault="00F363C6" w:rsidP="00F363C6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AEuP</w:t>
            </w:r>
            <w:r w:rsidRPr="00F363C6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Einstieg C# und Hello World</w:t>
            </w:r>
          </w:p>
          <w:p w14:paraId="47C3C018" w14:textId="50228499" w:rsidR="00F363C6" w:rsidRPr="00F363C6" w:rsidRDefault="00F363C6" w:rsidP="00F363C6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ITT</w:t>
            </w:r>
            <w:r w:rsidRPr="00F363C6">
              <w:rPr>
                <w:sz w:val="20"/>
              </w:rPr>
              <w:sym w:font="Wingdings" w:char="F0E0"/>
            </w:r>
            <w:r w:rsidR="00071CB2">
              <w:rPr>
                <w:sz w:val="20"/>
              </w:rPr>
              <w:t xml:space="preserve"> </w:t>
            </w:r>
            <w:r>
              <w:rPr>
                <w:sz w:val="20"/>
              </w:rPr>
              <w:t>Datensicherheit, Typenschild eines Netzteils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626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65C466FE" w:rsidR="00BB32A9" w:rsidRDefault="00BB32A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861186">
        <w:trPr>
          <w:trHeight w:val="94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67B705" w14:textId="1E72966A" w:rsidR="004E2029" w:rsidRDefault="00861186" w:rsidP="00861186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ITTk</w:t>
            </w:r>
            <w:r w:rsidRPr="00861186">
              <w:rPr>
                <w:sz w:val="20"/>
              </w:rPr>
              <w:sym w:font="Wingdings" w:char="F0E0"/>
            </w:r>
            <w:r w:rsidR="00071CB2">
              <w:rPr>
                <w:sz w:val="20"/>
              </w:rPr>
              <w:t xml:space="preserve"> Angebotsinhalte Übungen</w:t>
            </w:r>
          </w:p>
          <w:p w14:paraId="5E90D23B" w14:textId="211225F6" w:rsidR="00861186" w:rsidRDefault="00861186" w:rsidP="00861186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AEuP</w:t>
            </w:r>
            <w:r w:rsidRPr="00861186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071CB2">
              <w:rPr>
                <w:sz w:val="20"/>
              </w:rPr>
              <w:t>LS.1.2.8 Weitere Aufgaben (Modulo, Random, Casting)</w:t>
            </w:r>
          </w:p>
          <w:p w14:paraId="36F116AD" w14:textId="6EF0D721" w:rsidR="00861186" w:rsidRDefault="00861186" w:rsidP="00861186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Religion</w:t>
            </w:r>
            <w:r w:rsidRPr="00861186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K5: Weinberg</w:t>
            </w:r>
          </w:p>
          <w:p w14:paraId="2039D007" w14:textId="42266622" w:rsidR="00861186" w:rsidRPr="00861186" w:rsidRDefault="00861186" w:rsidP="00861186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Englisch</w:t>
            </w:r>
            <w:r w:rsidRPr="00861186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030595">
              <w:rPr>
                <w:sz w:val="20"/>
              </w:rPr>
              <w:t xml:space="preserve"> </w:t>
            </w:r>
            <w:r w:rsidR="00030595">
              <w:rPr>
                <w:sz w:val="20"/>
              </w:rPr>
              <w:t xml:space="preserve">Aufgabe </w:t>
            </w:r>
            <w:r w:rsidR="00030595">
              <w:rPr>
                <w:sz w:val="20"/>
              </w:rPr>
              <w:t>„</w:t>
            </w:r>
            <w:r>
              <w:rPr>
                <w:sz w:val="20"/>
              </w:rPr>
              <w:t xml:space="preserve">Describe your </w:t>
            </w:r>
            <w:r w:rsidR="00D357E5">
              <w:rPr>
                <w:sz w:val="20"/>
              </w:rPr>
              <w:t>j</w:t>
            </w:r>
            <w:r>
              <w:rPr>
                <w:sz w:val="20"/>
              </w:rPr>
              <w:t>ob</w:t>
            </w:r>
            <w:r w:rsidR="00030595">
              <w:rPr>
                <w:sz w:val="20"/>
              </w:rPr>
              <w:t>“</w:t>
            </w:r>
            <w:r>
              <w:rPr>
                <w:sz w:val="20"/>
              </w:rPr>
              <w:t xml:space="preserve"> korrigiert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9C8ADC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6087CDD8" w:rsidR="00BB32A9" w:rsidRDefault="00BB32A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35D99B4E" w:rsidR="004E2029" w:rsidRDefault="00BB32A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2252564D" w:rsidR="004E2029" w:rsidRDefault="000A18A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30A8F26A" w:rsidR="004E2029" w:rsidRDefault="000A18A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20.11.2023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37037A6E" w:rsidR="004E2029" w:rsidRDefault="000A18A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24.11.2023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5B29CD7F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4564BA60" w14:textId="77777777" w:rsidR="00861186" w:rsidRDefault="00861186" w:rsidP="004E2029">
      <w:pPr>
        <w:spacing w:line="260" w:lineRule="exact"/>
        <w:rPr>
          <w:sz w:val="18"/>
          <w:szCs w:val="18"/>
        </w:rPr>
      </w:pPr>
    </w:p>
    <w:p w14:paraId="4A50B7B9" w14:textId="4A73B6A3" w:rsidR="004E2029" w:rsidRPr="00B80439" w:rsidRDefault="00861186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04.12.2023,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04.12.2023,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276825F" w14:textId="77777777" w:rsidR="004E2029" w:rsidRDefault="004E2029" w:rsidP="004E2029">
      <w:pPr>
        <w:sectPr w:rsidR="004E2029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326"/>
        </w:sectPr>
      </w:pPr>
    </w:p>
    <w:p w14:paraId="51F0B597" w14:textId="77777777" w:rsidR="00482CF1" w:rsidRDefault="00482CF1">
      <w:pPr>
        <w:sectPr w:rsidR="00482CF1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100"/>
        </w:sectPr>
      </w:pPr>
    </w:p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012F63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06995" w14:textId="77777777" w:rsidR="00E4455F" w:rsidRDefault="00E4455F">
      <w:r>
        <w:separator/>
      </w:r>
    </w:p>
  </w:endnote>
  <w:endnote w:type="continuationSeparator" w:id="0">
    <w:p w14:paraId="5C02D44E" w14:textId="77777777" w:rsidR="00E4455F" w:rsidRDefault="00E44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E783C" w14:textId="77777777" w:rsidR="00E4455F" w:rsidRDefault="00E4455F">
      <w:r>
        <w:separator/>
      </w:r>
    </w:p>
  </w:footnote>
  <w:footnote w:type="continuationSeparator" w:id="0">
    <w:p w14:paraId="7C068B9F" w14:textId="77777777" w:rsidR="00E4455F" w:rsidRDefault="00E445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A3470"/>
    <w:multiLevelType w:val="hybridMultilevel"/>
    <w:tmpl w:val="B55AEE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E4383"/>
    <w:multiLevelType w:val="hybridMultilevel"/>
    <w:tmpl w:val="566242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4A4A2B"/>
    <w:multiLevelType w:val="hybridMultilevel"/>
    <w:tmpl w:val="0D165A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B2D73"/>
    <w:multiLevelType w:val="hybridMultilevel"/>
    <w:tmpl w:val="A52AD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A5F6EE3"/>
    <w:multiLevelType w:val="hybridMultilevel"/>
    <w:tmpl w:val="91E8F3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F34F54"/>
    <w:multiLevelType w:val="hybridMultilevel"/>
    <w:tmpl w:val="1F22D6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8"/>
  </w:num>
  <w:num w:numId="2" w16cid:durableId="541089815">
    <w:abstractNumId w:val="3"/>
  </w:num>
  <w:num w:numId="3" w16cid:durableId="872887611">
    <w:abstractNumId w:val="4"/>
  </w:num>
  <w:num w:numId="4" w16cid:durableId="719013620">
    <w:abstractNumId w:val="1"/>
  </w:num>
  <w:num w:numId="5" w16cid:durableId="1656883673">
    <w:abstractNumId w:val="0"/>
  </w:num>
  <w:num w:numId="6" w16cid:durableId="1291548797">
    <w:abstractNumId w:val="5"/>
  </w:num>
  <w:num w:numId="7" w16cid:durableId="339503765">
    <w:abstractNumId w:val="6"/>
  </w:num>
  <w:num w:numId="8" w16cid:durableId="1885174139">
    <w:abstractNumId w:val="7"/>
  </w:num>
  <w:num w:numId="9" w16cid:durableId="385028071">
    <w:abstractNumId w:val="9"/>
  </w:num>
  <w:num w:numId="10" w16cid:durableId="1221096417">
    <w:abstractNumId w:val="10"/>
  </w:num>
  <w:num w:numId="11" w16cid:durableId="563838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30595"/>
    <w:rsid w:val="00070471"/>
    <w:rsid w:val="00071865"/>
    <w:rsid w:val="00071CB2"/>
    <w:rsid w:val="000A18AD"/>
    <w:rsid w:val="001C1CBA"/>
    <w:rsid w:val="00206E62"/>
    <w:rsid w:val="00216DC7"/>
    <w:rsid w:val="002515CD"/>
    <w:rsid w:val="00255BFF"/>
    <w:rsid w:val="002C03C3"/>
    <w:rsid w:val="002D2FBA"/>
    <w:rsid w:val="003A2523"/>
    <w:rsid w:val="00482CF1"/>
    <w:rsid w:val="004E2029"/>
    <w:rsid w:val="00552BCD"/>
    <w:rsid w:val="006067DA"/>
    <w:rsid w:val="006142B9"/>
    <w:rsid w:val="00660510"/>
    <w:rsid w:val="00677E55"/>
    <w:rsid w:val="006F2317"/>
    <w:rsid w:val="0072646F"/>
    <w:rsid w:val="007277EF"/>
    <w:rsid w:val="00762AE0"/>
    <w:rsid w:val="007645F4"/>
    <w:rsid w:val="00767B70"/>
    <w:rsid w:val="007D3046"/>
    <w:rsid w:val="00804D35"/>
    <w:rsid w:val="00843301"/>
    <w:rsid w:val="008436B8"/>
    <w:rsid w:val="00861186"/>
    <w:rsid w:val="00874CF4"/>
    <w:rsid w:val="00894A3D"/>
    <w:rsid w:val="0090073E"/>
    <w:rsid w:val="00A639D1"/>
    <w:rsid w:val="00A84646"/>
    <w:rsid w:val="00AB7E7D"/>
    <w:rsid w:val="00B145C4"/>
    <w:rsid w:val="00B80439"/>
    <w:rsid w:val="00BB32A9"/>
    <w:rsid w:val="00BB6DDC"/>
    <w:rsid w:val="00BD1E7F"/>
    <w:rsid w:val="00CB6A80"/>
    <w:rsid w:val="00CC5AE2"/>
    <w:rsid w:val="00CF1780"/>
    <w:rsid w:val="00D357E5"/>
    <w:rsid w:val="00D35D60"/>
    <w:rsid w:val="00DD19DA"/>
    <w:rsid w:val="00DE4D00"/>
    <w:rsid w:val="00E4455F"/>
    <w:rsid w:val="00E604CC"/>
    <w:rsid w:val="00E80DAF"/>
    <w:rsid w:val="00EE0338"/>
    <w:rsid w:val="00EF5D3D"/>
    <w:rsid w:val="00F363C6"/>
    <w:rsid w:val="00F523F9"/>
    <w:rsid w:val="00FE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5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227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33</cp:revision>
  <cp:lastPrinted>2013-03-08T10:48:00Z</cp:lastPrinted>
  <dcterms:created xsi:type="dcterms:W3CDTF">2022-01-22T21:34:00Z</dcterms:created>
  <dcterms:modified xsi:type="dcterms:W3CDTF">2023-12-05T08:20:00Z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