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9E14CF">
        <w:trPr>
          <w:trHeight w:val="4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A80B3" w14:textId="1FE8465B" w:rsidR="004E2029" w:rsidRDefault="009E14CF" w:rsidP="009E14C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English</w:t>
            </w:r>
            <w:r w:rsidRPr="009E14CF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Vertretung (Film geschaut)</w:t>
            </w:r>
          </w:p>
          <w:p w14:paraId="1F4CEFE7" w14:textId="134688D8" w:rsidR="009E14CF" w:rsidRDefault="009E14CF" w:rsidP="009E14C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ITTk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r w:rsidRPr="009E14CF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LS05 Angebotsvergleich</w:t>
            </w:r>
          </w:p>
          <w:p w14:paraId="60EB78EA" w14:textId="36FF920D" w:rsidR="004E2029" w:rsidRPr="009E14CF" w:rsidRDefault="009E14CF" w:rsidP="009E14C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A</w:t>
            </w:r>
            <w:r w:rsidR="003A30E4">
              <w:rPr>
                <w:rFonts w:cs="Arial"/>
                <w:sz w:val="20"/>
              </w:rPr>
              <w:t>E</w:t>
            </w:r>
            <w:r>
              <w:rPr>
                <w:rFonts w:cs="Arial"/>
                <w:sz w:val="20"/>
              </w:rPr>
              <w:t>uP</w:t>
            </w:r>
            <w:proofErr w:type="spellEnd"/>
            <w:r>
              <w:rPr>
                <w:rFonts w:cs="Arial"/>
                <w:sz w:val="20"/>
              </w:rPr>
              <w:t xml:space="preserve"> </w:t>
            </w:r>
            <w:r w:rsidRPr="009E14CF">
              <w:rPr>
                <w:rFonts w:cs="Arial"/>
                <w:sz w:val="20"/>
              </w:rPr>
              <w:sym w:font="Wingdings" w:char="F0E0"/>
            </w:r>
            <w:r>
              <w:rPr>
                <w:rFonts w:cs="Arial"/>
                <w:sz w:val="20"/>
              </w:rPr>
              <w:t xml:space="preserve"> Kurzarbeit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A94C1" w14:textId="77777777" w:rsidR="004E2029" w:rsidRDefault="004E2029" w:rsidP="004E2029">
            <w:pPr>
              <w:spacing w:line="260" w:lineRule="exact"/>
              <w:rPr>
                <w:rFonts w:cs="Arial"/>
                <w:sz w:val="20"/>
              </w:rPr>
            </w:pPr>
          </w:p>
          <w:p w14:paraId="13799199" w14:textId="534022C5" w:rsidR="004E2029" w:rsidRDefault="009E14CF" w:rsidP="004E2029">
            <w:pPr>
              <w:spacing w:line="260" w:lineRule="exac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  <w:p w14:paraId="7C35324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DF9A4FE" w14:textId="77777777" w:rsidTr="009E14CF">
        <w:trPr>
          <w:trHeight w:val="136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CC4418" w14:textId="23DD5886" w:rsidR="004E2029" w:rsidRDefault="009E14CF" w:rsidP="009E14CF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9E14C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Besprechung von Kurzarbeit</w:t>
            </w:r>
          </w:p>
          <w:p w14:paraId="64AEC645" w14:textId="1DD96182" w:rsidR="009E14CF" w:rsidRDefault="009E14CF" w:rsidP="009E14CF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ITTab</w:t>
            </w:r>
            <w:proofErr w:type="spellEnd"/>
            <w:r>
              <w:rPr>
                <w:sz w:val="20"/>
              </w:rPr>
              <w:t xml:space="preserve"> </w:t>
            </w:r>
            <w:r w:rsidRPr="009E14C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Risiken bei fremden Speichermedien</w:t>
            </w:r>
          </w:p>
          <w:p w14:paraId="0BC7FE18" w14:textId="708071F9" w:rsidR="009E14CF" w:rsidRDefault="009E14CF" w:rsidP="009E14CF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9E14C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Besprechung von Kurzarbeit, Arbeitsblatt Kündigung (Selbstständig)</w:t>
            </w:r>
          </w:p>
          <w:p w14:paraId="6A343DEB" w14:textId="44B2EAE5" w:rsidR="009E14CF" w:rsidRDefault="009E14CF" w:rsidP="009E14CF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9E14CF">
              <w:rPr>
                <w:sz w:val="20"/>
              </w:rPr>
              <w:sym w:font="Wingdings" w:char="F0E0"/>
            </w:r>
            <w:r w:rsidR="00E36645">
              <w:rPr>
                <w:sz w:val="20"/>
              </w:rPr>
              <w:t xml:space="preserve"> Angebotsvergleich Übungsaufgaben LS05.1</w:t>
            </w:r>
          </w:p>
          <w:p w14:paraId="555D249C" w14:textId="55E9D55B" w:rsidR="004E2029" w:rsidRPr="009E14CF" w:rsidRDefault="009E14CF" w:rsidP="004E2029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 w:rsidRPr="009E14C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7133BF">
              <w:rPr>
                <w:sz w:val="20"/>
              </w:rPr>
              <w:t>Netzwerktopologie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4965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28066A8" w14:textId="77777777" w:rsidR="00513B01" w:rsidRDefault="00513B0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5250FB" w14:textId="42EF1E50" w:rsidR="00513B01" w:rsidRDefault="00513B0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1F051229" w14:textId="77777777" w:rsidTr="003A30E4">
        <w:trPr>
          <w:trHeight w:val="92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858FF1" w14:textId="3577841A" w:rsidR="004E2029" w:rsidRDefault="003A30E4" w:rsidP="003A30E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 w:rsidRPr="003A30E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184F9E">
              <w:rPr>
                <w:sz w:val="20"/>
              </w:rPr>
              <w:t>Netztopologie</w:t>
            </w:r>
          </w:p>
          <w:p w14:paraId="1B7DB3E7" w14:textId="28ADE67E" w:rsidR="003A30E4" w:rsidRDefault="003A30E4" w:rsidP="003A30E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3A30E4">
              <w:rPr>
                <w:sz w:val="20"/>
              </w:rPr>
              <w:sym w:font="Wingdings" w:char="F0E0"/>
            </w:r>
            <w:r w:rsidR="003E2247">
              <w:rPr>
                <w:sz w:val="20"/>
              </w:rPr>
              <w:t xml:space="preserve"> </w:t>
            </w:r>
            <w:r w:rsidR="003E2247" w:rsidRPr="003E2247">
              <w:rPr>
                <w:sz w:val="20"/>
              </w:rPr>
              <w:t>Risiken bei fremden Speichermedien</w:t>
            </w:r>
          </w:p>
          <w:p w14:paraId="3DB66987" w14:textId="2AF0D4A0" w:rsidR="003A30E4" w:rsidRDefault="003A30E4" w:rsidP="003A30E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 w:rsidRPr="003A30E4">
              <w:rPr>
                <w:sz w:val="20"/>
              </w:rPr>
              <w:sym w:font="Wingdings" w:char="F0E0"/>
            </w:r>
            <w:r w:rsidR="00184F9E">
              <w:rPr>
                <w:sz w:val="20"/>
              </w:rPr>
              <w:t xml:space="preserve"> Verkabelungsplan</w:t>
            </w:r>
          </w:p>
          <w:p w14:paraId="20F152CC" w14:textId="59B32938" w:rsidR="003A30E4" w:rsidRPr="003A30E4" w:rsidRDefault="003A30E4" w:rsidP="003A30E4">
            <w:pPr>
              <w:pStyle w:val="Listenabsatz"/>
              <w:numPr>
                <w:ilvl w:val="0"/>
                <w:numId w:val="8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3A30E4">
              <w:rPr>
                <w:sz w:val="20"/>
              </w:rPr>
              <w:sym w:font="Wingdings" w:char="F0E0"/>
            </w:r>
            <w:r w:rsidR="000628BD">
              <w:rPr>
                <w:sz w:val="20"/>
              </w:rPr>
              <w:t xml:space="preserve"> verbale und non-verbale Kommunikation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839A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991B583" w14:textId="77777777" w:rsidR="009B4EBD" w:rsidRDefault="009B4EB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75ED4245" w:rsidR="009B4EBD" w:rsidRDefault="009B4EB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3A30E4">
        <w:trPr>
          <w:trHeight w:val="581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D84F6A" w14:textId="3290F9A6" w:rsidR="004E2029" w:rsidRDefault="003A30E4" w:rsidP="003A30E4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3A30E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0628BD">
              <w:rPr>
                <w:sz w:val="20"/>
              </w:rPr>
              <w:t>Kündigungsgründe</w:t>
            </w:r>
          </w:p>
          <w:p w14:paraId="0536DAD3" w14:textId="1B84464A" w:rsidR="003A30E4" w:rsidRDefault="003A30E4" w:rsidP="003A30E4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3A30E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47550B">
              <w:rPr>
                <w:sz w:val="20"/>
              </w:rPr>
              <w:t xml:space="preserve"> Zusammenfassung der </w:t>
            </w:r>
            <w:r>
              <w:rPr>
                <w:sz w:val="20"/>
              </w:rPr>
              <w:t>Kachel 6</w:t>
            </w:r>
            <w:r w:rsidR="0047550B">
              <w:rPr>
                <w:sz w:val="20"/>
              </w:rPr>
              <w:t xml:space="preserve">: Abschluss </w:t>
            </w:r>
          </w:p>
          <w:p w14:paraId="1B747B9A" w14:textId="21C4CE6A" w:rsidR="003A30E4" w:rsidRDefault="003A30E4" w:rsidP="003A30E4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3A30E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0628BD">
              <w:rPr>
                <w:sz w:val="20"/>
              </w:rPr>
              <w:t xml:space="preserve">Code verglichen, Casting und </w:t>
            </w:r>
            <w:proofErr w:type="spellStart"/>
            <w:r w:rsidR="000628BD">
              <w:rPr>
                <w:sz w:val="20"/>
              </w:rPr>
              <w:t>Debbuging</w:t>
            </w:r>
            <w:proofErr w:type="spellEnd"/>
          </w:p>
          <w:p w14:paraId="47C3C018" w14:textId="2FBF2778" w:rsidR="003A30E4" w:rsidRPr="003A30E4" w:rsidRDefault="003A30E4" w:rsidP="003A30E4">
            <w:pPr>
              <w:pStyle w:val="Listenabsatz"/>
              <w:numPr>
                <w:ilvl w:val="0"/>
                <w:numId w:val="9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3A30E4">
              <w:rPr>
                <w:sz w:val="20"/>
              </w:rPr>
              <w:sym w:font="Wingdings" w:char="F0E0"/>
            </w:r>
            <w:r w:rsidR="000628BD">
              <w:rPr>
                <w:sz w:val="20"/>
              </w:rPr>
              <w:t xml:space="preserve"> Netzteile und Stromkreis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C78B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72EFC990" w:rsidR="009B4EBD" w:rsidRDefault="009B4EB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4117ED">
        <w:trPr>
          <w:trHeight w:val="82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560F80" w14:textId="77777777" w:rsidR="004E2029" w:rsidRDefault="003A30E4" w:rsidP="003A30E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3A30E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Angebotsvergleich Übungen</w:t>
            </w:r>
          </w:p>
          <w:p w14:paraId="01D24F71" w14:textId="1E78834B" w:rsidR="003A30E4" w:rsidRDefault="003A30E4" w:rsidP="003A30E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3A30E4">
              <w:rPr>
                <w:sz w:val="20"/>
              </w:rPr>
              <w:sym w:font="Wingdings" w:char="F0E0"/>
            </w:r>
            <w:r w:rsidR="006A3301">
              <w:rPr>
                <w:sz w:val="20"/>
              </w:rPr>
              <w:t xml:space="preserve"> Hausaufgaben verglichen, Coding C#</w:t>
            </w:r>
          </w:p>
          <w:p w14:paraId="18E362CC" w14:textId="77777777" w:rsidR="003A30E4" w:rsidRDefault="003A30E4" w:rsidP="003A30E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3A30E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</w:t>
            </w:r>
          </w:p>
          <w:p w14:paraId="2039D007" w14:textId="14FAE181" w:rsidR="003A30E4" w:rsidRPr="00184F9E" w:rsidRDefault="003A30E4" w:rsidP="003A30E4">
            <w:pPr>
              <w:pStyle w:val="Listenabsatz"/>
              <w:numPr>
                <w:ilvl w:val="0"/>
                <w:numId w:val="10"/>
              </w:numPr>
              <w:spacing w:line="260" w:lineRule="exact"/>
              <w:rPr>
                <w:sz w:val="20"/>
              </w:rPr>
            </w:pPr>
            <w:r w:rsidRPr="00184F9E">
              <w:rPr>
                <w:sz w:val="20"/>
              </w:rPr>
              <w:t xml:space="preserve">Englisch </w:t>
            </w:r>
            <w:r w:rsidRPr="003A30E4">
              <w:rPr>
                <w:sz w:val="20"/>
              </w:rPr>
              <w:sym w:font="Wingdings" w:char="F0E0"/>
            </w:r>
            <w:r w:rsidR="00184F9E" w:rsidRPr="00184F9E">
              <w:rPr>
                <w:sz w:val="20"/>
              </w:rPr>
              <w:t xml:space="preserve"> </w:t>
            </w:r>
            <w:r w:rsidR="0047550B" w:rsidRPr="00184F9E">
              <w:rPr>
                <w:sz w:val="20"/>
              </w:rPr>
              <w:t xml:space="preserve"> </w:t>
            </w:r>
            <w:r w:rsidR="0047550B" w:rsidRPr="00184F9E">
              <w:rPr>
                <w:sz w:val="20"/>
              </w:rPr>
              <w:t xml:space="preserve">Aufgabe </w:t>
            </w:r>
            <w:r w:rsidR="0047550B">
              <w:rPr>
                <w:sz w:val="20"/>
              </w:rPr>
              <w:t>„</w:t>
            </w:r>
            <w:proofErr w:type="spellStart"/>
            <w:r w:rsidR="00184F9E" w:rsidRPr="00184F9E">
              <w:rPr>
                <w:sz w:val="20"/>
              </w:rPr>
              <w:t>Describe</w:t>
            </w:r>
            <w:proofErr w:type="spellEnd"/>
            <w:r w:rsidR="00184F9E" w:rsidRPr="00184F9E">
              <w:rPr>
                <w:sz w:val="20"/>
              </w:rPr>
              <w:t xml:space="preserve"> </w:t>
            </w:r>
            <w:proofErr w:type="spellStart"/>
            <w:r w:rsidR="00184F9E" w:rsidRPr="00184F9E">
              <w:rPr>
                <w:sz w:val="20"/>
              </w:rPr>
              <w:t>your</w:t>
            </w:r>
            <w:proofErr w:type="spellEnd"/>
            <w:r w:rsidR="00184F9E" w:rsidRPr="00184F9E">
              <w:rPr>
                <w:sz w:val="20"/>
              </w:rPr>
              <w:t xml:space="preserve"> </w:t>
            </w:r>
            <w:proofErr w:type="spellStart"/>
            <w:r w:rsidR="0047550B">
              <w:rPr>
                <w:sz w:val="20"/>
              </w:rPr>
              <w:t>j</w:t>
            </w:r>
            <w:r w:rsidR="00184F9E" w:rsidRPr="00184F9E">
              <w:rPr>
                <w:sz w:val="20"/>
              </w:rPr>
              <w:t>ob</w:t>
            </w:r>
            <w:proofErr w:type="spellEnd"/>
            <w:r w:rsidR="0047550B">
              <w:rPr>
                <w:sz w:val="20"/>
              </w:rPr>
              <w:t>“</w:t>
            </w:r>
            <w:r w:rsidR="00184F9E" w:rsidRPr="00184F9E">
              <w:rPr>
                <w:sz w:val="20"/>
              </w:rPr>
              <w:t xml:space="preserve"> ko</w:t>
            </w:r>
            <w:r w:rsidR="00184F9E">
              <w:rPr>
                <w:sz w:val="20"/>
              </w:rPr>
              <w:t>rrigiert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A119E" w14:textId="77777777" w:rsidR="004E2029" w:rsidRPr="00184F9E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E1C0E31" w14:textId="77777777" w:rsidR="009B4EBD" w:rsidRPr="00184F9E" w:rsidRDefault="009B4EB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755953ED" w:rsidR="009B4EBD" w:rsidRDefault="009B4EB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416347A0" w:rsidR="004E2029" w:rsidRDefault="003C099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E13444E" w:rsidR="004E2029" w:rsidRDefault="009E14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222D66B" w:rsidR="004E2029" w:rsidRDefault="009E14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27.11.2023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E9B181F" w:rsidR="004E2029" w:rsidRDefault="009E14C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01.12.2023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B29CD7F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78A4267E" w14:textId="77777777" w:rsidR="00FB0B65" w:rsidRDefault="00FB0B65" w:rsidP="004E2029">
      <w:pPr>
        <w:spacing w:line="260" w:lineRule="exact"/>
        <w:rPr>
          <w:sz w:val="18"/>
          <w:szCs w:val="18"/>
        </w:rPr>
      </w:pPr>
    </w:p>
    <w:p w14:paraId="4A50B7B9" w14:textId="3F954754" w:rsidR="004E2029" w:rsidRPr="00B80439" w:rsidRDefault="00FB0B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04.12.2023,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04.12.2023,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012F63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012F63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D8394" w14:textId="77777777" w:rsidR="00C41B10" w:rsidRDefault="00C41B10">
      <w:r>
        <w:separator/>
      </w:r>
    </w:p>
  </w:endnote>
  <w:endnote w:type="continuationSeparator" w:id="0">
    <w:p w14:paraId="39316065" w14:textId="77777777" w:rsidR="00C41B10" w:rsidRDefault="00C4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05701" w14:textId="77777777" w:rsidR="00C41B10" w:rsidRDefault="00C41B10">
      <w:r>
        <w:separator/>
      </w:r>
    </w:p>
  </w:footnote>
  <w:footnote w:type="continuationSeparator" w:id="0">
    <w:p w14:paraId="3D3C587B" w14:textId="77777777" w:rsidR="00C41B10" w:rsidRDefault="00C41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5F91FBA"/>
    <w:multiLevelType w:val="hybridMultilevel"/>
    <w:tmpl w:val="CB0621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005EF"/>
    <w:multiLevelType w:val="hybridMultilevel"/>
    <w:tmpl w:val="B3D2F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15408"/>
    <w:multiLevelType w:val="hybridMultilevel"/>
    <w:tmpl w:val="0BB47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A4849"/>
    <w:multiLevelType w:val="hybridMultilevel"/>
    <w:tmpl w:val="B5BEEC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DA004A"/>
    <w:multiLevelType w:val="hybridMultilevel"/>
    <w:tmpl w:val="6DCA62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6"/>
  </w:num>
  <w:num w:numId="2" w16cid:durableId="541089815">
    <w:abstractNumId w:val="2"/>
  </w:num>
  <w:num w:numId="3" w16cid:durableId="872887611">
    <w:abstractNumId w:val="4"/>
  </w:num>
  <w:num w:numId="4" w16cid:durableId="719013620">
    <w:abstractNumId w:val="1"/>
  </w:num>
  <w:num w:numId="5" w16cid:durableId="1656883673">
    <w:abstractNumId w:val="0"/>
  </w:num>
  <w:num w:numId="6" w16cid:durableId="1143353799">
    <w:abstractNumId w:val="9"/>
  </w:num>
  <w:num w:numId="7" w16cid:durableId="200166579">
    <w:abstractNumId w:val="7"/>
  </w:num>
  <w:num w:numId="8" w16cid:durableId="1223373844">
    <w:abstractNumId w:val="5"/>
  </w:num>
  <w:num w:numId="9" w16cid:durableId="1485271504">
    <w:abstractNumId w:val="3"/>
  </w:num>
  <w:num w:numId="10" w16cid:durableId="14916737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628BD"/>
    <w:rsid w:val="00070471"/>
    <w:rsid w:val="00184F9E"/>
    <w:rsid w:val="00255BFF"/>
    <w:rsid w:val="002C03C3"/>
    <w:rsid w:val="002D2FBA"/>
    <w:rsid w:val="003A2523"/>
    <w:rsid w:val="003A30E4"/>
    <w:rsid w:val="003C0991"/>
    <w:rsid w:val="003E2247"/>
    <w:rsid w:val="004117ED"/>
    <w:rsid w:val="0047550B"/>
    <w:rsid w:val="00482CF1"/>
    <w:rsid w:val="004D3D32"/>
    <w:rsid w:val="004E2029"/>
    <w:rsid w:val="00513B01"/>
    <w:rsid w:val="00552BCD"/>
    <w:rsid w:val="006067DA"/>
    <w:rsid w:val="006A3301"/>
    <w:rsid w:val="007133BF"/>
    <w:rsid w:val="0072646F"/>
    <w:rsid w:val="008436B8"/>
    <w:rsid w:val="00874CF4"/>
    <w:rsid w:val="009B4EBD"/>
    <w:rsid w:val="009E14CF"/>
    <w:rsid w:val="00AE0A9C"/>
    <w:rsid w:val="00B145C4"/>
    <w:rsid w:val="00B80439"/>
    <w:rsid w:val="00B872E7"/>
    <w:rsid w:val="00BD1E7F"/>
    <w:rsid w:val="00C41B10"/>
    <w:rsid w:val="00CB6A80"/>
    <w:rsid w:val="00CF1780"/>
    <w:rsid w:val="00D35D60"/>
    <w:rsid w:val="00E36645"/>
    <w:rsid w:val="00EB51B2"/>
    <w:rsid w:val="00EF5D3D"/>
    <w:rsid w:val="00FB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1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24</cp:revision>
  <cp:lastPrinted>2013-03-08T10:48:00Z</cp:lastPrinted>
  <dcterms:created xsi:type="dcterms:W3CDTF">2022-01-22T21:34:00Z</dcterms:created>
  <dcterms:modified xsi:type="dcterms:W3CDTF">2023-12-05T09:20:00Z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