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83D3DE" w14:textId="29291A6C" w:rsidR="00A22D81" w:rsidRDefault="00A22D81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Aktualisierung der </w:t>
            </w:r>
            <w:proofErr w:type="spellStart"/>
            <w:r>
              <w:rPr>
                <w:sz w:val="20"/>
              </w:rPr>
              <w:t>Poly</w:t>
            </w:r>
            <w:proofErr w:type="spellEnd"/>
            <w:r>
              <w:rPr>
                <w:sz w:val="20"/>
              </w:rPr>
              <w:t xml:space="preserve"> Lens Software auf SCCM</w:t>
            </w:r>
          </w:p>
          <w:p w14:paraId="4E22565B" w14:textId="712181C4" w:rsidR="00A22D81" w:rsidRPr="00344CD7" w:rsidRDefault="00A22D81" w:rsidP="00344CD7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b/>
                <w:bCs/>
                <w:sz w:val="20"/>
              </w:rPr>
            </w:pPr>
            <w:r>
              <w:rPr>
                <w:sz w:val="20"/>
              </w:rPr>
              <w:t xml:space="preserve">Recherche über Fehlermeldung von </w:t>
            </w:r>
            <w:r w:rsidR="00344CD7" w:rsidRPr="00344CD7">
              <w:rPr>
                <w:bCs/>
                <w:sz w:val="20"/>
              </w:rPr>
              <w:t>0x87D00324</w:t>
            </w:r>
            <w:r w:rsidR="00344CD7" w:rsidRPr="00344CD7">
              <w:rPr>
                <w:b/>
                <w:bCs/>
                <w:sz w:val="20"/>
              </w:rPr>
              <w:t> </w:t>
            </w:r>
          </w:p>
          <w:p w14:paraId="3C7FB8E5" w14:textId="644DECD7" w:rsidR="004E2029" w:rsidRDefault="00A22D81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Installation von </w:t>
            </w:r>
            <w:proofErr w:type="spellStart"/>
            <w:r>
              <w:rPr>
                <w:sz w:val="20"/>
              </w:rPr>
              <w:t>Poly</w:t>
            </w:r>
            <w:proofErr w:type="spellEnd"/>
            <w:r>
              <w:rPr>
                <w:sz w:val="20"/>
              </w:rPr>
              <w:t xml:space="preserve"> Lens Desktop Update</w:t>
            </w:r>
          </w:p>
          <w:p w14:paraId="60EB78EA" w14:textId="06C1C6C4" w:rsidR="00F278E2" w:rsidRPr="00A536BF" w:rsidRDefault="00A22D81" w:rsidP="00A536BF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Unterstützung </w:t>
            </w:r>
            <w:r w:rsidR="00F278E2">
              <w:rPr>
                <w:sz w:val="20"/>
              </w:rPr>
              <w:t>beim Erstellen</w:t>
            </w:r>
            <w:r>
              <w:rPr>
                <w:sz w:val="20"/>
              </w:rPr>
              <w:t xml:space="preserve"> von Serienmails und Recherche über warum werden die </w:t>
            </w:r>
            <w:r w:rsidR="00682E3A">
              <w:rPr>
                <w:sz w:val="20"/>
              </w:rPr>
              <w:t>Mails</w:t>
            </w:r>
            <w:r>
              <w:rPr>
                <w:sz w:val="20"/>
              </w:rPr>
              <w:t xml:space="preserve"> nicht gesendet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EDCDF3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6C4E54D7" w14:textId="77777777" w:rsidR="00E51567" w:rsidRDefault="00E51567" w:rsidP="004E2029">
            <w:pPr>
              <w:spacing w:line="260" w:lineRule="exact"/>
              <w:rPr>
                <w:sz w:val="20"/>
              </w:rPr>
            </w:pPr>
          </w:p>
          <w:p w14:paraId="7C35324C" w14:textId="1419A861" w:rsidR="00E51567" w:rsidRPr="0025000D" w:rsidRDefault="00E51567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4E2029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DCB195" w14:textId="77777777" w:rsidR="004E2029" w:rsidRDefault="003B13AB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Backupbänder Wiederherstellung, Export, Import und Löschung</w:t>
            </w:r>
          </w:p>
          <w:p w14:paraId="0E87DD74" w14:textId="77777777" w:rsidR="003B13AB" w:rsidRDefault="003B13AB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IT-</w:t>
            </w:r>
            <w:proofErr w:type="spellStart"/>
            <w:r>
              <w:rPr>
                <w:sz w:val="20"/>
              </w:rPr>
              <w:t>Teamsbesprechung</w:t>
            </w:r>
            <w:proofErr w:type="spellEnd"/>
            <w:r>
              <w:rPr>
                <w:sz w:val="20"/>
              </w:rPr>
              <w:t xml:space="preserve"> </w:t>
            </w:r>
          </w:p>
          <w:p w14:paraId="7867BF11" w14:textId="535BDD75" w:rsidR="00D54775" w:rsidRDefault="00D54775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Was ist KI und wie funktioniert es? Was ist </w:t>
            </w:r>
            <w:proofErr w:type="spellStart"/>
            <w:r>
              <w:rPr>
                <w:sz w:val="20"/>
              </w:rPr>
              <w:t>Social</w:t>
            </w:r>
            <w:proofErr w:type="spellEnd"/>
            <w:r>
              <w:rPr>
                <w:sz w:val="20"/>
              </w:rPr>
              <w:t xml:space="preserve"> Media?</w:t>
            </w:r>
          </w:p>
          <w:p w14:paraId="6F8FBF3C" w14:textId="175D517B" w:rsidR="00D54775" w:rsidRDefault="00FF2360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Überprüfung nach Funktion von diverser Hardware </w:t>
            </w:r>
          </w:p>
          <w:p w14:paraId="555D249C" w14:textId="10A813EA" w:rsidR="00344CD7" w:rsidRPr="00344CD7" w:rsidRDefault="00FF2360" w:rsidP="00344CD7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Recherche nach Unterstützung von Betriebssystem von Smartphones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724377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10FB9B0A" w14:textId="77777777" w:rsidR="008129F2" w:rsidRDefault="008129F2" w:rsidP="004E2029">
            <w:pPr>
              <w:spacing w:line="260" w:lineRule="exact"/>
              <w:rPr>
                <w:sz w:val="20"/>
              </w:rPr>
            </w:pPr>
          </w:p>
          <w:p w14:paraId="715250FB" w14:textId="286DA264" w:rsidR="00E51567" w:rsidRPr="0025000D" w:rsidRDefault="00E51567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4E2029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66B293" w14:textId="77777777" w:rsidR="004E2029" w:rsidRDefault="00E5156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Teilnahme an einer 30 minutige Präsentation über E-Rechnung und Firmensoftware</w:t>
            </w:r>
          </w:p>
          <w:p w14:paraId="12EA5129" w14:textId="77777777" w:rsidR="00E51567" w:rsidRDefault="00E5156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Teilnahme und Unterstützung an einer </w:t>
            </w:r>
            <w:proofErr w:type="spellStart"/>
            <w:r>
              <w:rPr>
                <w:sz w:val="20"/>
              </w:rPr>
              <w:t>GoToWebinar</w:t>
            </w:r>
            <w:proofErr w:type="spellEnd"/>
          </w:p>
          <w:p w14:paraId="0C870CD9" w14:textId="77777777" w:rsidR="00FF2360" w:rsidRDefault="00FF2360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Rechnung erstellen lassen für privater Übernahme von iPhone</w:t>
            </w:r>
          </w:p>
          <w:p w14:paraId="2DD5B6CB" w14:textId="77777777" w:rsidR="00A536BF" w:rsidRDefault="00A536BF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Nachstellen von Outlook Problem</w:t>
            </w:r>
          </w:p>
          <w:p w14:paraId="20F152CC" w14:textId="7AC7DD5D" w:rsidR="00454F2E" w:rsidRPr="001C11DD" w:rsidRDefault="00454F2E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Hubspot</w:t>
            </w:r>
            <w:proofErr w:type="spellEnd"/>
            <w:r>
              <w:rPr>
                <w:sz w:val="20"/>
              </w:rPr>
              <w:t xml:space="preserve"> Anleitung</w:t>
            </w:r>
            <w:r w:rsidR="00312C97">
              <w:rPr>
                <w:sz w:val="20"/>
              </w:rPr>
              <w:t xml:space="preserve"> zur Ersteinrichtung gelesen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D992DC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4A05F878" w14:textId="77777777" w:rsidR="008129F2" w:rsidRDefault="008129F2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50229A9" w14:textId="1F7797C4" w:rsidR="00E51567" w:rsidRDefault="00E51567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:rsidRPr="00640960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E18ACE" w14:textId="4B454FB1" w:rsidR="004E2029" w:rsidRDefault="00130D1E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Bewerbung für Reise mit der Berufsschule nach Dublin ausgefühlt</w:t>
            </w:r>
          </w:p>
          <w:p w14:paraId="132D74C3" w14:textId="77777777" w:rsidR="00130D1E" w:rsidRDefault="00130D1E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Mit Dell Support telefoniert und für nicht abgeholtes Paket informiert</w:t>
            </w:r>
          </w:p>
          <w:p w14:paraId="7B0E9D1D" w14:textId="24EEC74A" w:rsidR="00454F2E" w:rsidRDefault="00312C9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Hubspot</w:t>
            </w:r>
            <w:proofErr w:type="spellEnd"/>
            <w:r>
              <w:rPr>
                <w:sz w:val="20"/>
              </w:rPr>
              <w:t xml:space="preserve"> Anleitung zur Ersteinrichtung </w:t>
            </w:r>
            <w:r w:rsidR="00A0538B">
              <w:rPr>
                <w:sz w:val="20"/>
              </w:rPr>
              <w:t xml:space="preserve">zu Ende </w:t>
            </w:r>
            <w:r>
              <w:rPr>
                <w:sz w:val="20"/>
              </w:rPr>
              <w:t>gelesen</w:t>
            </w:r>
          </w:p>
          <w:p w14:paraId="7BB0F8C4" w14:textId="46D94D59" w:rsidR="00A0538B" w:rsidRDefault="00A0538B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Unterstützung bei </w:t>
            </w:r>
            <w:r w:rsidR="006021C3">
              <w:rPr>
                <w:sz w:val="20"/>
              </w:rPr>
              <w:t>P</w:t>
            </w:r>
            <w:r>
              <w:rPr>
                <w:sz w:val="20"/>
              </w:rPr>
              <w:t>roblem</w:t>
            </w:r>
            <w:r w:rsidR="007A00DF">
              <w:rPr>
                <w:sz w:val="20"/>
              </w:rPr>
              <w:t>analyse</w:t>
            </w:r>
            <w:r>
              <w:rPr>
                <w:sz w:val="20"/>
              </w:rPr>
              <w:t xml:space="preserve"> </w:t>
            </w:r>
            <w:r w:rsidR="006021C3">
              <w:rPr>
                <w:sz w:val="20"/>
              </w:rPr>
              <w:t xml:space="preserve">in den Prozessen </w:t>
            </w:r>
            <w:r w:rsidR="007A00DF">
              <w:rPr>
                <w:sz w:val="20"/>
              </w:rPr>
              <w:t>in</w:t>
            </w:r>
            <w:r w:rsidR="006021C3">
              <w:rPr>
                <w:sz w:val="20"/>
              </w:rPr>
              <w:t xml:space="preserve"> einer</w:t>
            </w:r>
            <w:r w:rsidR="007A00DF">
              <w:rPr>
                <w:sz w:val="20"/>
              </w:rPr>
              <w:t xml:space="preserve"> SQL-Instanz </w:t>
            </w:r>
          </w:p>
          <w:p w14:paraId="47C3C018" w14:textId="676CA70A" w:rsidR="006021C3" w:rsidRPr="00640960" w:rsidRDefault="00640960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640960">
              <w:rPr>
                <w:sz w:val="20"/>
              </w:rPr>
              <w:t xml:space="preserve">Installation von Windows 11 und Updates, </w:t>
            </w:r>
            <w:r>
              <w:rPr>
                <w:sz w:val="20"/>
              </w:rPr>
              <w:t>I</w:t>
            </w:r>
            <w:r w:rsidRPr="00640960">
              <w:rPr>
                <w:sz w:val="20"/>
              </w:rPr>
              <w:t>nstallation von</w:t>
            </w:r>
            <w:r>
              <w:rPr>
                <w:sz w:val="20"/>
              </w:rPr>
              <w:t xml:space="preserve"> </w:t>
            </w:r>
            <w:r w:rsidRPr="00640960">
              <w:rPr>
                <w:sz w:val="20"/>
              </w:rPr>
              <w:t>SQL-Server</w:t>
            </w:r>
            <w:r>
              <w:rPr>
                <w:sz w:val="20"/>
              </w:rPr>
              <w:t xml:space="preserve"> und Einrichtung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CDAF67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5F4CCB08" w14:textId="77777777" w:rsidR="00693521" w:rsidRDefault="00693521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014CD802" w14:textId="77777777" w:rsidR="00693521" w:rsidRDefault="00693521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BAD2692" w14:textId="628F3670" w:rsidR="00693521" w:rsidRPr="00640960" w:rsidRDefault="00693521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  <w:r w:rsidR="00906345">
              <w:rPr>
                <w:sz w:val="22"/>
                <w:szCs w:val="22"/>
              </w:rPr>
              <w:t>,5</w:t>
            </w:r>
          </w:p>
        </w:tc>
      </w:tr>
      <w:tr w:rsidR="004E2029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9426B8" w14:textId="1AB3A49C" w:rsidR="004E2029" w:rsidRDefault="00607F4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Kabel </w:t>
            </w:r>
            <w:r w:rsidR="001F4668">
              <w:rPr>
                <w:sz w:val="20"/>
              </w:rPr>
              <w:t>an den Tischen aufgeräumt</w:t>
            </w:r>
          </w:p>
          <w:p w14:paraId="0203E0C2" w14:textId="030F9095" w:rsidR="00200220" w:rsidRDefault="00BA5A44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Recherche über </w:t>
            </w:r>
            <w:r w:rsidR="00200220">
              <w:rPr>
                <w:sz w:val="20"/>
              </w:rPr>
              <w:t xml:space="preserve">CNTLM </w:t>
            </w:r>
            <w:r>
              <w:rPr>
                <w:sz w:val="20"/>
              </w:rPr>
              <w:t>Konfiguration auf Ubuntu Server</w:t>
            </w:r>
          </w:p>
          <w:p w14:paraId="5F8DA01D" w14:textId="77777777" w:rsidR="00200220" w:rsidRDefault="00200220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Rechner auf </w:t>
            </w:r>
            <w:r w:rsidR="00607F4D">
              <w:rPr>
                <w:sz w:val="20"/>
              </w:rPr>
              <w:t>anderen Port</w:t>
            </w:r>
            <w:r>
              <w:rPr>
                <w:sz w:val="20"/>
              </w:rPr>
              <w:t xml:space="preserve"> </w:t>
            </w:r>
            <w:r w:rsidR="00607F4D">
              <w:rPr>
                <w:sz w:val="20"/>
              </w:rPr>
              <w:t xml:space="preserve">gesteckt </w:t>
            </w:r>
            <w:r>
              <w:rPr>
                <w:sz w:val="20"/>
              </w:rPr>
              <w:t xml:space="preserve">und </w:t>
            </w:r>
            <w:r w:rsidR="00607F4D">
              <w:rPr>
                <w:sz w:val="20"/>
              </w:rPr>
              <w:t xml:space="preserve">nach LAN-Funktion </w:t>
            </w:r>
            <w:r>
              <w:rPr>
                <w:sz w:val="20"/>
              </w:rPr>
              <w:t>getestet</w:t>
            </w:r>
          </w:p>
          <w:p w14:paraId="2039D007" w14:textId="346BEC22" w:rsidR="00607F4D" w:rsidRPr="001C11DD" w:rsidRDefault="00C752A2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Prüfungsvorbereitung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C4DC05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4EE6346" w14:textId="69E0B103" w:rsidR="00617695" w:rsidRDefault="00617695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  <w:r w:rsidR="00C752A2">
              <w:rPr>
                <w:sz w:val="22"/>
                <w:szCs w:val="22"/>
              </w:rPr>
              <w:t>,</w:t>
            </w:r>
            <w:r>
              <w:rPr>
                <w:sz w:val="22"/>
                <w:szCs w:val="22"/>
              </w:rPr>
              <w:t>5</w:t>
            </w: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  <w:shd w:val="clear" w:color="auto" w:fill="auto"/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DA54D" w14:textId="633E6490" w:rsidR="004E2029" w:rsidRDefault="00087E64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</w:t>
            </w: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D8479AF" w14:textId="27C64760" w:rsidR="004E2029" w:rsidRDefault="00840E08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79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725ACD9" w14:textId="17EEECD3" w:rsidR="004E2029" w:rsidRDefault="00840E08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3F5E40" w14:textId="5E3C7233" w:rsidR="004E2029" w:rsidRDefault="00840E08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24.02.2025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58560DB5" w:rsidR="004E2029" w:rsidRDefault="00840E08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28.02.2025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1F030B7B" w:rsidR="004E2029" w:rsidRPr="00B80439" w:rsidRDefault="00087E64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14</w:t>
      </w:r>
      <w:r w:rsidR="00720FCE">
        <w:rPr>
          <w:sz w:val="18"/>
          <w:szCs w:val="18"/>
        </w:rPr>
        <w:t>.</w:t>
      </w:r>
      <w:r>
        <w:rPr>
          <w:sz w:val="18"/>
          <w:szCs w:val="18"/>
        </w:rPr>
        <w:t>03</w:t>
      </w:r>
      <w:r w:rsidR="00720FCE">
        <w:rPr>
          <w:sz w:val="18"/>
          <w:szCs w:val="18"/>
        </w:rPr>
        <w:t>.</w:t>
      </w:r>
      <w:r>
        <w:rPr>
          <w:sz w:val="18"/>
          <w:szCs w:val="18"/>
        </w:rPr>
        <w:t>2025,</w:t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>
        <w:rPr>
          <w:sz w:val="18"/>
          <w:szCs w:val="18"/>
        </w:rPr>
        <w:t>14.03.2025,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  <w:shd w:val="clear" w:color="auto" w:fill="auto"/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  <w:shd w:val="clear" w:color="auto" w:fill="auto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  <w:shd w:val="clear" w:color="auto" w:fill="auto"/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25F0C" w14:textId="77777777" w:rsidR="00CA5267" w:rsidRDefault="00CA5267">
      <w:r>
        <w:separator/>
      </w:r>
    </w:p>
  </w:endnote>
  <w:endnote w:type="continuationSeparator" w:id="0">
    <w:p w14:paraId="7B09EF5F" w14:textId="77777777" w:rsidR="00CA5267" w:rsidRDefault="00CA5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36CAD" w14:textId="77777777" w:rsidR="00CA5267" w:rsidRDefault="00CA5267">
      <w:r>
        <w:separator/>
      </w:r>
    </w:p>
  </w:footnote>
  <w:footnote w:type="continuationSeparator" w:id="0">
    <w:p w14:paraId="333D5956" w14:textId="77777777" w:rsidR="00CA5267" w:rsidRDefault="00CA52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213FC"/>
    <w:rsid w:val="00070471"/>
    <w:rsid w:val="00087E64"/>
    <w:rsid w:val="000F1D9D"/>
    <w:rsid w:val="00130D1E"/>
    <w:rsid w:val="00156E56"/>
    <w:rsid w:val="001C11DD"/>
    <w:rsid w:val="001F4668"/>
    <w:rsid w:val="00200220"/>
    <w:rsid w:val="0024230C"/>
    <w:rsid w:val="0025000D"/>
    <w:rsid w:val="00255BFF"/>
    <w:rsid w:val="00295DDD"/>
    <w:rsid w:val="002C03C3"/>
    <w:rsid w:val="002D2FBA"/>
    <w:rsid w:val="00312C97"/>
    <w:rsid w:val="00316270"/>
    <w:rsid w:val="00344CD7"/>
    <w:rsid w:val="003A2523"/>
    <w:rsid w:val="003B13AB"/>
    <w:rsid w:val="00454F2E"/>
    <w:rsid w:val="00482CF1"/>
    <w:rsid w:val="004E2029"/>
    <w:rsid w:val="005256A3"/>
    <w:rsid w:val="00526338"/>
    <w:rsid w:val="00542987"/>
    <w:rsid w:val="00552BCD"/>
    <w:rsid w:val="005B2F0C"/>
    <w:rsid w:val="006021C3"/>
    <w:rsid w:val="006067DA"/>
    <w:rsid w:val="00607661"/>
    <w:rsid w:val="00607F4D"/>
    <w:rsid w:val="00617695"/>
    <w:rsid w:val="00640960"/>
    <w:rsid w:val="006530BD"/>
    <w:rsid w:val="00682E3A"/>
    <w:rsid w:val="00693521"/>
    <w:rsid w:val="00712267"/>
    <w:rsid w:val="00720FCE"/>
    <w:rsid w:val="0072646F"/>
    <w:rsid w:val="007537C8"/>
    <w:rsid w:val="007A00DF"/>
    <w:rsid w:val="007A7958"/>
    <w:rsid w:val="008129F2"/>
    <w:rsid w:val="00840E08"/>
    <w:rsid w:val="008436B8"/>
    <w:rsid w:val="00874CF4"/>
    <w:rsid w:val="00906345"/>
    <w:rsid w:val="009C76C6"/>
    <w:rsid w:val="00A0538B"/>
    <w:rsid w:val="00A22D81"/>
    <w:rsid w:val="00A27252"/>
    <w:rsid w:val="00A536BF"/>
    <w:rsid w:val="00AB2771"/>
    <w:rsid w:val="00AC0FF3"/>
    <w:rsid w:val="00B145C4"/>
    <w:rsid w:val="00B80439"/>
    <w:rsid w:val="00BA5A44"/>
    <w:rsid w:val="00BD1E7F"/>
    <w:rsid w:val="00C23CFC"/>
    <w:rsid w:val="00C752A2"/>
    <w:rsid w:val="00CA5267"/>
    <w:rsid w:val="00CB6A80"/>
    <w:rsid w:val="00CF1780"/>
    <w:rsid w:val="00D35D60"/>
    <w:rsid w:val="00D54775"/>
    <w:rsid w:val="00D631F0"/>
    <w:rsid w:val="00DA5AAF"/>
    <w:rsid w:val="00E51567"/>
    <w:rsid w:val="00EB2060"/>
    <w:rsid w:val="00EF5D3D"/>
    <w:rsid w:val="00F278E2"/>
    <w:rsid w:val="00F356DB"/>
    <w:rsid w:val="00F41D0C"/>
    <w:rsid w:val="00F712FE"/>
    <w:rsid w:val="00FC7BBE"/>
    <w:rsid w:val="00FE042C"/>
    <w:rsid w:val="00FE4AAC"/>
    <w:rsid w:val="00FF2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63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6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263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56</cp:revision>
  <cp:lastPrinted>2013-03-08T10:48:00Z</cp:lastPrinted>
  <dcterms:created xsi:type="dcterms:W3CDTF">2022-01-22T21:34:00Z</dcterms:created>
  <dcterms:modified xsi:type="dcterms:W3CDTF">2025-03-14T14:22:00Z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