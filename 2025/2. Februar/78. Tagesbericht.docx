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3A08F" w14:textId="3183AF84" w:rsidR="00300999" w:rsidRDefault="00300999" w:rsidP="008446A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FortiClient</w:t>
            </w:r>
            <w:proofErr w:type="spellEnd"/>
            <w:r>
              <w:rPr>
                <w:sz w:val="20"/>
              </w:rPr>
              <w:t>-Updates</w:t>
            </w:r>
          </w:p>
          <w:p w14:paraId="2A5B1127" w14:textId="03FEB934" w:rsidR="008446A8" w:rsidRPr="008446A8" w:rsidRDefault="00DD35C3" w:rsidP="008446A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Microsoft Teams Authentifizierungsfehler auf VM behoben</w:t>
            </w:r>
            <w:r w:rsidR="008446A8">
              <w:rPr>
                <w:sz w:val="20"/>
              </w:rPr>
              <w:t xml:space="preserve"> und Cache gelöscht</w:t>
            </w:r>
          </w:p>
          <w:p w14:paraId="03191B85" w14:textId="77777777" w:rsidR="008446A8" w:rsidRDefault="008446A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Outlook Add-In neu eingefügt</w:t>
            </w:r>
          </w:p>
          <w:p w14:paraId="3030351E" w14:textId="77777777" w:rsidR="008446A8" w:rsidRDefault="008446A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iPhone auf Werkseinstellungen zurückgesetzt und Microsoft Authenticator Anmeldungsprobleme durch Neu</w:t>
            </w:r>
            <w:r w:rsidR="00B409A4">
              <w:rPr>
                <w:sz w:val="20"/>
              </w:rPr>
              <w:t>registrierung</w:t>
            </w:r>
            <w:r>
              <w:rPr>
                <w:sz w:val="20"/>
              </w:rPr>
              <w:t xml:space="preserve"> behoben</w:t>
            </w:r>
          </w:p>
          <w:p w14:paraId="7510891C" w14:textId="77777777" w:rsidR="00300999" w:rsidRDefault="0030099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Berichtsheft korrigiert</w:t>
            </w:r>
          </w:p>
          <w:p w14:paraId="60EB78EA" w14:textId="660A8E94" w:rsidR="00300999" w:rsidRPr="001C11DD" w:rsidRDefault="0030099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Festplatten in Server eingebaut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01C7F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383E996" w14:textId="77777777" w:rsidR="00DB61EC" w:rsidRDefault="00DB61EC" w:rsidP="004E2029">
            <w:pPr>
              <w:spacing w:line="260" w:lineRule="exact"/>
              <w:rPr>
                <w:sz w:val="20"/>
              </w:rPr>
            </w:pPr>
          </w:p>
          <w:p w14:paraId="2DE7B2A0" w14:textId="77777777" w:rsidR="00DB61EC" w:rsidRDefault="00DB61EC" w:rsidP="004E2029">
            <w:pPr>
              <w:spacing w:line="260" w:lineRule="exact"/>
              <w:rPr>
                <w:sz w:val="20"/>
              </w:rPr>
            </w:pPr>
          </w:p>
          <w:p w14:paraId="7C35324C" w14:textId="2CBC8190" w:rsidR="00DB61EC" w:rsidRPr="0025000D" w:rsidRDefault="00DB61EC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8AF6B" w14:textId="183723D8" w:rsidR="004E2029" w:rsidRDefault="00F07B7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Backupbänder </w:t>
            </w:r>
            <w:r w:rsidR="003A0764">
              <w:rPr>
                <w:sz w:val="20"/>
              </w:rPr>
              <w:t>Wiederherstellung und Export</w:t>
            </w:r>
          </w:p>
          <w:p w14:paraId="3D187157" w14:textId="4B3EE47C" w:rsidR="00F07B77" w:rsidRDefault="00F07B7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Was ist ERP, SCM und CRM</w:t>
            </w:r>
            <w:r w:rsidR="003A0764">
              <w:rPr>
                <w:sz w:val="20"/>
              </w:rPr>
              <w:t>?</w:t>
            </w:r>
          </w:p>
          <w:p w14:paraId="5F5EC382" w14:textId="0B7C90D3" w:rsidR="00F07B77" w:rsidRDefault="00F07B7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Linux </w:t>
            </w:r>
            <w:r w:rsidR="003A0764">
              <w:rPr>
                <w:sz w:val="20"/>
              </w:rPr>
              <w:t>Webseite-Zugriff</w:t>
            </w:r>
            <w:r>
              <w:rPr>
                <w:sz w:val="20"/>
              </w:rPr>
              <w:t xml:space="preserve"> repariert mit Anleitung</w:t>
            </w:r>
          </w:p>
          <w:p w14:paraId="02363652" w14:textId="77777777" w:rsidR="00F07B77" w:rsidRDefault="00F07B7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CNTLM Konfiguration und Proxy-Einstellungen</w:t>
            </w:r>
          </w:p>
          <w:p w14:paraId="28F8A688" w14:textId="77777777" w:rsidR="00F07B77" w:rsidRDefault="00F07B7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HTTP zu HTTPS Konvertierung</w:t>
            </w:r>
          </w:p>
          <w:p w14:paraId="555D249C" w14:textId="2BA52306" w:rsidR="00EB11A9" w:rsidRPr="001C11DD" w:rsidRDefault="00EB11A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Aufgaben in Deltagate </w:t>
            </w:r>
            <w:r w:rsidR="00BA6A30">
              <w:rPr>
                <w:sz w:val="20"/>
              </w:rPr>
              <w:t>aktualisiert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5B75B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1A5DAD8" w14:textId="77777777" w:rsidR="00F07B77" w:rsidRDefault="00F07B77" w:rsidP="004E2029">
            <w:pPr>
              <w:spacing w:line="260" w:lineRule="exact"/>
              <w:rPr>
                <w:sz w:val="20"/>
              </w:rPr>
            </w:pPr>
          </w:p>
          <w:p w14:paraId="715250FB" w14:textId="69DD1DB0" w:rsidR="00F07B77" w:rsidRPr="0025000D" w:rsidRDefault="008A3B8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A9276" w14:textId="125B4D06" w:rsidR="00FF7557" w:rsidRDefault="00FF755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Probleme mit Verbindung zu Teams und Outlook über VM</w:t>
            </w:r>
          </w:p>
          <w:p w14:paraId="15F7CFAA" w14:textId="55417AA3" w:rsidR="004E2029" w:rsidRDefault="00FF755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Cache in VM gelöscht und User richtig abgemeldet </w:t>
            </w:r>
          </w:p>
          <w:p w14:paraId="5D21C3F9" w14:textId="77777777" w:rsidR="004D0889" w:rsidRPr="00151081" w:rsidRDefault="004D0889" w:rsidP="004D088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HTTP zu HTTPS Konvertierung</w:t>
            </w:r>
          </w:p>
          <w:p w14:paraId="7A765637" w14:textId="77777777" w:rsidR="004D0889" w:rsidRDefault="004D0889" w:rsidP="004D088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CNTLM Konfiguration und Proxy-Einstellungen</w:t>
            </w:r>
          </w:p>
          <w:p w14:paraId="20F152CC" w14:textId="5B686E6C" w:rsidR="00FF7557" w:rsidRPr="001C11DD" w:rsidRDefault="004D088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Was ist Barrierefreiheit auf Websites?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4412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ECA9E5D" w14:textId="77777777" w:rsidR="00FF7557" w:rsidRDefault="00FF755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E2A329F" w:rsidR="00FF7557" w:rsidRDefault="00FF755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525C9A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81102" w14:textId="77777777" w:rsidR="004E2029" w:rsidRDefault="00DD294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Laptop Neustart</w:t>
            </w:r>
          </w:p>
          <w:p w14:paraId="38D9175D" w14:textId="00344B18" w:rsidR="003A0764" w:rsidRDefault="003A076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beim Hochladen von Fotos im One Drive über iPhone</w:t>
            </w:r>
          </w:p>
          <w:p w14:paraId="2F77AB01" w14:textId="346A59F5" w:rsidR="00151081" w:rsidRPr="00151081" w:rsidRDefault="00151081" w:rsidP="0015108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HTTP zu HTTPS Konvertierung</w:t>
            </w:r>
          </w:p>
          <w:p w14:paraId="13CA1972" w14:textId="77777777" w:rsidR="0036381A" w:rsidRDefault="003638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SSL-Zertifikat angefordert, in Azure ein VM-DNS Eintrag erstellt</w:t>
            </w:r>
          </w:p>
          <w:p w14:paraId="591FF836" w14:textId="6EE38D41" w:rsidR="003A0764" w:rsidRDefault="003A0764" w:rsidP="003A076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</w:t>
            </w:r>
            <w:r w:rsidR="003B0479">
              <w:rPr>
                <w:sz w:val="20"/>
              </w:rPr>
              <w:t xml:space="preserve">, </w:t>
            </w:r>
            <w:r>
              <w:rPr>
                <w:sz w:val="20"/>
              </w:rPr>
              <w:t>Export</w:t>
            </w:r>
            <w:r w:rsidR="003B0479">
              <w:rPr>
                <w:sz w:val="20"/>
              </w:rPr>
              <w:t>, Import und Löschung</w:t>
            </w:r>
          </w:p>
          <w:p w14:paraId="47C3C018" w14:textId="6732025D" w:rsidR="003A0764" w:rsidRPr="00525C9A" w:rsidRDefault="00525C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25C9A">
              <w:rPr>
                <w:sz w:val="20"/>
              </w:rPr>
              <w:t xml:space="preserve">Switch Ports geprüft, ob </w:t>
            </w:r>
            <w:proofErr w:type="spellStart"/>
            <w:r w:rsidRPr="00525C9A">
              <w:rPr>
                <w:sz w:val="20"/>
              </w:rPr>
              <w:t>gepachte</w:t>
            </w:r>
            <w:r>
              <w:rPr>
                <w:sz w:val="20"/>
              </w:rPr>
              <w:t>d</w:t>
            </w:r>
            <w:proofErr w:type="spellEnd"/>
            <w:r w:rsidRPr="00525C9A">
              <w:rPr>
                <w:sz w:val="20"/>
              </w:rPr>
              <w:t xml:space="preserve"> oder</w:t>
            </w:r>
            <w:r>
              <w:rPr>
                <w:sz w:val="20"/>
              </w:rPr>
              <w:t xml:space="preserve"> nicht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98131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9B9688B" w14:textId="77777777" w:rsidR="00525C9A" w:rsidRDefault="00525C9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2403DBDE" w:rsidR="00525C9A" w:rsidRPr="00525C9A" w:rsidRDefault="00525C9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8CDF3" w14:textId="77777777" w:rsidR="004E2029" w:rsidRDefault="00B03B7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Kabeln </w:t>
            </w:r>
            <w:r w:rsidR="005B65D3">
              <w:rPr>
                <w:sz w:val="20"/>
              </w:rPr>
              <w:t xml:space="preserve">am </w:t>
            </w:r>
            <w:r>
              <w:rPr>
                <w:sz w:val="20"/>
              </w:rPr>
              <w:t>Arbeitsplatz aufgeräumt</w:t>
            </w:r>
          </w:p>
          <w:p w14:paraId="7767326E" w14:textId="0348CAD8" w:rsidR="009B16F2" w:rsidRPr="009B16F2" w:rsidRDefault="009B16F2" w:rsidP="009B16F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B16F2">
              <w:rPr>
                <w:sz w:val="20"/>
              </w:rPr>
              <w:t xml:space="preserve">Alte und ungenutzte Kabel aussortiert </w:t>
            </w:r>
          </w:p>
          <w:p w14:paraId="318FE5E7" w14:textId="77777777" w:rsidR="009B16F2" w:rsidRDefault="009B16F2" w:rsidP="009B16F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B16F2">
              <w:rPr>
                <w:sz w:val="20"/>
              </w:rPr>
              <w:t>Arbeitsplatz sauber und organisiert</w:t>
            </w:r>
          </w:p>
          <w:p w14:paraId="2039D007" w14:textId="3449A6C9" w:rsidR="009B16F2" w:rsidRPr="001C11DD" w:rsidRDefault="009B16F2" w:rsidP="009B16F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entsorgt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C46A7" w14:textId="77777777" w:rsidR="00251230" w:rsidRDefault="0025123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7A2CA614" w:rsidR="004E2029" w:rsidRDefault="00FF755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63B09333" w:rsidR="004E2029" w:rsidRDefault="0080294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D0074F0" w:rsidR="004E2029" w:rsidRDefault="00DD35C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4D7C344C" w:rsidR="004E2029" w:rsidRDefault="00DD35C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445B8C67" w:rsidR="004E2029" w:rsidRDefault="00DD35C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17.02.2025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13432ECF" w:rsidR="004E2029" w:rsidRDefault="00DD35C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21.02.2025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45C85568" w:rsidR="004E2029" w:rsidRPr="00B80439" w:rsidRDefault="0080294D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14.03.2025,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14.03.2025,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AB3FF" w14:textId="77777777" w:rsidR="00DB1492" w:rsidRDefault="00DB1492">
      <w:r>
        <w:separator/>
      </w:r>
    </w:p>
  </w:endnote>
  <w:endnote w:type="continuationSeparator" w:id="0">
    <w:p w14:paraId="30D6D285" w14:textId="77777777" w:rsidR="00DB1492" w:rsidRDefault="00DB1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FDE9" w14:textId="77777777" w:rsidR="00DB1492" w:rsidRDefault="00DB1492">
      <w:r>
        <w:separator/>
      </w:r>
    </w:p>
  </w:footnote>
  <w:footnote w:type="continuationSeparator" w:id="0">
    <w:p w14:paraId="59CF480D" w14:textId="77777777" w:rsidR="00DB1492" w:rsidRDefault="00DB1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1081"/>
    <w:rsid w:val="00156E56"/>
    <w:rsid w:val="001C11DD"/>
    <w:rsid w:val="001E749C"/>
    <w:rsid w:val="0025000D"/>
    <w:rsid w:val="00251230"/>
    <w:rsid w:val="00255BFF"/>
    <w:rsid w:val="002C03C3"/>
    <w:rsid w:val="002D2FBA"/>
    <w:rsid w:val="00300999"/>
    <w:rsid w:val="0036381A"/>
    <w:rsid w:val="00380C0A"/>
    <w:rsid w:val="003A0764"/>
    <w:rsid w:val="003A2523"/>
    <w:rsid w:val="003B0479"/>
    <w:rsid w:val="00482CF1"/>
    <w:rsid w:val="004B056E"/>
    <w:rsid w:val="004D0889"/>
    <w:rsid w:val="004E2029"/>
    <w:rsid w:val="00525C9A"/>
    <w:rsid w:val="00552BCD"/>
    <w:rsid w:val="005B65D3"/>
    <w:rsid w:val="005C3B78"/>
    <w:rsid w:val="006067DA"/>
    <w:rsid w:val="00660FF2"/>
    <w:rsid w:val="00720FCE"/>
    <w:rsid w:val="0072646F"/>
    <w:rsid w:val="00801DCE"/>
    <w:rsid w:val="0080294D"/>
    <w:rsid w:val="00823C4F"/>
    <w:rsid w:val="008436B8"/>
    <w:rsid w:val="008446A8"/>
    <w:rsid w:val="00874CF4"/>
    <w:rsid w:val="008A3B8D"/>
    <w:rsid w:val="009B16F2"/>
    <w:rsid w:val="009E1DEC"/>
    <w:rsid w:val="00AD0957"/>
    <w:rsid w:val="00B03B77"/>
    <w:rsid w:val="00B145C4"/>
    <w:rsid w:val="00B409A4"/>
    <w:rsid w:val="00B775B1"/>
    <w:rsid w:val="00B80439"/>
    <w:rsid w:val="00BA6A30"/>
    <w:rsid w:val="00BD1E7F"/>
    <w:rsid w:val="00C23CFC"/>
    <w:rsid w:val="00CB6A80"/>
    <w:rsid w:val="00CF1780"/>
    <w:rsid w:val="00D35D60"/>
    <w:rsid w:val="00D631F0"/>
    <w:rsid w:val="00D975FC"/>
    <w:rsid w:val="00DB1492"/>
    <w:rsid w:val="00DB61EC"/>
    <w:rsid w:val="00DD2947"/>
    <w:rsid w:val="00DD35C3"/>
    <w:rsid w:val="00EB11A9"/>
    <w:rsid w:val="00EB2060"/>
    <w:rsid w:val="00EF5D3D"/>
    <w:rsid w:val="00F07B77"/>
    <w:rsid w:val="00FF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9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38</cp:revision>
  <cp:lastPrinted>2013-03-08T10:48:00Z</cp:lastPrinted>
  <dcterms:created xsi:type="dcterms:W3CDTF">2022-01-22T21:34:00Z</dcterms:created>
  <dcterms:modified xsi:type="dcterms:W3CDTF">2025-03-21T12:46:00Z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