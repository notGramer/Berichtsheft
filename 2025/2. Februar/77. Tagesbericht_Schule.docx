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AF4F0" w14:textId="77777777" w:rsidR="006C7BE7" w:rsidRP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6C7BE7">
              <w:rPr>
                <w:sz w:val="20"/>
                <w:lang w:val="en-US"/>
              </w:rPr>
              <w:t xml:space="preserve">FU-IT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  <w:lang w:val="en-US"/>
              </w:rPr>
              <w:t xml:space="preserve"> IPv6 link-local-adresses &amp; Header </w:t>
            </w:r>
          </w:p>
          <w:p w14:paraId="60EB78EA" w14:textId="3946FE40" w:rsidR="004E2029" w:rsidRPr="001C11DD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ITT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Kurzarbeit Stoff Wiederholung, Kommunikationsmodelle bearbeiten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81AD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59A99539" w:rsidR="006C7BE7" w:rsidRPr="0025000D" w:rsidRDefault="006C7BE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00067" w14:textId="77777777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PlusD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Kurzarbeitsstoff besprechen &amp; Präsentationen vorbereiten </w:t>
            </w:r>
          </w:p>
          <w:p w14:paraId="29029AFC" w14:textId="77777777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FU-IT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Router vs Switch </w:t>
            </w:r>
          </w:p>
          <w:p w14:paraId="00DEB1AE" w14:textId="77777777" w:rsidR="004E2029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AEuP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SQL 3 Tabellen Übungen</w:t>
            </w:r>
          </w:p>
          <w:p w14:paraId="555D249C" w14:textId="709FAF12" w:rsidR="00C1725A" w:rsidRPr="001C11DD" w:rsidRDefault="00C1725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C1725A">
              <w:rPr>
                <w:sz w:val="20"/>
              </w:rPr>
              <w:sym w:font="Wingdings" w:char="F0E0"/>
            </w:r>
            <w:r w:rsidR="00042D16">
              <w:rPr>
                <w:sz w:val="20"/>
              </w:rPr>
              <w:t xml:space="preserve"> Kachel 2: Quellen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9E6C6" w14:textId="77777777" w:rsidR="006C7BE7" w:rsidRDefault="006C7BE7" w:rsidP="004E2029">
            <w:pPr>
              <w:spacing w:line="260" w:lineRule="exact"/>
              <w:rPr>
                <w:sz w:val="20"/>
              </w:rPr>
            </w:pPr>
          </w:p>
          <w:p w14:paraId="715250FB" w14:textId="3DD40252" w:rsidR="004E2029" w:rsidRPr="0025000D" w:rsidRDefault="006C7BE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BFD53" w14:textId="0856CA4D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Englisch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Kurzarbeit </w:t>
            </w:r>
            <w:r>
              <w:rPr>
                <w:sz w:val="20"/>
              </w:rPr>
              <w:t>angeschaut,</w:t>
            </w:r>
            <w:r w:rsidRPr="006C7BE7">
              <w:rPr>
                <w:sz w:val="20"/>
              </w:rPr>
              <w:t xml:space="preserve"> Hacktivism </w:t>
            </w:r>
          </w:p>
          <w:p w14:paraId="32A02935" w14:textId="749A6417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PuG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Kurzarbeit besprochen</w:t>
            </w:r>
            <w:r>
              <w:rPr>
                <w:sz w:val="20"/>
              </w:rPr>
              <w:t xml:space="preserve"> </w:t>
            </w:r>
          </w:p>
          <w:p w14:paraId="1DB91F79" w14:textId="77777777" w:rsidR="00C1725A" w:rsidRDefault="006C7BE7" w:rsidP="00C1725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PlusD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2 Kurzarbeit geschrieben, Präsentationen hören (Wasserfallmodell, SCRUM)</w:t>
            </w:r>
          </w:p>
          <w:p w14:paraId="20F152CC" w14:textId="0D3B0A3E" w:rsidR="00C1725A" w:rsidRPr="00C1725A" w:rsidRDefault="00C1725A" w:rsidP="00C1725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C1725A">
              <w:rPr>
                <w:sz w:val="20"/>
              </w:rPr>
              <w:sym w:font="Wingdings" w:char="F0E0"/>
            </w:r>
            <w:r w:rsidR="00042D16">
              <w:rPr>
                <w:sz w:val="20"/>
              </w:rPr>
              <w:t xml:space="preserve"> Kachel 3: Wer war Jesus?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A8470" w14:textId="77777777" w:rsidR="006C7BE7" w:rsidRDefault="006C7BE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3B78FA3" w:rsidR="004E2029" w:rsidRDefault="006C7BE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05C26" w14:textId="77777777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 w:rsidRPr="006C7BE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6C7BE7">
              <w:rPr>
                <w:sz w:val="20"/>
              </w:rPr>
              <w:t>Routing von Netz zu Netz über 2 Router</w:t>
            </w:r>
            <w:r>
              <w:rPr>
                <w:sz w:val="20"/>
              </w:rPr>
              <w:t xml:space="preserve"> </w:t>
            </w:r>
          </w:p>
          <w:p w14:paraId="2064FDF2" w14:textId="77777777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AEuP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AP1 Vorbereitung - UML Use-Case-Diagramme </w:t>
            </w:r>
          </w:p>
          <w:p w14:paraId="175742A6" w14:textId="77777777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PuG </w:t>
            </w:r>
            <w:r w:rsidRPr="006C7BE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6C7BE7">
              <w:rPr>
                <w:sz w:val="20"/>
              </w:rPr>
              <w:t xml:space="preserve">Wahl AB Übungen, Bayernwahl Klassenintern </w:t>
            </w:r>
          </w:p>
          <w:p w14:paraId="47C3C018" w14:textId="0918683E" w:rsidR="004E2029" w:rsidRPr="001C11DD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FU-IT </w:t>
            </w:r>
            <w:r w:rsidRPr="006C7BE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6C7BE7">
              <w:rPr>
                <w:sz w:val="20"/>
              </w:rPr>
              <w:t>Routing mit 1 Router &amp; 2 PC´s Praxisübung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5A4EB950" w:rsidR="004E2029" w:rsidRDefault="006C7BE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BCEE9" w14:textId="77777777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AEuP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Use-Case Übungen</w:t>
            </w:r>
          </w:p>
          <w:p w14:paraId="4C52AC95" w14:textId="77777777" w:rsidR="006C7BE7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ITT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Kurzarbeit geschrieben &amp; OPC-UA über UAExpert erkundet</w:t>
            </w:r>
          </w:p>
          <w:p w14:paraId="2039D007" w14:textId="38767CF0" w:rsidR="004E2029" w:rsidRPr="001C11DD" w:rsidRDefault="006C7B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C7BE7">
              <w:rPr>
                <w:sz w:val="20"/>
              </w:rPr>
              <w:t xml:space="preserve">BWP </w:t>
            </w:r>
            <w:r w:rsidRPr="006C7BE7">
              <w:rPr>
                <w:sz w:val="20"/>
              </w:rPr>
              <w:sym w:font="Wingdings" w:char="F0E0"/>
            </w:r>
            <w:r w:rsidRPr="006C7BE7">
              <w:rPr>
                <w:sz w:val="20"/>
              </w:rPr>
              <w:t xml:space="preserve"> LS3 Kontaktaufnahme - Serviceanfrage einordnen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19280FA7" w:rsidR="004E2029" w:rsidRDefault="006C7BE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264DB2EA" w:rsidR="004E2029" w:rsidRDefault="00B40C3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C35ABAF" w:rsidR="004E2029" w:rsidRDefault="006C7BE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2C6981E0" w:rsidR="004E2029" w:rsidRDefault="006C7BE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366361A" w:rsidR="004E2029" w:rsidRDefault="006C7BE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10.02.2025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59F4FBD" w:rsidR="004E2029" w:rsidRDefault="006C7BE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14.02.2025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0E18D93F" w:rsidR="004E2029" w:rsidRPr="00B80439" w:rsidRDefault="00C1725A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14.03.2025,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14.03.2025,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87AA9" w14:textId="77777777" w:rsidR="004579D1" w:rsidRDefault="004579D1">
      <w:r>
        <w:separator/>
      </w:r>
    </w:p>
  </w:endnote>
  <w:endnote w:type="continuationSeparator" w:id="0">
    <w:p w14:paraId="6FC6D476" w14:textId="77777777" w:rsidR="004579D1" w:rsidRDefault="00457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A73B7" w14:textId="77777777" w:rsidR="004579D1" w:rsidRDefault="004579D1">
      <w:r>
        <w:separator/>
      </w:r>
    </w:p>
  </w:footnote>
  <w:footnote w:type="continuationSeparator" w:id="0">
    <w:p w14:paraId="187989BF" w14:textId="77777777" w:rsidR="004579D1" w:rsidRDefault="00457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2D16"/>
    <w:rsid w:val="00070471"/>
    <w:rsid w:val="000F1D9D"/>
    <w:rsid w:val="00156E56"/>
    <w:rsid w:val="001C11DD"/>
    <w:rsid w:val="0025000D"/>
    <w:rsid w:val="00255BFF"/>
    <w:rsid w:val="002C03C3"/>
    <w:rsid w:val="002D2FBA"/>
    <w:rsid w:val="002F407F"/>
    <w:rsid w:val="003A2523"/>
    <w:rsid w:val="004579D1"/>
    <w:rsid w:val="00482CF1"/>
    <w:rsid w:val="004E2029"/>
    <w:rsid w:val="00552BCD"/>
    <w:rsid w:val="006067DA"/>
    <w:rsid w:val="006C7BE7"/>
    <w:rsid w:val="00720FCE"/>
    <w:rsid w:val="0072646F"/>
    <w:rsid w:val="00771C44"/>
    <w:rsid w:val="008436B8"/>
    <w:rsid w:val="00874CF4"/>
    <w:rsid w:val="00B145C4"/>
    <w:rsid w:val="00B40C30"/>
    <w:rsid w:val="00B80439"/>
    <w:rsid w:val="00BD1E7F"/>
    <w:rsid w:val="00C1725A"/>
    <w:rsid w:val="00C23CFC"/>
    <w:rsid w:val="00CB6A80"/>
    <w:rsid w:val="00CF1780"/>
    <w:rsid w:val="00D35D60"/>
    <w:rsid w:val="00D631F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20</cp:revision>
  <cp:lastPrinted>2013-03-08T10:48:00Z</cp:lastPrinted>
  <dcterms:created xsi:type="dcterms:W3CDTF">2022-01-22T21:34:00Z</dcterms:created>
  <dcterms:modified xsi:type="dcterms:W3CDTF">2025-03-14T13:54:00Z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