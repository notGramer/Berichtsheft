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90BF9" w14:textId="77777777" w:rsidR="00ED488A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D488A">
              <w:rPr>
                <w:sz w:val="20"/>
              </w:rPr>
              <w:t xml:space="preserve">ITS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Subnetting Aufgaben</w:t>
            </w:r>
          </w:p>
          <w:p w14:paraId="60EB78EA" w14:textId="1863A182" w:rsidR="004E2029" w:rsidRPr="001C11DD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D488A">
              <w:rPr>
                <w:sz w:val="20"/>
              </w:rPr>
              <w:t xml:space="preserve">ITT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Vertikale Kommunikation: SCADA-Prinzip &amp; Kommunikationsmodelle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5206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0DD81151" w:rsidR="00ED488A" w:rsidRPr="0025000D" w:rsidRDefault="00ED488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A2340" w14:textId="77777777" w:rsidR="00ED488A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ED488A">
              <w:rPr>
                <w:sz w:val="20"/>
              </w:rPr>
              <w:t>PlusD</w:t>
            </w:r>
            <w:proofErr w:type="spellEnd"/>
            <w:r w:rsidRPr="00ED488A">
              <w:rPr>
                <w:sz w:val="20"/>
              </w:rPr>
              <w:t xml:space="preserve">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Projektmanagement Vorbereitung auf KA</w:t>
            </w:r>
          </w:p>
          <w:p w14:paraId="06FC5D22" w14:textId="77777777" w:rsidR="00ED488A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D488A">
              <w:rPr>
                <w:sz w:val="20"/>
              </w:rPr>
              <w:t xml:space="preserve">FU-IT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VLSM &amp; CIDR Subnetting </w:t>
            </w:r>
          </w:p>
          <w:p w14:paraId="555D249C" w14:textId="094E42F4" w:rsidR="004E2029" w:rsidRPr="001C11DD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ED488A">
              <w:rPr>
                <w:sz w:val="20"/>
              </w:rPr>
              <w:t>AEuP</w:t>
            </w:r>
            <w:proofErr w:type="spellEnd"/>
            <w:r w:rsidRPr="00ED488A">
              <w:rPr>
                <w:sz w:val="20"/>
              </w:rPr>
              <w:t xml:space="preserve">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logische Datenbankmodelle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D649C" w14:textId="77777777" w:rsidR="00ED488A" w:rsidRDefault="00ED488A" w:rsidP="004E2029">
            <w:pPr>
              <w:spacing w:line="260" w:lineRule="exact"/>
              <w:rPr>
                <w:sz w:val="20"/>
              </w:rPr>
            </w:pPr>
          </w:p>
          <w:p w14:paraId="715250FB" w14:textId="4D10C188" w:rsidR="004E2029" w:rsidRPr="0025000D" w:rsidRDefault="00ED488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7672" w14:textId="77777777" w:rsidR="00ED488A" w:rsidRPr="00ED488A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ED488A">
              <w:rPr>
                <w:sz w:val="20"/>
                <w:lang w:val="en-US"/>
              </w:rPr>
              <w:t xml:space="preserve">Englisch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  <w:lang w:val="en-US"/>
              </w:rPr>
              <w:t xml:space="preserve"> </w:t>
            </w:r>
            <w:proofErr w:type="spellStart"/>
            <w:r w:rsidRPr="00ED488A">
              <w:rPr>
                <w:sz w:val="20"/>
                <w:lang w:val="en-US"/>
              </w:rPr>
              <w:t>Präsentation</w:t>
            </w:r>
            <w:proofErr w:type="spellEnd"/>
            <w:r w:rsidRPr="00ED488A">
              <w:rPr>
                <w:sz w:val="20"/>
                <w:lang w:val="en-US"/>
              </w:rPr>
              <w:t xml:space="preserve"> (What is programming &amp; why is it important) </w:t>
            </w:r>
            <w:proofErr w:type="spellStart"/>
            <w:r w:rsidRPr="00ED488A">
              <w:rPr>
                <w:sz w:val="20"/>
                <w:lang w:val="en-US"/>
              </w:rPr>
              <w:t>vorbereiten</w:t>
            </w:r>
            <w:proofErr w:type="spellEnd"/>
            <w:r w:rsidRPr="00ED488A">
              <w:rPr>
                <w:sz w:val="20"/>
                <w:lang w:val="en-US"/>
              </w:rPr>
              <w:t xml:space="preserve"> </w:t>
            </w:r>
          </w:p>
          <w:p w14:paraId="75F80344" w14:textId="14150ADB" w:rsidR="00ED488A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ED488A">
              <w:rPr>
                <w:sz w:val="20"/>
              </w:rPr>
              <w:t>PuG</w:t>
            </w:r>
            <w:proofErr w:type="spellEnd"/>
            <w:r w:rsidRPr="00ED488A">
              <w:rPr>
                <w:sz w:val="20"/>
              </w:rPr>
              <w:t xml:space="preserve">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Kurzarbeit</w:t>
            </w:r>
          </w:p>
          <w:p w14:paraId="41E10CD2" w14:textId="77777777" w:rsidR="004E2029" w:rsidRDefault="00ED48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ED488A">
              <w:rPr>
                <w:sz w:val="20"/>
              </w:rPr>
              <w:t>PlusD</w:t>
            </w:r>
            <w:proofErr w:type="spellEnd"/>
            <w:r w:rsidRPr="00ED488A">
              <w:rPr>
                <w:sz w:val="20"/>
              </w:rPr>
              <w:t xml:space="preserve"> </w:t>
            </w:r>
            <w:r w:rsidRPr="00ED488A">
              <w:rPr>
                <w:sz w:val="20"/>
              </w:rPr>
              <w:sym w:font="Wingdings" w:char="F0E0"/>
            </w:r>
            <w:r w:rsidRPr="00ED488A">
              <w:rPr>
                <w:sz w:val="20"/>
              </w:rPr>
              <w:t xml:space="preserve"> Vorgehensmodelle &amp; Besprechung bzgl. Präsentation</w:t>
            </w:r>
          </w:p>
          <w:p w14:paraId="20F152CC" w14:textId="71B5A3B6" w:rsidR="003F2AAC" w:rsidRPr="001C11DD" w:rsidRDefault="003F2AA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710148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Film geschaut: </w:t>
            </w:r>
            <w:r w:rsidRPr="00710148">
              <w:rPr>
                <w:sz w:val="20"/>
              </w:rPr>
              <w:t>Kaddisch für einen Freund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8994C" w14:textId="77777777" w:rsidR="00ED488A" w:rsidRDefault="00ED488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E958304" w14:textId="77777777" w:rsidR="00ED488A" w:rsidRDefault="00ED488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58DDE4A" w:rsidR="004E2029" w:rsidRDefault="00ED488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3C7C4" w14:textId="2CF758BB" w:rsidR="00580F9C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80F9C">
              <w:rPr>
                <w:sz w:val="20"/>
              </w:rPr>
              <w:t xml:space="preserve">ITS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CIDR &amp; IPv6 </w:t>
            </w:r>
          </w:p>
          <w:p w14:paraId="2770DCE0" w14:textId="29F5F115" w:rsidR="00580F9C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580F9C">
              <w:rPr>
                <w:sz w:val="20"/>
              </w:rPr>
              <w:t>AEuP</w:t>
            </w:r>
            <w:proofErr w:type="spellEnd"/>
            <w:r w:rsidRPr="00580F9C">
              <w:rPr>
                <w:sz w:val="20"/>
              </w:rPr>
              <w:t xml:space="preserve">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</w:t>
            </w:r>
            <w:r w:rsidR="00710148" w:rsidRPr="00580F9C">
              <w:rPr>
                <w:sz w:val="20"/>
              </w:rPr>
              <w:t>SQL-Kreuzprodukt</w:t>
            </w:r>
            <w:r w:rsidRPr="00580F9C">
              <w:rPr>
                <w:sz w:val="20"/>
              </w:rPr>
              <w:t xml:space="preserve"> &amp; Übungsaufgaben</w:t>
            </w:r>
          </w:p>
          <w:p w14:paraId="41CD1ADB" w14:textId="4770BE84" w:rsidR="00580F9C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580F9C">
              <w:rPr>
                <w:sz w:val="20"/>
              </w:rPr>
              <w:t>PuG</w:t>
            </w:r>
            <w:proofErr w:type="spellEnd"/>
            <w:r w:rsidRPr="00580F9C">
              <w:rPr>
                <w:sz w:val="20"/>
              </w:rPr>
              <w:t xml:space="preserve">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Präsentationen vorstellen</w:t>
            </w:r>
          </w:p>
          <w:p w14:paraId="47C3C018" w14:textId="3AA868C6" w:rsidR="00710148" w:rsidRPr="003F2AAC" w:rsidRDefault="00580F9C" w:rsidP="003F2AA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80F9C">
              <w:rPr>
                <w:sz w:val="20"/>
              </w:rPr>
              <w:t xml:space="preserve">ITS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Einführung in Konfiguration eines Routers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1DADD" w14:textId="77777777" w:rsidR="00580F9C" w:rsidRDefault="00580F9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49DA943" w14:textId="77777777" w:rsidR="00082D63" w:rsidRDefault="00082D6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458FAE2" w:rsidR="004E2029" w:rsidRDefault="00ED488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28454" w14:textId="4342A56C" w:rsidR="00580F9C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580F9C">
              <w:rPr>
                <w:sz w:val="20"/>
              </w:rPr>
              <w:t>AEuP</w:t>
            </w:r>
            <w:proofErr w:type="spellEnd"/>
            <w:r w:rsidRPr="00580F9C">
              <w:rPr>
                <w:sz w:val="20"/>
              </w:rPr>
              <w:t xml:space="preserve">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SQL &amp; DQL Aufgaben</w:t>
            </w:r>
          </w:p>
          <w:p w14:paraId="1D59893E" w14:textId="7FE7972C" w:rsidR="00580F9C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80F9C">
              <w:rPr>
                <w:sz w:val="20"/>
              </w:rPr>
              <w:t xml:space="preserve">ITT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</w:t>
            </w:r>
            <w:proofErr w:type="spellStart"/>
            <w:r w:rsidRPr="00580F9C">
              <w:rPr>
                <w:sz w:val="20"/>
              </w:rPr>
              <w:t>Raspi</w:t>
            </w:r>
            <w:proofErr w:type="spellEnd"/>
            <w:r w:rsidRPr="00580F9C">
              <w:rPr>
                <w:sz w:val="20"/>
              </w:rPr>
              <w:t xml:space="preserve"> LED Durchlaufprogramm programmieren</w:t>
            </w:r>
          </w:p>
          <w:p w14:paraId="2039D007" w14:textId="61DC5A69" w:rsidR="004E2029" w:rsidRPr="001C11DD" w:rsidRDefault="00580F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80F9C">
              <w:rPr>
                <w:sz w:val="20"/>
              </w:rPr>
              <w:t xml:space="preserve">BWP </w:t>
            </w:r>
            <w:r w:rsidRPr="00580F9C">
              <w:rPr>
                <w:sz w:val="20"/>
              </w:rPr>
              <w:sym w:font="Wingdings" w:char="F0E0"/>
            </w:r>
            <w:r w:rsidRPr="00580F9C">
              <w:rPr>
                <w:sz w:val="20"/>
              </w:rPr>
              <w:t xml:space="preserve"> Kurzarbeit Stoff wiederholen &amp; 1. Kurzarbeit anschauen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8FE01" w14:textId="77777777" w:rsidR="00580F9C" w:rsidRDefault="00580F9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3729734C" w:rsidR="004E2029" w:rsidRDefault="00ED488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C9D1430" w:rsidR="004E2029" w:rsidRDefault="00995C7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9B8F7C6" w:rsidR="004E2029" w:rsidRDefault="00ED48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6A038C49" w:rsidR="004E2029" w:rsidRDefault="00ED48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DF9B620" w:rsidR="004E2029" w:rsidRDefault="00ED48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161DD03" w:rsidR="004E2029" w:rsidRDefault="00ED48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46FAAC0" w:rsidR="004E2029" w:rsidRPr="00B80439" w:rsidRDefault="00082D63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2410" w14:textId="77777777" w:rsidR="00FE32C1" w:rsidRDefault="00FE32C1">
      <w:r>
        <w:separator/>
      </w:r>
    </w:p>
  </w:endnote>
  <w:endnote w:type="continuationSeparator" w:id="0">
    <w:p w14:paraId="2A7CF2FC" w14:textId="77777777" w:rsidR="00FE32C1" w:rsidRDefault="00FE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AF87" w14:textId="77777777" w:rsidR="00FE32C1" w:rsidRDefault="00FE32C1">
      <w:r>
        <w:separator/>
      </w:r>
    </w:p>
  </w:footnote>
  <w:footnote w:type="continuationSeparator" w:id="0">
    <w:p w14:paraId="5C1CE5B1" w14:textId="77777777" w:rsidR="00FE32C1" w:rsidRDefault="00FE3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7666B7"/>
    <w:multiLevelType w:val="multilevel"/>
    <w:tmpl w:val="98DC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6"/>
  </w:num>
  <w:num w:numId="7" w16cid:durableId="1851140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82D63"/>
    <w:rsid w:val="000F1D9D"/>
    <w:rsid w:val="00156E56"/>
    <w:rsid w:val="001B2D6C"/>
    <w:rsid w:val="001C11DD"/>
    <w:rsid w:val="0025000D"/>
    <w:rsid w:val="00255BFF"/>
    <w:rsid w:val="002C03C3"/>
    <w:rsid w:val="002D2FBA"/>
    <w:rsid w:val="002F407F"/>
    <w:rsid w:val="003A2523"/>
    <w:rsid w:val="003F2AAC"/>
    <w:rsid w:val="00482CF1"/>
    <w:rsid w:val="004E2029"/>
    <w:rsid w:val="00552BCD"/>
    <w:rsid w:val="00580F9C"/>
    <w:rsid w:val="006067DA"/>
    <w:rsid w:val="00686F4C"/>
    <w:rsid w:val="00710148"/>
    <w:rsid w:val="00720FCE"/>
    <w:rsid w:val="0072646F"/>
    <w:rsid w:val="008436B8"/>
    <w:rsid w:val="00857092"/>
    <w:rsid w:val="00865C34"/>
    <w:rsid w:val="00874CF4"/>
    <w:rsid w:val="00995C78"/>
    <w:rsid w:val="00B145C4"/>
    <w:rsid w:val="00B80439"/>
    <w:rsid w:val="00BD1E7F"/>
    <w:rsid w:val="00C23CFC"/>
    <w:rsid w:val="00CB6A80"/>
    <w:rsid w:val="00CF1780"/>
    <w:rsid w:val="00D35D60"/>
    <w:rsid w:val="00D631F0"/>
    <w:rsid w:val="00E516B8"/>
    <w:rsid w:val="00EB2060"/>
    <w:rsid w:val="00ED488A"/>
    <w:rsid w:val="00EF5D3D"/>
    <w:rsid w:val="00FE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0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22</cp:revision>
  <cp:lastPrinted>2025-03-14T13:51:00Z</cp:lastPrinted>
  <dcterms:created xsi:type="dcterms:W3CDTF">2022-01-22T21:34:00Z</dcterms:created>
  <dcterms:modified xsi:type="dcterms:W3CDTF">2025-03-14T14:05:00Z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