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3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C158B9" w:rsidRPr="00C158B9" w14:paraId="35950CDB" w14:textId="77777777" w:rsidTr="00C158B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E722ED" w14:textId="7A8E0169" w:rsidR="00C158B9" w:rsidRPr="00C158B9" w:rsidRDefault="008F094D" w:rsidP="00C158B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</w:t>
            </w:r>
            <w:r w:rsidR="00C158B9" w:rsidRPr="00C158B9"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33A02E" w14:textId="77777777" w:rsidR="00C158B9" w:rsidRPr="00C158B9" w:rsidRDefault="00C158B9" w:rsidP="00C158B9">
            <w:pPr>
              <w:rPr>
                <w:rFonts w:cs="Arial"/>
                <w:sz w:val="20"/>
              </w:rPr>
            </w:pPr>
            <w:r w:rsidRPr="00C158B9">
              <w:rPr>
                <w:rFonts w:cs="Arial"/>
                <w:sz w:val="20"/>
              </w:rPr>
              <w:t>99</w:t>
            </w:r>
          </w:p>
        </w:tc>
      </w:tr>
      <w:tr w:rsidR="00C158B9" w:rsidRPr="00C158B9" w14:paraId="1EAAC38F" w14:textId="77777777" w:rsidTr="00C158B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1B090C" w14:textId="77777777" w:rsidR="00C158B9" w:rsidRPr="00C158B9" w:rsidRDefault="00C158B9" w:rsidP="00C158B9">
            <w:pPr>
              <w:rPr>
                <w:rFonts w:cs="Arial"/>
                <w:szCs w:val="22"/>
              </w:rPr>
            </w:pPr>
            <w:r w:rsidRPr="00C158B9"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36E2E1" w14:textId="77777777" w:rsidR="00C158B9" w:rsidRPr="00C158B9" w:rsidRDefault="00C158B9" w:rsidP="00C158B9">
            <w:pPr>
              <w:rPr>
                <w:rFonts w:cs="Arial"/>
                <w:sz w:val="20"/>
              </w:rPr>
            </w:pPr>
            <w:r w:rsidRPr="00C158B9">
              <w:rPr>
                <w:rFonts w:cs="Arial"/>
                <w:sz w:val="20"/>
              </w:rPr>
              <w:t>Ioannis Kiourtzidis</w:t>
            </w:r>
          </w:p>
        </w:tc>
      </w:tr>
      <w:tr w:rsidR="00C158B9" w:rsidRPr="00C158B9" w14:paraId="49C91F15" w14:textId="77777777" w:rsidTr="00C158B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1CF50E" w14:textId="77777777" w:rsidR="00C158B9" w:rsidRPr="00C158B9" w:rsidRDefault="00C158B9" w:rsidP="00C158B9">
            <w:pPr>
              <w:rPr>
                <w:rFonts w:cs="Arial"/>
                <w:szCs w:val="22"/>
              </w:rPr>
            </w:pPr>
            <w:r w:rsidRPr="00C158B9"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F1E517" w14:textId="77777777" w:rsidR="00C158B9" w:rsidRPr="00C158B9" w:rsidRDefault="00C158B9" w:rsidP="00C158B9">
            <w:pPr>
              <w:rPr>
                <w:rFonts w:cs="Arial"/>
                <w:sz w:val="20"/>
              </w:rPr>
            </w:pPr>
            <w:r w:rsidRPr="00C158B9"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EE7660" w14:textId="77777777" w:rsidR="00C158B9" w:rsidRPr="00C158B9" w:rsidRDefault="00C158B9" w:rsidP="00C158B9">
            <w:pPr>
              <w:rPr>
                <w:rFonts w:cs="Arial"/>
                <w:szCs w:val="22"/>
              </w:rPr>
            </w:pPr>
            <w:r w:rsidRPr="00C158B9"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0249B" w14:textId="77777777" w:rsidR="00C158B9" w:rsidRPr="00C158B9" w:rsidRDefault="00C158B9" w:rsidP="00C158B9">
            <w:pPr>
              <w:rPr>
                <w:rFonts w:cs="Arial"/>
                <w:sz w:val="20"/>
              </w:rPr>
            </w:pPr>
            <w:r w:rsidRPr="00C158B9">
              <w:rPr>
                <w:rFonts w:cs="Arial"/>
                <w:sz w:val="20"/>
              </w:rPr>
              <w:t>IT</w:t>
            </w:r>
          </w:p>
        </w:tc>
      </w:tr>
      <w:tr w:rsidR="00C158B9" w:rsidRPr="00C158B9" w14:paraId="1D906882" w14:textId="77777777" w:rsidTr="00C158B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BA3B20" w14:textId="77777777" w:rsidR="00C158B9" w:rsidRPr="00C158B9" w:rsidRDefault="00C158B9" w:rsidP="00C158B9">
            <w:pPr>
              <w:rPr>
                <w:rFonts w:cs="Arial"/>
                <w:szCs w:val="22"/>
              </w:rPr>
            </w:pPr>
            <w:r w:rsidRPr="00C158B9"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A7B13F0" w14:textId="77777777" w:rsidR="00C158B9" w:rsidRPr="00C158B9" w:rsidRDefault="00C158B9" w:rsidP="00C158B9">
            <w:pPr>
              <w:rPr>
                <w:rFonts w:cs="Arial"/>
                <w:sz w:val="20"/>
              </w:rPr>
            </w:pPr>
            <w:r w:rsidRPr="00C158B9">
              <w:rPr>
                <w:rFonts w:cs="Arial"/>
                <w:sz w:val="20"/>
              </w:rPr>
              <w:t>14.07.2025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8CBCF" w14:textId="77777777" w:rsidR="00C158B9" w:rsidRPr="00C158B9" w:rsidRDefault="00C158B9" w:rsidP="00C158B9">
            <w:pPr>
              <w:rPr>
                <w:rFonts w:cs="Arial"/>
                <w:szCs w:val="22"/>
              </w:rPr>
            </w:pPr>
            <w:r w:rsidRPr="00C158B9"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F9412" w14:textId="77777777" w:rsidR="00C158B9" w:rsidRPr="00C158B9" w:rsidRDefault="00C158B9" w:rsidP="00C158B9">
            <w:pPr>
              <w:rPr>
                <w:rFonts w:cs="Arial"/>
                <w:sz w:val="20"/>
              </w:rPr>
            </w:pPr>
            <w:r w:rsidRPr="00C158B9">
              <w:rPr>
                <w:rFonts w:cs="Arial"/>
                <w:sz w:val="20"/>
              </w:rPr>
              <w:t>18.07.2025</w:t>
            </w:r>
          </w:p>
        </w:tc>
      </w:tr>
    </w:tbl>
    <w:tbl>
      <w:tblPr>
        <w:tblpPr w:leftFromText="141" w:rightFromText="141" w:vertAnchor="text" w:horzAnchor="margin" w:tblpY="90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C158B9" w:rsidRPr="00C158B9" w14:paraId="405236D1" w14:textId="77777777" w:rsidTr="00C158B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239EAB6" w14:textId="77777777" w:rsidR="00C158B9" w:rsidRPr="00C158B9" w:rsidRDefault="00C158B9" w:rsidP="00C158B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2EE0841" w14:textId="77777777" w:rsidR="00C158B9" w:rsidRPr="00C158B9" w:rsidRDefault="00C158B9" w:rsidP="00C158B9">
            <w:pPr>
              <w:spacing w:line="260" w:lineRule="exact"/>
              <w:rPr>
                <w:sz w:val="22"/>
                <w:szCs w:val="22"/>
              </w:rPr>
            </w:pPr>
            <w:r w:rsidRPr="00C158B9"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0BF9209" w14:textId="77777777" w:rsidR="00C158B9" w:rsidRPr="00C158B9" w:rsidRDefault="00C158B9" w:rsidP="00C158B9">
            <w:pPr>
              <w:spacing w:line="260" w:lineRule="exact"/>
              <w:rPr>
                <w:i/>
                <w:sz w:val="22"/>
                <w:szCs w:val="22"/>
              </w:rPr>
            </w:pPr>
            <w:r w:rsidRPr="00C158B9">
              <w:rPr>
                <w:i/>
                <w:sz w:val="22"/>
                <w:szCs w:val="22"/>
              </w:rPr>
              <w:t>Stunden</w:t>
            </w:r>
          </w:p>
        </w:tc>
      </w:tr>
      <w:tr w:rsidR="00C158B9" w:rsidRPr="00C158B9" w14:paraId="4C660487" w14:textId="77777777" w:rsidTr="00C158B9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B7B5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  <w:r w:rsidRPr="00C158B9">
              <w:rPr>
                <w:sz w:val="20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750C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 xml:space="preserve">Diverse Hardware inventarisiert </w:t>
            </w:r>
          </w:p>
          <w:p w14:paraId="708FFC1D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Laptop Bestellung erstellt</w:t>
            </w:r>
          </w:p>
          <w:p w14:paraId="5EC7CB90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Windows Updates auf Laptop installiert</w:t>
            </w:r>
          </w:p>
          <w:p w14:paraId="31D93ACA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 xml:space="preserve">Dell wegen Entsorgung der USV-Batterie kontaktiert </w:t>
            </w:r>
          </w:p>
          <w:p w14:paraId="75B12B4D" w14:textId="0EF90AAA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 xml:space="preserve">Dell Server auf Werkseinstellungen zurückgesetzt, BIOS Battarie und Festplatten entfernt </w:t>
            </w:r>
            <w:r w:rsidR="00034A82">
              <w:rPr>
                <w:sz w:val="20"/>
              </w:rPr>
              <w:t>und entsorgt</w:t>
            </w:r>
          </w:p>
          <w:p w14:paraId="28D71399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Anlegen eines neuen Mitarbeiters auf Active Directory und Hardware vorbereitet</w:t>
            </w:r>
          </w:p>
          <w:p w14:paraId="5E179A57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WSUS-Gruppen geändert von Windows 10 Upgrade auf Windows 11</w:t>
            </w:r>
          </w:p>
          <w:p w14:paraId="7F0F60F8" w14:textId="39A797E9" w:rsidR="00C158B9" w:rsidRPr="00DF7342" w:rsidRDefault="00C158B9" w:rsidP="00DF7342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 xml:space="preserve">Name von Laptop geändert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0D5F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</w:p>
          <w:p w14:paraId="2BF5B1FB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</w:p>
          <w:p w14:paraId="0BB9B411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</w:p>
          <w:p w14:paraId="6E3DA765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</w:p>
          <w:p w14:paraId="4E4BC8DF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  <w:r w:rsidRPr="00C158B9">
              <w:rPr>
                <w:sz w:val="20"/>
              </w:rPr>
              <w:t>8</w:t>
            </w:r>
          </w:p>
        </w:tc>
      </w:tr>
      <w:tr w:rsidR="00C158B9" w:rsidRPr="00C158B9" w14:paraId="73EA5513" w14:textId="77777777" w:rsidTr="00C158B9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89001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  <w:r w:rsidRPr="00C158B9">
              <w:rPr>
                <w:sz w:val="20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A5BEB" w14:textId="77777777" w:rsidR="00CB17B5" w:rsidRPr="00CB17B5" w:rsidRDefault="00CB17B5" w:rsidP="00CB17B5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B17B5">
              <w:rPr>
                <w:sz w:val="20"/>
              </w:rPr>
              <w:t>Zuweisung von SharePoint-Berechtigungen für Kundenprojektordner</w:t>
            </w:r>
          </w:p>
          <w:p w14:paraId="77162BEE" w14:textId="47A32484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Diverse Hardware entsorgt</w:t>
            </w:r>
          </w:p>
          <w:p w14:paraId="28A046C8" w14:textId="636A17FC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 xml:space="preserve">Virtuelle Maschine neu gestartet und </w:t>
            </w:r>
            <w:r w:rsidR="008F094D">
              <w:rPr>
                <w:sz w:val="20"/>
              </w:rPr>
              <w:t xml:space="preserve">nach </w:t>
            </w:r>
            <w:r w:rsidRPr="00C158B9">
              <w:rPr>
                <w:sz w:val="20"/>
              </w:rPr>
              <w:t>Funktion geprüft</w:t>
            </w:r>
          </w:p>
          <w:p w14:paraId="27C82586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SentinelOne auf einem Mac Mini installiert</w:t>
            </w:r>
          </w:p>
          <w:p w14:paraId="4454485E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Dokumentierung von alten Servern</w:t>
            </w:r>
          </w:p>
          <w:p w14:paraId="08D5ED17" w14:textId="17C6FB4B" w:rsidR="00C158B9" w:rsidRPr="00DF7342" w:rsidRDefault="00C158B9" w:rsidP="00DF7342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Backupbänder Wiederherstellung, Export, Import und Löschung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328C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</w:p>
          <w:p w14:paraId="63954D0B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</w:p>
          <w:p w14:paraId="71B97C81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  <w:r w:rsidRPr="00C158B9">
              <w:rPr>
                <w:sz w:val="20"/>
              </w:rPr>
              <w:t>8</w:t>
            </w:r>
          </w:p>
        </w:tc>
      </w:tr>
      <w:tr w:rsidR="00C158B9" w:rsidRPr="00C158B9" w14:paraId="4E0C7E1C" w14:textId="77777777" w:rsidTr="00C158B9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EAF9C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  <w:r w:rsidRPr="00C158B9">
              <w:rPr>
                <w:sz w:val="20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01A9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Switches aus dem Serverrack ausgebaut</w:t>
            </w:r>
          </w:p>
          <w:p w14:paraId="61309253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Serverrack für Aktualisierung dokumentiert</w:t>
            </w:r>
          </w:p>
          <w:p w14:paraId="4F780E2D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Teilnahme an einer 30min Präsentation über API Control Center</w:t>
            </w:r>
          </w:p>
          <w:p w14:paraId="4BC4A4AC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Entsorgung diverser Hardware und Batterien</w:t>
            </w:r>
          </w:p>
          <w:p w14:paraId="51EE2988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Dell-Techniker hat Lüfter an einem Laptop gewechselt</w:t>
            </w:r>
          </w:p>
          <w:p w14:paraId="38BC3873" w14:textId="11EA89C1" w:rsidR="00C158B9" w:rsidRPr="008F7329" w:rsidRDefault="008F7329" w:rsidP="008F732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8F7329">
              <w:rPr>
                <w:sz w:val="20"/>
              </w:rPr>
              <w:t>Eine Projektdokumentation im Web zur Einarbeitung genutzt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E58CA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</w:p>
          <w:p w14:paraId="3230FC06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</w:p>
          <w:p w14:paraId="0F33B752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  <w:r w:rsidRPr="00C158B9">
              <w:rPr>
                <w:sz w:val="20"/>
              </w:rPr>
              <w:t>8</w:t>
            </w:r>
          </w:p>
        </w:tc>
      </w:tr>
      <w:tr w:rsidR="00C158B9" w:rsidRPr="00C158B9" w14:paraId="44594E8A" w14:textId="77777777" w:rsidTr="00C158B9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ED049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  <w:r w:rsidRPr="00C158B9">
              <w:rPr>
                <w:sz w:val="20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971BC" w14:textId="159D6A4D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 xml:space="preserve">Mehrfachsteckdosen ersetzt </w:t>
            </w:r>
          </w:p>
          <w:p w14:paraId="6BAD24BE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Diverse Hardware entsorgt</w:t>
            </w:r>
          </w:p>
          <w:p w14:paraId="6C677925" w14:textId="1D9D6666" w:rsidR="00C158B9" w:rsidRPr="00145B41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145B41">
              <w:rPr>
                <w:sz w:val="20"/>
              </w:rPr>
              <w:t xml:space="preserve">Anzahl der Datenträger im Tonerbereich </w:t>
            </w:r>
            <w:r w:rsidR="00E74365">
              <w:rPr>
                <w:sz w:val="20"/>
              </w:rPr>
              <w:t>auf ein Dokument aktualisiert</w:t>
            </w:r>
          </w:p>
          <w:p w14:paraId="589F5E7A" w14:textId="71E1F010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 xml:space="preserve">Visual Studio und Workloads </w:t>
            </w:r>
            <w:r w:rsidR="00B802AC">
              <w:rPr>
                <w:sz w:val="20"/>
              </w:rPr>
              <w:t xml:space="preserve">auf Laptop </w:t>
            </w:r>
            <w:r w:rsidRPr="00C158B9">
              <w:rPr>
                <w:sz w:val="20"/>
              </w:rPr>
              <w:t>installiert und Einrichtung von SQL-Server</w:t>
            </w:r>
          </w:p>
          <w:p w14:paraId="73BBA126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 xml:space="preserve">VMM und Visual Studio auf Laptop installiert </w:t>
            </w:r>
          </w:p>
          <w:p w14:paraId="00223468" w14:textId="77777777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HP-Switch auf Werkseinstellungen zurückgesetzt</w:t>
            </w:r>
          </w:p>
          <w:p w14:paraId="5E75FF38" w14:textId="77777777" w:rsidR="00CB17B5" w:rsidRDefault="00CB17B5" w:rsidP="00CB17B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710A48">
              <w:rPr>
                <w:sz w:val="20"/>
              </w:rPr>
              <w:t>Hinzufügen von Active Directory User an ein</w:t>
            </w:r>
            <w:r>
              <w:rPr>
                <w:sz w:val="20"/>
              </w:rPr>
              <w:t>er Gruppe</w:t>
            </w:r>
          </w:p>
          <w:p w14:paraId="4DAE9772" w14:textId="56387876" w:rsidR="00C158B9" w:rsidRPr="00CB17B5" w:rsidRDefault="00CB17B5" w:rsidP="00CB17B5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B17B5">
              <w:rPr>
                <w:sz w:val="20"/>
              </w:rPr>
              <w:t>Zuweisung von SharePoint-Berechtigungen für Kundenprojektordner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4BD84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</w:p>
          <w:p w14:paraId="71174745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</w:p>
          <w:p w14:paraId="25160580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</w:p>
          <w:p w14:paraId="510EEAFA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  <w:r w:rsidRPr="00C158B9">
              <w:rPr>
                <w:sz w:val="20"/>
              </w:rPr>
              <w:t>8</w:t>
            </w:r>
          </w:p>
        </w:tc>
      </w:tr>
      <w:tr w:rsidR="00C158B9" w:rsidRPr="00C158B9" w14:paraId="10A9CB3D" w14:textId="77777777" w:rsidTr="00C158B9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6D62E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  <w:r w:rsidRPr="00C158B9">
              <w:rPr>
                <w:sz w:val="20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37894" w14:textId="11F3A980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 xml:space="preserve">Dell für Dockingstation kontaktiert, </w:t>
            </w:r>
            <w:r w:rsidR="00B802AC">
              <w:rPr>
                <w:sz w:val="20"/>
              </w:rPr>
              <w:t>Fehlermeldungen</w:t>
            </w:r>
            <w:r w:rsidRPr="00C158B9">
              <w:rPr>
                <w:sz w:val="20"/>
              </w:rPr>
              <w:t xml:space="preserve"> von </w:t>
            </w:r>
            <w:r w:rsidR="00BC1855">
              <w:rPr>
                <w:sz w:val="20"/>
              </w:rPr>
              <w:t>BIOS</w:t>
            </w:r>
            <w:r w:rsidRPr="00C158B9">
              <w:rPr>
                <w:sz w:val="20"/>
              </w:rPr>
              <w:t xml:space="preserve"> gelöscht</w:t>
            </w:r>
            <w:r w:rsidR="00B802AC">
              <w:rPr>
                <w:sz w:val="20"/>
              </w:rPr>
              <w:t xml:space="preserve"> und Dockingstation geprüft</w:t>
            </w:r>
          </w:p>
          <w:p w14:paraId="4C65A5C0" w14:textId="04E994E0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 xml:space="preserve">Leitfaden </w:t>
            </w:r>
            <w:r w:rsidR="00C02A52">
              <w:rPr>
                <w:sz w:val="20"/>
              </w:rPr>
              <w:t xml:space="preserve">der Firma </w:t>
            </w:r>
            <w:r w:rsidRPr="00C158B9">
              <w:rPr>
                <w:sz w:val="20"/>
              </w:rPr>
              <w:t xml:space="preserve">gelesen </w:t>
            </w:r>
          </w:p>
          <w:p w14:paraId="7294845F" w14:textId="28DEFAD9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>Bitlocker auf Laptop aktiviert</w:t>
            </w:r>
            <w:r w:rsidR="005B15ED">
              <w:rPr>
                <w:sz w:val="20"/>
              </w:rPr>
              <w:t xml:space="preserve"> und Windows-</w:t>
            </w:r>
            <w:r w:rsidRPr="00C158B9">
              <w:rPr>
                <w:sz w:val="20"/>
              </w:rPr>
              <w:t>Updates installiert</w:t>
            </w:r>
          </w:p>
          <w:p w14:paraId="46A7379B" w14:textId="30BB29A4" w:rsidR="00C158B9" w:rsidRPr="00C158B9" w:rsidRDefault="00C158B9" w:rsidP="00C158B9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 w:rsidRPr="00C158B9">
              <w:rPr>
                <w:sz w:val="20"/>
              </w:rPr>
              <w:t xml:space="preserve">Switches </w:t>
            </w:r>
            <w:r w:rsidR="005B15ED">
              <w:rPr>
                <w:sz w:val="20"/>
              </w:rPr>
              <w:t xml:space="preserve">versucht </w:t>
            </w:r>
            <w:r w:rsidRPr="00C158B9">
              <w:rPr>
                <w:sz w:val="20"/>
              </w:rPr>
              <w:t xml:space="preserve">auf Werkseinstellungen </w:t>
            </w:r>
            <w:r w:rsidR="00C97EE7" w:rsidRPr="00C158B9">
              <w:rPr>
                <w:sz w:val="20"/>
              </w:rPr>
              <w:t>zurück</w:t>
            </w:r>
            <w:r w:rsidR="00C97EE7">
              <w:rPr>
                <w:sz w:val="20"/>
              </w:rPr>
              <w:t>zusetzen</w:t>
            </w:r>
          </w:p>
          <w:p w14:paraId="4AEAD55E" w14:textId="0E236EC8" w:rsidR="00C158B9" w:rsidRPr="00DF7342" w:rsidRDefault="00C97EE7" w:rsidP="00DF7342">
            <w:pPr>
              <w:pStyle w:val="Listenabsatz"/>
              <w:numPr>
                <w:ilvl w:val="0"/>
                <w:numId w:val="6"/>
              </w:numPr>
              <w:rPr>
                <w:sz w:val="20"/>
              </w:rPr>
            </w:pPr>
            <w:r>
              <w:rPr>
                <w:sz w:val="20"/>
              </w:rPr>
              <w:t xml:space="preserve">Prüfung </w:t>
            </w:r>
            <w:r w:rsidR="00C02A52">
              <w:rPr>
                <w:sz w:val="20"/>
              </w:rPr>
              <w:t>von</w:t>
            </w:r>
            <w:r>
              <w:rPr>
                <w:sz w:val="20"/>
              </w:rPr>
              <w:t xml:space="preserve"> DATEV-Login </w:t>
            </w:r>
            <w:r w:rsidR="00C02A52">
              <w:rPr>
                <w:sz w:val="20"/>
              </w:rPr>
              <w:t xml:space="preserve">nach </w:t>
            </w:r>
            <w:r>
              <w:rPr>
                <w:sz w:val="20"/>
              </w:rPr>
              <w:t>Funktion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863B9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</w:p>
          <w:p w14:paraId="12E66B41" w14:textId="77777777" w:rsidR="00C158B9" w:rsidRPr="00C158B9" w:rsidRDefault="00C158B9" w:rsidP="00C158B9">
            <w:pPr>
              <w:spacing w:line="260" w:lineRule="exact"/>
              <w:rPr>
                <w:sz w:val="20"/>
              </w:rPr>
            </w:pPr>
          </w:p>
          <w:p w14:paraId="2CAD5530" w14:textId="7FF4B97E" w:rsidR="00C158B9" w:rsidRPr="00C158B9" w:rsidRDefault="00B802AC" w:rsidP="00C158B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C158B9" w:rsidRPr="00C158B9" w14:paraId="026BC3F1" w14:textId="77777777" w:rsidTr="00C158B9">
        <w:trPr>
          <w:trHeight w:val="5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68A7F" w14:textId="77777777" w:rsidR="00C158B9" w:rsidRPr="00C158B9" w:rsidRDefault="00C158B9" w:rsidP="00C158B9">
            <w:pPr>
              <w:spacing w:line="260" w:lineRule="exact"/>
              <w:rPr>
                <w:sz w:val="22"/>
                <w:szCs w:val="22"/>
              </w:rPr>
            </w:pPr>
            <w:r w:rsidRPr="00C158B9"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11D7" w14:textId="77777777" w:rsidR="00C158B9" w:rsidRPr="00C158B9" w:rsidRDefault="00C158B9" w:rsidP="00C158B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52791" w14:textId="77777777" w:rsidR="00C158B9" w:rsidRPr="00C158B9" w:rsidRDefault="00C158B9" w:rsidP="00C158B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C158B9" w:rsidRPr="00C158B9" w14:paraId="1160C068" w14:textId="77777777" w:rsidTr="00C158B9">
        <w:trPr>
          <w:trHeight w:val="50"/>
        </w:trPr>
        <w:tc>
          <w:tcPr>
            <w:tcW w:w="1383" w:type="dxa"/>
            <w:tcBorders>
              <w:top w:val="single" w:sz="4" w:space="0" w:color="000000"/>
            </w:tcBorders>
          </w:tcPr>
          <w:p w14:paraId="7B4894FE" w14:textId="77777777" w:rsidR="00C158B9" w:rsidRPr="00C158B9" w:rsidRDefault="00C158B9" w:rsidP="00C158B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2A88C711" w14:textId="77777777" w:rsidR="00C158B9" w:rsidRPr="00C158B9" w:rsidRDefault="00C158B9" w:rsidP="00C158B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C158B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AC38" w14:textId="5A9CAFDD" w:rsidR="00C158B9" w:rsidRPr="00C158B9" w:rsidRDefault="00B802AC" w:rsidP="00C158B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</w:tr>
    </w:tbl>
    <w:p w14:paraId="34181B11" w14:textId="77777777" w:rsidR="00C158B9" w:rsidRDefault="00C158B9" w:rsidP="004E2029">
      <w:pPr>
        <w:spacing w:line="260" w:lineRule="exact"/>
        <w:rPr>
          <w:sz w:val="18"/>
          <w:szCs w:val="18"/>
        </w:rPr>
      </w:pPr>
      <w:r w:rsidRPr="00C158B9">
        <w:rPr>
          <w:sz w:val="18"/>
          <w:szCs w:val="18"/>
        </w:rPr>
        <w:t xml:space="preserve"> </w:t>
      </w:r>
    </w:p>
    <w:p w14:paraId="232E827D" w14:textId="1BD32030" w:rsidR="004E2029" w:rsidRPr="00C158B9" w:rsidRDefault="004E2029" w:rsidP="004E2029">
      <w:pPr>
        <w:spacing w:line="260" w:lineRule="exact"/>
        <w:rPr>
          <w:sz w:val="18"/>
          <w:szCs w:val="18"/>
        </w:rPr>
      </w:pPr>
      <w:r w:rsidRPr="00C158B9">
        <w:rPr>
          <w:sz w:val="18"/>
          <w:szCs w:val="18"/>
        </w:rPr>
        <w:t>Durch die nachfolgende Unterschrift wird die Richtigkeit und Vollständigkeit der obigen Angaben bestätigt.</w:t>
      </w:r>
    </w:p>
    <w:p w14:paraId="0CA57379" w14:textId="77777777" w:rsidR="00C158B9" w:rsidRPr="00C158B9" w:rsidRDefault="00C158B9" w:rsidP="004E2029">
      <w:pPr>
        <w:spacing w:line="260" w:lineRule="exact"/>
        <w:rPr>
          <w:sz w:val="18"/>
          <w:szCs w:val="18"/>
        </w:rPr>
      </w:pPr>
    </w:p>
    <w:p w14:paraId="4A50B7B9" w14:textId="1A13B6B7" w:rsidR="004E2029" w:rsidRPr="00C158B9" w:rsidRDefault="008A35F6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30</w:t>
      </w:r>
      <w:r w:rsidR="00C158B9">
        <w:rPr>
          <w:sz w:val="18"/>
          <w:szCs w:val="18"/>
        </w:rPr>
        <w:t>.07.2025,</w:t>
      </w:r>
      <w:r w:rsidR="00720FCE" w:rsidRPr="00C158B9">
        <w:rPr>
          <w:sz w:val="18"/>
          <w:szCs w:val="18"/>
        </w:rPr>
        <w:tab/>
      </w:r>
      <w:r w:rsidR="00720FCE" w:rsidRPr="00C158B9">
        <w:rPr>
          <w:sz w:val="18"/>
          <w:szCs w:val="18"/>
        </w:rPr>
        <w:tab/>
      </w:r>
      <w:r w:rsidR="00720FCE" w:rsidRPr="00C158B9">
        <w:rPr>
          <w:sz w:val="18"/>
          <w:szCs w:val="18"/>
        </w:rPr>
        <w:tab/>
      </w:r>
      <w:r w:rsidR="00720FCE" w:rsidRPr="00C158B9">
        <w:rPr>
          <w:sz w:val="18"/>
          <w:szCs w:val="18"/>
        </w:rPr>
        <w:tab/>
      </w:r>
      <w:r w:rsidR="00720FCE" w:rsidRPr="00C158B9">
        <w:rPr>
          <w:sz w:val="18"/>
          <w:szCs w:val="18"/>
        </w:rPr>
        <w:tab/>
      </w:r>
      <w:r w:rsidR="00720FCE" w:rsidRPr="00C158B9">
        <w:rPr>
          <w:sz w:val="18"/>
          <w:szCs w:val="18"/>
        </w:rPr>
        <w:tab/>
      </w:r>
      <w:r w:rsidR="00720FCE" w:rsidRPr="00C158B9">
        <w:rPr>
          <w:sz w:val="18"/>
          <w:szCs w:val="18"/>
        </w:rPr>
        <w:tab/>
      </w:r>
      <w:r>
        <w:rPr>
          <w:sz w:val="18"/>
          <w:szCs w:val="18"/>
        </w:rPr>
        <w:t>30</w:t>
      </w:r>
      <w:r w:rsidR="00C158B9">
        <w:rPr>
          <w:sz w:val="18"/>
          <w:szCs w:val="18"/>
        </w:rPr>
        <w:t>.07.2025,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:rsidRPr="00C158B9" w14:paraId="3668183C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Pr="00C158B9" w:rsidRDefault="004E2029">
            <w:pPr>
              <w:spacing w:line="260" w:lineRule="exact"/>
              <w:rPr>
                <w:sz w:val="22"/>
                <w:szCs w:val="22"/>
              </w:rPr>
            </w:pPr>
            <w:r w:rsidRPr="00C158B9"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Pr="00C158B9" w:rsidRDefault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Pr="00C158B9" w:rsidRDefault="004E2029">
            <w:pPr>
              <w:spacing w:line="260" w:lineRule="exact"/>
              <w:rPr>
                <w:sz w:val="22"/>
                <w:szCs w:val="22"/>
              </w:rPr>
            </w:pPr>
            <w:r w:rsidRPr="00C158B9"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Pr="00C158B9" w:rsidRDefault="00CB6A80">
      <w:pPr>
        <w:spacing w:line="260" w:lineRule="exact"/>
        <w:rPr>
          <w:sz w:val="22"/>
          <w:szCs w:val="22"/>
        </w:rPr>
      </w:pPr>
    </w:p>
    <w:sectPr w:rsidR="00CB6A80" w:rsidRPr="00C158B9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F0221" w14:textId="77777777" w:rsidR="008E42C3" w:rsidRDefault="008E42C3">
      <w:r>
        <w:separator/>
      </w:r>
    </w:p>
  </w:endnote>
  <w:endnote w:type="continuationSeparator" w:id="0">
    <w:p w14:paraId="665BAFC3" w14:textId="77777777" w:rsidR="008E42C3" w:rsidRDefault="008E4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D9ACA" w14:textId="77777777" w:rsidR="008E42C3" w:rsidRDefault="008E42C3">
      <w:r>
        <w:separator/>
      </w:r>
    </w:p>
  </w:footnote>
  <w:footnote w:type="continuationSeparator" w:id="0">
    <w:p w14:paraId="5ACB38C1" w14:textId="77777777" w:rsidR="008E42C3" w:rsidRDefault="008E4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2EC0"/>
    <w:rsid w:val="00012F63"/>
    <w:rsid w:val="00031C74"/>
    <w:rsid w:val="00034A82"/>
    <w:rsid w:val="00070471"/>
    <w:rsid w:val="00093B7D"/>
    <w:rsid w:val="000B3C70"/>
    <w:rsid w:val="000B65B7"/>
    <w:rsid w:val="000B7E8E"/>
    <w:rsid w:val="000F1D9D"/>
    <w:rsid w:val="0010151C"/>
    <w:rsid w:val="00125C9E"/>
    <w:rsid w:val="00145B41"/>
    <w:rsid w:val="00156E56"/>
    <w:rsid w:val="00170828"/>
    <w:rsid w:val="001772ED"/>
    <w:rsid w:val="001C11DD"/>
    <w:rsid w:val="001F13A8"/>
    <w:rsid w:val="001F762B"/>
    <w:rsid w:val="00202456"/>
    <w:rsid w:val="00210159"/>
    <w:rsid w:val="00241217"/>
    <w:rsid w:val="0025000D"/>
    <w:rsid w:val="00255BFF"/>
    <w:rsid w:val="002836B0"/>
    <w:rsid w:val="00290214"/>
    <w:rsid w:val="002A50ED"/>
    <w:rsid w:val="002C03C3"/>
    <w:rsid w:val="002C1E57"/>
    <w:rsid w:val="002D2FBA"/>
    <w:rsid w:val="002F28D1"/>
    <w:rsid w:val="002F3B65"/>
    <w:rsid w:val="00311121"/>
    <w:rsid w:val="003430BB"/>
    <w:rsid w:val="003A2523"/>
    <w:rsid w:val="003F28CE"/>
    <w:rsid w:val="003F5504"/>
    <w:rsid w:val="004245CC"/>
    <w:rsid w:val="00431BAE"/>
    <w:rsid w:val="004407F6"/>
    <w:rsid w:val="00440D81"/>
    <w:rsid w:val="00475E92"/>
    <w:rsid w:val="00482CF1"/>
    <w:rsid w:val="0049021A"/>
    <w:rsid w:val="004A47D5"/>
    <w:rsid w:val="004E16A0"/>
    <w:rsid w:val="004E2029"/>
    <w:rsid w:val="00514667"/>
    <w:rsid w:val="0052057F"/>
    <w:rsid w:val="00536C52"/>
    <w:rsid w:val="00552BCD"/>
    <w:rsid w:val="005B15ED"/>
    <w:rsid w:val="005B1A3D"/>
    <w:rsid w:val="005C7448"/>
    <w:rsid w:val="006067DA"/>
    <w:rsid w:val="00614D02"/>
    <w:rsid w:val="0062349E"/>
    <w:rsid w:val="00626BBE"/>
    <w:rsid w:val="00654AF9"/>
    <w:rsid w:val="0066022B"/>
    <w:rsid w:val="00683713"/>
    <w:rsid w:val="00693D9A"/>
    <w:rsid w:val="006B5CD3"/>
    <w:rsid w:val="006B6676"/>
    <w:rsid w:val="006C347F"/>
    <w:rsid w:val="00720FCE"/>
    <w:rsid w:val="0072646F"/>
    <w:rsid w:val="00731253"/>
    <w:rsid w:val="00752182"/>
    <w:rsid w:val="007C4ED7"/>
    <w:rsid w:val="007D0C82"/>
    <w:rsid w:val="0081566B"/>
    <w:rsid w:val="008301F5"/>
    <w:rsid w:val="008436B8"/>
    <w:rsid w:val="0085109F"/>
    <w:rsid w:val="008677CA"/>
    <w:rsid w:val="008726BA"/>
    <w:rsid w:val="00874CF4"/>
    <w:rsid w:val="008A35F6"/>
    <w:rsid w:val="008A4638"/>
    <w:rsid w:val="008E42C3"/>
    <w:rsid w:val="008F094D"/>
    <w:rsid w:val="008F7329"/>
    <w:rsid w:val="008F7E3B"/>
    <w:rsid w:val="00914B50"/>
    <w:rsid w:val="00922056"/>
    <w:rsid w:val="00953F55"/>
    <w:rsid w:val="009542B3"/>
    <w:rsid w:val="009D7D0F"/>
    <w:rsid w:val="00A22447"/>
    <w:rsid w:val="00A22DD7"/>
    <w:rsid w:val="00A34165"/>
    <w:rsid w:val="00A364BC"/>
    <w:rsid w:val="00A56E17"/>
    <w:rsid w:val="00A7780F"/>
    <w:rsid w:val="00A866FE"/>
    <w:rsid w:val="00A96D8E"/>
    <w:rsid w:val="00AB0FB4"/>
    <w:rsid w:val="00B145C4"/>
    <w:rsid w:val="00B31AA7"/>
    <w:rsid w:val="00B37BDF"/>
    <w:rsid w:val="00B55AB5"/>
    <w:rsid w:val="00B603B0"/>
    <w:rsid w:val="00B7393C"/>
    <w:rsid w:val="00B802AC"/>
    <w:rsid w:val="00B80439"/>
    <w:rsid w:val="00BA5E56"/>
    <w:rsid w:val="00BC1855"/>
    <w:rsid w:val="00BD1E7F"/>
    <w:rsid w:val="00C02A52"/>
    <w:rsid w:val="00C158B9"/>
    <w:rsid w:val="00C23CFC"/>
    <w:rsid w:val="00C77DC8"/>
    <w:rsid w:val="00C8456A"/>
    <w:rsid w:val="00C97EE7"/>
    <w:rsid w:val="00CB00FD"/>
    <w:rsid w:val="00CB17B5"/>
    <w:rsid w:val="00CB1FA6"/>
    <w:rsid w:val="00CB6A80"/>
    <w:rsid w:val="00CC60B3"/>
    <w:rsid w:val="00CC75AC"/>
    <w:rsid w:val="00CE678B"/>
    <w:rsid w:val="00CE6AFD"/>
    <w:rsid w:val="00CF1780"/>
    <w:rsid w:val="00D35D60"/>
    <w:rsid w:val="00D73DB0"/>
    <w:rsid w:val="00D76802"/>
    <w:rsid w:val="00D84338"/>
    <w:rsid w:val="00D906C8"/>
    <w:rsid w:val="00D91204"/>
    <w:rsid w:val="00DC1B90"/>
    <w:rsid w:val="00DF7342"/>
    <w:rsid w:val="00E60323"/>
    <w:rsid w:val="00E74365"/>
    <w:rsid w:val="00E87AC9"/>
    <w:rsid w:val="00EA093F"/>
    <w:rsid w:val="00EB01E2"/>
    <w:rsid w:val="00EB2060"/>
    <w:rsid w:val="00ED0039"/>
    <w:rsid w:val="00EE765A"/>
    <w:rsid w:val="00EF3FA4"/>
    <w:rsid w:val="00EF5D3D"/>
    <w:rsid w:val="00F02337"/>
    <w:rsid w:val="00F1349B"/>
    <w:rsid w:val="00F7304D"/>
    <w:rsid w:val="00F855C8"/>
    <w:rsid w:val="00F9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ACE9EB63-9589-40B5-B9C9-0642C229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36</cp:revision>
  <cp:lastPrinted>2025-07-22T12:09:00Z</cp:lastPrinted>
  <dcterms:created xsi:type="dcterms:W3CDTF">2022-01-22T21:34:00Z</dcterms:created>
  <dcterms:modified xsi:type="dcterms:W3CDTF">2025-07-29T14:00:00Z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