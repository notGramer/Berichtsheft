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78"/>
        <w:gridCol w:w="1179"/>
      </w:tblGrid>
      <w:tr w:rsidR="00F325BD" w14:paraId="571D1D70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7692C5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DE94E0E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A645BA8" w14:textId="77777777" w:rsidR="00F325BD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F325BD" w14:paraId="04DD185F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30A0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922EB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ITS → Trennung im Netz und Übungen dazu</w:t>
            </w:r>
          </w:p>
          <w:p w14:paraId="0ABD8570" w14:textId="43DA4A33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  <w:r w:rsidR="002B15DE" w:rsidRPr="002B15DE">
              <w:rPr>
                <w:sz w:val="20"/>
                <w:lang w:val="en-US"/>
              </w:rPr>
              <w:t>Pronunciation</w:t>
            </w:r>
            <w:r>
              <w:rPr>
                <w:sz w:val="20"/>
              </w:rPr>
              <w:t xml:space="preserve"> Übungen über YouTube Videos</w:t>
            </w:r>
          </w:p>
          <w:p w14:paraId="23B4DB07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 → Fragen über NoSQL ausgedacht, Schulaufgabe bewertet, Unterschiede NoSQL und Relationale Datenbankmodelle</w:t>
            </w:r>
          </w:p>
          <w:p w14:paraId="6C435E01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 → Problem Management und Kurzarbeit bewertet, Zeugnisnoten erfahren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2A9F" w14:textId="77777777" w:rsidR="00F325BD" w:rsidRDefault="00F325BD">
            <w:pPr>
              <w:spacing w:line="260" w:lineRule="exact"/>
              <w:rPr>
                <w:sz w:val="20"/>
              </w:rPr>
            </w:pPr>
          </w:p>
          <w:p w14:paraId="3CC20315" w14:textId="77777777" w:rsidR="00F325BD" w:rsidRDefault="00F325BD">
            <w:pPr>
              <w:spacing w:line="260" w:lineRule="exact"/>
              <w:rPr>
                <w:sz w:val="20"/>
              </w:rPr>
            </w:pPr>
          </w:p>
          <w:p w14:paraId="79FD1710" w14:textId="77777777" w:rsidR="00F325BD" w:rsidRDefault="00F325BD">
            <w:pPr>
              <w:spacing w:line="260" w:lineRule="exact"/>
              <w:rPr>
                <w:sz w:val="20"/>
              </w:rPr>
            </w:pPr>
          </w:p>
          <w:p w14:paraId="7D6ACA3A" w14:textId="77777777" w:rsidR="00F325BD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F325BD" w14:paraId="3D46EAF2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CAD62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45D45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Organisatorisch</w:t>
            </w:r>
          </w:p>
          <w:p w14:paraId="1ECB03A6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→ Aufgaben in </w:t>
            </w:r>
            <w:proofErr w:type="spellStart"/>
            <w:r>
              <w:rPr>
                <w:sz w:val="20"/>
              </w:rPr>
              <w:t>Hedgedoc</w:t>
            </w:r>
            <w:proofErr w:type="spellEnd"/>
            <w:r>
              <w:rPr>
                <w:sz w:val="20"/>
              </w:rPr>
              <w:t xml:space="preserve"> verglichen</w:t>
            </w:r>
          </w:p>
          <w:p w14:paraId="6D57BA23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→ Einführung in DCL und Aufgaben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D1D1" w14:textId="77777777" w:rsidR="00F325BD" w:rsidRDefault="00F325BD">
            <w:pPr>
              <w:spacing w:line="260" w:lineRule="exact"/>
              <w:rPr>
                <w:sz w:val="20"/>
              </w:rPr>
            </w:pPr>
          </w:p>
          <w:p w14:paraId="0A5A1792" w14:textId="77777777" w:rsidR="00F325BD" w:rsidRDefault="00000000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F325BD" w14:paraId="47EF5AED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1483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D42F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Schulaufgabe bewertet</w:t>
            </w:r>
          </w:p>
          <w:p w14:paraId="444BECCF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Kurzarbeit bewertet</w:t>
            </w:r>
          </w:p>
          <w:p w14:paraId="2FC8A3F5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Vorgehensmodelle Übersicht und Noten besprochen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B0EA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  <w:p w14:paraId="15FDE2B8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F325BD" w14:paraId="5E7E9A07" w14:textId="77777777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04C6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EF20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→ Einführung in WLAN-Controller und wann macht der Sinn? Fragen für das </w:t>
            </w:r>
            <w:proofErr w:type="spellStart"/>
            <w:r>
              <w:rPr>
                <w:sz w:val="20"/>
              </w:rPr>
              <w:t>Autohausnettmann</w:t>
            </w:r>
            <w:proofErr w:type="spellEnd"/>
            <w:r>
              <w:rPr>
                <w:sz w:val="20"/>
              </w:rPr>
              <w:t xml:space="preserve"> ausgedacht über WLAN Konfiguration</w:t>
            </w:r>
          </w:p>
          <w:p w14:paraId="0F399E9B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→ Schulaufgabe bewertet und Noten besprochen</w:t>
            </w:r>
          </w:p>
          <w:p w14:paraId="30865D14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Selbststudie</w:t>
            </w:r>
          </w:p>
          <w:p w14:paraId="2DAD87A8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ITS → Switch und PC eingestellt, dass über den Switch Internet aus dem Netz ins PC kommt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0521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  <w:p w14:paraId="4DE3BFAB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  <w:p w14:paraId="353CE68D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  <w:p w14:paraId="7C658A7B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F325BD" w14:paraId="361545CD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D66F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A3CA4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→ Einführung in SQL-Transaktionen, neue Datenbank importiert und dazu Übungen gemacht</w:t>
            </w:r>
          </w:p>
          <w:p w14:paraId="1F950AAA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 → OPCUA und MQTT-Broker verlauf</w:t>
            </w:r>
          </w:p>
          <w:p w14:paraId="33C6E03E" w14:textId="77777777" w:rsidR="00F325BD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 → LS 5: Problemmanagement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851C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  <w:p w14:paraId="5620742A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F325BD" w14:paraId="3C1906DF" w14:textId="77777777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9B71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F3351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682A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F325BD" w14:paraId="17F5B8F8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27297D45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78" w:type="dxa"/>
            <w:tcBorders>
              <w:top w:val="single" w:sz="4" w:space="0" w:color="000000"/>
              <w:right w:val="single" w:sz="4" w:space="0" w:color="000000"/>
            </w:tcBorders>
          </w:tcPr>
          <w:p w14:paraId="7DB774E3" w14:textId="77777777" w:rsidR="00F325BD" w:rsidRDefault="00F325BD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020C2AD8" w14:textId="77777777" w:rsidR="00F325BD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560B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 w14:paraId="48C5CBD3" w14:textId="77777777" w:rsidR="00F325BD" w:rsidRDefault="00F325BD"/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F325BD" w14:paraId="0AC2E3AD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292D4D" w14:textId="77777777" w:rsidR="00F325BD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BBC009" w14:textId="77777777" w:rsidR="00F325BD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97</w:t>
            </w:r>
          </w:p>
        </w:tc>
      </w:tr>
      <w:tr w:rsidR="00F325BD" w14:paraId="62955173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A5257B" w14:textId="77777777" w:rsidR="00F325BD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9BE461" w14:textId="77777777" w:rsidR="00F325BD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F325BD" w14:paraId="4626A196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629E6B" w14:textId="77777777" w:rsidR="00F325BD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642918" w14:textId="77777777" w:rsidR="00F325BD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9365E" w14:textId="77777777" w:rsidR="00F325BD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773EA" w14:textId="77777777" w:rsidR="00F325BD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F325BD" w14:paraId="559C2012" w14:textId="77777777"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11DF91" w14:textId="77777777" w:rsidR="00F325BD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BAA2FA" w14:textId="77777777" w:rsidR="00F325BD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30.06.2025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B40D6" w14:textId="77777777" w:rsidR="00F325BD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340DC" w14:textId="77777777" w:rsidR="00F325BD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04.07.2025</w:t>
            </w:r>
          </w:p>
        </w:tc>
      </w:tr>
    </w:tbl>
    <w:p w14:paraId="61873ECF" w14:textId="77777777" w:rsidR="00F325BD" w:rsidRDefault="00F325BD">
      <w:pPr>
        <w:spacing w:line="260" w:lineRule="exact"/>
        <w:rPr>
          <w:sz w:val="18"/>
          <w:szCs w:val="18"/>
        </w:rPr>
      </w:pPr>
    </w:p>
    <w:p w14:paraId="1C817719" w14:textId="77777777" w:rsidR="00F325BD" w:rsidRDefault="00F325BD">
      <w:pPr>
        <w:spacing w:line="260" w:lineRule="exact"/>
        <w:rPr>
          <w:sz w:val="18"/>
          <w:szCs w:val="18"/>
        </w:rPr>
      </w:pPr>
    </w:p>
    <w:p w14:paraId="2DC2C323" w14:textId="77777777" w:rsidR="00F325BD" w:rsidRDefault="00F325BD">
      <w:pPr>
        <w:spacing w:line="260" w:lineRule="exact"/>
        <w:rPr>
          <w:sz w:val="18"/>
          <w:szCs w:val="18"/>
        </w:rPr>
      </w:pPr>
    </w:p>
    <w:p w14:paraId="23C4F361" w14:textId="77777777" w:rsidR="00F325BD" w:rsidRDefault="00F325BD">
      <w:pPr>
        <w:spacing w:line="260" w:lineRule="exact"/>
        <w:rPr>
          <w:sz w:val="18"/>
          <w:szCs w:val="18"/>
        </w:rPr>
      </w:pPr>
    </w:p>
    <w:p w14:paraId="55B985A9" w14:textId="77777777" w:rsidR="00F325BD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94991CA" w14:textId="77777777" w:rsidR="00F325BD" w:rsidRDefault="00F325BD">
      <w:pPr>
        <w:spacing w:line="260" w:lineRule="exact"/>
        <w:rPr>
          <w:sz w:val="18"/>
          <w:szCs w:val="18"/>
        </w:rPr>
      </w:pPr>
    </w:p>
    <w:p w14:paraId="266AD3B7" w14:textId="66D6D723" w:rsidR="00F325BD" w:rsidRDefault="009B6A0F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15.07.2025,</w:t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 w:rsidR="00000000">
        <w:rPr>
          <w:sz w:val="18"/>
          <w:szCs w:val="18"/>
        </w:rPr>
        <w:tab/>
      </w:r>
      <w:r>
        <w:rPr>
          <w:sz w:val="18"/>
          <w:szCs w:val="18"/>
        </w:rPr>
        <w:t>15.07.2025,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2"/>
        <w:gridCol w:w="3979"/>
      </w:tblGrid>
      <w:tr w:rsidR="00F325BD" w14:paraId="0826F902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6B48EB72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2" w:type="dxa"/>
          </w:tcPr>
          <w:p w14:paraId="677D57B1" w14:textId="77777777" w:rsidR="00F325BD" w:rsidRDefault="00F325BD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9" w:type="dxa"/>
            <w:tcBorders>
              <w:top w:val="single" w:sz="4" w:space="0" w:color="000000"/>
            </w:tcBorders>
          </w:tcPr>
          <w:p w14:paraId="4E9A1510" w14:textId="77777777" w:rsidR="00F325BD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A2B6E4F" w14:textId="77777777" w:rsidR="00F325BD" w:rsidRDefault="00F325BD">
      <w:pPr>
        <w:spacing w:line="260" w:lineRule="exact"/>
        <w:rPr>
          <w:sz w:val="22"/>
          <w:szCs w:val="22"/>
        </w:rPr>
      </w:pPr>
    </w:p>
    <w:sectPr w:rsidR="00F325BD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7CEC"/>
    <w:multiLevelType w:val="multilevel"/>
    <w:tmpl w:val="7E9483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8C60D2"/>
    <w:multiLevelType w:val="multilevel"/>
    <w:tmpl w:val="34120A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76176503">
    <w:abstractNumId w:val="1"/>
  </w:num>
  <w:num w:numId="2" w16cid:durableId="59717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BD"/>
    <w:rsid w:val="002B15DE"/>
    <w:rsid w:val="009B6A0F"/>
    <w:rsid w:val="00A22DD7"/>
    <w:rsid w:val="00F3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98433"/>
  <w15:docId w15:val="{3BF2F4F9-18A6-4260-8501-73B7BC78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user">
    <w:name w:val="Footnote Characters (user)"/>
    <w:semiHidden/>
    <w:qFormat/>
    <w:rsid w:val="00A85C82"/>
    <w:rPr>
      <w:rFonts w:cs="Times New Roman"/>
      <w:vertAlign w:val="superscript"/>
    </w:rPr>
  </w:style>
  <w:style w:type="character" w:customStyle="1" w:styleId="FootnoteCharacters">
    <w:name w:val="Footnote Characters"/>
    <w:qFormat/>
    <w:rPr>
      <w:rFonts w:cs="Times New Roman"/>
      <w:vertAlign w:val="superscript"/>
    </w:rPr>
  </w:style>
  <w:style w:type="character" w:styleId="Funotenzeichen">
    <w:name w:val="footnote reference"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">
    <w:name w:val="Frame Contents"/>
    <w:basedOn w:val="Standard"/>
    <w:qFormat/>
  </w:style>
  <w:style w:type="paragraph" w:customStyle="1" w:styleId="FrameContentsuser">
    <w:name w:val="Frame Contents (user)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1368</Characters>
  <Application>Microsoft Office Word</Application>
  <DocSecurity>0</DocSecurity>
  <Lines>11</Lines>
  <Paragraphs>3</Paragraphs>
  <ScaleCrop>false</ScaleCrop>
  <Company>DIHK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36</cp:revision>
  <cp:lastPrinted>2013-03-08T10:48:00Z</cp:lastPrinted>
  <dcterms:created xsi:type="dcterms:W3CDTF">2022-01-22T21:34:00Z</dcterms:created>
  <dcterms:modified xsi:type="dcterms:W3CDTF">2025-07-15T06:35:00Z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