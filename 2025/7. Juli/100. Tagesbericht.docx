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83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183CCF" w:rsidRPr="00655C17" w14:paraId="0ADEE839" w14:textId="77777777" w:rsidTr="00183CCF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ED8119" w14:textId="77777777" w:rsidR="00183CCF" w:rsidRPr="00655C17" w:rsidRDefault="00183CCF" w:rsidP="00183CCF">
            <w:pPr>
              <w:rPr>
                <w:rFonts w:cs="Arial"/>
                <w:sz w:val="21"/>
                <w:szCs w:val="21"/>
              </w:rPr>
            </w:pPr>
            <w:r w:rsidRPr="00655C17">
              <w:rPr>
                <w:rFonts w:cs="Arial"/>
                <w:sz w:val="21"/>
                <w:szCs w:val="21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7E430B" w14:textId="77777777" w:rsidR="00183CCF" w:rsidRPr="00655C17" w:rsidRDefault="00183CCF" w:rsidP="00183CCF">
            <w:pPr>
              <w:rPr>
                <w:rFonts w:cs="Arial"/>
                <w:sz w:val="18"/>
                <w:szCs w:val="18"/>
              </w:rPr>
            </w:pPr>
            <w:r w:rsidRPr="00655C17">
              <w:rPr>
                <w:rFonts w:cs="Arial"/>
                <w:sz w:val="18"/>
                <w:szCs w:val="18"/>
              </w:rPr>
              <w:t>100</w:t>
            </w:r>
          </w:p>
        </w:tc>
      </w:tr>
      <w:tr w:rsidR="00183CCF" w:rsidRPr="00655C17" w14:paraId="3BE94CD2" w14:textId="77777777" w:rsidTr="00183CCF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7F836A" w14:textId="77777777" w:rsidR="00183CCF" w:rsidRPr="00655C17" w:rsidRDefault="00183CCF" w:rsidP="00183CCF">
            <w:pPr>
              <w:rPr>
                <w:rFonts w:cs="Arial"/>
                <w:sz w:val="22"/>
                <w:szCs w:val="21"/>
              </w:rPr>
            </w:pPr>
            <w:r w:rsidRPr="00655C17">
              <w:rPr>
                <w:rFonts w:cs="Arial"/>
                <w:sz w:val="21"/>
                <w:szCs w:val="21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E12F88" w14:textId="77777777" w:rsidR="00183CCF" w:rsidRPr="00655C17" w:rsidRDefault="00183CCF" w:rsidP="00183CCF">
            <w:pPr>
              <w:rPr>
                <w:rFonts w:cs="Arial"/>
                <w:sz w:val="18"/>
                <w:szCs w:val="18"/>
              </w:rPr>
            </w:pPr>
            <w:r w:rsidRPr="00655C17">
              <w:rPr>
                <w:rFonts w:cs="Arial"/>
                <w:sz w:val="18"/>
                <w:szCs w:val="18"/>
              </w:rPr>
              <w:t>Ioannis Kiourtzidis</w:t>
            </w:r>
          </w:p>
        </w:tc>
      </w:tr>
      <w:tr w:rsidR="00183CCF" w:rsidRPr="00655C17" w14:paraId="7A323D69" w14:textId="77777777" w:rsidTr="00183CCF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34FB05" w14:textId="77777777" w:rsidR="00183CCF" w:rsidRPr="00655C17" w:rsidRDefault="00183CCF" w:rsidP="00183CCF">
            <w:pPr>
              <w:rPr>
                <w:rFonts w:cs="Arial"/>
                <w:sz w:val="22"/>
                <w:szCs w:val="21"/>
              </w:rPr>
            </w:pPr>
            <w:r w:rsidRPr="00655C17">
              <w:rPr>
                <w:rFonts w:cs="Arial"/>
                <w:sz w:val="21"/>
                <w:szCs w:val="21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8EA36B" w14:textId="77777777" w:rsidR="00183CCF" w:rsidRPr="00655C17" w:rsidRDefault="00183CCF" w:rsidP="00183CCF">
            <w:pPr>
              <w:rPr>
                <w:rFonts w:cs="Arial"/>
                <w:sz w:val="18"/>
                <w:szCs w:val="18"/>
              </w:rPr>
            </w:pPr>
            <w:r w:rsidRPr="00655C17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006FA" w14:textId="77777777" w:rsidR="00183CCF" w:rsidRPr="00655C17" w:rsidRDefault="00183CCF" w:rsidP="00183CCF">
            <w:pPr>
              <w:rPr>
                <w:rFonts w:cs="Arial"/>
                <w:sz w:val="22"/>
                <w:szCs w:val="21"/>
              </w:rPr>
            </w:pPr>
            <w:r w:rsidRPr="00655C17">
              <w:rPr>
                <w:rFonts w:cs="Arial"/>
                <w:sz w:val="21"/>
                <w:szCs w:val="21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89B80" w14:textId="77777777" w:rsidR="00183CCF" w:rsidRPr="00655C17" w:rsidRDefault="00183CCF" w:rsidP="00183CCF">
            <w:pPr>
              <w:rPr>
                <w:rFonts w:cs="Arial"/>
                <w:sz w:val="18"/>
                <w:szCs w:val="18"/>
              </w:rPr>
            </w:pPr>
            <w:r w:rsidRPr="00655C17">
              <w:rPr>
                <w:rFonts w:cs="Arial"/>
                <w:sz w:val="18"/>
                <w:szCs w:val="18"/>
              </w:rPr>
              <w:t>IT</w:t>
            </w:r>
          </w:p>
        </w:tc>
      </w:tr>
      <w:tr w:rsidR="00183CCF" w:rsidRPr="00655C17" w14:paraId="7E4CB0CE" w14:textId="77777777" w:rsidTr="00183CCF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6AE305" w14:textId="77777777" w:rsidR="00183CCF" w:rsidRPr="00655C17" w:rsidRDefault="00183CCF" w:rsidP="00183CCF">
            <w:pPr>
              <w:rPr>
                <w:rFonts w:cs="Arial"/>
                <w:sz w:val="22"/>
                <w:szCs w:val="21"/>
              </w:rPr>
            </w:pPr>
            <w:r w:rsidRPr="00655C17">
              <w:rPr>
                <w:rFonts w:cs="Arial"/>
                <w:sz w:val="21"/>
                <w:szCs w:val="21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943D03" w14:textId="77777777" w:rsidR="00183CCF" w:rsidRPr="00655C17" w:rsidRDefault="00183CCF" w:rsidP="00183CCF">
            <w:pPr>
              <w:rPr>
                <w:rFonts w:cs="Arial"/>
                <w:sz w:val="18"/>
                <w:szCs w:val="18"/>
              </w:rPr>
            </w:pPr>
            <w:r w:rsidRPr="00655C17">
              <w:rPr>
                <w:rFonts w:cs="Arial"/>
                <w:sz w:val="18"/>
                <w:szCs w:val="18"/>
              </w:rPr>
              <w:t>21.07.2025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58238" w14:textId="77777777" w:rsidR="00183CCF" w:rsidRPr="00655C17" w:rsidRDefault="00183CCF" w:rsidP="00183CCF">
            <w:pPr>
              <w:rPr>
                <w:rFonts w:cs="Arial"/>
                <w:sz w:val="22"/>
                <w:szCs w:val="21"/>
              </w:rPr>
            </w:pPr>
            <w:r w:rsidRPr="00655C17">
              <w:rPr>
                <w:rFonts w:cs="Arial"/>
                <w:sz w:val="21"/>
                <w:szCs w:val="21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167EC" w14:textId="77777777" w:rsidR="00183CCF" w:rsidRPr="00655C17" w:rsidRDefault="00183CCF" w:rsidP="00183CCF">
            <w:pPr>
              <w:rPr>
                <w:rFonts w:cs="Arial"/>
                <w:sz w:val="18"/>
                <w:szCs w:val="18"/>
              </w:rPr>
            </w:pPr>
            <w:r w:rsidRPr="00655C17">
              <w:rPr>
                <w:rFonts w:cs="Arial"/>
                <w:sz w:val="18"/>
                <w:szCs w:val="18"/>
              </w:rPr>
              <w:t>25.07.2025</w:t>
            </w:r>
          </w:p>
        </w:tc>
      </w:tr>
    </w:tbl>
    <w:p w14:paraId="0F5E4424" w14:textId="2FAE8EF2" w:rsidR="000F1D9D" w:rsidRPr="00655C17" w:rsidRDefault="004E2029" w:rsidP="004E2029">
      <w:pPr>
        <w:spacing w:line="260" w:lineRule="exact"/>
        <w:rPr>
          <w:sz w:val="16"/>
          <w:szCs w:val="16"/>
        </w:rPr>
      </w:pPr>
      <w:r w:rsidRPr="00655C17">
        <w:rPr>
          <w:sz w:val="16"/>
          <w:szCs w:val="16"/>
        </w:rPr>
        <w:t>Durch die nachfolgende Unterschrift wird die Richtigkeit und Vollständigkeit der obigen Angaben bestätigt.</w:t>
      </w:r>
    </w:p>
    <w:tbl>
      <w:tblPr>
        <w:tblpPr w:leftFromText="141" w:rightFromText="141" w:vertAnchor="text" w:horzAnchor="margin" w:tblpX="-147" w:tblpY="-51"/>
        <w:tblW w:w="9950" w:type="dxa"/>
        <w:tblLook w:val="01E0" w:firstRow="1" w:lastRow="1" w:firstColumn="1" w:lastColumn="1" w:noHBand="0" w:noVBand="0"/>
      </w:tblPr>
      <w:tblGrid>
        <w:gridCol w:w="1427"/>
        <w:gridCol w:w="7316"/>
        <w:gridCol w:w="1207"/>
      </w:tblGrid>
      <w:tr w:rsidR="00655C17" w:rsidRPr="00655C17" w14:paraId="08DF1C85" w14:textId="77777777" w:rsidTr="00021C85">
        <w:trPr>
          <w:trHeight w:val="514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20F2505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7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A0BE7E4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  <w:r w:rsidRPr="00655C17">
              <w:rPr>
                <w:sz w:val="20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5CBDCB6" w14:textId="77777777" w:rsidR="00655C17" w:rsidRPr="00655C17" w:rsidRDefault="00655C17" w:rsidP="00021C85">
            <w:pPr>
              <w:spacing w:line="260" w:lineRule="exact"/>
              <w:rPr>
                <w:i/>
                <w:sz w:val="21"/>
                <w:szCs w:val="21"/>
              </w:rPr>
            </w:pPr>
            <w:r w:rsidRPr="00655C17">
              <w:rPr>
                <w:i/>
                <w:sz w:val="21"/>
                <w:szCs w:val="21"/>
              </w:rPr>
              <w:t>Stunden</w:t>
            </w:r>
          </w:p>
        </w:tc>
      </w:tr>
      <w:tr w:rsidR="00655C17" w:rsidRPr="00655C17" w14:paraId="55C32D4E" w14:textId="77777777" w:rsidTr="00021C85">
        <w:trPr>
          <w:trHeight w:val="16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CB18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  <w:r w:rsidRPr="00655C17">
              <w:rPr>
                <w:sz w:val="21"/>
                <w:szCs w:val="21"/>
              </w:rPr>
              <w:t>Montag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D3B12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Laptop neuinstalliert und Windows Updates</w:t>
            </w:r>
          </w:p>
          <w:p w14:paraId="73B01C58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 xml:space="preserve">Hardwareübergabe und Inventarisierung </w:t>
            </w:r>
          </w:p>
          <w:p w14:paraId="463C5102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Domain-User zur lokalen Administratorgruppe hinzugefügt</w:t>
            </w:r>
          </w:p>
          <w:p w14:paraId="12FC8914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Azure-Modul über PowerShell installiert</w:t>
            </w:r>
          </w:p>
          <w:p w14:paraId="7D238573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Alte Switches versucht auf Werkseinstellungen zurückzusetzen</w:t>
            </w:r>
          </w:p>
          <w:p w14:paraId="56C38E07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Backupbänder Wiederherstellung</w:t>
            </w:r>
          </w:p>
          <w:p w14:paraId="272C891F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Fehlerhafte Image Installation mit andere Dockingstation behoben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53749" w14:textId="77777777" w:rsidR="00655C17" w:rsidRPr="00655C17" w:rsidRDefault="00655C17" w:rsidP="00021C85">
            <w:pPr>
              <w:spacing w:line="260" w:lineRule="exact"/>
              <w:rPr>
                <w:sz w:val="18"/>
                <w:szCs w:val="18"/>
              </w:rPr>
            </w:pPr>
          </w:p>
          <w:p w14:paraId="6176E13B" w14:textId="77777777" w:rsidR="00655C17" w:rsidRPr="00655C17" w:rsidRDefault="00655C17" w:rsidP="00021C85">
            <w:pPr>
              <w:spacing w:line="260" w:lineRule="exact"/>
              <w:rPr>
                <w:sz w:val="18"/>
                <w:szCs w:val="18"/>
              </w:rPr>
            </w:pPr>
          </w:p>
          <w:p w14:paraId="28AB7C10" w14:textId="77777777" w:rsidR="00655C17" w:rsidRPr="00655C17" w:rsidRDefault="00655C17" w:rsidP="00021C85">
            <w:p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8</w:t>
            </w:r>
          </w:p>
        </w:tc>
      </w:tr>
      <w:tr w:rsidR="00655C17" w:rsidRPr="00655C17" w14:paraId="14EC771B" w14:textId="77777777" w:rsidTr="00021C85">
        <w:trPr>
          <w:trHeight w:val="139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EBB8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  <w:r w:rsidRPr="00655C17">
              <w:rPr>
                <w:sz w:val="21"/>
                <w:szCs w:val="21"/>
              </w:rPr>
              <w:t>Dienstag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8B847" w14:textId="77777777" w:rsidR="00655C17" w:rsidRPr="00183CCF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183CCF">
              <w:rPr>
                <w:sz w:val="18"/>
                <w:szCs w:val="18"/>
              </w:rPr>
              <w:t>Windows-Updates und Visual Studio auf einem Laptop installiert</w:t>
            </w:r>
          </w:p>
          <w:p w14:paraId="0D024BBF" w14:textId="77777777" w:rsidR="00655C17" w:rsidRPr="00183CCF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183CCF">
              <w:rPr>
                <w:sz w:val="18"/>
                <w:szCs w:val="18"/>
              </w:rPr>
              <w:t>Netzwerkerkennung aktiviert</w:t>
            </w:r>
          </w:p>
          <w:p w14:paraId="2C208A99" w14:textId="77777777" w:rsidR="00655C17" w:rsidRPr="00183CCF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183CCF">
              <w:rPr>
                <w:sz w:val="18"/>
                <w:szCs w:val="18"/>
              </w:rPr>
              <w:t>Lokale Benutzerkonten erstellt und in 1Password dokumentiert</w:t>
            </w:r>
          </w:p>
          <w:p w14:paraId="7771C980" w14:textId="77777777" w:rsidR="00655C17" w:rsidRPr="00183CCF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183CCF">
              <w:rPr>
                <w:sz w:val="18"/>
                <w:szCs w:val="18"/>
              </w:rPr>
              <w:t>Verknüpfungen auf dem öffentlichen Desktop abgelegt</w:t>
            </w:r>
          </w:p>
          <w:p w14:paraId="634C1CFF" w14:textId="77777777" w:rsidR="00655C17" w:rsidRPr="00183CCF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SQL-Server</w:t>
            </w:r>
            <w:r w:rsidRPr="00183CCF">
              <w:rPr>
                <w:sz w:val="18"/>
                <w:szCs w:val="18"/>
              </w:rPr>
              <w:t xml:space="preserve"> 2022 installiert und entsprechende Firewall-Freigaben eingerichtet</w:t>
            </w:r>
          </w:p>
          <w:p w14:paraId="7A01593F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 xml:space="preserve">Anlegen eines neuen Mitarbeiters in </w:t>
            </w:r>
            <w:proofErr w:type="spellStart"/>
            <w:r w:rsidRPr="00655C17">
              <w:rPr>
                <w:sz w:val="18"/>
                <w:szCs w:val="18"/>
              </w:rPr>
              <w:t>Active</w:t>
            </w:r>
            <w:proofErr w:type="spellEnd"/>
            <w:r w:rsidRPr="00655C17">
              <w:rPr>
                <w:sz w:val="18"/>
                <w:szCs w:val="18"/>
              </w:rPr>
              <w:t xml:space="preserve"> Directory</w:t>
            </w:r>
          </w:p>
          <w:p w14:paraId="20C9B455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Azure-</w:t>
            </w:r>
            <w:proofErr w:type="spellStart"/>
            <w:r w:rsidRPr="00655C17">
              <w:rPr>
                <w:sz w:val="18"/>
                <w:szCs w:val="18"/>
              </w:rPr>
              <w:t>Subscription</w:t>
            </w:r>
            <w:proofErr w:type="spellEnd"/>
            <w:r w:rsidRPr="00655C17">
              <w:rPr>
                <w:sz w:val="18"/>
                <w:szCs w:val="18"/>
              </w:rPr>
              <w:t xml:space="preserve"> über PowerShell geprüft </w:t>
            </w:r>
          </w:p>
          <w:p w14:paraId="7517F0D3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 xml:space="preserve">Entsorgung alter Switches </w:t>
            </w:r>
          </w:p>
          <w:p w14:paraId="327EC796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E-Mail an Mitarbeiter geschrieben wegen neuen Laptops</w:t>
            </w:r>
          </w:p>
          <w:p w14:paraId="44BBA5ED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Unterstützung des Marketing-Teams beim Videodreh für die Firmenwebseite</w:t>
            </w:r>
          </w:p>
          <w:p w14:paraId="6DD9462B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Installation von Visual Studio Erweiterungen</w:t>
            </w:r>
          </w:p>
          <w:p w14:paraId="4365CDFE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Neuen lokalen User erstellt und in die Administratorgruppe hinzugefügt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C522E" w14:textId="77777777" w:rsidR="00655C17" w:rsidRPr="00655C17" w:rsidRDefault="00655C17" w:rsidP="00021C85">
            <w:pPr>
              <w:spacing w:line="260" w:lineRule="exact"/>
              <w:rPr>
                <w:sz w:val="18"/>
                <w:szCs w:val="18"/>
              </w:rPr>
            </w:pPr>
          </w:p>
          <w:p w14:paraId="0F097E70" w14:textId="77777777" w:rsidR="00655C17" w:rsidRPr="00655C17" w:rsidRDefault="00655C17" w:rsidP="00021C85">
            <w:pPr>
              <w:spacing w:line="260" w:lineRule="exact"/>
              <w:rPr>
                <w:sz w:val="18"/>
                <w:szCs w:val="18"/>
              </w:rPr>
            </w:pPr>
          </w:p>
          <w:p w14:paraId="7A444C5A" w14:textId="77777777" w:rsidR="00655C17" w:rsidRPr="00655C17" w:rsidRDefault="00655C17" w:rsidP="00021C85">
            <w:pPr>
              <w:spacing w:line="260" w:lineRule="exact"/>
              <w:rPr>
                <w:sz w:val="18"/>
                <w:szCs w:val="18"/>
              </w:rPr>
            </w:pPr>
          </w:p>
          <w:p w14:paraId="29320558" w14:textId="77777777" w:rsidR="00655C17" w:rsidRPr="00655C17" w:rsidRDefault="00655C17" w:rsidP="00021C85">
            <w:pPr>
              <w:spacing w:line="260" w:lineRule="exact"/>
              <w:rPr>
                <w:sz w:val="18"/>
                <w:szCs w:val="18"/>
              </w:rPr>
            </w:pPr>
          </w:p>
          <w:p w14:paraId="7F03C320" w14:textId="77777777" w:rsidR="00655C17" w:rsidRPr="00655C17" w:rsidRDefault="00655C17" w:rsidP="00021C85">
            <w:pPr>
              <w:spacing w:line="260" w:lineRule="exact"/>
              <w:rPr>
                <w:sz w:val="18"/>
                <w:szCs w:val="18"/>
              </w:rPr>
            </w:pPr>
          </w:p>
          <w:p w14:paraId="4E61B1BD" w14:textId="77777777" w:rsidR="00655C17" w:rsidRPr="00655C17" w:rsidRDefault="00655C17" w:rsidP="00021C85">
            <w:p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8,5</w:t>
            </w:r>
          </w:p>
        </w:tc>
      </w:tr>
      <w:tr w:rsidR="00655C17" w:rsidRPr="00655C17" w14:paraId="66E43CFE" w14:textId="77777777" w:rsidTr="00021C85">
        <w:trPr>
          <w:trHeight w:val="55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1F94F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  <w:r w:rsidRPr="00655C17">
              <w:rPr>
                <w:sz w:val="21"/>
                <w:szCs w:val="21"/>
              </w:rPr>
              <w:t>Mittwoch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635E0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DisplayPort-Kabel ausgetauscht und Monitore neu angeordnet</w:t>
            </w:r>
          </w:p>
          <w:p w14:paraId="38AD949D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Druckertreiber installiert und Druckproblem behoben</w:t>
            </w:r>
          </w:p>
          <w:p w14:paraId="762B1463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Backupbänder Export, Import und Löschung</w:t>
            </w:r>
          </w:p>
          <w:p w14:paraId="6DBA137F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 xml:space="preserve">Unterstützung bei blockierter Webseite über </w:t>
            </w:r>
            <w:proofErr w:type="spellStart"/>
            <w:r w:rsidRPr="00655C17">
              <w:rPr>
                <w:sz w:val="18"/>
                <w:szCs w:val="18"/>
              </w:rPr>
              <w:t>FortiClient</w:t>
            </w:r>
            <w:proofErr w:type="spellEnd"/>
          </w:p>
          <w:p w14:paraId="168AE0F5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In der Ereignisanzeige auf bestimmte Ereignis-ID geprüft</w:t>
            </w:r>
          </w:p>
          <w:p w14:paraId="68E4C72E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Raum für das Fotoshooting des Marketingteams vorbereitet und unterstützt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280C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  <w:p w14:paraId="1F9F2343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  <w:p w14:paraId="37187F15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  <w:p w14:paraId="41D015E1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  <w:r w:rsidRPr="00655C17">
              <w:rPr>
                <w:sz w:val="21"/>
                <w:szCs w:val="21"/>
              </w:rPr>
              <w:t>7,5</w:t>
            </w:r>
          </w:p>
        </w:tc>
      </w:tr>
      <w:tr w:rsidR="00655C17" w:rsidRPr="00655C17" w14:paraId="3A237462" w14:textId="77777777" w:rsidTr="00021C85">
        <w:trPr>
          <w:trHeight w:val="178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B776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  <w:r w:rsidRPr="00655C17">
              <w:rPr>
                <w:sz w:val="21"/>
                <w:szCs w:val="21"/>
              </w:rPr>
              <w:t>Donnerstag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05E2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Problem mit schiefem Ausdruck am Drucker behoben</w:t>
            </w:r>
          </w:p>
          <w:p w14:paraId="0A9164AE" w14:textId="557FA7E6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 xml:space="preserve">Veraltete Objekte aus dem </w:t>
            </w:r>
            <w:proofErr w:type="spellStart"/>
            <w:r w:rsidRPr="00655C17">
              <w:rPr>
                <w:sz w:val="18"/>
                <w:szCs w:val="18"/>
              </w:rPr>
              <w:t>Active</w:t>
            </w:r>
            <w:proofErr w:type="spellEnd"/>
            <w:r w:rsidR="00816308">
              <w:rPr>
                <w:sz w:val="18"/>
                <w:szCs w:val="18"/>
              </w:rPr>
              <w:t>-</w:t>
            </w:r>
            <w:r w:rsidRPr="00655C17">
              <w:rPr>
                <w:sz w:val="18"/>
                <w:szCs w:val="18"/>
              </w:rPr>
              <w:t>Directory gelöscht</w:t>
            </w:r>
          </w:p>
          <w:p w14:paraId="06D015D2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Festplatte aus einem All-in-</w:t>
            </w:r>
            <w:proofErr w:type="spellStart"/>
            <w:r w:rsidRPr="00655C17">
              <w:rPr>
                <w:sz w:val="18"/>
                <w:szCs w:val="18"/>
              </w:rPr>
              <w:t>One</w:t>
            </w:r>
            <w:proofErr w:type="spellEnd"/>
            <w:r w:rsidRPr="00655C17">
              <w:rPr>
                <w:sz w:val="18"/>
                <w:szCs w:val="18"/>
              </w:rPr>
              <w:t>-PC ausgebaut und entsorgt</w:t>
            </w:r>
          </w:p>
          <w:p w14:paraId="77E1CC03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proofErr w:type="spellStart"/>
            <w:r w:rsidRPr="00655C17">
              <w:rPr>
                <w:sz w:val="18"/>
                <w:szCs w:val="18"/>
              </w:rPr>
              <w:t>VMWare</w:t>
            </w:r>
            <w:proofErr w:type="spellEnd"/>
            <w:r w:rsidRPr="00655C17">
              <w:rPr>
                <w:sz w:val="18"/>
                <w:szCs w:val="18"/>
              </w:rPr>
              <w:t xml:space="preserve"> Workstation neu installiert</w:t>
            </w:r>
          </w:p>
          <w:p w14:paraId="2C5C8E2B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Versuch, eine VM aus Hyper-V in VMware Player zu importieren</w:t>
            </w:r>
          </w:p>
          <w:p w14:paraId="75C6E3DB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 xml:space="preserve">VM auf Hyper-V importiert und Netzwerkproblem angeschaut </w:t>
            </w:r>
          </w:p>
          <w:p w14:paraId="6A203966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Hardware aus dem MCC-Store abgeholt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ED2C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  <w:p w14:paraId="49059922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  <w:p w14:paraId="76D099C5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  <w:p w14:paraId="3BA81467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  <w:r w:rsidRPr="00655C17">
              <w:rPr>
                <w:sz w:val="21"/>
                <w:szCs w:val="21"/>
              </w:rPr>
              <w:t>7</w:t>
            </w:r>
          </w:p>
        </w:tc>
      </w:tr>
      <w:tr w:rsidR="00655C17" w:rsidRPr="00655C17" w14:paraId="3739C98C" w14:textId="77777777" w:rsidTr="00021C85">
        <w:trPr>
          <w:trHeight w:val="195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9995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  <w:r w:rsidRPr="00655C17">
              <w:rPr>
                <w:sz w:val="21"/>
                <w:szCs w:val="21"/>
              </w:rPr>
              <w:t>Freitag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4DBFE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 xml:space="preserve">Netzwerkproblem in VM behoben mit neu Erstellung von Netzwerkschnittstelle und Konfiguration mit physischem Ethernet </w:t>
            </w:r>
          </w:p>
          <w:p w14:paraId="7DA88AA4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TPM aktiviert, Verschlüsselung eingerichtet und VMware Tools installiert</w:t>
            </w:r>
          </w:p>
          <w:p w14:paraId="45DBC0F2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 xml:space="preserve">Installation von Windows Updates und </w:t>
            </w:r>
            <w:proofErr w:type="spellStart"/>
            <w:r w:rsidRPr="00655C17">
              <w:rPr>
                <w:sz w:val="18"/>
                <w:szCs w:val="18"/>
              </w:rPr>
              <w:t>SentinelOne</w:t>
            </w:r>
            <w:proofErr w:type="spellEnd"/>
            <w:r w:rsidRPr="00655C17">
              <w:rPr>
                <w:sz w:val="18"/>
                <w:szCs w:val="18"/>
              </w:rPr>
              <w:t xml:space="preserve"> auf VM</w:t>
            </w:r>
          </w:p>
          <w:p w14:paraId="1A85D810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Neuen lokalen Administrator auf der VM erstellt</w:t>
            </w:r>
          </w:p>
          <w:p w14:paraId="1BBE909E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Ursachen für Windows 11-Blockierung in Gruppenrichtlinie und Registrierungs-Editor überprüft</w:t>
            </w:r>
          </w:p>
          <w:p w14:paraId="78BEB6B7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 xml:space="preserve">Computer über </w:t>
            </w:r>
            <w:proofErr w:type="spellStart"/>
            <w:r w:rsidRPr="00655C17">
              <w:rPr>
                <w:sz w:val="18"/>
                <w:szCs w:val="18"/>
              </w:rPr>
              <w:t>Configuration</w:t>
            </w:r>
            <w:proofErr w:type="spellEnd"/>
            <w:r w:rsidRPr="00655C17">
              <w:rPr>
                <w:sz w:val="18"/>
                <w:szCs w:val="18"/>
              </w:rPr>
              <w:t xml:space="preserve"> Manager </w:t>
            </w:r>
            <w:proofErr w:type="spellStart"/>
            <w:r w:rsidRPr="00655C17">
              <w:rPr>
                <w:sz w:val="18"/>
                <w:szCs w:val="18"/>
              </w:rPr>
              <w:t>Console</w:t>
            </w:r>
            <w:proofErr w:type="spellEnd"/>
            <w:r w:rsidRPr="00655C17">
              <w:rPr>
                <w:sz w:val="18"/>
                <w:szCs w:val="18"/>
              </w:rPr>
              <w:t xml:space="preserve"> einer Gruppe hinzugefügt</w:t>
            </w:r>
          </w:p>
          <w:p w14:paraId="477488F6" w14:textId="77777777" w:rsidR="00655C17" w:rsidRPr="00655C17" w:rsidRDefault="00655C17" w:rsidP="00021C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655C17">
              <w:rPr>
                <w:sz w:val="18"/>
                <w:szCs w:val="18"/>
              </w:rPr>
              <w:t>Lokale Gruppenrichtlinie geändert, um Windows 11-Upgrade auf der VM zu ermöglichen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1038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  <w:p w14:paraId="75F61FCA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  <w:p w14:paraId="7E2E745A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  <w:p w14:paraId="57329728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  <w:p w14:paraId="4ADDBA1D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  <w:lang w:val="en-US"/>
              </w:rPr>
            </w:pPr>
            <w:r w:rsidRPr="00655C17">
              <w:rPr>
                <w:sz w:val="21"/>
                <w:szCs w:val="21"/>
                <w:lang w:val="en-US"/>
              </w:rPr>
              <w:t>8</w:t>
            </w:r>
          </w:p>
        </w:tc>
      </w:tr>
      <w:tr w:rsidR="00655C17" w:rsidRPr="00655C17" w14:paraId="79DA4D9B" w14:textId="77777777" w:rsidTr="00021C85">
        <w:trPr>
          <w:trHeight w:val="236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BFA0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  <w:r w:rsidRPr="00655C17">
              <w:rPr>
                <w:sz w:val="21"/>
                <w:szCs w:val="21"/>
              </w:rPr>
              <w:t>Samstag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526B4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AF77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655C17" w:rsidRPr="00655C17" w14:paraId="641B0C37" w14:textId="77777777" w:rsidTr="00021C85">
        <w:trPr>
          <w:trHeight w:val="98"/>
        </w:trPr>
        <w:tc>
          <w:tcPr>
            <w:tcW w:w="1427" w:type="dxa"/>
            <w:tcBorders>
              <w:top w:val="single" w:sz="4" w:space="0" w:color="000000"/>
            </w:tcBorders>
          </w:tcPr>
          <w:p w14:paraId="46E02A4B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7316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20C36A2C" w14:textId="77777777" w:rsidR="00655C17" w:rsidRPr="00655C17" w:rsidRDefault="00655C17" w:rsidP="00021C85">
            <w:pPr>
              <w:spacing w:line="260" w:lineRule="exact"/>
              <w:jc w:val="right"/>
              <w:rPr>
                <w:b/>
                <w:bCs/>
                <w:sz w:val="21"/>
                <w:szCs w:val="21"/>
              </w:rPr>
            </w:pPr>
            <w:r w:rsidRPr="00655C17">
              <w:rPr>
                <w:b/>
                <w:bCs/>
                <w:sz w:val="22"/>
                <w:szCs w:val="22"/>
              </w:rPr>
              <w:t>Gesamtstunden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CD52F" w14:textId="77777777" w:rsidR="00655C17" w:rsidRPr="00655C17" w:rsidRDefault="00655C17" w:rsidP="00021C85">
            <w:pPr>
              <w:spacing w:line="260" w:lineRule="exact"/>
              <w:rPr>
                <w:sz w:val="21"/>
                <w:szCs w:val="21"/>
              </w:rPr>
            </w:pPr>
            <w:r w:rsidRPr="00655C17">
              <w:rPr>
                <w:sz w:val="21"/>
                <w:szCs w:val="21"/>
              </w:rPr>
              <w:t>39</w:t>
            </w:r>
          </w:p>
        </w:tc>
      </w:tr>
    </w:tbl>
    <w:p w14:paraId="4A50B7B9" w14:textId="56A43D45" w:rsidR="004E2029" w:rsidRPr="00655C17" w:rsidRDefault="00434E21" w:rsidP="004E2029">
      <w:pPr>
        <w:spacing w:line="260" w:lineRule="exact"/>
        <w:rPr>
          <w:sz w:val="16"/>
          <w:szCs w:val="16"/>
        </w:rPr>
      </w:pPr>
      <w:r w:rsidRPr="00655C17">
        <w:rPr>
          <w:sz w:val="16"/>
          <w:szCs w:val="16"/>
        </w:rPr>
        <w:t>30.07.2025,</w:t>
      </w:r>
      <w:r w:rsidR="00720FCE" w:rsidRPr="00655C17">
        <w:rPr>
          <w:sz w:val="16"/>
          <w:szCs w:val="16"/>
        </w:rPr>
        <w:tab/>
      </w:r>
      <w:r w:rsidR="00720FCE" w:rsidRPr="00655C17">
        <w:rPr>
          <w:sz w:val="16"/>
          <w:szCs w:val="16"/>
        </w:rPr>
        <w:tab/>
      </w:r>
      <w:r w:rsidR="00720FCE" w:rsidRPr="00655C17">
        <w:rPr>
          <w:sz w:val="16"/>
          <w:szCs w:val="16"/>
        </w:rPr>
        <w:tab/>
      </w:r>
      <w:r w:rsidR="00720FCE" w:rsidRPr="00655C17">
        <w:rPr>
          <w:sz w:val="16"/>
          <w:szCs w:val="16"/>
        </w:rPr>
        <w:tab/>
      </w:r>
      <w:r w:rsidR="00720FCE" w:rsidRPr="00655C17">
        <w:rPr>
          <w:sz w:val="16"/>
          <w:szCs w:val="16"/>
        </w:rPr>
        <w:tab/>
      </w:r>
      <w:r w:rsidR="00720FCE" w:rsidRPr="00655C17">
        <w:rPr>
          <w:sz w:val="16"/>
          <w:szCs w:val="16"/>
        </w:rPr>
        <w:tab/>
      </w:r>
      <w:r w:rsidR="00720FCE" w:rsidRPr="00655C17">
        <w:rPr>
          <w:sz w:val="16"/>
          <w:szCs w:val="16"/>
        </w:rPr>
        <w:tab/>
      </w:r>
      <w:r w:rsidRPr="00655C17">
        <w:rPr>
          <w:sz w:val="16"/>
          <w:szCs w:val="16"/>
        </w:rPr>
        <w:t>30.07.2025,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:rsidRPr="00655C17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Pr="00655C17" w:rsidRDefault="004E2029" w:rsidP="00A336A8">
            <w:pPr>
              <w:spacing w:line="260" w:lineRule="exact"/>
              <w:rPr>
                <w:sz w:val="20"/>
              </w:rPr>
            </w:pPr>
            <w:r w:rsidRPr="00655C17">
              <w:rPr>
                <w:sz w:val="20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Pr="00655C17" w:rsidRDefault="004E2029" w:rsidP="00A336A8">
            <w:pPr>
              <w:spacing w:line="260" w:lineRule="exact"/>
              <w:rPr>
                <w:sz w:val="20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Pr="00655C17" w:rsidRDefault="004E2029" w:rsidP="00A336A8">
            <w:pPr>
              <w:spacing w:line="260" w:lineRule="exact"/>
              <w:rPr>
                <w:sz w:val="20"/>
              </w:rPr>
            </w:pPr>
            <w:r w:rsidRPr="00655C17">
              <w:rPr>
                <w:sz w:val="20"/>
              </w:rPr>
              <w:t>Datum, Unterschrift Ausbildende/r oder Ausbilder/in</w:t>
            </w:r>
          </w:p>
        </w:tc>
      </w:tr>
    </w:tbl>
    <w:p w14:paraId="04C72514" w14:textId="77777777" w:rsidR="00CB6A80" w:rsidRPr="00655C17" w:rsidRDefault="00CB6A80">
      <w:pPr>
        <w:spacing w:line="260" w:lineRule="exact"/>
        <w:rPr>
          <w:sz w:val="21"/>
          <w:szCs w:val="21"/>
        </w:rPr>
      </w:pPr>
    </w:p>
    <w:sectPr w:rsidR="00CB6A80" w:rsidRPr="00655C17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E7742" w14:textId="77777777" w:rsidR="007E0697" w:rsidRDefault="007E0697">
      <w:r>
        <w:separator/>
      </w:r>
    </w:p>
  </w:endnote>
  <w:endnote w:type="continuationSeparator" w:id="0">
    <w:p w14:paraId="775DF215" w14:textId="77777777" w:rsidR="007E0697" w:rsidRDefault="007E0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4499C" w14:textId="77777777" w:rsidR="007E0697" w:rsidRDefault="007E0697">
      <w:r>
        <w:separator/>
      </w:r>
    </w:p>
  </w:footnote>
  <w:footnote w:type="continuationSeparator" w:id="0">
    <w:p w14:paraId="3091282B" w14:textId="77777777" w:rsidR="007E0697" w:rsidRDefault="007E06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1C85"/>
    <w:rsid w:val="00070471"/>
    <w:rsid w:val="00087291"/>
    <w:rsid w:val="000C0E29"/>
    <w:rsid w:val="000F1D9D"/>
    <w:rsid w:val="00156E56"/>
    <w:rsid w:val="00183CCF"/>
    <w:rsid w:val="001875C3"/>
    <w:rsid w:val="001C11DD"/>
    <w:rsid w:val="001D746A"/>
    <w:rsid w:val="002175C7"/>
    <w:rsid w:val="0025000D"/>
    <w:rsid w:val="00251ECF"/>
    <w:rsid w:val="002533FE"/>
    <w:rsid w:val="00255BFF"/>
    <w:rsid w:val="002C03C3"/>
    <w:rsid w:val="002D2FBA"/>
    <w:rsid w:val="00315DF7"/>
    <w:rsid w:val="003A2523"/>
    <w:rsid w:val="003C45CB"/>
    <w:rsid w:val="003E2C4C"/>
    <w:rsid w:val="003E7B3B"/>
    <w:rsid w:val="004177A6"/>
    <w:rsid w:val="00434E21"/>
    <w:rsid w:val="00482CF1"/>
    <w:rsid w:val="004B7462"/>
    <w:rsid w:val="004E16A0"/>
    <w:rsid w:val="004E2029"/>
    <w:rsid w:val="004F1A32"/>
    <w:rsid w:val="0054548F"/>
    <w:rsid w:val="00552BCD"/>
    <w:rsid w:val="00554F55"/>
    <w:rsid w:val="005B15B5"/>
    <w:rsid w:val="005B1A3D"/>
    <w:rsid w:val="005C3D25"/>
    <w:rsid w:val="005D2378"/>
    <w:rsid w:val="005F6851"/>
    <w:rsid w:val="005F74A1"/>
    <w:rsid w:val="006067DA"/>
    <w:rsid w:val="006438CF"/>
    <w:rsid w:val="00654AF9"/>
    <w:rsid w:val="00655C17"/>
    <w:rsid w:val="006747CF"/>
    <w:rsid w:val="00680BAA"/>
    <w:rsid w:val="006A76B3"/>
    <w:rsid w:val="006E0328"/>
    <w:rsid w:val="00720FCE"/>
    <w:rsid w:val="0072646F"/>
    <w:rsid w:val="00752686"/>
    <w:rsid w:val="0075502F"/>
    <w:rsid w:val="007638A1"/>
    <w:rsid w:val="007E0697"/>
    <w:rsid w:val="007E5C39"/>
    <w:rsid w:val="00816308"/>
    <w:rsid w:val="00835DC2"/>
    <w:rsid w:val="008436B8"/>
    <w:rsid w:val="00855051"/>
    <w:rsid w:val="00874CF4"/>
    <w:rsid w:val="00882E58"/>
    <w:rsid w:val="00897987"/>
    <w:rsid w:val="008C385A"/>
    <w:rsid w:val="008D4669"/>
    <w:rsid w:val="008E138E"/>
    <w:rsid w:val="0090753A"/>
    <w:rsid w:val="00933540"/>
    <w:rsid w:val="009542B3"/>
    <w:rsid w:val="009A0461"/>
    <w:rsid w:val="00A14241"/>
    <w:rsid w:val="00A201F1"/>
    <w:rsid w:val="00AB1784"/>
    <w:rsid w:val="00AE0FEE"/>
    <w:rsid w:val="00AE4BCA"/>
    <w:rsid w:val="00B04B41"/>
    <w:rsid w:val="00B1287B"/>
    <w:rsid w:val="00B145C4"/>
    <w:rsid w:val="00B22DB3"/>
    <w:rsid w:val="00B317C7"/>
    <w:rsid w:val="00B80439"/>
    <w:rsid w:val="00B84824"/>
    <w:rsid w:val="00B8535A"/>
    <w:rsid w:val="00B9579F"/>
    <w:rsid w:val="00BA06EE"/>
    <w:rsid w:val="00BD1E7F"/>
    <w:rsid w:val="00BD6145"/>
    <w:rsid w:val="00C01BA4"/>
    <w:rsid w:val="00C110BA"/>
    <w:rsid w:val="00C23CFC"/>
    <w:rsid w:val="00C30FCF"/>
    <w:rsid w:val="00C41F8C"/>
    <w:rsid w:val="00CB5CCB"/>
    <w:rsid w:val="00CB6A80"/>
    <w:rsid w:val="00CF1780"/>
    <w:rsid w:val="00D35D60"/>
    <w:rsid w:val="00D76802"/>
    <w:rsid w:val="00D861DA"/>
    <w:rsid w:val="00D92155"/>
    <w:rsid w:val="00DD3D67"/>
    <w:rsid w:val="00DD5474"/>
    <w:rsid w:val="00E21034"/>
    <w:rsid w:val="00E21EC9"/>
    <w:rsid w:val="00E73EC1"/>
    <w:rsid w:val="00EA6443"/>
    <w:rsid w:val="00EB1435"/>
    <w:rsid w:val="00EB2060"/>
    <w:rsid w:val="00ED044D"/>
    <w:rsid w:val="00EF5D3D"/>
    <w:rsid w:val="00F16498"/>
    <w:rsid w:val="00F51C03"/>
    <w:rsid w:val="00FE535F"/>
    <w:rsid w:val="00FF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74</cp:revision>
  <cp:lastPrinted>2025-07-30T13:47:00Z</cp:lastPrinted>
  <dcterms:created xsi:type="dcterms:W3CDTF">2022-01-22T21:34:00Z</dcterms:created>
  <dcterms:modified xsi:type="dcterms:W3CDTF">2025-07-30T14:02:00Z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