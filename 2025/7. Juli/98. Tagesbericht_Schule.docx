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5"/>
        <w:gridCol w:w="1172"/>
      </w:tblGrid>
      <w:tr w:rsidR="00782A5A" w14:paraId="3CF02831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E31F504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D91659C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DF3CC43" w14:textId="77777777" w:rsidR="00782A5A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782A5A" w14:paraId="5343EC04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B165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6879" w14:textId="5F292701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→ MindMap zu WAN, Feedback über </w:t>
            </w:r>
            <w:r w:rsidR="0061452C">
              <w:rPr>
                <w:sz w:val="20"/>
              </w:rPr>
              <w:t>Klassenlehrer mit Onlinefragebogen</w:t>
            </w:r>
            <w:r>
              <w:rPr>
                <w:sz w:val="20"/>
              </w:rPr>
              <w:t xml:space="preserve"> mitgeteilt</w:t>
            </w:r>
          </w:p>
          <w:p w14:paraId="2460E2AB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Film geschaut</w:t>
            </w:r>
          </w:p>
          <w:p w14:paraId="33E48593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 → Übungen über NoSQL gemacht und kontrolliert, Einrichtung von MongoDB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C985" w14:textId="77777777" w:rsidR="00782A5A" w:rsidRDefault="00782A5A">
            <w:pPr>
              <w:spacing w:line="260" w:lineRule="exact"/>
              <w:rPr>
                <w:sz w:val="20"/>
              </w:rPr>
            </w:pPr>
          </w:p>
          <w:p w14:paraId="60E52EDE" w14:textId="5B86BDDE" w:rsidR="002906E0" w:rsidRDefault="002906E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782A5A" w14:paraId="54FAF3AA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2879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8DB1" w14:textId="2577DB51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</w:t>
            </w:r>
            <w:r w:rsidR="00B563D4">
              <w:rPr>
                <w:sz w:val="20"/>
              </w:rPr>
              <w:t xml:space="preserve"> </w:t>
            </w:r>
            <w:r w:rsidR="004F1799">
              <w:rPr>
                <w:sz w:val="20"/>
              </w:rPr>
              <w:t>Plan für 12te Klasse besprochen</w:t>
            </w:r>
          </w:p>
          <w:p w14:paraId="7F2369C8" w14:textId="19C3A752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ITS → Fragebogen ausgewertet</w:t>
            </w:r>
          </w:p>
          <w:p w14:paraId="0C9E1D7D" w14:textId="73A4DAE5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→ </w:t>
            </w:r>
            <w:r w:rsidR="00B563D4">
              <w:rPr>
                <w:sz w:val="20"/>
              </w:rPr>
              <w:t>SQL-Aufgaben</w:t>
            </w:r>
            <w:r>
              <w:rPr>
                <w:sz w:val="20"/>
              </w:rPr>
              <w:t xml:space="preserve"> gemacht und Was ist KI</w:t>
            </w:r>
            <w:r w:rsidR="00777588">
              <w:rPr>
                <w:sz w:val="20"/>
              </w:rPr>
              <w:t>?</w:t>
            </w:r>
            <w:r>
              <w:rPr>
                <w:sz w:val="20"/>
              </w:rPr>
              <w:t xml:space="preserve"> und</w:t>
            </w:r>
            <w:r w:rsidR="002906E0">
              <w:rPr>
                <w:sz w:val="20"/>
              </w:rPr>
              <w:t xml:space="preserve"> die</w:t>
            </w:r>
            <w:r>
              <w:rPr>
                <w:sz w:val="20"/>
              </w:rPr>
              <w:t xml:space="preserve"> Lernmodelle</w:t>
            </w:r>
            <w:r w:rsidR="002906E0">
              <w:rPr>
                <w:sz w:val="20"/>
              </w:rPr>
              <w:t xml:space="preserve"> von KI</w:t>
            </w:r>
          </w:p>
          <w:p w14:paraId="28DDF364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 → Brettspiel gespielt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C796" w14:textId="77777777" w:rsidR="00782A5A" w:rsidRDefault="00782A5A">
            <w:pPr>
              <w:spacing w:line="260" w:lineRule="exact"/>
              <w:rPr>
                <w:sz w:val="20"/>
              </w:rPr>
            </w:pPr>
          </w:p>
          <w:p w14:paraId="46C14514" w14:textId="77777777" w:rsidR="002906E0" w:rsidRDefault="002906E0">
            <w:pPr>
              <w:spacing w:line="260" w:lineRule="exact"/>
              <w:rPr>
                <w:sz w:val="20"/>
              </w:rPr>
            </w:pPr>
          </w:p>
          <w:p w14:paraId="65CF18E5" w14:textId="20D08D73" w:rsidR="002906E0" w:rsidRDefault="002906E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782A5A" w14:paraId="3C7D2A19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9EDE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89E1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Film geschaut</w:t>
            </w:r>
          </w:p>
          <w:p w14:paraId="5C3777C5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Feedback für Schule gegeben</w:t>
            </w:r>
          </w:p>
          <w:p w14:paraId="56FAA44B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 → Brettspiel gespielt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BA1D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  <w:p w14:paraId="687DC861" w14:textId="09CBCB45" w:rsidR="002906E0" w:rsidRDefault="002906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782A5A" w14:paraId="567BB0CA" w14:textId="77777777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DA66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4250" w14:textId="61AB2358" w:rsidR="00782A5A" w:rsidRDefault="007C7C0E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Wandertag, </w:t>
            </w:r>
            <w:r w:rsidR="002906E0">
              <w:rPr>
                <w:sz w:val="20"/>
              </w:rPr>
              <w:t xml:space="preserve">Besuch im Zukunftsmuseum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C6F0" w14:textId="77196CDF" w:rsidR="00782A5A" w:rsidRDefault="0021623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782A5A" w14:paraId="225AC296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19C9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1D24" w14:textId="77777777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AEuP → Über den Wandertag gesprochen</w:t>
            </w:r>
          </w:p>
          <w:p w14:paraId="07F6E837" w14:textId="01AA8D38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 →</w:t>
            </w:r>
            <w:r w:rsidR="00156AF0">
              <w:rPr>
                <w:sz w:val="20"/>
              </w:rPr>
              <w:t xml:space="preserve"> Node</w:t>
            </w:r>
            <w:r w:rsidR="00A320ED">
              <w:rPr>
                <w:sz w:val="20"/>
              </w:rPr>
              <w:t>-</w:t>
            </w:r>
            <w:r w:rsidR="00156AF0">
              <w:rPr>
                <w:sz w:val="20"/>
              </w:rPr>
              <w:t>Red installiert</w:t>
            </w:r>
            <w:r w:rsidR="00A320ED">
              <w:rPr>
                <w:sz w:val="20"/>
              </w:rPr>
              <w:t>,</w:t>
            </w:r>
            <w:r w:rsidR="00680324">
              <w:rPr>
                <w:sz w:val="20"/>
              </w:rPr>
              <w:t xml:space="preserve"> physische</w:t>
            </w:r>
            <w:r w:rsidR="00A320ED">
              <w:rPr>
                <w:sz w:val="20"/>
              </w:rPr>
              <w:t xml:space="preserve"> Änderungen am OPC UA Server Grafisch dargestellt über Node-Red</w:t>
            </w:r>
          </w:p>
          <w:p w14:paraId="26373C4E" w14:textId="77DAE59C" w:rsidR="00782A5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 →</w:t>
            </w:r>
            <w:r w:rsidR="00156AF0">
              <w:rPr>
                <w:sz w:val="20"/>
              </w:rPr>
              <w:t xml:space="preserve"> Zeugnisausgabe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AA30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  <w:p w14:paraId="397FA705" w14:textId="77777777" w:rsidR="002906E0" w:rsidRDefault="002906E0">
            <w:pPr>
              <w:spacing w:line="260" w:lineRule="exact"/>
              <w:rPr>
                <w:sz w:val="22"/>
                <w:szCs w:val="22"/>
              </w:rPr>
            </w:pPr>
          </w:p>
          <w:p w14:paraId="30114A43" w14:textId="71374D45" w:rsidR="002906E0" w:rsidRDefault="002906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782A5A" w14:paraId="20C43A8B" w14:textId="77777777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AA98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423D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00C4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782A5A" w14:paraId="05601252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2306AA15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5" w:type="dxa"/>
            <w:tcBorders>
              <w:top w:val="single" w:sz="4" w:space="0" w:color="000000"/>
              <w:right w:val="single" w:sz="4" w:space="0" w:color="000000"/>
            </w:tcBorders>
          </w:tcPr>
          <w:p w14:paraId="51B7BB53" w14:textId="77777777" w:rsidR="00782A5A" w:rsidRDefault="00782A5A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109A34E0" w14:textId="77777777" w:rsidR="00782A5A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2110" w14:textId="39DF023B" w:rsidR="00782A5A" w:rsidRDefault="0021623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p w14:paraId="51AB8D68" w14:textId="77777777" w:rsidR="00782A5A" w:rsidRDefault="00782A5A"/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782A5A" w14:paraId="2BB1B08F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5CC2C5" w14:textId="77777777" w:rsidR="00782A5A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A8E04D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98</w:t>
            </w:r>
          </w:p>
        </w:tc>
      </w:tr>
      <w:tr w:rsidR="00782A5A" w14:paraId="66740A8D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CF1578" w14:textId="77777777" w:rsidR="00782A5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778D49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782A5A" w14:paraId="341BB832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C5A5AF" w14:textId="77777777" w:rsidR="00782A5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71D19D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33FDD" w14:textId="77777777" w:rsidR="00782A5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5D43C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782A5A" w14:paraId="774A6028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762B0F" w14:textId="77777777" w:rsidR="00782A5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5EB093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07.07.2025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8ADE0" w14:textId="77777777" w:rsidR="00782A5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3463D" w14:textId="77777777" w:rsidR="00782A5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11.07.2025</w:t>
            </w:r>
          </w:p>
        </w:tc>
      </w:tr>
    </w:tbl>
    <w:p w14:paraId="7B57E21A" w14:textId="77777777" w:rsidR="00782A5A" w:rsidRDefault="00782A5A">
      <w:pPr>
        <w:spacing w:line="260" w:lineRule="exact"/>
        <w:rPr>
          <w:sz w:val="18"/>
          <w:szCs w:val="18"/>
        </w:rPr>
      </w:pPr>
    </w:p>
    <w:p w14:paraId="7589FE25" w14:textId="77777777" w:rsidR="00782A5A" w:rsidRDefault="00782A5A">
      <w:pPr>
        <w:spacing w:line="260" w:lineRule="exact"/>
        <w:rPr>
          <w:sz w:val="18"/>
          <w:szCs w:val="18"/>
        </w:rPr>
      </w:pPr>
    </w:p>
    <w:p w14:paraId="49E7D7A3" w14:textId="77777777" w:rsidR="00782A5A" w:rsidRDefault="00782A5A">
      <w:pPr>
        <w:spacing w:line="260" w:lineRule="exact"/>
        <w:rPr>
          <w:sz w:val="18"/>
          <w:szCs w:val="18"/>
        </w:rPr>
      </w:pPr>
    </w:p>
    <w:p w14:paraId="5E486E57" w14:textId="77777777" w:rsidR="00782A5A" w:rsidRDefault="00782A5A">
      <w:pPr>
        <w:spacing w:line="260" w:lineRule="exact"/>
        <w:rPr>
          <w:sz w:val="18"/>
          <w:szCs w:val="18"/>
        </w:rPr>
      </w:pPr>
    </w:p>
    <w:p w14:paraId="1BBDEF8D" w14:textId="77777777" w:rsidR="00782A5A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609BB5EF" w14:textId="77777777" w:rsidR="00782A5A" w:rsidRDefault="00782A5A">
      <w:pPr>
        <w:spacing w:line="260" w:lineRule="exact"/>
        <w:rPr>
          <w:sz w:val="18"/>
          <w:szCs w:val="18"/>
        </w:rPr>
      </w:pPr>
    </w:p>
    <w:p w14:paraId="509F7720" w14:textId="4005BEB7" w:rsidR="00782A5A" w:rsidRDefault="008F6CD6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</w:t>
      </w:r>
      <w:r w:rsidR="00E92E2F">
        <w:rPr>
          <w:sz w:val="18"/>
          <w:szCs w:val="18"/>
        </w:rPr>
        <w:t>7</w:t>
      </w:r>
      <w:r>
        <w:rPr>
          <w:sz w:val="18"/>
          <w:szCs w:val="18"/>
        </w:rPr>
        <w:t>.07.2025,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1</w:t>
      </w:r>
      <w:r w:rsidR="00E92E2F">
        <w:rPr>
          <w:sz w:val="18"/>
          <w:szCs w:val="18"/>
        </w:rPr>
        <w:t>7</w:t>
      </w:r>
      <w:r>
        <w:rPr>
          <w:sz w:val="18"/>
          <w:szCs w:val="18"/>
        </w:rPr>
        <w:t>.07.2025,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8"/>
        <w:gridCol w:w="3973"/>
      </w:tblGrid>
      <w:tr w:rsidR="00782A5A" w14:paraId="472D51F1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0A9F6A5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8" w:type="dxa"/>
          </w:tcPr>
          <w:p w14:paraId="6367E09F" w14:textId="77777777" w:rsidR="00782A5A" w:rsidRDefault="00782A5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3" w:type="dxa"/>
            <w:tcBorders>
              <w:top w:val="single" w:sz="4" w:space="0" w:color="000000"/>
            </w:tcBorders>
          </w:tcPr>
          <w:p w14:paraId="232114F2" w14:textId="77777777" w:rsidR="00782A5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30AD7613" w14:textId="77777777" w:rsidR="00782A5A" w:rsidRDefault="00782A5A">
      <w:pPr>
        <w:spacing w:line="260" w:lineRule="exact"/>
        <w:rPr>
          <w:sz w:val="22"/>
          <w:szCs w:val="22"/>
        </w:rPr>
      </w:pPr>
    </w:p>
    <w:sectPr w:rsidR="00782A5A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7B5A"/>
    <w:multiLevelType w:val="multilevel"/>
    <w:tmpl w:val="DEAE7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B7E6AC9"/>
    <w:multiLevelType w:val="multilevel"/>
    <w:tmpl w:val="DFCC3D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80527226">
    <w:abstractNumId w:val="0"/>
  </w:num>
  <w:num w:numId="2" w16cid:durableId="6384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5A"/>
    <w:rsid w:val="00156AF0"/>
    <w:rsid w:val="00216239"/>
    <w:rsid w:val="002906E0"/>
    <w:rsid w:val="004F1799"/>
    <w:rsid w:val="0061452C"/>
    <w:rsid w:val="00680324"/>
    <w:rsid w:val="00777588"/>
    <w:rsid w:val="00782A5A"/>
    <w:rsid w:val="007C7C0E"/>
    <w:rsid w:val="00845502"/>
    <w:rsid w:val="008726BA"/>
    <w:rsid w:val="008F6CD6"/>
    <w:rsid w:val="00A22DD7"/>
    <w:rsid w:val="00A320ED"/>
    <w:rsid w:val="00B563D4"/>
    <w:rsid w:val="00C558E2"/>
    <w:rsid w:val="00CB41A9"/>
    <w:rsid w:val="00E8169F"/>
    <w:rsid w:val="00E9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E0B6C"/>
  <w15:docId w15:val="{3BF2F4F9-18A6-4260-8501-73B7BC78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unotenzeichen1">
    <w:name w:val="Fußnotenzeichen1"/>
    <w:qFormat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nzeichen1">
    <w:name w:val="Endnotenzeichen1"/>
    <w:qFormat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user">
    <w:name w:val="Frame Contents (user)"/>
    <w:basedOn w:val="Standard"/>
    <w:qFormat/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38</cp:revision>
  <cp:lastPrinted>2013-03-08T10:48:00Z</cp:lastPrinted>
  <dcterms:created xsi:type="dcterms:W3CDTF">2022-01-22T21:34:00Z</dcterms:created>
  <dcterms:modified xsi:type="dcterms:W3CDTF">2025-07-16T08:09:00Z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