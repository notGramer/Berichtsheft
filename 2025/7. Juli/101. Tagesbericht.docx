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55" w:type="dxa"/>
        <w:tblInd w:w="-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8"/>
        <w:gridCol w:w="1203"/>
        <w:gridCol w:w="709"/>
        <w:gridCol w:w="2132"/>
        <w:gridCol w:w="2263"/>
      </w:tblGrid>
      <w:tr w:rsidR="0014559B" w:rsidRPr="00323DE5" w14:paraId="27EFB944" w14:textId="77777777" w:rsidTr="0060485A">
        <w:trPr>
          <w:trHeight w:val="69"/>
        </w:trPr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C29A22" w14:textId="77777777" w:rsidR="0014559B" w:rsidRPr="00323DE5" w:rsidRDefault="00000000">
            <w:pPr>
              <w:rPr>
                <w:rFonts w:cs="Arial"/>
                <w:sz w:val="21"/>
                <w:szCs w:val="21"/>
              </w:rPr>
            </w:pPr>
            <w:r w:rsidRPr="00323DE5">
              <w:rPr>
                <w:rFonts w:cs="Arial"/>
                <w:sz w:val="21"/>
                <w:szCs w:val="21"/>
              </w:rPr>
              <w:t>Ausbildungsnachweis Nr.</w:t>
            </w:r>
          </w:p>
        </w:tc>
        <w:tc>
          <w:tcPr>
            <w:tcW w:w="630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A00BC1" w14:textId="77777777" w:rsidR="0014559B" w:rsidRPr="00323DE5" w:rsidRDefault="00000000">
            <w:pPr>
              <w:rPr>
                <w:rFonts w:cs="Arial"/>
                <w:sz w:val="18"/>
                <w:szCs w:val="18"/>
              </w:rPr>
            </w:pPr>
            <w:r w:rsidRPr="00323DE5">
              <w:rPr>
                <w:rFonts w:cs="Arial"/>
                <w:sz w:val="18"/>
                <w:szCs w:val="18"/>
              </w:rPr>
              <w:t>101</w:t>
            </w:r>
          </w:p>
        </w:tc>
      </w:tr>
      <w:tr w:rsidR="0014559B" w:rsidRPr="00323DE5" w14:paraId="3255D4BC" w14:textId="77777777" w:rsidTr="0060485A">
        <w:trPr>
          <w:trHeight w:val="16"/>
        </w:trPr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A32A7D" w14:textId="77777777" w:rsidR="0014559B" w:rsidRPr="00323DE5" w:rsidRDefault="00000000">
            <w:pPr>
              <w:rPr>
                <w:rFonts w:cs="Arial"/>
                <w:sz w:val="22"/>
                <w:szCs w:val="21"/>
              </w:rPr>
            </w:pPr>
            <w:r w:rsidRPr="00323DE5">
              <w:rPr>
                <w:rFonts w:cs="Arial"/>
                <w:sz w:val="21"/>
                <w:szCs w:val="21"/>
              </w:rPr>
              <w:t>Name des/der Auszubildenden:</w:t>
            </w:r>
          </w:p>
        </w:tc>
        <w:tc>
          <w:tcPr>
            <w:tcW w:w="630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A1CD82" w14:textId="77777777" w:rsidR="0014559B" w:rsidRPr="00323DE5" w:rsidRDefault="00000000">
            <w:pPr>
              <w:rPr>
                <w:rFonts w:cs="Arial"/>
                <w:sz w:val="18"/>
                <w:szCs w:val="18"/>
              </w:rPr>
            </w:pPr>
            <w:r w:rsidRPr="00323DE5">
              <w:rPr>
                <w:rFonts w:cs="Arial"/>
                <w:sz w:val="18"/>
                <w:szCs w:val="18"/>
              </w:rPr>
              <w:t>Ioannis Kiourtzidis</w:t>
            </w:r>
          </w:p>
        </w:tc>
      </w:tr>
      <w:tr w:rsidR="0014559B" w:rsidRPr="00323DE5" w14:paraId="063B796C" w14:textId="77777777" w:rsidTr="0060485A">
        <w:trPr>
          <w:trHeight w:val="64"/>
        </w:trPr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CF0857" w14:textId="77777777" w:rsidR="0014559B" w:rsidRPr="00323DE5" w:rsidRDefault="00000000">
            <w:pPr>
              <w:rPr>
                <w:rFonts w:cs="Arial"/>
                <w:sz w:val="22"/>
                <w:szCs w:val="21"/>
              </w:rPr>
            </w:pPr>
            <w:r w:rsidRPr="00323DE5">
              <w:rPr>
                <w:rFonts w:cs="Arial"/>
                <w:sz w:val="21"/>
                <w:szCs w:val="21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7FB57E" w14:textId="77777777" w:rsidR="0014559B" w:rsidRPr="00323DE5" w:rsidRDefault="00000000">
            <w:pPr>
              <w:rPr>
                <w:rFonts w:cs="Arial"/>
                <w:sz w:val="18"/>
                <w:szCs w:val="18"/>
              </w:rPr>
            </w:pPr>
            <w:r w:rsidRPr="00323DE5">
              <w:rPr>
                <w:rFonts w:cs="Arial"/>
                <w:sz w:val="18"/>
                <w:szCs w:val="18"/>
              </w:rPr>
              <w:t>2</w:t>
            </w:r>
          </w:p>
        </w:tc>
        <w:tc>
          <w:tcPr>
            <w:tcW w:w="284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26BFB" w14:textId="77777777" w:rsidR="0014559B" w:rsidRPr="00323DE5" w:rsidRDefault="00000000">
            <w:pPr>
              <w:rPr>
                <w:rFonts w:cs="Arial"/>
                <w:sz w:val="22"/>
                <w:szCs w:val="21"/>
              </w:rPr>
            </w:pPr>
            <w:r w:rsidRPr="00323DE5">
              <w:rPr>
                <w:rFonts w:cs="Arial"/>
                <w:sz w:val="21"/>
                <w:szCs w:val="21"/>
              </w:rPr>
              <w:t>Ggf. ausbildende Abteilung:</w:t>
            </w:r>
          </w:p>
        </w:tc>
        <w:tc>
          <w:tcPr>
            <w:tcW w:w="2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5416A" w14:textId="77777777" w:rsidR="0014559B" w:rsidRPr="00323DE5" w:rsidRDefault="00000000">
            <w:pPr>
              <w:rPr>
                <w:rFonts w:cs="Arial"/>
                <w:sz w:val="18"/>
                <w:szCs w:val="18"/>
              </w:rPr>
            </w:pPr>
            <w:r w:rsidRPr="00323DE5">
              <w:rPr>
                <w:rFonts w:cs="Arial"/>
                <w:sz w:val="18"/>
                <w:szCs w:val="18"/>
              </w:rPr>
              <w:t>IT</w:t>
            </w:r>
          </w:p>
        </w:tc>
      </w:tr>
      <w:tr w:rsidR="0014559B" w:rsidRPr="00323DE5" w14:paraId="1D01BBBA" w14:textId="77777777" w:rsidTr="0060485A">
        <w:trPr>
          <w:trHeight w:val="16"/>
        </w:trPr>
        <w:tc>
          <w:tcPr>
            <w:tcW w:w="32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ADC5BA" w14:textId="77777777" w:rsidR="0014559B" w:rsidRPr="00323DE5" w:rsidRDefault="00000000">
            <w:pPr>
              <w:rPr>
                <w:rFonts w:cs="Arial"/>
                <w:sz w:val="22"/>
                <w:szCs w:val="21"/>
              </w:rPr>
            </w:pPr>
            <w:r w:rsidRPr="00323DE5">
              <w:rPr>
                <w:rFonts w:cs="Arial"/>
                <w:sz w:val="21"/>
                <w:szCs w:val="21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8751D4" w14:textId="77777777" w:rsidR="0014559B" w:rsidRPr="00323DE5" w:rsidRDefault="00000000">
            <w:pPr>
              <w:rPr>
                <w:rFonts w:cs="Arial"/>
                <w:sz w:val="18"/>
                <w:szCs w:val="18"/>
              </w:rPr>
            </w:pPr>
            <w:r w:rsidRPr="00323DE5">
              <w:rPr>
                <w:rFonts w:cs="Arial"/>
                <w:sz w:val="18"/>
                <w:szCs w:val="18"/>
              </w:rPr>
              <w:t>28.07.2025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B0304" w14:textId="77777777" w:rsidR="0014559B" w:rsidRPr="00323DE5" w:rsidRDefault="00000000">
            <w:pPr>
              <w:rPr>
                <w:rFonts w:cs="Arial"/>
                <w:sz w:val="22"/>
                <w:szCs w:val="21"/>
              </w:rPr>
            </w:pPr>
            <w:r w:rsidRPr="00323DE5">
              <w:rPr>
                <w:rFonts w:cs="Arial"/>
                <w:sz w:val="21"/>
                <w:szCs w:val="21"/>
              </w:rPr>
              <w:t>bis:</w:t>
            </w:r>
          </w:p>
        </w:tc>
        <w:tc>
          <w:tcPr>
            <w:tcW w:w="439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F717D" w14:textId="77777777" w:rsidR="0014559B" w:rsidRPr="00323DE5" w:rsidRDefault="00000000">
            <w:pPr>
              <w:rPr>
                <w:rFonts w:cs="Arial"/>
                <w:sz w:val="18"/>
                <w:szCs w:val="18"/>
              </w:rPr>
            </w:pPr>
            <w:r w:rsidRPr="00323DE5">
              <w:rPr>
                <w:rFonts w:cs="Arial"/>
                <w:sz w:val="18"/>
                <w:szCs w:val="18"/>
              </w:rPr>
              <w:t>01.08.2025</w:t>
            </w:r>
          </w:p>
        </w:tc>
      </w:tr>
    </w:tbl>
    <w:p w14:paraId="73383D07" w14:textId="77777777" w:rsidR="0060485A" w:rsidRPr="00323DE5" w:rsidRDefault="0060485A">
      <w:pPr>
        <w:rPr>
          <w:sz w:val="22"/>
          <w:szCs w:val="18"/>
        </w:rPr>
      </w:pPr>
    </w:p>
    <w:tbl>
      <w:tblPr>
        <w:tblW w:w="9640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1383"/>
        <w:gridCol w:w="7086"/>
        <w:gridCol w:w="1171"/>
      </w:tblGrid>
      <w:tr w:rsidR="0014559B" w:rsidRPr="00323DE5" w14:paraId="1A570672" w14:textId="77777777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42AD3F4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4A11EBCA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2C8F8E68" w14:textId="77777777" w:rsidR="0014559B" w:rsidRPr="00323DE5" w:rsidRDefault="00000000">
            <w:pPr>
              <w:spacing w:line="260" w:lineRule="exact"/>
              <w:rPr>
                <w:i/>
                <w:sz w:val="21"/>
                <w:szCs w:val="21"/>
              </w:rPr>
            </w:pPr>
            <w:r w:rsidRPr="00323DE5">
              <w:rPr>
                <w:i/>
                <w:sz w:val="21"/>
                <w:szCs w:val="21"/>
              </w:rPr>
              <w:t>Stunden</w:t>
            </w:r>
          </w:p>
        </w:tc>
      </w:tr>
      <w:tr w:rsidR="0014559B" w:rsidRPr="00323DE5" w14:paraId="69475155" w14:textId="77777777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F1504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Montag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E683" w14:textId="7777777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VM-Festplatte vergrößert und Windows 11 Upgrade gestartet</w:t>
            </w:r>
          </w:p>
          <w:p w14:paraId="109901F0" w14:textId="331C380B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 xml:space="preserve">Auto </w:t>
            </w:r>
            <w:r w:rsidR="000612A3">
              <w:rPr>
                <w:sz w:val="18"/>
                <w:szCs w:val="18"/>
              </w:rPr>
              <w:t xml:space="preserve">und </w:t>
            </w:r>
            <w:r w:rsidR="00CA52FD" w:rsidRPr="00CA52FD">
              <w:rPr>
                <w:sz w:val="18"/>
                <w:szCs w:val="18"/>
              </w:rPr>
              <w:t xml:space="preserve">Unterlagen </w:t>
            </w:r>
            <w:r w:rsidRPr="00323DE5">
              <w:rPr>
                <w:sz w:val="18"/>
                <w:szCs w:val="18"/>
              </w:rPr>
              <w:t xml:space="preserve">zum Chef gebracht </w:t>
            </w:r>
          </w:p>
          <w:p w14:paraId="2B773E2C" w14:textId="27C1BA31" w:rsidR="00CA52FD" w:rsidRDefault="00CA52FD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CA52FD">
              <w:rPr>
                <w:sz w:val="18"/>
                <w:szCs w:val="18"/>
              </w:rPr>
              <w:t xml:space="preserve">Auf einem Rechner Secure Boot aktiviert und Windows 11 </w:t>
            </w:r>
            <w:r>
              <w:rPr>
                <w:sz w:val="18"/>
                <w:szCs w:val="18"/>
              </w:rPr>
              <w:t>Update gestartet</w:t>
            </w:r>
          </w:p>
          <w:p w14:paraId="7583CD2C" w14:textId="531A1A7E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E-Mail an Mitarbeiter geschrieben, wegen Windows 11 Upgrade für VMs</w:t>
            </w:r>
          </w:p>
          <w:p w14:paraId="5C630678" w14:textId="45DCDBA3" w:rsidR="0014559B" w:rsidRPr="00323DE5" w:rsidRDefault="000352E2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Registry Keys auf Rechner hinzugefügt, um Windows 11 Security check zu </w:t>
            </w:r>
            <w:r w:rsidR="004F2211">
              <w:rPr>
                <w:sz w:val="18"/>
                <w:szCs w:val="18"/>
              </w:rPr>
              <w:t>überspringen</w:t>
            </w:r>
          </w:p>
          <w:p w14:paraId="5DFC229A" w14:textId="77777777" w:rsidR="0014559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Installation von Upgrade mit Windows 11 USB-Stick</w:t>
            </w:r>
          </w:p>
          <w:p w14:paraId="5784B95C" w14:textId="0D46EB1E" w:rsidR="000F36D1" w:rsidRPr="00323DE5" w:rsidRDefault="000F36D1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Skript für Signatur Import wegen Fehlerhaften Import angeshaut</w:t>
            </w:r>
          </w:p>
          <w:p w14:paraId="5545E5EC" w14:textId="7AF1214F" w:rsidR="008D2162" w:rsidRDefault="008D2162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Signatur Import Problem mit Korrektur von Ordnernamen behoben</w:t>
            </w:r>
          </w:p>
          <w:p w14:paraId="1C79448B" w14:textId="36575D4F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Greenshot</w:t>
            </w:r>
            <w:r w:rsidR="008D2162">
              <w:rPr>
                <w:sz w:val="18"/>
                <w:szCs w:val="18"/>
              </w:rPr>
              <w:t>-</w:t>
            </w:r>
            <w:r w:rsidRPr="00323DE5">
              <w:rPr>
                <w:sz w:val="18"/>
                <w:szCs w:val="18"/>
              </w:rPr>
              <w:t xml:space="preserve">Version auf SoftwareCenter </w:t>
            </w:r>
            <w:r w:rsidR="008D2162" w:rsidRPr="00323DE5">
              <w:rPr>
                <w:sz w:val="18"/>
                <w:szCs w:val="18"/>
              </w:rPr>
              <w:t>aktualisiert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591E" w14:textId="77777777" w:rsidR="0014559B" w:rsidRPr="00323DE5" w:rsidRDefault="0014559B">
            <w:pPr>
              <w:spacing w:line="260" w:lineRule="exact"/>
              <w:rPr>
                <w:sz w:val="18"/>
                <w:szCs w:val="18"/>
              </w:rPr>
            </w:pPr>
          </w:p>
          <w:p w14:paraId="1332BED3" w14:textId="77777777" w:rsidR="0014559B" w:rsidRPr="00323DE5" w:rsidRDefault="0014559B">
            <w:pPr>
              <w:spacing w:line="260" w:lineRule="exact"/>
              <w:rPr>
                <w:sz w:val="18"/>
                <w:szCs w:val="18"/>
              </w:rPr>
            </w:pPr>
          </w:p>
          <w:p w14:paraId="1CCF5FEC" w14:textId="77777777" w:rsidR="0014559B" w:rsidRPr="00323DE5" w:rsidRDefault="0014559B">
            <w:pPr>
              <w:spacing w:line="260" w:lineRule="exact"/>
              <w:rPr>
                <w:sz w:val="18"/>
                <w:szCs w:val="18"/>
              </w:rPr>
            </w:pPr>
          </w:p>
          <w:p w14:paraId="5A9FAE35" w14:textId="77777777" w:rsidR="0014559B" w:rsidRPr="00323DE5" w:rsidRDefault="0014559B">
            <w:pPr>
              <w:spacing w:line="260" w:lineRule="exact"/>
              <w:rPr>
                <w:sz w:val="18"/>
                <w:szCs w:val="18"/>
              </w:rPr>
            </w:pPr>
          </w:p>
          <w:p w14:paraId="3AEB206A" w14:textId="1C9DBA40" w:rsidR="0014559B" w:rsidRPr="00323DE5" w:rsidRDefault="006708EA">
            <w:pPr>
              <w:spacing w:line="26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</w:tr>
      <w:tr w:rsidR="0014559B" w:rsidRPr="00323DE5" w14:paraId="04C7FDA8" w14:textId="77777777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80703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Dienstag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1F5D2" w14:textId="348F677F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TPM</w:t>
            </w:r>
            <w:r w:rsidR="008D2162">
              <w:rPr>
                <w:sz w:val="18"/>
                <w:szCs w:val="18"/>
              </w:rPr>
              <w:t>-Modul</w:t>
            </w:r>
            <w:r w:rsidRPr="00323DE5">
              <w:rPr>
                <w:sz w:val="18"/>
                <w:szCs w:val="18"/>
              </w:rPr>
              <w:t xml:space="preserve"> aktiviert und Festplatte auf </w:t>
            </w:r>
            <w:r w:rsidR="008D2162">
              <w:rPr>
                <w:sz w:val="18"/>
                <w:szCs w:val="18"/>
              </w:rPr>
              <w:t xml:space="preserve">einer </w:t>
            </w:r>
            <w:r w:rsidRPr="00323DE5">
              <w:rPr>
                <w:sz w:val="18"/>
                <w:szCs w:val="18"/>
              </w:rPr>
              <w:t xml:space="preserve">VM </w:t>
            </w:r>
            <w:r w:rsidR="008D2162">
              <w:rPr>
                <w:sz w:val="18"/>
                <w:szCs w:val="18"/>
              </w:rPr>
              <w:t>erweitert</w:t>
            </w:r>
          </w:p>
          <w:p w14:paraId="1A24DEAD" w14:textId="77777777" w:rsidR="00536655" w:rsidRDefault="00536655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536655">
              <w:rPr>
                <w:sz w:val="18"/>
                <w:szCs w:val="18"/>
              </w:rPr>
              <w:t>Anleitung zur Aktivierung von TPM unter VMware erstellt und an betroffene Mitarbeitende versendet</w:t>
            </w:r>
            <w:r w:rsidRPr="00536655">
              <w:rPr>
                <w:sz w:val="18"/>
                <w:szCs w:val="18"/>
              </w:rPr>
              <w:t xml:space="preserve"> </w:t>
            </w:r>
          </w:p>
          <w:p w14:paraId="0B0896EF" w14:textId="05E333D5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 xml:space="preserve">Auf Rechner </w:t>
            </w:r>
            <w:r w:rsidR="00536655">
              <w:rPr>
                <w:sz w:val="18"/>
                <w:szCs w:val="18"/>
              </w:rPr>
              <w:t>betroffene</w:t>
            </w:r>
            <w:r w:rsidRPr="00323DE5">
              <w:rPr>
                <w:sz w:val="18"/>
                <w:szCs w:val="18"/>
              </w:rPr>
              <w:t xml:space="preserve"> Registry Keys </w:t>
            </w:r>
            <w:r w:rsidR="00536655">
              <w:rPr>
                <w:sz w:val="18"/>
                <w:szCs w:val="18"/>
              </w:rPr>
              <w:t>für</w:t>
            </w:r>
            <w:r w:rsidRPr="00323DE5">
              <w:rPr>
                <w:sz w:val="18"/>
                <w:szCs w:val="18"/>
              </w:rPr>
              <w:t xml:space="preserve"> Windows 11 Upgrade neu </w:t>
            </w:r>
            <w:r w:rsidR="00536655">
              <w:rPr>
                <w:sz w:val="18"/>
                <w:szCs w:val="18"/>
              </w:rPr>
              <w:t>angelegt</w:t>
            </w:r>
            <w:r w:rsidRPr="00323DE5">
              <w:rPr>
                <w:sz w:val="18"/>
                <w:szCs w:val="18"/>
              </w:rPr>
              <w:t xml:space="preserve"> und Upgrade </w:t>
            </w:r>
            <w:r w:rsidR="00536655">
              <w:rPr>
                <w:sz w:val="18"/>
                <w:szCs w:val="18"/>
              </w:rPr>
              <w:t xml:space="preserve">erneut </w:t>
            </w:r>
            <w:r w:rsidRPr="00323DE5">
              <w:rPr>
                <w:sz w:val="18"/>
                <w:szCs w:val="18"/>
              </w:rPr>
              <w:t xml:space="preserve">versucht </w:t>
            </w:r>
          </w:p>
          <w:p w14:paraId="639317CD" w14:textId="7777777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Auf VMs neue OpenVPN-Konfiguration importiert</w:t>
            </w:r>
          </w:p>
          <w:p w14:paraId="1D051088" w14:textId="7777777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Inventarisierung diverser Hardware</w:t>
            </w:r>
          </w:p>
          <w:p w14:paraId="6657EAF3" w14:textId="7777777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Backupbänder Wiederherstellung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594C" w14:textId="77777777" w:rsidR="0014559B" w:rsidRPr="00323DE5" w:rsidRDefault="0014559B">
            <w:pPr>
              <w:spacing w:line="260" w:lineRule="exact"/>
              <w:rPr>
                <w:sz w:val="18"/>
                <w:szCs w:val="18"/>
              </w:rPr>
            </w:pPr>
          </w:p>
          <w:p w14:paraId="27B79D77" w14:textId="77777777" w:rsidR="0014559B" w:rsidRPr="00323DE5" w:rsidRDefault="0014559B">
            <w:pPr>
              <w:spacing w:line="260" w:lineRule="exact"/>
              <w:rPr>
                <w:sz w:val="18"/>
                <w:szCs w:val="18"/>
              </w:rPr>
            </w:pPr>
          </w:p>
          <w:p w14:paraId="4A20A470" w14:textId="77777777" w:rsidR="0014559B" w:rsidRPr="00323DE5" w:rsidRDefault="0014559B">
            <w:pPr>
              <w:spacing w:line="260" w:lineRule="exact"/>
              <w:rPr>
                <w:sz w:val="18"/>
                <w:szCs w:val="18"/>
              </w:rPr>
            </w:pPr>
          </w:p>
          <w:p w14:paraId="61513E18" w14:textId="77777777" w:rsidR="0014559B" w:rsidRPr="00323DE5" w:rsidRDefault="00000000">
            <w:p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8</w:t>
            </w:r>
          </w:p>
        </w:tc>
      </w:tr>
      <w:tr w:rsidR="0014559B" w:rsidRPr="00323DE5" w14:paraId="62C45C93" w14:textId="77777777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CED5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Mittwoch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68B7" w14:textId="7777777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Backupbänder Export, Import und Löschung</w:t>
            </w:r>
          </w:p>
          <w:p w14:paraId="5048A1C3" w14:textId="77777777" w:rsidR="00B77972" w:rsidRDefault="00B77972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B77972">
              <w:rPr>
                <w:sz w:val="18"/>
                <w:szCs w:val="18"/>
              </w:rPr>
              <w:t>Windows 11-Upgrade mit ISO-Datei direkt unter Windows sowie über USB-Stick getestet</w:t>
            </w:r>
            <w:r w:rsidRPr="00B77972">
              <w:rPr>
                <w:sz w:val="18"/>
                <w:szCs w:val="18"/>
              </w:rPr>
              <w:t xml:space="preserve"> </w:t>
            </w:r>
          </w:p>
          <w:p w14:paraId="00B0F98A" w14:textId="43E200E1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Recherche über andere Möglichkeiten für Windows 11 Upgrades</w:t>
            </w:r>
          </w:p>
          <w:p w14:paraId="2061DB08" w14:textId="17CA77FA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 xml:space="preserve">Teilnahme an einer 30min Präsentation über Gemeinkostenverteilung </w:t>
            </w:r>
          </w:p>
          <w:p w14:paraId="651C88B6" w14:textId="7777777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OpenVPN-Konfiguration neu importiert und Redundante Dateien gelöscht und getestet</w:t>
            </w:r>
          </w:p>
          <w:p w14:paraId="12B5AC69" w14:textId="0BE5DAD5" w:rsidR="0014559B" w:rsidRPr="00B77972" w:rsidRDefault="00B77972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B77972">
              <w:rPr>
                <w:sz w:val="18"/>
                <w:szCs w:val="18"/>
              </w:rPr>
              <w:t xml:space="preserve">Fehlermeldung </w:t>
            </w:r>
            <w:r w:rsidR="00000000" w:rsidRPr="00B77972">
              <w:rPr>
                <w:sz w:val="18"/>
                <w:szCs w:val="18"/>
              </w:rPr>
              <w:t>„Certificate verify failed“</w:t>
            </w:r>
            <w:r w:rsidRPr="00B77972">
              <w:rPr>
                <w:sz w:val="18"/>
                <w:szCs w:val="18"/>
              </w:rPr>
              <w:t xml:space="preserve"> im Internet nachge</w:t>
            </w:r>
            <w:r>
              <w:rPr>
                <w:sz w:val="18"/>
                <w:szCs w:val="18"/>
              </w:rPr>
              <w:t xml:space="preserve">schaut </w:t>
            </w:r>
          </w:p>
          <w:p w14:paraId="5EA404B8" w14:textId="04A313B2" w:rsidR="0014559B" w:rsidRPr="00323DE5" w:rsidRDefault="00B13B7A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B13B7A">
              <w:rPr>
                <w:sz w:val="18"/>
                <w:szCs w:val="18"/>
              </w:rPr>
              <w:t xml:space="preserve">VPN-Konfiguration auf Sophos-VM importiert </w:t>
            </w:r>
            <w:r w:rsidR="00000000" w:rsidRPr="00323DE5">
              <w:rPr>
                <w:sz w:val="18"/>
                <w:szCs w:val="18"/>
              </w:rPr>
              <w:t>und mit Mitarbeiter getestet</w:t>
            </w:r>
          </w:p>
          <w:p w14:paraId="5555F91C" w14:textId="2D1635D0" w:rsidR="0014559B" w:rsidRPr="00323DE5" w:rsidRDefault="006D4AC9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6D4AC9">
              <w:rPr>
                <w:sz w:val="18"/>
                <w:szCs w:val="18"/>
              </w:rPr>
              <w:t>Festplatte einer VM vergrößert und Fehlercode „0x8007000d“ bei Windows-Updates recherchiert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28116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385F01A2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2FCE791F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1F0968DD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4708AE84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331BDBB1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4EC7D1B1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8</w:t>
            </w:r>
          </w:p>
        </w:tc>
      </w:tr>
      <w:tr w:rsidR="0014559B" w:rsidRPr="00323DE5" w14:paraId="4F0A6003" w14:textId="77777777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551C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Donnerstag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E007" w14:textId="77777777" w:rsidR="00280586" w:rsidRDefault="00280586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280586">
              <w:rPr>
                <w:sz w:val="18"/>
                <w:szCs w:val="18"/>
              </w:rPr>
              <w:t>Active Directory-Benutzer zu einer Gruppe hinzugefügt</w:t>
            </w:r>
            <w:r w:rsidRPr="00280586">
              <w:rPr>
                <w:sz w:val="18"/>
                <w:szCs w:val="18"/>
              </w:rPr>
              <w:t xml:space="preserve"> </w:t>
            </w:r>
          </w:p>
          <w:p w14:paraId="0C5B6714" w14:textId="6EF5183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Unterstützung von Windows Updates und Festplattenvergrößerung</w:t>
            </w:r>
            <w:r w:rsidR="00280586">
              <w:rPr>
                <w:sz w:val="18"/>
                <w:szCs w:val="18"/>
              </w:rPr>
              <w:t xml:space="preserve"> auf VM</w:t>
            </w:r>
          </w:p>
          <w:p w14:paraId="298E131A" w14:textId="7777777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Recherche über Windows 11 Upgrade mit Bypass von TPM und CPU</w:t>
            </w:r>
          </w:p>
          <w:p w14:paraId="229709F4" w14:textId="109AF998" w:rsidR="003C5D69" w:rsidRDefault="003C5D69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C5D69">
              <w:rPr>
                <w:sz w:val="18"/>
                <w:szCs w:val="18"/>
              </w:rPr>
              <w:t>Unterstützung eines Technikers bei Reparatur der Klimaanlage, Besuch dokumentiert</w:t>
            </w:r>
            <w:r w:rsidRPr="003C5D69">
              <w:rPr>
                <w:sz w:val="18"/>
                <w:szCs w:val="18"/>
              </w:rPr>
              <w:t xml:space="preserve"> </w:t>
            </w:r>
          </w:p>
          <w:p w14:paraId="1E127095" w14:textId="03C9B1FE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Ticket eine</w:t>
            </w:r>
            <w:r w:rsidR="003C5D69">
              <w:rPr>
                <w:sz w:val="18"/>
                <w:szCs w:val="18"/>
              </w:rPr>
              <w:t>r</w:t>
            </w:r>
            <w:r w:rsidRPr="00323DE5">
              <w:rPr>
                <w:sz w:val="18"/>
                <w:szCs w:val="18"/>
              </w:rPr>
              <w:t xml:space="preserve"> Dockingstation </w:t>
            </w:r>
            <w:r w:rsidR="003C5D69">
              <w:rPr>
                <w:sz w:val="18"/>
                <w:szCs w:val="18"/>
              </w:rPr>
              <w:t xml:space="preserve">mit Dell-Techniker </w:t>
            </w:r>
            <w:r w:rsidRPr="00323DE5">
              <w:rPr>
                <w:sz w:val="18"/>
                <w:szCs w:val="18"/>
              </w:rPr>
              <w:t>abgeschlossen</w:t>
            </w:r>
          </w:p>
          <w:p w14:paraId="4475C385" w14:textId="655A8963" w:rsidR="0014559B" w:rsidRPr="00323DE5" w:rsidRDefault="003C5D69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C5D69">
              <w:rPr>
                <w:sz w:val="18"/>
                <w:szCs w:val="18"/>
              </w:rPr>
              <w:t xml:space="preserve">VM-Reparatur </w:t>
            </w:r>
            <w:r w:rsidR="00FE18C0">
              <w:rPr>
                <w:sz w:val="18"/>
                <w:szCs w:val="18"/>
              </w:rPr>
              <w:t>mit</w:t>
            </w:r>
            <w:r w:rsidRPr="003C5D69">
              <w:rPr>
                <w:sz w:val="18"/>
                <w:szCs w:val="18"/>
              </w:rPr>
              <w:t xml:space="preserve"> SFC- und DISM-Befehlen durchgeführt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926A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002FE931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4911B9DE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481454EA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7,5</w:t>
            </w:r>
          </w:p>
        </w:tc>
      </w:tr>
      <w:tr w:rsidR="0014559B" w:rsidRPr="00323DE5" w14:paraId="40CCFEF8" w14:textId="77777777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261C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Freitag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E3E7" w14:textId="7777777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Inventarisierung diverser Hardware</w:t>
            </w:r>
          </w:p>
          <w:p w14:paraId="4B2F34D6" w14:textId="77777777" w:rsidR="00FE18C0" w:rsidRDefault="00FE18C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FE18C0">
              <w:rPr>
                <w:sz w:val="18"/>
                <w:szCs w:val="18"/>
              </w:rPr>
              <w:t>Recherche zur Wiederherstellung verschlüsselter VM-Passwörter</w:t>
            </w:r>
            <w:r w:rsidRPr="00FE18C0">
              <w:rPr>
                <w:sz w:val="18"/>
                <w:szCs w:val="18"/>
              </w:rPr>
              <w:t xml:space="preserve"> </w:t>
            </w:r>
          </w:p>
          <w:p w14:paraId="59AB89CC" w14:textId="58D4C2CD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 xml:space="preserve">Neue VM für Mitarbeiter </w:t>
            </w:r>
            <w:r w:rsidR="00FE18C0">
              <w:rPr>
                <w:sz w:val="18"/>
                <w:szCs w:val="18"/>
              </w:rPr>
              <w:t xml:space="preserve">eingerichtet und </w:t>
            </w:r>
            <w:r w:rsidRPr="00323DE5">
              <w:rPr>
                <w:sz w:val="18"/>
                <w:szCs w:val="18"/>
              </w:rPr>
              <w:t>vorbereitet</w:t>
            </w:r>
          </w:p>
          <w:p w14:paraId="559B1D19" w14:textId="5C69860C" w:rsidR="00D02282" w:rsidRDefault="00D02282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D02282">
              <w:rPr>
                <w:sz w:val="18"/>
                <w:szCs w:val="18"/>
              </w:rPr>
              <w:t xml:space="preserve">Administratorliste für VMs </w:t>
            </w:r>
            <w:r>
              <w:rPr>
                <w:sz w:val="18"/>
                <w:szCs w:val="18"/>
              </w:rPr>
              <w:t xml:space="preserve">auf 1Password </w:t>
            </w:r>
            <w:r w:rsidRPr="00D02282">
              <w:rPr>
                <w:sz w:val="18"/>
                <w:szCs w:val="18"/>
              </w:rPr>
              <w:t>aktualisiert</w:t>
            </w:r>
            <w:r w:rsidRPr="00D02282">
              <w:rPr>
                <w:sz w:val="18"/>
                <w:szCs w:val="18"/>
              </w:rPr>
              <w:t xml:space="preserve"> </w:t>
            </w:r>
          </w:p>
          <w:p w14:paraId="2E988CDB" w14:textId="6E0875C6" w:rsidR="0014559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Cisco AnyConnect VPN installiert und Konfigurationsdatei importiert</w:t>
            </w:r>
          </w:p>
          <w:p w14:paraId="164C393F" w14:textId="37720F3F" w:rsidR="002E6BC9" w:rsidRPr="002E6BC9" w:rsidRDefault="002E6BC9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  <w:lang w:val="en-US"/>
              </w:rPr>
            </w:pPr>
            <w:r w:rsidRPr="002E6BC9">
              <w:rPr>
                <w:sz w:val="18"/>
                <w:szCs w:val="18"/>
                <w:lang w:val="en-US"/>
              </w:rPr>
              <w:t>PowerShell Fehlermeldung „</w:t>
            </w:r>
            <w:r w:rsidRPr="002E6BC9">
              <w:rPr>
                <w:sz w:val="18"/>
                <w:szCs w:val="18"/>
                <w:lang w:val="en-US"/>
              </w:rPr>
              <w:t>Error Acquiring Token</w:t>
            </w:r>
            <w:r>
              <w:rPr>
                <w:sz w:val="18"/>
                <w:szCs w:val="18"/>
                <w:lang w:val="en-US"/>
              </w:rPr>
              <w:t>” recherchiert</w:t>
            </w:r>
          </w:p>
          <w:p w14:paraId="2D607D6F" w14:textId="725AA492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Korrekte</w:t>
            </w:r>
            <w:r w:rsidR="00D02282">
              <w:rPr>
                <w:sz w:val="18"/>
                <w:szCs w:val="18"/>
              </w:rPr>
              <w:t xml:space="preserve"> Version von</w:t>
            </w:r>
            <w:r w:rsidRPr="00323DE5">
              <w:rPr>
                <w:sz w:val="18"/>
                <w:szCs w:val="18"/>
              </w:rPr>
              <w:t xml:space="preserve"> PowerShell Modul für Exchange Online installiert</w:t>
            </w:r>
          </w:p>
          <w:p w14:paraId="69B8D6ED" w14:textId="77777777" w:rsidR="0014559B" w:rsidRPr="00323DE5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 xml:space="preserve">Arbeitsplatz aufgeräumt </w:t>
            </w:r>
          </w:p>
          <w:p w14:paraId="7E562A66" w14:textId="3427601E" w:rsidR="0014559B" w:rsidRDefault="00000000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 w:rsidRPr="00323DE5">
              <w:rPr>
                <w:sz w:val="18"/>
                <w:szCs w:val="18"/>
              </w:rPr>
              <w:t>Unterstützung bei Outlook Sig</w:t>
            </w:r>
            <w:r w:rsidR="00D02282">
              <w:rPr>
                <w:sz w:val="18"/>
                <w:szCs w:val="18"/>
              </w:rPr>
              <w:t>n</w:t>
            </w:r>
            <w:r w:rsidRPr="00323DE5">
              <w:rPr>
                <w:sz w:val="18"/>
                <w:szCs w:val="18"/>
              </w:rPr>
              <w:t>atur</w:t>
            </w:r>
          </w:p>
          <w:p w14:paraId="731A2680" w14:textId="23EC4784" w:rsidR="0052395B" w:rsidRPr="00323DE5" w:rsidRDefault="0052395B">
            <w:pPr>
              <w:pStyle w:val="Listenabsatz"/>
              <w:numPr>
                <w:ilvl w:val="0"/>
                <w:numId w:val="1"/>
              </w:numPr>
              <w:spacing w:line="26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Installation von LibreOffice und Anpassung </w:t>
            </w:r>
            <w:r w:rsidR="0060485A">
              <w:rPr>
                <w:sz w:val="18"/>
                <w:szCs w:val="18"/>
              </w:rPr>
              <w:t>von Berichtsheft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8C67" w14:textId="77777777" w:rsidR="0014559B" w:rsidRDefault="0014559B">
            <w:pPr>
              <w:spacing w:line="260" w:lineRule="exact"/>
              <w:rPr>
                <w:sz w:val="21"/>
                <w:szCs w:val="21"/>
              </w:rPr>
            </w:pPr>
          </w:p>
          <w:p w14:paraId="33E1CA49" w14:textId="77777777" w:rsidR="000352E2" w:rsidRDefault="000352E2">
            <w:pPr>
              <w:spacing w:line="260" w:lineRule="exact"/>
              <w:rPr>
                <w:sz w:val="21"/>
                <w:szCs w:val="21"/>
              </w:rPr>
            </w:pPr>
          </w:p>
          <w:p w14:paraId="201EABD8" w14:textId="77777777" w:rsidR="000352E2" w:rsidRDefault="000352E2">
            <w:pPr>
              <w:spacing w:line="260" w:lineRule="exact"/>
              <w:rPr>
                <w:sz w:val="21"/>
                <w:szCs w:val="21"/>
              </w:rPr>
            </w:pPr>
          </w:p>
          <w:p w14:paraId="201E1AE9" w14:textId="77777777" w:rsidR="000352E2" w:rsidRDefault="000352E2">
            <w:pPr>
              <w:spacing w:line="260" w:lineRule="exact"/>
              <w:rPr>
                <w:sz w:val="21"/>
                <w:szCs w:val="21"/>
              </w:rPr>
            </w:pPr>
          </w:p>
          <w:p w14:paraId="66BFA33D" w14:textId="77777777" w:rsidR="000352E2" w:rsidRDefault="000352E2">
            <w:pPr>
              <w:spacing w:line="260" w:lineRule="exact"/>
              <w:rPr>
                <w:sz w:val="21"/>
                <w:szCs w:val="21"/>
              </w:rPr>
            </w:pPr>
          </w:p>
          <w:p w14:paraId="4D43E5A0" w14:textId="5E9122D9" w:rsidR="000352E2" w:rsidRPr="00323DE5" w:rsidRDefault="000352E2">
            <w:pPr>
              <w:spacing w:line="26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7,5</w:t>
            </w:r>
          </w:p>
        </w:tc>
      </w:tr>
      <w:tr w:rsidR="0014559B" w:rsidRPr="00323DE5" w14:paraId="34D16FD5" w14:textId="77777777">
        <w:trPr>
          <w:trHeight w:val="6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E53C0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Samstag</w:t>
            </w:r>
          </w:p>
        </w:tc>
        <w:tc>
          <w:tcPr>
            <w:tcW w:w="7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B68E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3C33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</w:tc>
      </w:tr>
      <w:tr w:rsidR="0014559B" w:rsidRPr="00323DE5" w14:paraId="31027BF0" w14:textId="77777777">
        <w:trPr>
          <w:trHeight w:val="60"/>
        </w:trPr>
        <w:tc>
          <w:tcPr>
            <w:tcW w:w="1383" w:type="dxa"/>
            <w:tcBorders>
              <w:top w:val="single" w:sz="4" w:space="0" w:color="000000"/>
            </w:tcBorders>
          </w:tcPr>
          <w:p w14:paraId="61BC0928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7086" w:type="dxa"/>
            <w:tcBorders>
              <w:top w:val="single" w:sz="4" w:space="0" w:color="000000"/>
              <w:right w:val="single" w:sz="4" w:space="0" w:color="000000"/>
            </w:tcBorders>
          </w:tcPr>
          <w:p w14:paraId="05B82804" w14:textId="77777777" w:rsidR="0014559B" w:rsidRPr="00323DE5" w:rsidRDefault="00000000">
            <w:pPr>
              <w:spacing w:line="260" w:lineRule="exact"/>
              <w:jc w:val="right"/>
              <w:rPr>
                <w:b/>
                <w:bCs/>
                <w:sz w:val="21"/>
                <w:szCs w:val="21"/>
              </w:rPr>
            </w:pPr>
            <w:r w:rsidRPr="00323DE5">
              <w:rPr>
                <w:b/>
                <w:bCs/>
                <w:sz w:val="22"/>
                <w:szCs w:val="22"/>
              </w:rPr>
              <w:t>Gesamtstunden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3C4D3" w14:textId="5351AFD5" w:rsidR="0014559B" w:rsidRPr="00323DE5" w:rsidRDefault="003E583E">
            <w:pPr>
              <w:spacing w:line="26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39</w:t>
            </w:r>
          </w:p>
        </w:tc>
      </w:tr>
    </w:tbl>
    <w:p w14:paraId="1CAC06AC" w14:textId="2DB0AD22" w:rsidR="0014559B" w:rsidRPr="00323DE5" w:rsidRDefault="00000000">
      <w:pPr>
        <w:spacing w:line="260" w:lineRule="exact"/>
        <w:rPr>
          <w:sz w:val="16"/>
          <w:szCs w:val="16"/>
        </w:rPr>
      </w:pPr>
      <w:r w:rsidRPr="00323DE5">
        <w:rPr>
          <w:sz w:val="16"/>
          <w:szCs w:val="16"/>
        </w:rPr>
        <w:t>Durch die nachfolgende Unterschrift wird die Richtigkeit und Vollständigkeit der obigen Angaben bestätigt.</w:t>
      </w:r>
    </w:p>
    <w:p w14:paraId="0E88AC76" w14:textId="4137472D" w:rsidR="0014559B" w:rsidRPr="00323DE5" w:rsidRDefault="003C7CD4">
      <w:pPr>
        <w:spacing w:line="260" w:lineRule="exact"/>
        <w:rPr>
          <w:sz w:val="16"/>
          <w:szCs w:val="16"/>
        </w:rPr>
      </w:pPr>
      <w:r>
        <w:rPr>
          <w:sz w:val="16"/>
          <w:szCs w:val="16"/>
        </w:rPr>
        <w:t>04.08.2025,</w:t>
      </w:r>
      <w:r w:rsidR="00000000" w:rsidRPr="00323DE5">
        <w:rPr>
          <w:sz w:val="16"/>
          <w:szCs w:val="16"/>
        </w:rPr>
        <w:tab/>
      </w:r>
      <w:r w:rsidR="00000000" w:rsidRPr="00323DE5">
        <w:rPr>
          <w:sz w:val="16"/>
          <w:szCs w:val="16"/>
        </w:rPr>
        <w:tab/>
      </w:r>
      <w:r w:rsidR="00000000" w:rsidRPr="00323DE5">
        <w:rPr>
          <w:sz w:val="16"/>
          <w:szCs w:val="16"/>
        </w:rPr>
        <w:tab/>
      </w:r>
      <w:r w:rsidR="00000000" w:rsidRPr="00323DE5">
        <w:rPr>
          <w:sz w:val="16"/>
          <w:szCs w:val="16"/>
        </w:rPr>
        <w:tab/>
      </w:r>
      <w:r w:rsidR="00000000" w:rsidRPr="00323DE5">
        <w:rPr>
          <w:sz w:val="16"/>
          <w:szCs w:val="16"/>
        </w:rPr>
        <w:tab/>
      </w:r>
      <w:r w:rsidR="00000000" w:rsidRPr="00323DE5">
        <w:rPr>
          <w:sz w:val="16"/>
          <w:szCs w:val="16"/>
        </w:rPr>
        <w:tab/>
      </w:r>
      <w:r w:rsidR="00000000" w:rsidRPr="00323DE5">
        <w:rPr>
          <w:sz w:val="16"/>
          <w:szCs w:val="16"/>
        </w:rPr>
        <w:tab/>
      </w:r>
      <w:r>
        <w:rPr>
          <w:sz w:val="16"/>
          <w:szCs w:val="16"/>
        </w:rPr>
        <w:t>04.08.2025,</w:t>
      </w:r>
    </w:p>
    <w:tbl>
      <w:tblPr>
        <w:tblW w:w="9639" w:type="dxa"/>
        <w:tblLayout w:type="fixed"/>
        <w:tblLook w:val="01E0" w:firstRow="1" w:lastRow="1" w:firstColumn="1" w:lastColumn="1" w:noHBand="0" w:noVBand="0"/>
      </w:tblPr>
      <w:tblGrid>
        <w:gridCol w:w="3968"/>
        <w:gridCol w:w="1699"/>
        <w:gridCol w:w="3972"/>
      </w:tblGrid>
      <w:tr w:rsidR="0014559B" w:rsidRPr="00323DE5" w14:paraId="10EBE2AD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2C4CD248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Datum, Unterschrift Auszubildende/r</w:t>
            </w:r>
          </w:p>
        </w:tc>
        <w:tc>
          <w:tcPr>
            <w:tcW w:w="1699" w:type="dxa"/>
          </w:tcPr>
          <w:p w14:paraId="1A2BDC77" w14:textId="77777777" w:rsidR="0014559B" w:rsidRPr="00323DE5" w:rsidRDefault="0014559B">
            <w:pPr>
              <w:spacing w:line="260" w:lineRule="exact"/>
              <w:rPr>
                <w:sz w:val="21"/>
                <w:szCs w:val="21"/>
              </w:rPr>
            </w:pPr>
          </w:p>
        </w:tc>
        <w:tc>
          <w:tcPr>
            <w:tcW w:w="3972" w:type="dxa"/>
            <w:tcBorders>
              <w:top w:val="single" w:sz="4" w:space="0" w:color="000000"/>
            </w:tcBorders>
          </w:tcPr>
          <w:p w14:paraId="1FB57F93" w14:textId="77777777" w:rsidR="0014559B" w:rsidRPr="00323DE5" w:rsidRDefault="00000000">
            <w:pPr>
              <w:spacing w:line="260" w:lineRule="exact"/>
              <w:rPr>
                <w:sz w:val="21"/>
                <w:szCs w:val="21"/>
              </w:rPr>
            </w:pPr>
            <w:r w:rsidRPr="00323DE5">
              <w:rPr>
                <w:sz w:val="21"/>
                <w:szCs w:val="21"/>
              </w:rPr>
              <w:t>Datum, Unterschrift Ausbildende/r oder Ausbilder/in</w:t>
            </w:r>
          </w:p>
        </w:tc>
      </w:tr>
    </w:tbl>
    <w:p w14:paraId="4463CA22" w14:textId="77777777" w:rsidR="0014559B" w:rsidRPr="00323DE5" w:rsidRDefault="0014559B">
      <w:pPr>
        <w:spacing w:line="260" w:lineRule="exact"/>
        <w:rPr>
          <w:sz w:val="21"/>
          <w:szCs w:val="21"/>
        </w:rPr>
      </w:pPr>
    </w:p>
    <w:p w14:paraId="434E5889" w14:textId="77777777" w:rsidR="0014559B" w:rsidRPr="00323DE5" w:rsidRDefault="0014559B">
      <w:pPr>
        <w:spacing w:line="260" w:lineRule="exact"/>
        <w:rPr>
          <w:sz w:val="21"/>
          <w:szCs w:val="21"/>
        </w:rPr>
      </w:pPr>
    </w:p>
    <w:p w14:paraId="2FA765F9" w14:textId="77777777" w:rsidR="0014559B" w:rsidRPr="00323DE5" w:rsidRDefault="0014559B">
      <w:pPr>
        <w:spacing w:line="260" w:lineRule="exact"/>
        <w:rPr>
          <w:sz w:val="21"/>
          <w:szCs w:val="21"/>
        </w:rPr>
      </w:pPr>
    </w:p>
    <w:p w14:paraId="43FFD201" w14:textId="77777777" w:rsidR="0014559B" w:rsidRPr="00323DE5" w:rsidRDefault="0014559B">
      <w:pPr>
        <w:spacing w:line="260" w:lineRule="exact"/>
        <w:rPr>
          <w:sz w:val="21"/>
          <w:szCs w:val="21"/>
        </w:rPr>
      </w:pPr>
    </w:p>
    <w:sectPr w:rsidR="0014559B" w:rsidRPr="00323DE5">
      <w:pgSz w:w="11906" w:h="16838"/>
      <w:pgMar w:top="426" w:right="1080" w:bottom="142" w:left="108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525CE"/>
    <w:multiLevelType w:val="multilevel"/>
    <w:tmpl w:val="F9CA5B4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6F7ABB"/>
    <w:multiLevelType w:val="multilevel"/>
    <w:tmpl w:val="1A489E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480422353">
    <w:abstractNumId w:val="1"/>
  </w:num>
  <w:num w:numId="2" w16cid:durableId="1394965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9B"/>
    <w:rsid w:val="000352E2"/>
    <w:rsid w:val="000612A3"/>
    <w:rsid w:val="000F36D1"/>
    <w:rsid w:val="0014559B"/>
    <w:rsid w:val="00280586"/>
    <w:rsid w:val="002E6BC9"/>
    <w:rsid w:val="00323DE5"/>
    <w:rsid w:val="003C5D69"/>
    <w:rsid w:val="003C7CD4"/>
    <w:rsid w:val="003E583E"/>
    <w:rsid w:val="004F2211"/>
    <w:rsid w:val="0052395B"/>
    <w:rsid w:val="00536655"/>
    <w:rsid w:val="0060485A"/>
    <w:rsid w:val="006708EA"/>
    <w:rsid w:val="006D4AC9"/>
    <w:rsid w:val="008D2162"/>
    <w:rsid w:val="00B13B7A"/>
    <w:rsid w:val="00B76C8E"/>
    <w:rsid w:val="00B77972"/>
    <w:rsid w:val="00CA52FD"/>
    <w:rsid w:val="00D02282"/>
    <w:rsid w:val="00D06918"/>
    <w:rsid w:val="00FE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999FE"/>
  <w15:docId w15:val="{3C96E745-7F90-4E09-8182-47EC57BA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 w:val="0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73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qFormat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qFormat/>
    <w:rsid w:val="007D2589"/>
    <w:rPr>
      <w:color w:val="0563C1"/>
      <w:u w:val="single"/>
    </w:rPr>
  </w:style>
  <w:style w:type="character" w:customStyle="1" w:styleId="DefaultParagraphFontPHPDOCX">
    <w:name w:val="Default Paragraph Font PHPDOCX"/>
    <w:uiPriority w:val="1"/>
    <w:semiHidden/>
    <w:unhideWhenUsed/>
    <w:qFormat/>
  </w:style>
  <w:style w:type="character" w:customStyle="1" w:styleId="TitleCarPHPDOCX">
    <w:name w:val="Title Car PHPDOCX"/>
    <w:basedOn w:val="DefaultParagraphFontPHPDOCX"/>
    <w:link w:val="TitlePHPDOCX"/>
    <w:uiPriority w:val="10"/>
    <w:qFormat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qFormat/>
    <w:rsid w:val="00E139EA"/>
    <w:rPr>
      <w:sz w:val="16"/>
      <w:szCs w:val="16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qFormat/>
    <w:rsid w:val="00E139EA"/>
    <w:rPr>
      <w:sz w:val="20"/>
      <w:szCs w:val="20"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qFormat/>
    <w:rsid w:val="00E139EA"/>
    <w:rPr>
      <w:b/>
      <w:bCs/>
      <w:sz w:val="20"/>
      <w:szCs w:val="20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qFormat/>
    <w:rsid w:val="00E139EA"/>
    <w:rPr>
      <w:rFonts w:ascii="Tahoma" w:hAnsi="Tahoma" w:cs="Tahoma"/>
      <w:sz w:val="16"/>
      <w:szCs w:val="16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qFormat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qFormat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qFormat/>
    <w:rsid w:val="006E0FDA"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berschrift1Zchn">
    <w:name w:val="Überschrift 1 Zchn"/>
    <w:link w:val="berschrift1"/>
    <w:uiPriority w:val="9"/>
    <w:qFormat/>
    <w:rsid w:val="0022420A"/>
    <w:rPr>
      <w:rFonts w:ascii="Calibri Light" w:eastAsia="Calibri Light" w:hAnsi="Calibri Light" w:cs="Calibri Light"/>
      <w:b/>
      <w:bCs/>
      <w:kern w:val="2"/>
      <w:sz w:val="32"/>
      <w:szCs w:val="32"/>
    </w:rPr>
  </w:style>
  <w:style w:type="character" w:customStyle="1" w:styleId="berschrift3Zchn">
    <w:name w:val="Überschrift 3 Zchn"/>
    <w:link w:val="berschrift3"/>
    <w:uiPriority w:val="9"/>
    <w:qFormat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qFormat/>
    <w:rsid w:val="006F73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qFormat/>
    <w:rsid w:val="00E139EA"/>
    <w:rPr>
      <w:sz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qFormat/>
    <w:rsid w:val="00E139EA"/>
    <w:rPr>
      <w:b/>
      <w:bCs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qFormat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qFormat/>
    <w:rsid w:val="006E0FDA"/>
    <w:rPr>
      <w:sz w:val="20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qFormat/>
    <w:rsid w:val="006E0FDA"/>
    <w:rPr>
      <w:sz w:val="20"/>
    </w:rPr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paragraph" w:customStyle="1" w:styleId="Rahmeninhalt">
    <w:name w:val="Rahmeninhalt"/>
    <w:basedOn w:val="Standard"/>
    <w:qFormat/>
  </w:style>
  <w:style w:type="paragraph" w:customStyle="1" w:styleId="Tabelleninhalt">
    <w:name w:val="Tabelleninhalt"/>
    <w:basedOn w:val="Standard"/>
    <w:qFormat/>
    <w:pPr>
      <w:widowControl w:val="0"/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ormalTablePHPDOCX">
    <w:name w:val="Normal Table PHPDOCX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85</cp:revision>
  <cp:lastPrinted>2013-03-08T10:48:00Z</cp:lastPrinted>
  <dcterms:created xsi:type="dcterms:W3CDTF">2022-01-22T21:34:00Z</dcterms:created>
  <dcterms:modified xsi:type="dcterms:W3CDTF">2025-08-01T14:40:00Z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_AdHocReviewCycleID">
    <vt:i4>-948914646</vt:i4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