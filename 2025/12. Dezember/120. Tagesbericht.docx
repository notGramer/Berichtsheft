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DCED" w14:textId="77777777" w:rsidR="004E2029" w:rsidRDefault="0060786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Mails aussortiert und beantwortet</w:t>
            </w:r>
          </w:p>
          <w:p w14:paraId="564F4489" w14:textId="0076C870" w:rsidR="00607865" w:rsidRDefault="0060786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den Unterschied zwischen Dell Tower/Slim/Micro</w:t>
            </w:r>
          </w:p>
          <w:p w14:paraId="34A5C77F" w14:textId="77777777" w:rsidR="00607865" w:rsidRDefault="0060786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einer Angebotsanfrage über einem Rechner </w:t>
            </w:r>
          </w:p>
          <w:p w14:paraId="5A2CE81E" w14:textId="77777777" w:rsidR="00F17F22" w:rsidRDefault="00F17F2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Treibern auf Laptop</w:t>
            </w:r>
            <w:r w:rsidR="00807698">
              <w:rPr>
                <w:sz w:val="20"/>
              </w:rPr>
              <w:t xml:space="preserve"> und nach Tastaturfunktion getestet</w:t>
            </w:r>
          </w:p>
          <w:p w14:paraId="74B34B2D" w14:textId="77777777" w:rsidR="00F151A7" w:rsidRDefault="00F151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von einem Laptop</w:t>
            </w:r>
          </w:p>
          <w:p w14:paraId="60EB78EA" w14:textId="4B5699B6" w:rsidR="00F151A7" w:rsidRPr="001C11DD" w:rsidRDefault="00F151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Skript über automatisches auslesen von </w:t>
            </w:r>
            <w:r w:rsidR="009447FA">
              <w:rPr>
                <w:sz w:val="20"/>
              </w:rPr>
              <w:t>BIOS-Settings</w:t>
            </w:r>
            <w:r>
              <w:rPr>
                <w:sz w:val="20"/>
              </w:rPr>
              <w:t xml:space="preserve"> und auf Ordner speichern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AA6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C0E5213" w14:textId="77777777" w:rsidR="00CE54A5" w:rsidRDefault="00CE54A5" w:rsidP="004E2029">
            <w:pPr>
              <w:spacing w:line="260" w:lineRule="exact"/>
              <w:rPr>
                <w:sz w:val="20"/>
              </w:rPr>
            </w:pPr>
          </w:p>
          <w:p w14:paraId="5F36328F" w14:textId="77777777" w:rsidR="00CE54A5" w:rsidRDefault="00CE54A5" w:rsidP="004E2029">
            <w:pPr>
              <w:spacing w:line="260" w:lineRule="exact"/>
              <w:rPr>
                <w:sz w:val="20"/>
              </w:rPr>
            </w:pPr>
          </w:p>
          <w:p w14:paraId="7C35324C" w14:textId="3D3E7563" w:rsidR="00CE54A5" w:rsidRPr="0025000D" w:rsidRDefault="00CE54A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1114EE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0F81" w14:textId="77777777" w:rsidR="004E2029" w:rsidRDefault="001114E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114EE">
              <w:rPr>
                <w:sz w:val="20"/>
              </w:rPr>
              <w:t xml:space="preserve">Installation von Visual Studio </w:t>
            </w:r>
            <w:r>
              <w:rPr>
                <w:sz w:val="20"/>
              </w:rPr>
              <w:t xml:space="preserve">und Erweiterungen </w:t>
            </w:r>
            <w:r w:rsidRPr="001114EE">
              <w:rPr>
                <w:sz w:val="20"/>
              </w:rPr>
              <w:t>au</w:t>
            </w:r>
            <w:r>
              <w:rPr>
                <w:sz w:val="20"/>
              </w:rPr>
              <w:t>f Rechner</w:t>
            </w:r>
          </w:p>
          <w:p w14:paraId="6379B29A" w14:textId="77777777" w:rsidR="00160864" w:rsidRDefault="001608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1245F1C3" w14:textId="77777777" w:rsidR="00160864" w:rsidRDefault="001608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formatiert und mit Windows privat installiert </w:t>
            </w:r>
          </w:p>
          <w:p w14:paraId="7EAFB9F4" w14:textId="17A7D247" w:rsidR="00D023B2" w:rsidRDefault="00D023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Job neugestartet</w:t>
            </w:r>
            <w:r w:rsidR="008D7BC6">
              <w:rPr>
                <w:sz w:val="20"/>
              </w:rPr>
              <w:t xml:space="preserve"> und Wiederherstellung</w:t>
            </w:r>
          </w:p>
          <w:p w14:paraId="555D249C" w14:textId="5C36CAE3" w:rsidR="00D023B2" w:rsidRPr="001114EE" w:rsidRDefault="00D023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Skript über automatisches auslesen von BIOS-Settings und auf Ordner speichern und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F64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99C1C22" w14:textId="77777777" w:rsidR="005859B7" w:rsidRDefault="005859B7" w:rsidP="004E2029">
            <w:pPr>
              <w:spacing w:line="260" w:lineRule="exact"/>
              <w:rPr>
                <w:sz w:val="20"/>
              </w:rPr>
            </w:pPr>
          </w:p>
          <w:p w14:paraId="7C865B2A" w14:textId="77777777" w:rsidR="005859B7" w:rsidRDefault="005859B7" w:rsidP="004E2029">
            <w:pPr>
              <w:spacing w:line="260" w:lineRule="exact"/>
              <w:rPr>
                <w:sz w:val="20"/>
              </w:rPr>
            </w:pPr>
          </w:p>
          <w:p w14:paraId="715250FB" w14:textId="08E2E1A1" w:rsidR="005859B7" w:rsidRPr="001114EE" w:rsidRDefault="005859B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  <w:r w:rsidR="00822DAD">
              <w:rPr>
                <w:sz w:val="20"/>
              </w:rPr>
              <w:t>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D6E0" w14:textId="77777777" w:rsidR="004E2029" w:rsidRDefault="00FE023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Troubleshooting über Verbindung auf VM </w:t>
            </w:r>
          </w:p>
          <w:p w14:paraId="030D5431" w14:textId="77777777" w:rsidR="00FE0232" w:rsidRDefault="00FE023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  <w:p w14:paraId="64F14F23" w14:textId="77777777" w:rsidR="00FE0232" w:rsidRDefault="00FE023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von Berichtsheft</w:t>
            </w:r>
          </w:p>
          <w:p w14:paraId="18A89E09" w14:textId="77777777" w:rsidR="005C0716" w:rsidRDefault="005C071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Besprechung auf Mails und beantwortet </w:t>
            </w:r>
          </w:p>
          <w:p w14:paraId="05BDAD3C" w14:textId="6198B53E" w:rsidR="002214F0" w:rsidRDefault="002214F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Bestellung über Dell Portal erstellt und </w:t>
            </w:r>
            <w:r w:rsidR="00365888">
              <w:rPr>
                <w:sz w:val="20"/>
              </w:rPr>
              <w:t>dokumentiert</w:t>
            </w:r>
          </w:p>
          <w:p w14:paraId="3FCAFD8F" w14:textId="77777777" w:rsidR="00365888" w:rsidRDefault="0036588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von Node auf SCCM</w:t>
            </w:r>
          </w:p>
          <w:p w14:paraId="13034A29" w14:textId="14D40B11" w:rsidR="003B1B70" w:rsidRDefault="003B1B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Automatisches einziehen in einer Gruppe von Resources über </w:t>
            </w:r>
            <w:r w:rsidR="00B516F5">
              <w:rPr>
                <w:sz w:val="20"/>
              </w:rPr>
              <w:t>SQL-Skript</w:t>
            </w:r>
            <w:r>
              <w:rPr>
                <w:sz w:val="20"/>
              </w:rPr>
              <w:t xml:space="preserve"> </w:t>
            </w:r>
          </w:p>
          <w:p w14:paraId="20F152CC" w14:textId="455D04F0" w:rsidR="003B1B70" w:rsidRPr="001C11DD" w:rsidRDefault="003B1B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Notepad++ </w:t>
            </w:r>
            <w:r w:rsidR="004A7FC5">
              <w:rPr>
                <w:sz w:val="20"/>
              </w:rPr>
              <w:t xml:space="preserve">Update über SCCM </w:t>
            </w:r>
            <w:proofErr w:type="spellStart"/>
            <w:r w:rsidR="004A7FC5">
              <w:rPr>
                <w:sz w:val="20"/>
              </w:rPr>
              <w:t>Deployed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4AA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8B28BAF" w14:textId="77777777" w:rsidR="00B516F5" w:rsidRDefault="00B516F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D175363" w14:textId="77777777" w:rsidR="00B516F5" w:rsidRDefault="00B516F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046866B" w14:textId="77777777" w:rsidR="00B516F5" w:rsidRDefault="00B516F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6C9F84B8" w:rsidR="00B516F5" w:rsidRDefault="00B516F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3B17B1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3560" w14:textId="68929409" w:rsidR="00461A06" w:rsidRDefault="00461A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 Bildschirm</w:t>
            </w:r>
            <w:r w:rsidR="00596783">
              <w:rPr>
                <w:sz w:val="20"/>
              </w:rPr>
              <w:t>e</w:t>
            </w:r>
            <w:r>
              <w:rPr>
                <w:sz w:val="20"/>
              </w:rPr>
              <w:t xml:space="preserve"> überprüft und Updates auf Laptop installiert </w:t>
            </w:r>
          </w:p>
          <w:p w14:paraId="4F1C1A2C" w14:textId="03B65B84" w:rsidR="004E2029" w:rsidRDefault="00507D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</w:t>
            </w:r>
            <w:r w:rsidR="00FA0637">
              <w:rPr>
                <w:sz w:val="20"/>
              </w:rPr>
              <w:t xml:space="preserve">und Entsorgung </w:t>
            </w:r>
            <w:r>
              <w:rPr>
                <w:sz w:val="20"/>
              </w:rPr>
              <w:t>diverser Hardware</w:t>
            </w:r>
          </w:p>
          <w:p w14:paraId="757F2C92" w14:textId="77777777" w:rsidR="00596783" w:rsidRDefault="0059678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Notepad++ Update geprüft und Recherche über ein besseren weg </w:t>
            </w:r>
          </w:p>
          <w:p w14:paraId="4D9D5856" w14:textId="77777777" w:rsidR="00596783" w:rsidRDefault="0059678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Notepad++ Liste aktualisiert und geprüft, welche Geräte noch vorhanden </w:t>
            </w:r>
            <w:r w:rsidR="00BC39A8">
              <w:rPr>
                <w:sz w:val="20"/>
              </w:rPr>
              <w:t>sind</w:t>
            </w:r>
          </w:p>
          <w:p w14:paraId="0CE514BB" w14:textId="77777777" w:rsidR="00BC39A8" w:rsidRDefault="00BC39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C39A8">
              <w:rPr>
                <w:sz w:val="20"/>
              </w:rPr>
              <w:t xml:space="preserve">Hinzufügen eines </w:t>
            </w:r>
            <w:proofErr w:type="spellStart"/>
            <w:r w:rsidRPr="00BC39A8">
              <w:rPr>
                <w:sz w:val="20"/>
              </w:rPr>
              <w:t>Active</w:t>
            </w:r>
            <w:proofErr w:type="spellEnd"/>
            <w:r w:rsidRPr="00BC39A8">
              <w:rPr>
                <w:sz w:val="20"/>
              </w:rPr>
              <w:t xml:space="preserve"> Directory Users in </w:t>
            </w:r>
            <w:r>
              <w:rPr>
                <w:sz w:val="20"/>
              </w:rPr>
              <w:t xml:space="preserve">einer Gruppe </w:t>
            </w:r>
          </w:p>
          <w:p w14:paraId="1150970D" w14:textId="77777777" w:rsidR="00947A13" w:rsidRDefault="00947A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947A13">
              <w:rPr>
                <w:sz w:val="20"/>
                <w:lang w:val="en-US"/>
              </w:rPr>
              <w:t xml:space="preserve">Laptop </w:t>
            </w:r>
            <w:r>
              <w:rPr>
                <w:sz w:val="20"/>
                <w:lang w:val="en-US"/>
              </w:rPr>
              <w:t>von</w:t>
            </w:r>
            <w:r w:rsidRPr="00947A13">
              <w:rPr>
                <w:sz w:val="20"/>
                <w:lang w:val="en-US"/>
              </w:rPr>
              <w:t xml:space="preserve"> SCCM</w:t>
            </w:r>
            <w:r>
              <w:rPr>
                <w:sz w:val="20"/>
                <w:lang w:val="en-US"/>
              </w:rPr>
              <w:t xml:space="preserve">, </w:t>
            </w:r>
            <w:r w:rsidRPr="00947A13">
              <w:rPr>
                <w:sz w:val="20"/>
                <w:lang w:val="en-US"/>
              </w:rPr>
              <w:t>Active Direc</w:t>
            </w:r>
            <w:r>
              <w:rPr>
                <w:sz w:val="20"/>
                <w:lang w:val="en-US"/>
              </w:rPr>
              <w:t xml:space="preserve">tory </w:t>
            </w:r>
            <w:proofErr w:type="spellStart"/>
            <w:r>
              <w:rPr>
                <w:sz w:val="20"/>
                <w:lang w:val="en-US"/>
              </w:rPr>
              <w:t>gelöscht</w:t>
            </w:r>
            <w:proofErr w:type="spellEnd"/>
            <w:r>
              <w:rPr>
                <w:sz w:val="20"/>
                <w:lang w:val="en-US"/>
              </w:rPr>
              <w:t xml:space="preserve"> und Accounts von 1Password </w:t>
            </w:r>
            <w:proofErr w:type="spellStart"/>
            <w:r>
              <w:rPr>
                <w:sz w:val="20"/>
                <w:lang w:val="en-US"/>
              </w:rPr>
              <w:t>entfernt</w:t>
            </w:r>
            <w:proofErr w:type="spellEnd"/>
          </w:p>
          <w:p w14:paraId="47C3C018" w14:textId="201C9E92" w:rsidR="003B17B1" w:rsidRPr="003B17B1" w:rsidRDefault="003B17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B17B1">
              <w:rPr>
                <w:sz w:val="20"/>
              </w:rPr>
              <w:t xml:space="preserve">Laptops für privaten </w:t>
            </w:r>
            <w:r>
              <w:rPr>
                <w:sz w:val="20"/>
              </w:rPr>
              <w:t>V</w:t>
            </w:r>
            <w:r w:rsidRPr="003B17B1">
              <w:rPr>
                <w:sz w:val="20"/>
              </w:rPr>
              <w:t>erkauf v</w:t>
            </w:r>
            <w:r>
              <w:rPr>
                <w:sz w:val="20"/>
              </w:rPr>
              <w:t>orbereitet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5A0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FB74147" w14:textId="77777777" w:rsidR="0036250C" w:rsidRDefault="003625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EB61A8F" w14:textId="77777777" w:rsidR="0036250C" w:rsidRDefault="003625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321375D" w14:textId="77777777" w:rsidR="0036250C" w:rsidRDefault="003625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0458CBC" w14:textId="77777777" w:rsidR="0036250C" w:rsidRDefault="0036250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734B16E" w:rsidR="0036250C" w:rsidRPr="003B17B1" w:rsidRDefault="0036250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99053D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FCB9" w14:textId="77777777" w:rsidR="004E2029" w:rsidRDefault="009905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138252E3" w14:textId="5A8783DE" w:rsidR="0099053D" w:rsidRDefault="009905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Name geändert und in die Domäne aufgenommen</w:t>
            </w:r>
          </w:p>
          <w:p w14:paraId="3629BAD8" w14:textId="77777777" w:rsidR="0099053D" w:rsidRDefault="0099053D" w:rsidP="0099053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9053D">
              <w:rPr>
                <w:sz w:val="20"/>
              </w:rPr>
              <w:t>Laptop geklont und Troubleshooting mit WLAN-Verbindung</w:t>
            </w:r>
            <w:r>
              <w:rPr>
                <w:sz w:val="20"/>
              </w:rPr>
              <w:t xml:space="preserve"> zur Domäne, Netzwerkeinstellungen zurückgesetzt, Laptops in Verschiedenen AD-Gruppen hinzugefügt, </w:t>
            </w:r>
            <w:r w:rsidR="00EE68D2">
              <w:rPr>
                <w:sz w:val="20"/>
              </w:rPr>
              <w:t xml:space="preserve">Überprüfung auf </w:t>
            </w:r>
            <w:r w:rsidR="00EE68D2" w:rsidRPr="00EE68D2">
              <w:rPr>
                <w:sz w:val="20"/>
              </w:rPr>
              <w:t>Computerauthentifizierung</w:t>
            </w:r>
            <w:r w:rsidR="00EE68D2">
              <w:rPr>
                <w:sz w:val="20"/>
              </w:rPr>
              <w:t xml:space="preserve"> oder Userauthentifizierung,</w:t>
            </w:r>
            <w:r w:rsidR="00314CDB">
              <w:rPr>
                <w:sz w:val="20"/>
              </w:rPr>
              <w:t xml:space="preserve"> </w:t>
            </w:r>
            <w:r w:rsidR="00DE5362">
              <w:rPr>
                <w:sz w:val="20"/>
              </w:rPr>
              <w:t xml:space="preserve">Zertifikate </w:t>
            </w:r>
            <w:proofErr w:type="spellStart"/>
            <w:r w:rsidR="00DE5362">
              <w:rPr>
                <w:sz w:val="20"/>
              </w:rPr>
              <w:t>vergliechen</w:t>
            </w:r>
            <w:proofErr w:type="spellEnd"/>
            <w:r w:rsidR="00DE5362">
              <w:rPr>
                <w:sz w:val="20"/>
              </w:rPr>
              <w:t>,</w:t>
            </w:r>
            <w:r w:rsidR="008244F8">
              <w:rPr>
                <w:sz w:val="20"/>
              </w:rPr>
              <w:t xml:space="preserve"> </w:t>
            </w:r>
            <w:r>
              <w:rPr>
                <w:sz w:val="20"/>
              </w:rPr>
              <w:t>Erneuerung der Zertifikate</w:t>
            </w:r>
          </w:p>
          <w:p w14:paraId="2039D007" w14:textId="3ACCC493" w:rsidR="00C277B5" w:rsidRPr="0099053D" w:rsidRDefault="00C277B5" w:rsidP="0099053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 Notepad++ SCCM geschaut, warum es nicht funktioniert und Recherche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53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F2FE580" w14:textId="77777777" w:rsidR="00D87D49" w:rsidRDefault="00D87D4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B30E96B" w14:textId="77777777" w:rsidR="00D87D49" w:rsidRDefault="00D87D4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E77B964" w:rsidR="00D87D49" w:rsidRPr="0099053D" w:rsidRDefault="00D87D4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7680CFA" w:rsidR="004E2029" w:rsidRDefault="007003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6F891FA0" w:rsidR="004E2029" w:rsidRDefault="007003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76179008" w:rsidR="004E2029" w:rsidRDefault="007003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08.12.2025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8713DFD" w:rsidR="004E2029" w:rsidRDefault="007003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12.12.2025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6B0DAC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6B0DAC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6B0DAC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6B0DAC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7847" w14:textId="77777777" w:rsidR="00484049" w:rsidRDefault="00484049">
      <w:r>
        <w:separator/>
      </w:r>
    </w:p>
  </w:endnote>
  <w:endnote w:type="continuationSeparator" w:id="0">
    <w:p w14:paraId="74F72856" w14:textId="77777777" w:rsidR="00484049" w:rsidRDefault="00484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23C2" w14:textId="77777777" w:rsidR="00484049" w:rsidRDefault="00484049">
      <w:r>
        <w:separator/>
      </w:r>
    </w:p>
  </w:footnote>
  <w:footnote w:type="continuationSeparator" w:id="0">
    <w:p w14:paraId="33B1D514" w14:textId="77777777" w:rsidR="00484049" w:rsidRDefault="00484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01256"/>
    <w:rsid w:val="001114EE"/>
    <w:rsid w:val="00156E56"/>
    <w:rsid w:val="00160864"/>
    <w:rsid w:val="001735E7"/>
    <w:rsid w:val="00187CA7"/>
    <w:rsid w:val="001B692B"/>
    <w:rsid w:val="001C11DD"/>
    <w:rsid w:val="00201F0A"/>
    <w:rsid w:val="002214F0"/>
    <w:rsid w:val="0025000D"/>
    <w:rsid w:val="00255BFF"/>
    <w:rsid w:val="002C03C3"/>
    <w:rsid w:val="002D2FBA"/>
    <w:rsid w:val="00314CDB"/>
    <w:rsid w:val="0036250C"/>
    <w:rsid w:val="00365888"/>
    <w:rsid w:val="00384B91"/>
    <w:rsid w:val="003A2523"/>
    <w:rsid w:val="003B17B1"/>
    <w:rsid w:val="003B1B70"/>
    <w:rsid w:val="00461A06"/>
    <w:rsid w:val="00482CF1"/>
    <w:rsid w:val="00484049"/>
    <w:rsid w:val="004A7FC5"/>
    <w:rsid w:val="004E2029"/>
    <w:rsid w:val="00507DD1"/>
    <w:rsid w:val="00552BCD"/>
    <w:rsid w:val="005859B7"/>
    <w:rsid w:val="00596783"/>
    <w:rsid w:val="005A6A43"/>
    <w:rsid w:val="005C0716"/>
    <w:rsid w:val="006067DA"/>
    <w:rsid w:val="00607865"/>
    <w:rsid w:val="006B0DAC"/>
    <w:rsid w:val="0070035E"/>
    <w:rsid w:val="00720FCE"/>
    <w:rsid w:val="0072646F"/>
    <w:rsid w:val="00807698"/>
    <w:rsid w:val="00822DAD"/>
    <w:rsid w:val="008244F8"/>
    <w:rsid w:val="008436B8"/>
    <w:rsid w:val="00874CF4"/>
    <w:rsid w:val="008D7BC6"/>
    <w:rsid w:val="009130DF"/>
    <w:rsid w:val="009447FA"/>
    <w:rsid w:val="00947A13"/>
    <w:rsid w:val="0099053D"/>
    <w:rsid w:val="00AB3142"/>
    <w:rsid w:val="00B145C4"/>
    <w:rsid w:val="00B516F5"/>
    <w:rsid w:val="00B80439"/>
    <w:rsid w:val="00B84C16"/>
    <w:rsid w:val="00B85B2E"/>
    <w:rsid w:val="00BC39A8"/>
    <w:rsid w:val="00BD1E7F"/>
    <w:rsid w:val="00C23CFC"/>
    <w:rsid w:val="00C277B5"/>
    <w:rsid w:val="00C73B47"/>
    <w:rsid w:val="00C9470E"/>
    <w:rsid w:val="00CB6A80"/>
    <w:rsid w:val="00CE54A5"/>
    <w:rsid w:val="00CF1780"/>
    <w:rsid w:val="00D023B2"/>
    <w:rsid w:val="00D35D60"/>
    <w:rsid w:val="00D87D49"/>
    <w:rsid w:val="00DE5362"/>
    <w:rsid w:val="00E217C2"/>
    <w:rsid w:val="00E73014"/>
    <w:rsid w:val="00EB2060"/>
    <w:rsid w:val="00ED4242"/>
    <w:rsid w:val="00EE68D2"/>
    <w:rsid w:val="00EF5D3D"/>
    <w:rsid w:val="00F151A7"/>
    <w:rsid w:val="00F17F22"/>
    <w:rsid w:val="00FA0637"/>
    <w:rsid w:val="00FD4AF3"/>
    <w:rsid w:val="00FE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FCD3808F-0227-43E5-A981-5E80226F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25</cp:revision>
  <cp:lastPrinted>2013-03-08T10:48:00Z</cp:lastPrinted>
  <dcterms:created xsi:type="dcterms:W3CDTF">2022-01-22T21:34:00Z</dcterms:created>
  <dcterms:modified xsi:type="dcterms:W3CDTF">2025-12-12T15:51:00Z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