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EF64FA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1E33" w14:textId="77777777" w:rsidR="004E2029" w:rsidRDefault="00EF64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F64FA">
              <w:rPr>
                <w:sz w:val="20"/>
              </w:rPr>
              <w:t>Hinzufügen eines Active Directory Users in eine Gru</w:t>
            </w:r>
            <w:r>
              <w:rPr>
                <w:sz w:val="20"/>
              </w:rPr>
              <w:t>ppe</w:t>
            </w:r>
          </w:p>
          <w:p w14:paraId="09F4B150" w14:textId="77777777" w:rsidR="006C43FB" w:rsidRDefault="006C43F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60EB78EA" w14:textId="649F5C5C" w:rsidR="00D23E52" w:rsidRPr="00EF64FA" w:rsidRDefault="00D23E5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beim </w:t>
            </w:r>
            <w:r w:rsidR="008857CC">
              <w:rPr>
                <w:sz w:val="20"/>
              </w:rPr>
              <w:t>Firefox Problem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EF64FA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A2" w14:textId="77777777" w:rsidR="004E2029" w:rsidRDefault="00F9795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</w:t>
            </w:r>
          </w:p>
          <w:p w14:paraId="555D249C" w14:textId="7C352E5B" w:rsidR="00022944" w:rsidRPr="001C11DD" w:rsidRDefault="0002294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SQL Tool nachistalliert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4E59086C" w:rsidR="004E2029" w:rsidRDefault="00E6239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122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0C850685" w:rsidR="004E2029" w:rsidRDefault="00E6239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5A646E51" w:rsidR="004E2029" w:rsidRDefault="00E6239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22.12.2025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079D4E7" w:rsidR="004E2029" w:rsidRDefault="00E6239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26.12.2025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C7E42" w14:textId="77777777" w:rsidR="003016DA" w:rsidRDefault="003016DA">
      <w:r>
        <w:separator/>
      </w:r>
    </w:p>
  </w:endnote>
  <w:endnote w:type="continuationSeparator" w:id="0">
    <w:p w14:paraId="2C8F9D93" w14:textId="77777777" w:rsidR="003016DA" w:rsidRDefault="00301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C660F" w14:textId="77777777" w:rsidR="003016DA" w:rsidRDefault="003016DA">
      <w:r>
        <w:separator/>
      </w:r>
    </w:p>
  </w:footnote>
  <w:footnote w:type="continuationSeparator" w:id="0">
    <w:p w14:paraId="69C06048" w14:textId="77777777" w:rsidR="003016DA" w:rsidRDefault="003016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2944"/>
    <w:rsid w:val="00063EDA"/>
    <w:rsid w:val="00070471"/>
    <w:rsid w:val="000F1D9D"/>
    <w:rsid w:val="00156E56"/>
    <w:rsid w:val="001C11DD"/>
    <w:rsid w:val="0025000D"/>
    <w:rsid w:val="00255BFF"/>
    <w:rsid w:val="002966F2"/>
    <w:rsid w:val="002C03C3"/>
    <w:rsid w:val="002D2FBA"/>
    <w:rsid w:val="003016DA"/>
    <w:rsid w:val="003A2523"/>
    <w:rsid w:val="00482CF1"/>
    <w:rsid w:val="004E2029"/>
    <w:rsid w:val="00552BCD"/>
    <w:rsid w:val="006067DA"/>
    <w:rsid w:val="006C43FB"/>
    <w:rsid w:val="00720FCE"/>
    <w:rsid w:val="0072646F"/>
    <w:rsid w:val="00752A13"/>
    <w:rsid w:val="0083765B"/>
    <w:rsid w:val="008436B8"/>
    <w:rsid w:val="00871F27"/>
    <w:rsid w:val="00874CF4"/>
    <w:rsid w:val="00876081"/>
    <w:rsid w:val="008857CC"/>
    <w:rsid w:val="00992EDE"/>
    <w:rsid w:val="00B145C4"/>
    <w:rsid w:val="00B80439"/>
    <w:rsid w:val="00BD1E7F"/>
    <w:rsid w:val="00C23CFC"/>
    <w:rsid w:val="00C45737"/>
    <w:rsid w:val="00CB6A80"/>
    <w:rsid w:val="00CF1780"/>
    <w:rsid w:val="00D23E52"/>
    <w:rsid w:val="00D35D60"/>
    <w:rsid w:val="00E62395"/>
    <w:rsid w:val="00EB2060"/>
    <w:rsid w:val="00EF5D3D"/>
    <w:rsid w:val="00EF64FA"/>
    <w:rsid w:val="00F97950"/>
    <w:rsid w:val="00FC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26</cp:revision>
  <cp:lastPrinted>2013-03-08T10:48:00Z</cp:lastPrinted>
  <dcterms:created xsi:type="dcterms:W3CDTF">2022-01-22T21:34:00Z</dcterms:created>
  <dcterms:modified xsi:type="dcterms:W3CDTF">2025-12-23T16:33:00Z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