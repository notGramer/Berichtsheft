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6B5D1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12ACC" w14:textId="77777777" w:rsidR="004E2029" w:rsidRDefault="006B5D1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B5D19">
              <w:rPr>
                <w:sz w:val="20"/>
              </w:rPr>
              <w:t xml:space="preserve">Hinzufügen von Active Directory </w:t>
            </w:r>
            <w:r>
              <w:rPr>
                <w:sz w:val="20"/>
              </w:rPr>
              <w:t>U</w:t>
            </w:r>
            <w:r w:rsidRPr="006B5D19">
              <w:rPr>
                <w:sz w:val="20"/>
              </w:rPr>
              <w:t xml:space="preserve">ser </w:t>
            </w:r>
            <w:r>
              <w:rPr>
                <w:sz w:val="20"/>
              </w:rPr>
              <w:t xml:space="preserve">in einer Gruppe </w:t>
            </w:r>
          </w:p>
          <w:p w14:paraId="754D343C" w14:textId="77777777" w:rsidR="00C96417" w:rsidRDefault="00C9641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 erstellt für Kopfhörer</w:t>
            </w:r>
          </w:p>
          <w:p w14:paraId="772AED8E" w14:textId="77777777" w:rsidR="00C96417" w:rsidRDefault="00C9641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3D60A597" w14:textId="6024457B" w:rsidR="00C96417" w:rsidRDefault="00C9641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1Password lokale Adminaccounts aktualisiert</w:t>
            </w:r>
          </w:p>
          <w:p w14:paraId="16C7BCE7" w14:textId="77777777" w:rsidR="00C96417" w:rsidRDefault="00C9641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SentinelOne versucht zu upgraden</w:t>
            </w:r>
          </w:p>
          <w:p w14:paraId="38F7148D" w14:textId="77777777" w:rsidR="00C96417" w:rsidRDefault="00C9641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 Headset im Internet geschaut</w:t>
            </w:r>
          </w:p>
          <w:p w14:paraId="60EB78EA" w14:textId="763775A3" w:rsidR="00282FB0" w:rsidRPr="006B5D19" w:rsidRDefault="00282FB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Notepad++ auf RDS aktuallisiert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6B5D19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918C4" w14:textId="77777777" w:rsidR="004E2029" w:rsidRDefault="0059620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32C01EED" w14:textId="77777777" w:rsidR="00472E35" w:rsidRDefault="00472E3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NUCs mit Netzwerk verbunden</w:t>
            </w:r>
            <w:r w:rsidR="00526EE7">
              <w:rPr>
                <w:sz w:val="20"/>
              </w:rPr>
              <w:t xml:space="preserve"> und zurück gebaut</w:t>
            </w:r>
          </w:p>
          <w:p w14:paraId="555D249C" w14:textId="39384743" w:rsidR="0063218D" w:rsidRPr="001C11DD" w:rsidRDefault="0063218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Fehlerhafte Backup Jobs angeschaut und neu gestartet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C0F6" w14:textId="348C69DF" w:rsidR="00597210" w:rsidRDefault="0059721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Fehlerhafter Backup Job neu gestartet</w:t>
            </w:r>
          </w:p>
          <w:p w14:paraId="78433CA2" w14:textId="271CB5F2" w:rsidR="007F4C6C" w:rsidRDefault="007F4C6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 neuen Desinfektionstücher geschaut</w:t>
            </w:r>
          </w:p>
          <w:p w14:paraId="73EE23FD" w14:textId="218B4E30" w:rsidR="004E2029" w:rsidRDefault="0059721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Unterlagen in Amt gebracht und abgeholt</w:t>
            </w:r>
          </w:p>
          <w:p w14:paraId="2B1EC248" w14:textId="77777777" w:rsidR="00597210" w:rsidRDefault="0059721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Leergut abgegeben</w:t>
            </w:r>
          </w:p>
          <w:p w14:paraId="30643F20" w14:textId="4E266F15" w:rsidR="00597210" w:rsidRDefault="0059721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langsamem Browser mit Firmenwebseite</w:t>
            </w:r>
          </w:p>
          <w:p w14:paraId="700CB013" w14:textId="77777777" w:rsidR="00597210" w:rsidRDefault="00652B3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SentinelOne Agent neu installiert auf NUC</w:t>
            </w:r>
          </w:p>
          <w:p w14:paraId="20F152CC" w14:textId="268F60E1" w:rsidR="00724056" w:rsidRPr="001C11DD" w:rsidRDefault="0072405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Import, Löschung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8385" w14:textId="30B1A066" w:rsidR="00F426B3" w:rsidRDefault="00F426B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Fehlermeldung von Office 2010 Aktivierung</w:t>
            </w:r>
          </w:p>
          <w:p w14:paraId="38D32116" w14:textId="6C4CF8FA" w:rsidR="004E2029" w:rsidRDefault="00D07C0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Reparierung und Aktivierung von Office 2010</w:t>
            </w:r>
          </w:p>
          <w:p w14:paraId="47C3C018" w14:textId="2BC0B7D5" w:rsidR="00D07C00" w:rsidRPr="001C11DD" w:rsidRDefault="00D07C0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SQL-Dienst gestartet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2DCCACDE" w:rsidR="004E2029" w:rsidRDefault="006B5D1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34744814" w:rsidR="004E2029" w:rsidRDefault="006B5D1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691638E6" w:rsidR="004E2029" w:rsidRDefault="006B5D1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</w:t>
            </w:r>
            <w:r w:rsidR="004E2029">
              <w:rPr>
                <w:rFonts w:cs="Arial"/>
                <w:sz w:val="22"/>
                <w:szCs w:val="22"/>
              </w:rPr>
              <w:t>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4793C3A8" w:rsidR="004E2029" w:rsidRDefault="006B5D1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15.12.2025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7777777" w:rsidR="004E2029" w:rsidRDefault="004E2029" w:rsidP="004E2029">
            <w:pPr>
              <w:rPr>
                <w:rFonts w:cs="Arial"/>
                <w:sz w:val="20"/>
              </w:rPr>
            </w:pP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F28F9" w14:textId="77777777" w:rsidR="009B6BB9" w:rsidRDefault="009B6BB9">
      <w:r>
        <w:separator/>
      </w:r>
    </w:p>
  </w:endnote>
  <w:endnote w:type="continuationSeparator" w:id="0">
    <w:p w14:paraId="36358C75" w14:textId="77777777" w:rsidR="009B6BB9" w:rsidRDefault="009B6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2EDF" w14:textId="77777777" w:rsidR="009B6BB9" w:rsidRDefault="009B6BB9">
      <w:r>
        <w:separator/>
      </w:r>
    </w:p>
  </w:footnote>
  <w:footnote w:type="continuationSeparator" w:id="0">
    <w:p w14:paraId="02AD0021" w14:textId="77777777" w:rsidR="009B6BB9" w:rsidRDefault="009B6B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67216"/>
    <w:rsid w:val="00070471"/>
    <w:rsid w:val="000F1D9D"/>
    <w:rsid w:val="00156E56"/>
    <w:rsid w:val="001C11DD"/>
    <w:rsid w:val="0025000D"/>
    <w:rsid w:val="00255BFF"/>
    <w:rsid w:val="00282FB0"/>
    <w:rsid w:val="002C03C3"/>
    <w:rsid w:val="002D2FBA"/>
    <w:rsid w:val="00304171"/>
    <w:rsid w:val="003A2523"/>
    <w:rsid w:val="00472E35"/>
    <w:rsid w:val="00482CF1"/>
    <w:rsid w:val="004E2029"/>
    <w:rsid w:val="00524A61"/>
    <w:rsid w:val="00526EE7"/>
    <w:rsid w:val="00552BCD"/>
    <w:rsid w:val="00596200"/>
    <w:rsid w:val="00597210"/>
    <w:rsid w:val="006067DA"/>
    <w:rsid w:val="0063218D"/>
    <w:rsid w:val="00652B36"/>
    <w:rsid w:val="006B5D19"/>
    <w:rsid w:val="00720FCE"/>
    <w:rsid w:val="00724056"/>
    <w:rsid w:val="0072646F"/>
    <w:rsid w:val="007942A9"/>
    <w:rsid w:val="007F4C6C"/>
    <w:rsid w:val="008436B8"/>
    <w:rsid w:val="00874CF4"/>
    <w:rsid w:val="00880D25"/>
    <w:rsid w:val="00904D97"/>
    <w:rsid w:val="009B6BB9"/>
    <w:rsid w:val="00A413BB"/>
    <w:rsid w:val="00B145C4"/>
    <w:rsid w:val="00B6360F"/>
    <w:rsid w:val="00B80439"/>
    <w:rsid w:val="00BD1E7F"/>
    <w:rsid w:val="00C23CFC"/>
    <w:rsid w:val="00C96417"/>
    <w:rsid w:val="00CB6A80"/>
    <w:rsid w:val="00CF1780"/>
    <w:rsid w:val="00D07C00"/>
    <w:rsid w:val="00D35D60"/>
    <w:rsid w:val="00EB2060"/>
    <w:rsid w:val="00EC43E3"/>
    <w:rsid w:val="00EF5D3D"/>
    <w:rsid w:val="00F4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28</cp:revision>
  <cp:lastPrinted>2013-03-08T10:48:00Z</cp:lastPrinted>
  <dcterms:created xsi:type="dcterms:W3CDTF">2022-01-22T21:34:00Z</dcterms:created>
  <dcterms:modified xsi:type="dcterms:W3CDTF">2025-12-18T10:00:00Z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