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59ABA595" w:rsidR="004E2029" w:rsidRPr="001C11DD" w:rsidRDefault="002018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536A88D0" w:rsidR="004E2029" w:rsidRPr="001C11DD" w:rsidRDefault="002018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6107" w14:textId="77777777" w:rsidR="00406007" w:rsidRDefault="0040600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06007">
              <w:rPr>
                <w:sz w:val="20"/>
              </w:rPr>
              <w:t>Notepad++ auf VMs aktualisiert</w:t>
            </w:r>
          </w:p>
          <w:p w14:paraId="71040553" w14:textId="77777777" w:rsidR="00406007" w:rsidRDefault="0040600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06007">
              <w:rPr>
                <w:sz w:val="20"/>
              </w:rPr>
              <w:t>Schwachstellen überprüft und versucht zu lösen</w:t>
            </w:r>
          </w:p>
          <w:p w14:paraId="594709D2" w14:textId="2DD21F35" w:rsidR="003869AE" w:rsidRDefault="003869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Mac minis </w:t>
            </w:r>
            <w:r w:rsidR="00DF0E9B">
              <w:rPr>
                <w:sz w:val="20"/>
              </w:rPr>
              <w:t xml:space="preserve">OS </w:t>
            </w:r>
            <w:r>
              <w:rPr>
                <w:sz w:val="20"/>
              </w:rPr>
              <w:t xml:space="preserve">versucht zu updaten, aber keine Verbindung </w:t>
            </w:r>
            <w:r w:rsidR="00EF4826">
              <w:rPr>
                <w:sz w:val="20"/>
              </w:rPr>
              <w:t>und nach Lösung gesucht</w:t>
            </w:r>
          </w:p>
          <w:p w14:paraId="687CFC4B" w14:textId="77777777" w:rsidR="00EF4826" w:rsidRDefault="00273C0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E-Mail</w:t>
            </w:r>
            <w:r w:rsidR="00EF4826">
              <w:rPr>
                <w:sz w:val="20"/>
              </w:rPr>
              <w:t xml:space="preserve"> geschrieben auf Beziehung von Macs und fehlende </w:t>
            </w:r>
            <w:r w:rsidR="00962455">
              <w:rPr>
                <w:sz w:val="20"/>
              </w:rPr>
              <w:t>Berechtigung</w:t>
            </w:r>
          </w:p>
          <w:p w14:paraId="20F152CC" w14:textId="6A91D945" w:rsidR="0071420D" w:rsidRPr="0071420D" w:rsidRDefault="0040600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06007">
              <w:rPr>
                <w:sz w:val="20"/>
              </w:rPr>
              <w:t>Alten Laptop aus AD und SCCM entfernt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5B41" w14:textId="77777777" w:rsidR="0049057C" w:rsidRPr="0071420D" w:rsidRDefault="0049057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40AAB71" w14:textId="77777777" w:rsidR="0049057C" w:rsidRPr="0071420D" w:rsidRDefault="0049057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DD4FB1A" w14:textId="77777777" w:rsidR="0049057C" w:rsidRPr="0071420D" w:rsidRDefault="0049057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85FC9FE" w:rsidR="004E2029" w:rsidRDefault="0020185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01E996CA" w:rsidR="004E2029" w:rsidRPr="001C11DD" w:rsidRDefault="002018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Silvester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6D90" w14:textId="5EDFF7D5" w:rsidR="00406007" w:rsidRDefault="0040600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06007">
              <w:rPr>
                <w:sz w:val="20"/>
              </w:rPr>
              <w:t>FreshDesk-Account erstellt</w:t>
            </w:r>
            <w:r>
              <w:rPr>
                <w:sz w:val="20"/>
              </w:rPr>
              <w:t xml:space="preserve"> und ein Fall angeschaut</w:t>
            </w:r>
          </w:p>
          <w:p w14:paraId="6C8166B4" w14:textId="77777777" w:rsidR="00421506" w:rsidRDefault="004215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21506">
              <w:rPr>
                <w:sz w:val="20"/>
              </w:rPr>
              <w:t>Software in SCCM aktualisiert</w:t>
            </w:r>
          </w:p>
          <w:p w14:paraId="5D0B261B" w14:textId="1CEF4140" w:rsidR="00421506" w:rsidRDefault="00421506" w:rsidP="00B03BC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21506">
              <w:rPr>
                <w:sz w:val="20"/>
              </w:rPr>
              <w:t xml:space="preserve">Software </w:t>
            </w:r>
            <w:r>
              <w:rPr>
                <w:sz w:val="20"/>
              </w:rPr>
              <w:t>über</w:t>
            </w:r>
            <w:r w:rsidRPr="00421506">
              <w:rPr>
                <w:sz w:val="20"/>
              </w:rPr>
              <w:t xml:space="preserve"> Software-Center getestet</w:t>
            </w:r>
          </w:p>
          <w:p w14:paraId="375A8106" w14:textId="77777777" w:rsidR="00D632D9" w:rsidRDefault="00D632D9" w:rsidP="00B03BC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632D9">
              <w:rPr>
                <w:sz w:val="20"/>
              </w:rPr>
              <w:t>Batch-Skript geschrieben, um BIOS-Informationen zu sammeln und per E-Mail zu verschicken</w:t>
            </w:r>
          </w:p>
          <w:p w14:paraId="72A8379C" w14:textId="77777777" w:rsidR="00D632D9" w:rsidRDefault="00D632D9" w:rsidP="00B03BC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632D9">
              <w:rPr>
                <w:sz w:val="20"/>
              </w:rPr>
              <w:t>Batch-Skript getestet und in PowerShell umgewandelt</w:t>
            </w:r>
          </w:p>
          <w:p w14:paraId="2039D007" w14:textId="60503463" w:rsidR="00B03BC5" w:rsidRPr="00D632D9" w:rsidRDefault="00D632D9" w:rsidP="00D632D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632D9">
              <w:rPr>
                <w:sz w:val="20"/>
              </w:rPr>
              <w:t>PowerShell-Skript überarbeitet, funktionsfähig gemacht, getestet und zum Ausrollen vorbereitet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3B3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31E37F9" w14:textId="77777777" w:rsidR="00406007" w:rsidRDefault="0040600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DEF2C29" w14:textId="77777777" w:rsidR="00406007" w:rsidRDefault="0040600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591DEC6" w:rsidR="00406007" w:rsidRDefault="00822AC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2B96" w14:textId="77777777" w:rsidR="00F3583A" w:rsidRDefault="00F3583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7133B2FB" w:rsidR="004E2029" w:rsidRDefault="006068E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4ADAEF2F" w:rsidR="004E2029" w:rsidRDefault="0020185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D2A6E3C" w:rsidR="004E2029" w:rsidRDefault="0020185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57419E6E" w:rsidR="004E2029" w:rsidRDefault="0020185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29.12.2025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5CE9733" w:rsidR="004E2029" w:rsidRDefault="0020185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02.01.2026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212D750" w:rsidR="004E2029" w:rsidRPr="00B80439" w:rsidRDefault="00B16B3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27.01.2026,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27.01.2026,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24CC" w14:textId="77777777" w:rsidR="007E4C40" w:rsidRDefault="007E4C40">
      <w:r>
        <w:separator/>
      </w:r>
    </w:p>
  </w:endnote>
  <w:endnote w:type="continuationSeparator" w:id="0">
    <w:p w14:paraId="7223C677" w14:textId="77777777" w:rsidR="007E4C40" w:rsidRDefault="007E4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907E" w14:textId="77777777" w:rsidR="007E4C40" w:rsidRDefault="007E4C40">
      <w:r>
        <w:separator/>
      </w:r>
    </w:p>
  </w:footnote>
  <w:footnote w:type="continuationSeparator" w:id="0">
    <w:p w14:paraId="12AA70BB" w14:textId="77777777" w:rsidR="007E4C40" w:rsidRDefault="007E4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6207"/>
    <w:rsid w:val="00070471"/>
    <w:rsid w:val="000F1D9D"/>
    <w:rsid w:val="00156E56"/>
    <w:rsid w:val="001C11DD"/>
    <w:rsid w:val="00201850"/>
    <w:rsid w:val="0025000D"/>
    <w:rsid w:val="00255BFF"/>
    <w:rsid w:val="00273C03"/>
    <w:rsid w:val="002C03C3"/>
    <w:rsid w:val="002D2FBA"/>
    <w:rsid w:val="003719C2"/>
    <w:rsid w:val="003869AE"/>
    <w:rsid w:val="003A2523"/>
    <w:rsid w:val="003C1419"/>
    <w:rsid w:val="003D6F25"/>
    <w:rsid w:val="00406007"/>
    <w:rsid w:val="00421506"/>
    <w:rsid w:val="00482CF1"/>
    <w:rsid w:val="0049057C"/>
    <w:rsid w:val="004E2029"/>
    <w:rsid w:val="00552BCD"/>
    <w:rsid w:val="006067DA"/>
    <w:rsid w:val="006068E8"/>
    <w:rsid w:val="0063546C"/>
    <w:rsid w:val="0071420D"/>
    <w:rsid w:val="00720FCE"/>
    <w:rsid w:val="0072646F"/>
    <w:rsid w:val="007E4C40"/>
    <w:rsid w:val="00822ACC"/>
    <w:rsid w:val="008436B8"/>
    <w:rsid w:val="00844637"/>
    <w:rsid w:val="0085354C"/>
    <w:rsid w:val="00874CF4"/>
    <w:rsid w:val="00962455"/>
    <w:rsid w:val="009E56EB"/>
    <w:rsid w:val="00B03BC5"/>
    <w:rsid w:val="00B145C4"/>
    <w:rsid w:val="00B16B32"/>
    <w:rsid w:val="00B80439"/>
    <w:rsid w:val="00BD1E7F"/>
    <w:rsid w:val="00C077E6"/>
    <w:rsid w:val="00C23CFC"/>
    <w:rsid w:val="00C97CF9"/>
    <w:rsid w:val="00CB6A80"/>
    <w:rsid w:val="00CF1780"/>
    <w:rsid w:val="00D27B60"/>
    <w:rsid w:val="00D35D60"/>
    <w:rsid w:val="00D632D9"/>
    <w:rsid w:val="00DF0E9B"/>
    <w:rsid w:val="00E53E28"/>
    <w:rsid w:val="00E77DF1"/>
    <w:rsid w:val="00EB2060"/>
    <w:rsid w:val="00EC381A"/>
    <w:rsid w:val="00EF4826"/>
    <w:rsid w:val="00EF5D3D"/>
    <w:rsid w:val="00F3583A"/>
    <w:rsid w:val="00FA1DDC"/>
    <w:rsid w:val="00FE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38</cp:revision>
  <cp:lastPrinted>2013-03-08T10:48:00Z</cp:lastPrinted>
  <dcterms:created xsi:type="dcterms:W3CDTF">2022-01-22T21:34:00Z</dcterms:created>
  <dcterms:modified xsi:type="dcterms:W3CDTF">2026-01-27T08:41:00Z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