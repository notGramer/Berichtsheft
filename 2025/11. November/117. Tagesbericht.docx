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143252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FE095" w14:textId="7447B17C" w:rsidR="00471634" w:rsidRDefault="0047163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Ersatzlaptop mit SCCM-Image installiert und </w:t>
            </w:r>
            <w:r w:rsidR="003371EE">
              <w:rPr>
                <w:sz w:val="20"/>
              </w:rPr>
              <w:t>Updates installiert</w:t>
            </w:r>
          </w:p>
          <w:p w14:paraId="1FB328E5" w14:textId="7ECCA982" w:rsidR="004E2029" w:rsidRDefault="003E13C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über Dell Webseite bestellt </w:t>
            </w:r>
          </w:p>
          <w:p w14:paraId="6D2A96CA" w14:textId="2BFD8485" w:rsidR="000B5DE2" w:rsidRDefault="000B5DE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0B5DE2">
              <w:rPr>
                <w:sz w:val="20"/>
                <w:lang w:val="en-US"/>
              </w:rPr>
              <w:t>Client von Microsoft Configuration M</w:t>
            </w:r>
            <w:r>
              <w:rPr>
                <w:sz w:val="20"/>
                <w:lang w:val="en-US"/>
              </w:rPr>
              <w:t>anager gelöscht</w:t>
            </w:r>
          </w:p>
          <w:p w14:paraId="17DA81AB" w14:textId="004F48B2" w:rsidR="00143252" w:rsidRDefault="0014325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43252">
              <w:rPr>
                <w:sz w:val="20"/>
              </w:rPr>
              <w:t xml:space="preserve">Recherche </w:t>
            </w:r>
            <w:r>
              <w:rPr>
                <w:sz w:val="20"/>
              </w:rPr>
              <w:t xml:space="preserve">über </w:t>
            </w:r>
            <w:r w:rsidRPr="00143252">
              <w:rPr>
                <w:sz w:val="20"/>
              </w:rPr>
              <w:t>Macbook Werkseinstellungen</w:t>
            </w:r>
            <w:r w:rsidR="00851743">
              <w:rPr>
                <w:sz w:val="20"/>
              </w:rPr>
              <w:t xml:space="preserve">, </w:t>
            </w:r>
            <w:r w:rsidRPr="00143252">
              <w:rPr>
                <w:sz w:val="20"/>
              </w:rPr>
              <w:t>zurückgesetzt</w:t>
            </w:r>
            <w:r w:rsidR="00EA1F19">
              <w:rPr>
                <w:sz w:val="20"/>
              </w:rPr>
              <w:t>,</w:t>
            </w:r>
            <w:r w:rsidR="00851743">
              <w:rPr>
                <w:sz w:val="20"/>
              </w:rPr>
              <w:t xml:space="preserve"> Preisbestimmung für private Übernahme</w:t>
            </w:r>
            <w:r w:rsidR="004C26D3">
              <w:rPr>
                <w:sz w:val="20"/>
              </w:rPr>
              <w:t xml:space="preserve"> und Rechnung erstellen lassen</w:t>
            </w:r>
          </w:p>
          <w:p w14:paraId="7909CB0D" w14:textId="77777777" w:rsidR="002C511E" w:rsidRDefault="001748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Berichtigung von Berichtsheft</w:t>
            </w:r>
          </w:p>
          <w:p w14:paraId="1D66F2CC" w14:textId="77777777" w:rsidR="004C26D3" w:rsidRDefault="005B508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von Teams auf einer VM</w:t>
            </w:r>
          </w:p>
          <w:p w14:paraId="092BD2A2" w14:textId="77777777" w:rsidR="003435A8" w:rsidRDefault="003435A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WLAN nach Funktion getestet</w:t>
            </w:r>
          </w:p>
          <w:p w14:paraId="5E5F3781" w14:textId="366AA592" w:rsidR="00300E7C" w:rsidRDefault="00300E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VM </w:t>
            </w:r>
            <w:r w:rsidR="003F1F1B">
              <w:rPr>
                <w:sz w:val="20"/>
              </w:rPr>
              <w:t>nach fehlerhafter Verbindung</w:t>
            </w:r>
            <w:r>
              <w:rPr>
                <w:sz w:val="20"/>
              </w:rPr>
              <w:t xml:space="preserve"> zum Kunden geprüft</w:t>
            </w:r>
          </w:p>
          <w:p w14:paraId="289A8046" w14:textId="77777777" w:rsidR="00787259" w:rsidRDefault="0078725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 Berechtigung</w:t>
            </w:r>
          </w:p>
          <w:p w14:paraId="4D746D6D" w14:textId="77777777" w:rsidR="00E32FF8" w:rsidRDefault="00E32FF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Nach </w:t>
            </w:r>
            <w:r w:rsidR="001D2B70">
              <w:rPr>
                <w:sz w:val="20"/>
              </w:rPr>
              <w:t>WLAN-Funktion</w:t>
            </w:r>
            <w:r>
              <w:rPr>
                <w:sz w:val="20"/>
              </w:rPr>
              <w:t xml:space="preserve"> in einem Raum getestet</w:t>
            </w:r>
          </w:p>
          <w:p w14:paraId="60EB78EA" w14:textId="46D4152A" w:rsidR="001D2B70" w:rsidRPr="00143252" w:rsidRDefault="001D2B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Fehlgeschlagene Aufgaben von Backup Server angeschaut und nach Lösung </w:t>
            </w:r>
            <w:r w:rsidR="00772E72">
              <w:rPr>
                <w:sz w:val="20"/>
              </w:rPr>
              <w:t>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596D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E0CD0D4" w14:textId="77777777" w:rsidR="00AF3643" w:rsidRDefault="00AF3643" w:rsidP="004E2029">
            <w:pPr>
              <w:spacing w:line="260" w:lineRule="exact"/>
              <w:rPr>
                <w:sz w:val="20"/>
              </w:rPr>
            </w:pPr>
          </w:p>
          <w:p w14:paraId="2A6D372A" w14:textId="77777777" w:rsidR="00AF3643" w:rsidRDefault="00AF3643" w:rsidP="004E2029">
            <w:pPr>
              <w:spacing w:line="260" w:lineRule="exact"/>
              <w:rPr>
                <w:sz w:val="20"/>
              </w:rPr>
            </w:pPr>
          </w:p>
          <w:p w14:paraId="41CA3D2B" w14:textId="77777777" w:rsidR="00AF3643" w:rsidRDefault="00AF3643" w:rsidP="004E2029">
            <w:pPr>
              <w:spacing w:line="260" w:lineRule="exact"/>
              <w:rPr>
                <w:sz w:val="20"/>
              </w:rPr>
            </w:pPr>
          </w:p>
          <w:p w14:paraId="49D0509F" w14:textId="77777777" w:rsidR="00AF3643" w:rsidRDefault="00AF3643" w:rsidP="004E2029">
            <w:pPr>
              <w:spacing w:line="260" w:lineRule="exact"/>
              <w:rPr>
                <w:sz w:val="20"/>
              </w:rPr>
            </w:pPr>
          </w:p>
          <w:p w14:paraId="7C35324C" w14:textId="57B1CEAF" w:rsidR="00AF3643" w:rsidRPr="00143252" w:rsidRDefault="00AF364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3591" w14:textId="77777777" w:rsidR="00757651" w:rsidRDefault="00757651" w:rsidP="0075765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von Teams auf einer VM</w:t>
            </w:r>
          </w:p>
          <w:p w14:paraId="2DAD1137" w14:textId="1A4DE8A7" w:rsidR="004E2029" w:rsidRDefault="0075765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VPN-Verbindung auf </w:t>
            </w:r>
            <w:r w:rsidR="00C05B8F">
              <w:rPr>
                <w:sz w:val="20"/>
              </w:rPr>
              <w:t xml:space="preserve">VM </w:t>
            </w:r>
            <w:r w:rsidR="008A50E6">
              <w:rPr>
                <w:sz w:val="20"/>
              </w:rPr>
              <w:t>funktioniert</w:t>
            </w:r>
            <w:r>
              <w:rPr>
                <w:sz w:val="20"/>
              </w:rPr>
              <w:t xml:space="preserve"> nicht, Troubleshooting</w:t>
            </w:r>
            <w:r w:rsidR="00B17D44">
              <w:rPr>
                <w:sz w:val="20"/>
              </w:rPr>
              <w:t>, Logs angeschaut und Config Datei rausgeholt</w:t>
            </w:r>
          </w:p>
          <w:p w14:paraId="32AAD459" w14:textId="77777777" w:rsidR="00C05B8F" w:rsidRDefault="00C05B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  <w:p w14:paraId="0175E382" w14:textId="77777777" w:rsidR="00F2174A" w:rsidRDefault="00F217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 und Übergabe an Mitarbeiter</w:t>
            </w:r>
          </w:p>
          <w:p w14:paraId="67651D19" w14:textId="77777777" w:rsidR="00B17D44" w:rsidRDefault="00B17D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Fehlgeschlagene Aufgaben von Backup Server angeschaut und nach Lösung recherchiert</w:t>
            </w:r>
          </w:p>
          <w:p w14:paraId="33A8F3CE" w14:textId="25343BB4" w:rsidR="00B17D44" w:rsidRDefault="00B17D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Überprüfung von dll Dateien, welche werden benötigt</w:t>
            </w:r>
            <w:r w:rsidR="00207EE5">
              <w:rPr>
                <w:sz w:val="20"/>
              </w:rPr>
              <w:t xml:space="preserve"> und aussortiert </w:t>
            </w:r>
          </w:p>
          <w:p w14:paraId="555D249C" w14:textId="0B64D104" w:rsidR="00555D80" w:rsidRPr="00555D80" w:rsidRDefault="00555D80" w:rsidP="00555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SSD von Laptop ausgebaut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3BA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3BBEACC" w14:textId="77777777" w:rsidR="00393BF1" w:rsidRDefault="00393BF1" w:rsidP="004E2029">
            <w:pPr>
              <w:spacing w:line="260" w:lineRule="exact"/>
              <w:rPr>
                <w:sz w:val="20"/>
              </w:rPr>
            </w:pPr>
          </w:p>
          <w:p w14:paraId="36D911FE" w14:textId="77777777" w:rsidR="00393BF1" w:rsidRDefault="00393BF1" w:rsidP="004E2029">
            <w:pPr>
              <w:spacing w:line="260" w:lineRule="exact"/>
              <w:rPr>
                <w:sz w:val="20"/>
              </w:rPr>
            </w:pPr>
          </w:p>
          <w:p w14:paraId="0A8159A5" w14:textId="77777777" w:rsidR="00393BF1" w:rsidRDefault="00393BF1" w:rsidP="004E2029">
            <w:pPr>
              <w:spacing w:line="260" w:lineRule="exact"/>
              <w:rPr>
                <w:sz w:val="20"/>
              </w:rPr>
            </w:pPr>
          </w:p>
          <w:p w14:paraId="715250FB" w14:textId="1F58C0EC" w:rsidR="00393BF1" w:rsidRPr="0025000D" w:rsidRDefault="00393BF1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EE6B83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C7A3" w14:textId="77777777" w:rsidR="004E2029" w:rsidRDefault="00A246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Erstanmeldung auf neuen Laptop gemacht und </w:t>
            </w:r>
            <w:r w:rsidR="009819E5">
              <w:rPr>
                <w:sz w:val="20"/>
              </w:rPr>
              <w:t>Installation</w:t>
            </w:r>
            <w:r>
              <w:rPr>
                <w:sz w:val="20"/>
              </w:rPr>
              <w:t xml:space="preserve"> von </w:t>
            </w:r>
            <w:r w:rsidR="009819E5">
              <w:rPr>
                <w:sz w:val="20"/>
              </w:rPr>
              <w:t>TCB-Treiber</w:t>
            </w:r>
          </w:p>
          <w:p w14:paraId="5E1DE91C" w14:textId="77777777" w:rsidR="009819E5" w:rsidRDefault="009819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Server neugestartet und was zu beachten ist, dabei auch Updates gemacht </w:t>
            </w:r>
            <w:r w:rsidR="00047786">
              <w:rPr>
                <w:sz w:val="20"/>
              </w:rPr>
              <w:t>und eine Anleitung geschrieben</w:t>
            </w:r>
          </w:p>
          <w:p w14:paraId="3715B88F" w14:textId="77777777" w:rsidR="004F7CE7" w:rsidRDefault="004F7C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überprüft und Erstanmeldung durchgeführt </w:t>
            </w:r>
          </w:p>
          <w:p w14:paraId="3E290C84" w14:textId="18ABD35D" w:rsidR="00207EE5" w:rsidRDefault="00207E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einem Webinar über </w:t>
            </w:r>
            <w:r w:rsidR="00A37BB3">
              <w:rPr>
                <w:sz w:val="20"/>
              </w:rPr>
              <w:t xml:space="preserve">Datenvisualisierung </w:t>
            </w:r>
          </w:p>
          <w:p w14:paraId="5BF21D7C" w14:textId="77777777" w:rsidR="00207EE5" w:rsidRDefault="0098293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52156C">
              <w:rPr>
                <w:sz w:val="20"/>
                <w:lang w:val="en-US"/>
              </w:rPr>
              <w:t xml:space="preserve">Backup Job </w:t>
            </w:r>
            <w:r w:rsidR="001F57EB">
              <w:rPr>
                <w:sz w:val="20"/>
                <w:lang w:val="en-US"/>
              </w:rPr>
              <w:t>a</w:t>
            </w:r>
            <w:r w:rsidRPr="0052156C">
              <w:rPr>
                <w:sz w:val="20"/>
                <w:lang w:val="en-US"/>
              </w:rPr>
              <w:t>ngelegt</w:t>
            </w:r>
            <w:r w:rsidR="0052156C" w:rsidRPr="0052156C">
              <w:rPr>
                <w:sz w:val="20"/>
                <w:lang w:val="en-US"/>
              </w:rPr>
              <w:t xml:space="preserve"> für Domain Co</w:t>
            </w:r>
            <w:r w:rsidR="0052156C">
              <w:rPr>
                <w:sz w:val="20"/>
                <w:lang w:val="en-US"/>
              </w:rPr>
              <w:t>ntroller</w:t>
            </w:r>
          </w:p>
          <w:p w14:paraId="20F152CC" w14:textId="4930A474" w:rsidR="00EE6B83" w:rsidRPr="001622B0" w:rsidRDefault="00EE6B83" w:rsidP="001622B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E6B83">
              <w:rPr>
                <w:sz w:val="20"/>
              </w:rPr>
              <w:t>Recherche über Remote BIOS-Überprüfung</w:t>
            </w:r>
            <w:r>
              <w:rPr>
                <w:sz w:val="20"/>
              </w:rPr>
              <w:t xml:space="preserve"> mit PowerShell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F8E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0D5C1AB" w14:textId="77777777" w:rsidR="00BB4B2E" w:rsidRDefault="00BB4B2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03A5DAB" w14:textId="77777777" w:rsidR="00BB4B2E" w:rsidRDefault="00BB4B2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3C4CE4F" w14:textId="77777777" w:rsidR="00BB4B2E" w:rsidRDefault="00BB4B2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602BB30B" w:rsidR="00BB4B2E" w:rsidRPr="00EE6B83" w:rsidRDefault="00BB4B2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2D30" w14:textId="77777777" w:rsidR="004E2029" w:rsidRDefault="000F234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Pakete in </w:t>
            </w:r>
            <w:r w:rsidR="00BB413F">
              <w:rPr>
                <w:sz w:val="20"/>
              </w:rPr>
              <w:t xml:space="preserve">einer </w:t>
            </w:r>
            <w:r>
              <w:rPr>
                <w:sz w:val="20"/>
              </w:rPr>
              <w:t>Paketstation abgegeben</w:t>
            </w:r>
          </w:p>
          <w:p w14:paraId="60CFF94B" w14:textId="77777777" w:rsidR="00C10384" w:rsidRDefault="00C1038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Anfrage für Server bei Dell gefordert </w:t>
            </w:r>
          </w:p>
          <w:p w14:paraId="46B660A7" w14:textId="77777777" w:rsidR="002631B3" w:rsidRDefault="002631B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E6B83">
              <w:rPr>
                <w:sz w:val="20"/>
              </w:rPr>
              <w:t>Recherche über Remote BIOS-Überprüfung</w:t>
            </w:r>
            <w:r>
              <w:rPr>
                <w:sz w:val="20"/>
              </w:rPr>
              <w:t xml:space="preserve"> mit PowerShell und testing</w:t>
            </w:r>
          </w:p>
          <w:p w14:paraId="06B0114D" w14:textId="1C29C2E4" w:rsidR="000872A1" w:rsidRDefault="00B63BC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PowerShell</w:t>
            </w:r>
            <w:r w:rsidR="000872A1">
              <w:rPr>
                <w:sz w:val="20"/>
              </w:rPr>
              <w:t xml:space="preserve"> Skripterstellung</w:t>
            </w:r>
          </w:p>
          <w:p w14:paraId="47C3C018" w14:textId="3D5D2941" w:rsidR="009817D5" w:rsidRPr="001C11DD" w:rsidRDefault="009817D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Campusrechner neu </w:t>
            </w:r>
            <w:r w:rsidR="00B63BC0">
              <w:rPr>
                <w:sz w:val="20"/>
              </w:rPr>
              <w:t>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4E5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EA0743F" w14:textId="77777777" w:rsidR="00FD1221" w:rsidRDefault="00FD12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CFC9CD6" w14:textId="77777777" w:rsidR="00FD1221" w:rsidRDefault="00FD12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219BB40" w:rsidR="00FD1221" w:rsidRDefault="00FD122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BC64" w14:textId="77777777" w:rsidR="004E2029" w:rsidRDefault="00A76A7D" w:rsidP="00A76A7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E6B83">
              <w:rPr>
                <w:sz w:val="20"/>
              </w:rPr>
              <w:t>Recherche über Remote BIOS-Überprüfung</w:t>
            </w:r>
            <w:r>
              <w:rPr>
                <w:sz w:val="20"/>
              </w:rPr>
              <w:t xml:space="preserve"> mit PowerShell und testin</w:t>
            </w:r>
            <w:r>
              <w:rPr>
                <w:sz w:val="20"/>
              </w:rPr>
              <w:t>g</w:t>
            </w:r>
          </w:p>
          <w:p w14:paraId="09893BF9" w14:textId="10BECE66" w:rsidR="00A76A7D" w:rsidRDefault="00A76A7D" w:rsidP="00A76A7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Campusrechner </w:t>
            </w:r>
            <w:r>
              <w:rPr>
                <w:sz w:val="20"/>
              </w:rPr>
              <w:t>neu installiert</w:t>
            </w:r>
            <w:r>
              <w:rPr>
                <w:sz w:val="20"/>
              </w:rPr>
              <w:t xml:space="preserve"> und versucht Treiberproblem zu reparieren</w:t>
            </w:r>
          </w:p>
          <w:p w14:paraId="2039D007" w14:textId="11A8A1F2" w:rsidR="00A76A7D" w:rsidRPr="00A76A7D" w:rsidRDefault="003C3872" w:rsidP="00A76A7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Campusrechner für Remote Schulung vorbereitet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55B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2253E7C" w14:textId="77777777" w:rsidR="00FD1221" w:rsidRDefault="00FD122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99A70DD" w:rsidR="00FD1221" w:rsidRDefault="004D3CD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6B48A10" w:rsidR="004E2029" w:rsidRDefault="007E35A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7CB8869" w:rsidR="004E2029" w:rsidRDefault="007E35A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C5A300E" w:rsidR="004E2029" w:rsidRDefault="00105F1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17.11.2025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0276A80" w:rsidR="004E2029" w:rsidRDefault="00105F1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21.11.2025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4976" w14:textId="77777777" w:rsidR="008A72CD" w:rsidRDefault="008A72CD">
      <w:r>
        <w:separator/>
      </w:r>
    </w:p>
  </w:endnote>
  <w:endnote w:type="continuationSeparator" w:id="0">
    <w:p w14:paraId="75D85BBF" w14:textId="77777777" w:rsidR="008A72CD" w:rsidRDefault="008A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5CAE" w14:textId="77777777" w:rsidR="008A72CD" w:rsidRDefault="008A72CD">
      <w:r>
        <w:separator/>
      </w:r>
    </w:p>
  </w:footnote>
  <w:footnote w:type="continuationSeparator" w:id="0">
    <w:p w14:paraId="2D04CEAE" w14:textId="77777777" w:rsidR="008A72CD" w:rsidRDefault="008A7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7786"/>
    <w:rsid w:val="00070471"/>
    <w:rsid w:val="000872A1"/>
    <w:rsid w:val="000B5DE2"/>
    <w:rsid w:val="000B6CFC"/>
    <w:rsid w:val="000F1D9D"/>
    <w:rsid w:val="000F2341"/>
    <w:rsid w:val="00105F13"/>
    <w:rsid w:val="00143252"/>
    <w:rsid w:val="00156E56"/>
    <w:rsid w:val="001622B0"/>
    <w:rsid w:val="00174881"/>
    <w:rsid w:val="001C11DD"/>
    <w:rsid w:val="001D2B70"/>
    <w:rsid w:val="001F57EB"/>
    <w:rsid w:val="00207EE5"/>
    <w:rsid w:val="0025000D"/>
    <w:rsid w:val="00255BFF"/>
    <w:rsid w:val="002631B3"/>
    <w:rsid w:val="002C03C3"/>
    <w:rsid w:val="002C511E"/>
    <w:rsid w:val="002D2FBA"/>
    <w:rsid w:val="00300E7C"/>
    <w:rsid w:val="003371EE"/>
    <w:rsid w:val="003435A8"/>
    <w:rsid w:val="00355A8E"/>
    <w:rsid w:val="00365998"/>
    <w:rsid w:val="00393BF1"/>
    <w:rsid w:val="003A2523"/>
    <w:rsid w:val="003C3872"/>
    <w:rsid w:val="003E13CB"/>
    <w:rsid w:val="003E368A"/>
    <w:rsid w:val="003F1F1B"/>
    <w:rsid w:val="003F2888"/>
    <w:rsid w:val="00401221"/>
    <w:rsid w:val="0040480A"/>
    <w:rsid w:val="004228D1"/>
    <w:rsid w:val="00453D10"/>
    <w:rsid w:val="00471634"/>
    <w:rsid w:val="00482CF1"/>
    <w:rsid w:val="004C26D3"/>
    <w:rsid w:val="004D3CDB"/>
    <w:rsid w:val="004E2029"/>
    <w:rsid w:val="004F7CE7"/>
    <w:rsid w:val="0052156C"/>
    <w:rsid w:val="00552BCD"/>
    <w:rsid w:val="00555D80"/>
    <w:rsid w:val="005B5080"/>
    <w:rsid w:val="006067DA"/>
    <w:rsid w:val="006827BF"/>
    <w:rsid w:val="0070219B"/>
    <w:rsid w:val="00720FCE"/>
    <w:rsid w:val="0072646F"/>
    <w:rsid w:val="00757651"/>
    <w:rsid w:val="00772E72"/>
    <w:rsid w:val="00787259"/>
    <w:rsid w:val="007E35AE"/>
    <w:rsid w:val="008436B8"/>
    <w:rsid w:val="00851743"/>
    <w:rsid w:val="00874CF4"/>
    <w:rsid w:val="008A50E6"/>
    <w:rsid w:val="008A72CD"/>
    <w:rsid w:val="00910C0B"/>
    <w:rsid w:val="009817D5"/>
    <w:rsid w:val="009819E5"/>
    <w:rsid w:val="00982930"/>
    <w:rsid w:val="009F474E"/>
    <w:rsid w:val="00A24698"/>
    <w:rsid w:val="00A37BB3"/>
    <w:rsid w:val="00A76A7D"/>
    <w:rsid w:val="00AB29C1"/>
    <w:rsid w:val="00AF3643"/>
    <w:rsid w:val="00B145C4"/>
    <w:rsid w:val="00B17D44"/>
    <w:rsid w:val="00B63BC0"/>
    <w:rsid w:val="00B670C1"/>
    <w:rsid w:val="00B80439"/>
    <w:rsid w:val="00BB413F"/>
    <w:rsid w:val="00BB4B2E"/>
    <w:rsid w:val="00BD1E7F"/>
    <w:rsid w:val="00BF793C"/>
    <w:rsid w:val="00C05B8F"/>
    <w:rsid w:val="00C10384"/>
    <w:rsid w:val="00C23CFC"/>
    <w:rsid w:val="00C83AA2"/>
    <w:rsid w:val="00CB6A80"/>
    <w:rsid w:val="00CF1780"/>
    <w:rsid w:val="00D35D60"/>
    <w:rsid w:val="00E32FF8"/>
    <w:rsid w:val="00E91955"/>
    <w:rsid w:val="00EA1F19"/>
    <w:rsid w:val="00EB2060"/>
    <w:rsid w:val="00EE6B83"/>
    <w:rsid w:val="00EF5D3D"/>
    <w:rsid w:val="00F2174A"/>
    <w:rsid w:val="00FD1221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69</cp:revision>
  <cp:lastPrinted>2013-03-08T10:48:00Z</cp:lastPrinted>
  <dcterms:created xsi:type="dcterms:W3CDTF">2022-01-22T21:34:00Z</dcterms:created>
  <dcterms:modified xsi:type="dcterms:W3CDTF">2025-11-21T19:02:00Z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