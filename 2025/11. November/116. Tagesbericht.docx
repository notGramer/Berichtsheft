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EDE5" w14:textId="77777777" w:rsidR="004E2029" w:rsidRDefault="0007694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387B2610" w14:textId="4744E9E4" w:rsidR="0007694B" w:rsidRDefault="0007694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Dockingstati</w:t>
            </w:r>
            <w:r w:rsidR="00B603AB">
              <w:rPr>
                <w:sz w:val="20"/>
              </w:rPr>
              <w:t>on</w:t>
            </w:r>
            <w:r>
              <w:rPr>
                <w:sz w:val="20"/>
              </w:rPr>
              <w:t xml:space="preserve"> </w:t>
            </w:r>
            <w:r w:rsidR="00B603AB">
              <w:rPr>
                <w:sz w:val="20"/>
              </w:rPr>
              <w:t xml:space="preserve">beim </w:t>
            </w:r>
            <w:r>
              <w:rPr>
                <w:sz w:val="20"/>
              </w:rPr>
              <w:t>Springerbüro</w:t>
            </w:r>
            <w:r w:rsidR="00B603AB">
              <w:rPr>
                <w:sz w:val="20"/>
              </w:rPr>
              <w:t xml:space="preserve"> ausgetauscht</w:t>
            </w:r>
          </w:p>
          <w:p w14:paraId="1AC3253F" w14:textId="77777777" w:rsidR="00B603AB" w:rsidRDefault="00B603A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Auto abgeholt für Chef</w:t>
            </w:r>
          </w:p>
          <w:p w14:paraId="08483EDA" w14:textId="77777777" w:rsidR="00B603AB" w:rsidRDefault="00A645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Abbau von Rechner und Information</w:t>
            </w:r>
          </w:p>
          <w:p w14:paraId="138C15A7" w14:textId="576AE02F" w:rsidR="00363DC2" w:rsidRDefault="00ED093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SharePoint</w:t>
            </w:r>
            <w:r w:rsidR="00363DC2">
              <w:rPr>
                <w:sz w:val="20"/>
              </w:rPr>
              <w:t xml:space="preserve"> Berechtigung</w:t>
            </w:r>
          </w:p>
          <w:p w14:paraId="40A42BF3" w14:textId="77777777" w:rsidR="00CD771C" w:rsidRDefault="00CD771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 Update von 1909 auf 22H2</w:t>
            </w:r>
          </w:p>
          <w:p w14:paraId="4D3204F8" w14:textId="77777777" w:rsidR="00CD771C" w:rsidRDefault="00CD771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MBR2GPT Probleme </w:t>
            </w:r>
          </w:p>
          <w:p w14:paraId="60EB78EA" w14:textId="219CDF65" w:rsidR="00747E4C" w:rsidRPr="001C11DD" w:rsidRDefault="00747E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Bestellung bei Dell erstellt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1EE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06444C4" w14:textId="77777777" w:rsidR="00FD1C1A" w:rsidRDefault="00FD1C1A" w:rsidP="004E2029">
            <w:pPr>
              <w:spacing w:line="260" w:lineRule="exact"/>
              <w:rPr>
                <w:sz w:val="20"/>
              </w:rPr>
            </w:pPr>
          </w:p>
          <w:p w14:paraId="7F808863" w14:textId="77777777" w:rsidR="00FD1C1A" w:rsidRDefault="00FD1C1A" w:rsidP="004E2029">
            <w:pPr>
              <w:spacing w:line="260" w:lineRule="exact"/>
              <w:rPr>
                <w:sz w:val="20"/>
              </w:rPr>
            </w:pPr>
          </w:p>
          <w:p w14:paraId="7C35324C" w14:textId="00FD4284" w:rsidR="00FD1C1A" w:rsidRPr="0025000D" w:rsidRDefault="00FD1C1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7396" w14:textId="1B4FBD72" w:rsidR="004E2029" w:rsidRDefault="00C6105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Port </w:t>
            </w:r>
            <w:r w:rsidR="00763670">
              <w:rPr>
                <w:sz w:val="20"/>
              </w:rPr>
              <w:t xml:space="preserve">an Switch </w:t>
            </w:r>
            <w:proofErr w:type="spellStart"/>
            <w:r>
              <w:rPr>
                <w:sz w:val="20"/>
              </w:rPr>
              <w:t>gepatched</w:t>
            </w:r>
            <w:proofErr w:type="spellEnd"/>
          </w:p>
          <w:p w14:paraId="2F26CD3E" w14:textId="77777777" w:rsidR="00ED093B" w:rsidRDefault="00ED093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für Windows App Installation geleistet</w:t>
            </w:r>
          </w:p>
          <w:p w14:paraId="001FB7BF" w14:textId="77777777" w:rsidR="00ED093B" w:rsidRDefault="00ED093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bei Dell erstellt</w:t>
            </w:r>
          </w:p>
          <w:p w14:paraId="15E8AEE0" w14:textId="64A10763" w:rsidR="005219CF" w:rsidRDefault="005219C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HO-Equipment vorbereitet und dokumentiert</w:t>
            </w:r>
          </w:p>
          <w:p w14:paraId="427E4196" w14:textId="77777777" w:rsidR="005219CF" w:rsidRDefault="005219C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Lokale Admin Accounts aktualisiert </w:t>
            </w:r>
          </w:p>
          <w:p w14:paraId="6DAECCAF" w14:textId="77777777" w:rsidR="00B14310" w:rsidRDefault="00B143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Macbook</w:t>
            </w:r>
            <w:proofErr w:type="spellEnd"/>
            <w:r>
              <w:rPr>
                <w:sz w:val="20"/>
              </w:rPr>
              <w:t xml:space="preserve"> pro auf den neusten Stand geupdatet und nach </w:t>
            </w:r>
            <w:proofErr w:type="spellStart"/>
            <w:r>
              <w:rPr>
                <w:sz w:val="20"/>
              </w:rPr>
              <w:t>EoL</w:t>
            </w:r>
            <w:proofErr w:type="spellEnd"/>
            <w:r>
              <w:rPr>
                <w:sz w:val="20"/>
              </w:rPr>
              <w:t xml:space="preserve"> recherchiert </w:t>
            </w:r>
          </w:p>
          <w:p w14:paraId="09905B06" w14:textId="77777777" w:rsidR="00314244" w:rsidRDefault="003142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BitLocker</w:t>
            </w:r>
            <w:proofErr w:type="spellEnd"/>
            <w:r>
              <w:rPr>
                <w:sz w:val="20"/>
              </w:rPr>
              <w:t xml:space="preserve"> auf Laptop gesetzt</w:t>
            </w:r>
          </w:p>
          <w:p w14:paraId="0DE4C2E2" w14:textId="77777777" w:rsidR="008B4301" w:rsidRDefault="008B430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 w14:paraId="2EF3C85F" w14:textId="77777777" w:rsidR="008B4301" w:rsidRDefault="008B430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Dockingstations</w:t>
            </w:r>
            <w:proofErr w:type="spellEnd"/>
            <w:r>
              <w:rPr>
                <w:sz w:val="20"/>
              </w:rPr>
              <w:t xml:space="preserve"> nach Funktion geprüft</w:t>
            </w:r>
          </w:p>
          <w:p w14:paraId="0078E677" w14:textId="77777777" w:rsidR="00AA5295" w:rsidRDefault="00AA52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 und Übergabe an Mitarbeiter</w:t>
            </w:r>
          </w:p>
          <w:p w14:paraId="67BBD53A" w14:textId="77777777" w:rsidR="002D70AB" w:rsidRDefault="002D70A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07B43036" w14:textId="77777777" w:rsidR="00961052" w:rsidRDefault="009610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auf VM</w:t>
            </w:r>
          </w:p>
          <w:p w14:paraId="25913567" w14:textId="77777777" w:rsidR="00961052" w:rsidRDefault="00EF0C5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 gelöscht von Failover Cluster Manager, Hyper-V, VMM, AD und 1Password</w:t>
            </w:r>
          </w:p>
          <w:p w14:paraId="2B9CCAB6" w14:textId="77777777" w:rsidR="00FF1594" w:rsidRDefault="00FF159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Besprechungsraum nach Funktion getestet</w:t>
            </w:r>
          </w:p>
          <w:p w14:paraId="69E88FEE" w14:textId="77777777" w:rsidR="006D7FE1" w:rsidRDefault="006D7FE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einen KI-Impuls</w:t>
            </w:r>
          </w:p>
          <w:p w14:paraId="555D249C" w14:textId="4E542799" w:rsidR="00F90899" w:rsidRPr="001C11DD" w:rsidRDefault="00F9089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Troubleshooting </w:t>
            </w:r>
            <w:r w:rsidR="00D849D6">
              <w:rPr>
                <w:sz w:val="20"/>
              </w:rPr>
              <w:t>von langsamem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C048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D41372E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72D60FFC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659AE492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5CE8AD6F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22ED712F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6B05C7BB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54237F88" w14:textId="77777777" w:rsidR="00F90899" w:rsidRDefault="00F90899" w:rsidP="004E2029">
            <w:pPr>
              <w:spacing w:line="260" w:lineRule="exact"/>
              <w:rPr>
                <w:sz w:val="20"/>
              </w:rPr>
            </w:pPr>
          </w:p>
          <w:p w14:paraId="715250FB" w14:textId="4BF8EB49" w:rsidR="00F90899" w:rsidRPr="0025000D" w:rsidRDefault="00D849D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9,5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B38F" w14:textId="77777777" w:rsidR="004E2029" w:rsidRDefault="00E064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Bestellungen bei DELL erstellt und in der TCB eingetragen</w:t>
            </w:r>
          </w:p>
          <w:p w14:paraId="7006E7B6" w14:textId="77777777" w:rsidR="00317881" w:rsidRDefault="0031788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2F954F1A" w14:textId="003771E4" w:rsidR="000F5F87" w:rsidRDefault="000F5F8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Hardwareaustausch</w:t>
            </w:r>
            <w:r w:rsidR="00433F27">
              <w:rPr>
                <w:sz w:val="20"/>
              </w:rPr>
              <w:t xml:space="preserve"> SRA</w:t>
            </w:r>
          </w:p>
          <w:p w14:paraId="4F1CF5DF" w14:textId="081BCF15" w:rsidR="0073243E" w:rsidRDefault="0073243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Updates auf RDS </w:t>
            </w:r>
            <w:r w:rsidR="008B7BD2">
              <w:rPr>
                <w:sz w:val="20"/>
              </w:rPr>
              <w:t>gemacht</w:t>
            </w:r>
          </w:p>
          <w:p w14:paraId="6911E6C9" w14:textId="77777777" w:rsidR="00F6683D" w:rsidRDefault="00F668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Logs von Foxit, kein Update möglich?</w:t>
            </w:r>
          </w:p>
          <w:p w14:paraId="1B9DAD95" w14:textId="77777777" w:rsidR="00F6683D" w:rsidRDefault="00F668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 11 Image Installation</w:t>
            </w:r>
          </w:p>
          <w:p w14:paraId="02C300D8" w14:textId="77777777" w:rsidR="00BB0452" w:rsidRDefault="00BB04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30min Präsentation </w:t>
            </w:r>
            <w:r w:rsidR="004F1DED">
              <w:rPr>
                <w:sz w:val="20"/>
              </w:rPr>
              <w:t>über neues im SAP</w:t>
            </w:r>
          </w:p>
          <w:p w14:paraId="20F152CC" w14:textId="08837753" w:rsidR="00C97D3A" w:rsidRPr="001C11DD" w:rsidRDefault="00C97D3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SharePoint Berechtigung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06F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7B4F97E" w14:textId="77777777" w:rsidR="002365D8" w:rsidRDefault="002365D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64CB034" w:rsidR="002365D8" w:rsidRDefault="002365D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A5EE" w14:textId="715B9B7B" w:rsidR="004E2029" w:rsidRDefault="00AB51B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SCCM-Installation</w:t>
            </w:r>
            <w:r w:rsidR="00EE6A53">
              <w:rPr>
                <w:sz w:val="20"/>
              </w:rPr>
              <w:t xml:space="preserve"> weiter gemacht</w:t>
            </w:r>
          </w:p>
          <w:p w14:paraId="3A095FF8" w14:textId="77777777" w:rsidR="00EE6A53" w:rsidRDefault="00EE6A5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Bei Dell-Support angerufen, wegen Austauscht von Hardware</w:t>
            </w:r>
          </w:p>
          <w:p w14:paraId="6717A25C" w14:textId="108BB04F" w:rsidR="00AB51BA" w:rsidRDefault="003E56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Anfrage über einen bestimmten Laptop bei Dell gemacht</w:t>
            </w:r>
          </w:p>
          <w:p w14:paraId="56193B25" w14:textId="4F8B79AB" w:rsidR="003E5674" w:rsidRDefault="003E56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User von einer </w:t>
            </w:r>
            <w:r w:rsidR="00711324">
              <w:rPr>
                <w:sz w:val="20"/>
              </w:rPr>
              <w:t>RDP-Verbindung</w:t>
            </w:r>
            <w:r>
              <w:rPr>
                <w:sz w:val="20"/>
              </w:rPr>
              <w:t xml:space="preserve"> getrennt</w:t>
            </w:r>
          </w:p>
          <w:p w14:paraId="654E5EA1" w14:textId="77777777" w:rsidR="00AE02B5" w:rsidRDefault="00AE02B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5FD7B06E" w14:textId="3D631F4B" w:rsidR="00DB5AE3" w:rsidRDefault="00DB5AE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 in Maisonette aufgebaut und getestet</w:t>
            </w:r>
          </w:p>
          <w:p w14:paraId="47C3C018" w14:textId="40E0E30B" w:rsidR="00711324" w:rsidRPr="001C11DD" w:rsidRDefault="0071132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TCB-Components.bat angeschaut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88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9153D7E" w14:textId="77777777" w:rsidR="0003254D" w:rsidRDefault="0003254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BC0862" w14:textId="77777777" w:rsidR="0003254D" w:rsidRDefault="0003254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79A708B" w:rsidR="0003254D" w:rsidRDefault="0003254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EB50" w14:textId="77777777" w:rsidR="004E2029" w:rsidRDefault="0088303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48DD6C0F" w14:textId="77777777" w:rsidR="00215182" w:rsidRDefault="00AF1FC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aller RDS VMs</w:t>
            </w:r>
          </w:p>
          <w:p w14:paraId="311EB015" w14:textId="77777777" w:rsidR="00A20453" w:rsidRDefault="00A2045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SCCM-Installation versucht zu machen mit Fehlermeldung</w:t>
            </w:r>
            <w:r w:rsidR="004F54A4">
              <w:rPr>
                <w:sz w:val="20"/>
              </w:rPr>
              <w:t>, Troubleshooting</w:t>
            </w:r>
          </w:p>
          <w:p w14:paraId="2039D007" w14:textId="39B645D2" w:rsidR="00016FEF" w:rsidRPr="001C11DD" w:rsidRDefault="00016FE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Berichtshefte Layout angepasst, dass es auf ein Blatt </w:t>
            </w:r>
            <w:proofErr w:type="gramStart"/>
            <w:r>
              <w:rPr>
                <w:sz w:val="20"/>
              </w:rPr>
              <w:t>passt</w:t>
            </w:r>
            <w:proofErr w:type="gram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D71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3ABCA623" w:rsidR="00AB38C2" w:rsidRDefault="00AB38C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44BF2BAF" w:rsidR="004E2029" w:rsidRDefault="007B7E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6001AA45" w:rsidR="004E2029" w:rsidRDefault="007B7E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0D31BE7D" w:rsidR="004E2029" w:rsidRDefault="007B7E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6749780" w:rsidR="004E2029" w:rsidRDefault="007B7E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14.11.2025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TT.MM.JJJJ</w:t>
      </w:r>
      <w:proofErr w:type="spellEnd"/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D9E5" w14:textId="77777777" w:rsidR="00753A69" w:rsidRDefault="00753A69">
      <w:r>
        <w:separator/>
      </w:r>
    </w:p>
  </w:endnote>
  <w:endnote w:type="continuationSeparator" w:id="0">
    <w:p w14:paraId="0CEE42B7" w14:textId="77777777" w:rsidR="00753A69" w:rsidRDefault="00753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0614" w14:textId="77777777" w:rsidR="00753A69" w:rsidRDefault="00753A69">
      <w:r>
        <w:separator/>
      </w:r>
    </w:p>
  </w:footnote>
  <w:footnote w:type="continuationSeparator" w:id="0">
    <w:p w14:paraId="74EDF867" w14:textId="77777777" w:rsidR="00753A69" w:rsidRDefault="00753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6FEF"/>
    <w:rsid w:val="0003254D"/>
    <w:rsid w:val="00070471"/>
    <w:rsid w:val="0007694B"/>
    <w:rsid w:val="000F1D9D"/>
    <w:rsid w:val="000F5F87"/>
    <w:rsid w:val="00151D7A"/>
    <w:rsid w:val="00156E56"/>
    <w:rsid w:val="00180E14"/>
    <w:rsid w:val="001A4918"/>
    <w:rsid w:val="001C11DD"/>
    <w:rsid w:val="00215182"/>
    <w:rsid w:val="002365D8"/>
    <w:rsid w:val="0025000D"/>
    <w:rsid w:val="00255BFF"/>
    <w:rsid w:val="00290E5A"/>
    <w:rsid w:val="002C03C3"/>
    <w:rsid w:val="002D2FBA"/>
    <w:rsid w:val="002D70AB"/>
    <w:rsid w:val="00314244"/>
    <w:rsid w:val="00317881"/>
    <w:rsid w:val="00363DC2"/>
    <w:rsid w:val="0036401C"/>
    <w:rsid w:val="003A2523"/>
    <w:rsid w:val="003E5674"/>
    <w:rsid w:val="00410514"/>
    <w:rsid w:val="004274F0"/>
    <w:rsid w:val="00433F27"/>
    <w:rsid w:val="00453CE6"/>
    <w:rsid w:val="00482CF1"/>
    <w:rsid w:val="004E2029"/>
    <w:rsid w:val="004F1DED"/>
    <w:rsid w:val="004F54A4"/>
    <w:rsid w:val="005219CF"/>
    <w:rsid w:val="00552BCD"/>
    <w:rsid w:val="006067DA"/>
    <w:rsid w:val="00672DDA"/>
    <w:rsid w:val="006D7FE1"/>
    <w:rsid w:val="00711324"/>
    <w:rsid w:val="00716108"/>
    <w:rsid w:val="00720FCE"/>
    <w:rsid w:val="00722A00"/>
    <w:rsid w:val="0072646F"/>
    <w:rsid w:val="0073243E"/>
    <w:rsid w:val="00747E4C"/>
    <w:rsid w:val="00753A69"/>
    <w:rsid w:val="00763670"/>
    <w:rsid w:val="007B7E93"/>
    <w:rsid w:val="007F7E2B"/>
    <w:rsid w:val="008436B8"/>
    <w:rsid w:val="00874CF4"/>
    <w:rsid w:val="00883031"/>
    <w:rsid w:val="008B4301"/>
    <w:rsid w:val="008B7BD2"/>
    <w:rsid w:val="00961052"/>
    <w:rsid w:val="00963002"/>
    <w:rsid w:val="00A20453"/>
    <w:rsid w:val="00A645CA"/>
    <w:rsid w:val="00A81257"/>
    <w:rsid w:val="00A90D57"/>
    <w:rsid w:val="00AA5295"/>
    <w:rsid w:val="00AB1F8A"/>
    <w:rsid w:val="00AB38C2"/>
    <w:rsid w:val="00AB51BA"/>
    <w:rsid w:val="00AE02B5"/>
    <w:rsid w:val="00AF1FC2"/>
    <w:rsid w:val="00B14310"/>
    <w:rsid w:val="00B145C4"/>
    <w:rsid w:val="00B603AB"/>
    <w:rsid w:val="00B80439"/>
    <w:rsid w:val="00BB0452"/>
    <w:rsid w:val="00BC730B"/>
    <w:rsid w:val="00BD1E7F"/>
    <w:rsid w:val="00C23CFC"/>
    <w:rsid w:val="00C61059"/>
    <w:rsid w:val="00C97D3A"/>
    <w:rsid w:val="00CA7643"/>
    <w:rsid w:val="00CB6A80"/>
    <w:rsid w:val="00CD771C"/>
    <w:rsid w:val="00CF1780"/>
    <w:rsid w:val="00D35D60"/>
    <w:rsid w:val="00D849D6"/>
    <w:rsid w:val="00DB5AE3"/>
    <w:rsid w:val="00E06474"/>
    <w:rsid w:val="00E35802"/>
    <w:rsid w:val="00E92485"/>
    <w:rsid w:val="00EB2060"/>
    <w:rsid w:val="00EB27B5"/>
    <w:rsid w:val="00ED093B"/>
    <w:rsid w:val="00EE6A53"/>
    <w:rsid w:val="00EF0C5B"/>
    <w:rsid w:val="00EF5D3D"/>
    <w:rsid w:val="00F6683D"/>
    <w:rsid w:val="00F90899"/>
    <w:rsid w:val="00FD1C1A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66</cp:revision>
  <cp:lastPrinted>2013-03-08T10:48:00Z</cp:lastPrinted>
  <dcterms:created xsi:type="dcterms:W3CDTF">2022-01-22T21:34:00Z</dcterms:created>
  <dcterms:modified xsi:type="dcterms:W3CDTF">2025-11-16T12:11:00Z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