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B78EA" w14:textId="77777777" w:rsidR="004E2029" w:rsidRPr="001C11DD" w:rsidRDefault="004E202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324C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D249C" w14:textId="77777777" w:rsidR="004E2029" w:rsidRPr="001C11DD" w:rsidRDefault="004E202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250FB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52CC" w14:textId="77777777" w:rsidR="004E2029" w:rsidRPr="001C11DD" w:rsidRDefault="004E202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3C018" w14:textId="77777777" w:rsidR="004E2029" w:rsidRPr="001C11DD" w:rsidRDefault="004E202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9D007" w14:textId="77777777" w:rsidR="004E2029" w:rsidRPr="001C11DD" w:rsidRDefault="004E202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30E8D9AB" w:rsidR="004E2029" w:rsidRDefault="000E4EE1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115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62AAB63D" w:rsidR="004E2029" w:rsidRDefault="000E4EE1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6F7756AF" w:rsidR="004E2029" w:rsidRDefault="000E4EE1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03.11.2025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6F70A7A2" w:rsidR="004E2029" w:rsidRDefault="000E4EE1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07.11.2025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TT.MM.JJJJ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C96C3" w14:textId="77777777" w:rsidR="00650D8C" w:rsidRDefault="00650D8C">
      <w:r>
        <w:separator/>
      </w:r>
    </w:p>
  </w:endnote>
  <w:endnote w:type="continuationSeparator" w:id="0">
    <w:p w14:paraId="28AD66B7" w14:textId="77777777" w:rsidR="00650D8C" w:rsidRDefault="00650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55E02" w14:textId="77777777" w:rsidR="00650D8C" w:rsidRDefault="00650D8C">
      <w:r>
        <w:separator/>
      </w:r>
    </w:p>
  </w:footnote>
  <w:footnote w:type="continuationSeparator" w:id="0">
    <w:p w14:paraId="15B2DCC5" w14:textId="77777777" w:rsidR="00650D8C" w:rsidRDefault="00650D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E4EE1"/>
    <w:rsid w:val="000F1D9D"/>
    <w:rsid w:val="00156E56"/>
    <w:rsid w:val="001C11DD"/>
    <w:rsid w:val="0025000D"/>
    <w:rsid w:val="00255BFF"/>
    <w:rsid w:val="002C03C3"/>
    <w:rsid w:val="002D2FBA"/>
    <w:rsid w:val="003A2523"/>
    <w:rsid w:val="00482CF1"/>
    <w:rsid w:val="004E2029"/>
    <w:rsid w:val="00552BCD"/>
    <w:rsid w:val="006067DA"/>
    <w:rsid w:val="00650D8C"/>
    <w:rsid w:val="00720FCE"/>
    <w:rsid w:val="0072646F"/>
    <w:rsid w:val="008436B8"/>
    <w:rsid w:val="00874CF4"/>
    <w:rsid w:val="00B145C4"/>
    <w:rsid w:val="00B80439"/>
    <w:rsid w:val="00BD1E7F"/>
    <w:rsid w:val="00C1039B"/>
    <w:rsid w:val="00C23CFC"/>
    <w:rsid w:val="00CB6A80"/>
    <w:rsid w:val="00CF1780"/>
    <w:rsid w:val="00D35D60"/>
    <w:rsid w:val="00EB2060"/>
    <w:rsid w:val="00EF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16</cp:revision>
  <cp:lastPrinted>2013-03-08T10:48:00Z</cp:lastPrinted>
  <dcterms:created xsi:type="dcterms:W3CDTF">2022-01-22T21:34:00Z</dcterms:created>
  <dcterms:modified xsi:type="dcterms:W3CDTF">2025-11-03T09:42:00Z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