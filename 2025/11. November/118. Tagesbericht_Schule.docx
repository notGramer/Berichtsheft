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383"/>
        <w:gridCol w:w="7078"/>
        <w:gridCol w:w="1179"/>
      </w:tblGrid>
      <w:tr>
        <w:trPr/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ITP-ab → Projektvorbereitung und Aufgabenauteilung und Test zurückbekomme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LS2 Aufgaben gemacht und Test zurückbekomme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Aufgaben für KA wiederholt und LS2 Grundlagen Businessplan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USV und Spannungsarten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Stegreifaufgaben und the importance of scientific literature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Einführung in Stakeholderanalyse mit Kanban und Personas angelegt in AzureDevOps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FU-ITab → Einführung in VPN und Aufbau von Netzwerk mit VPN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Gruppenaufgabe weiter geführt und Personas angelegt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Verträge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Gruppenaufgabe weiter geführt und Personas angelegt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>
        <w:trPr>
          <w:trHeight w:val="9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weiter mit VPN gemacht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Kurzarbeit über Grundlagen der Firma geschrieben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USV Arten und wie werden die eingesetzt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FU-ITab →  Linux samba umgebung aufgebaut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Übungsaufgaben über VPN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Aufgabenblatt zu ende gebracht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Einführung in Backlog-Items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Aufgaben präsentiert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>
        <w:trPr>
          <w:trHeight w:val="102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78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en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tbl>
      <w:tblPr>
        <w:tblpPr w:vertAnchor="page" w:horzAnchor="margin" w:leftFromText="141" w:rightFromText="141" w:tblpX="0" w:tblpY="691"/>
        <w:tblW w:w="9555" w:type="dxa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  <w:tblLook w:val="01e0" w:noHBand="0" w:noVBand="0" w:firstColumn="1" w:lastRow="1" w:lastColumn="1" w:firstRow="1"/>
      </w:tblPr>
      <w:tblGrid>
        <w:gridCol w:w="3242"/>
        <w:gridCol w:w="1202"/>
        <w:gridCol w:w="709"/>
        <w:gridCol w:w="1846"/>
        <w:gridCol w:w="2556"/>
      </w:tblGrid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13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118</w:t>
            </w:r>
          </w:p>
        </w:tc>
      </w:tr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13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5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24.11.2025</w:t>
            </w:r>
          </w:p>
        </w:tc>
        <w:tc>
          <w:tcPr>
            <w:tcW w:w="7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402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>
              <w:rPr>
                <w:rFonts w:cs="Arial"/>
                <w:sz w:val="20"/>
              </w:rPr>
              <w:t>8.11.2025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</w:r>
    </w:p>
    <w:p>
      <w:pPr>
        <w:pStyle w:val="Normal"/>
        <w:spacing w:lineRule="exact" w:line="260"/>
        <w:rPr>
          <w:sz w:val="18"/>
          <w:szCs w:val="18"/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</w:r>
    </w:p>
    <w:p>
      <w:pPr>
        <w:pStyle w:val="Normal"/>
        <w:spacing w:lineRule="exact" w:line="260"/>
        <w:rPr>
          <w:sz w:val="18"/>
          <w:szCs w:val="18"/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</w:r>
    </w:p>
    <w:p>
      <w:pPr>
        <w:pStyle w:val="Normal"/>
        <w:spacing w:lineRule="exact" w:line="260"/>
        <w:rPr>
          <w:sz w:val="18"/>
          <w:szCs w:val="18"/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</w:r>
    </w:p>
    <w:p>
      <w:pPr>
        <w:pStyle w:val="Normal"/>
        <w:spacing w:lineRule="exact" w:line="260"/>
        <w:rPr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</w:r>
    </w:p>
    <w:p>
      <w:pPr>
        <w:pStyle w:val="Normal"/>
        <w:spacing w:lineRule="exact" w:line="260"/>
        <w:rPr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  <w:t>TT.MM.JJJJ,</w:t>
        <w:tab/>
        <w:tab/>
        <w:tab/>
        <w:tab/>
        <w:tab/>
        <w:tab/>
        <w:tab/>
        <w:t>TT.MM.JJJJ,</w:t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3968"/>
        <w:gridCol w:w="1692"/>
        <w:gridCol w:w="3979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lang w:val="de-DE" w:eastAsia="de-DE" w:bidi="ar-SA"/>
              </w:rPr>
            </w:pPr>
            <w:r>
              <w:rPr>
                <w:sz w:val="22"/>
                <w:szCs w:val="22"/>
                <w:lang w:val="de-DE" w:eastAsia="de-DE" w:bidi="ar-SA"/>
              </w:rPr>
              <w:t>Datum, Unterschrift Auszubildende/r</w:t>
            </w:r>
          </w:p>
        </w:tc>
        <w:tc>
          <w:tcPr>
            <w:tcW w:w="1692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  <w:lang w:val="de-DE" w:eastAsia="de-DE" w:bidi="ar-SA"/>
              </w:rPr>
            </w:pPr>
            <w:r>
              <w:rPr>
                <w:sz w:val="22"/>
                <w:szCs w:val="22"/>
                <w:lang w:val="de-DE" w:eastAsia="de-DE" w:bidi="ar-SA"/>
              </w:rPr>
            </w:r>
          </w:p>
        </w:tc>
        <w:tc>
          <w:tcPr>
            <w:tcW w:w="3979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lang w:val="de-DE" w:eastAsia="de-DE" w:bidi="ar-SA"/>
              </w:rPr>
            </w:pPr>
            <w:r>
              <w:rPr>
                <w:sz w:val="22"/>
                <w:szCs w:val="22"/>
                <w:lang w:val="de-DE" w:eastAsia="de-DE" w:bidi="ar-SA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  <w:lang w:val="de-DE" w:eastAsia="zxx" w:bidi="zxx"/>
        </w:rPr>
      </w:pPr>
      <w:r>
        <w:rPr>
          <w:sz w:val="22"/>
          <w:szCs w:val="22"/>
          <w:lang w:val="de-DE" w:eastAsia="zxx" w:bidi="zxx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unotentextZchn" w:customStyle="1">
    <w:name w:val="Fußnotentext Zchn"/>
    <w:link w:val="FootnoteText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" w:customStyle="1">
    <w:name w:val="Footnote Characters"/>
    <w:semiHidden/>
    <w:qFormat/>
    <w:rsid w:val="00a85c82"/>
    <w:rPr>
      <w:rFonts w:cs="Times New Roman"/>
      <w:vertAlign w:val="superscript"/>
    </w:rPr>
  </w:style>
  <w:style w:type="character" w:styleId="FootnoteCharactersuser" w:customStyle="1">
    <w:name w:val="Footnote Characters (user)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 w:customStyle="1">
    <w:name w:val="Hyper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Charactersuser" w:customStyle="1">
    <w:name w:val="Endnote Characters (user)"/>
    <w:qFormat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berschrift1Zchn" w:customStyle="1">
    <w:name w:val="Überschrift 1 Zchn"/>
    <w:link w:val="Heading1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link w:val="Heading3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suppressAutoHyphens w:val="true"/>
      <w:bidi w:val="0"/>
      <w:spacing w:before="0" w:after="0"/>
      <w:jc w:val="start"/>
    </w:pPr>
    <w:rPr>
      <w:rFonts w:ascii="Calibri" w:hAnsi="Calibri" w:eastAsia="MS Mincho" w:cs="Calibri"/>
      <w:color w:val="000000"/>
      <w:kern w:val="0"/>
      <w:sz w:val="24"/>
      <w:szCs w:val="24"/>
      <w:lang w:val="de-DE" w:eastAsia="ja-JP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star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start="708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Application>LibreOffice/25.8.3.2$Linux_X86_64 LibreOffice_project/8ca8d55c161d602844f5428fa4b58097424e324e</Application>
  <AppVersion>15.0000</AppVersion>
  <Pages>1</Pages>
  <Words>214</Words>
  <Characters>1316</Characters>
  <CharactersWithSpaces>1471</CharactersWithSpaces>
  <Paragraphs>48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2025-12-08T20:58:36Z</dcterms:modified>
  <cp:revision>50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