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horzAnchor="margin" w:tblpY="1681"/>
        <w:tblW w:w="9640" w:type="dxa"/>
        <w:tblLook w:val="01E0" w:firstRow="1" w:lastRow="1" w:firstColumn="1" w:lastColumn="1" w:noHBand="0" w:noVBand="0"/>
      </w:tblPr>
      <w:tblGrid>
        <w:gridCol w:w="1383"/>
        <w:gridCol w:w="7087"/>
        <w:gridCol w:w="1170"/>
      </w:tblGrid>
      <w:tr w:rsidR="004E2029" w14:paraId="1BC63AC4" w14:textId="77777777" w:rsidTr="004E2029"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5C1AE37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0E957040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Betriebliche Tätigkeiten, Unterweisungen, betrieblicher Unterricht, sonstige Schulungen, Themen des Berufsschulunterrichts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C0C0"/>
            <w:vAlign w:val="center"/>
          </w:tcPr>
          <w:p w14:paraId="1600122E" w14:textId="77777777" w:rsidR="004E2029" w:rsidRDefault="004E2029" w:rsidP="004E2029">
            <w:pPr>
              <w:spacing w:line="260" w:lineRule="exact"/>
              <w:rPr>
                <w:i/>
                <w:sz w:val="22"/>
                <w:szCs w:val="22"/>
              </w:rPr>
            </w:pPr>
            <w:r>
              <w:rPr>
                <w:i/>
                <w:sz w:val="22"/>
                <w:szCs w:val="22"/>
              </w:rPr>
              <w:t>Stunden</w:t>
            </w:r>
          </w:p>
        </w:tc>
      </w:tr>
      <w:tr w:rsidR="004E2029" w14:paraId="1FD7820D" w14:textId="77777777" w:rsidTr="0025000D">
        <w:trPr>
          <w:trHeight w:val="163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EC932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Montag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EB78EA" w14:textId="6D2500ED" w:rsidR="004E2029" w:rsidRPr="001C11DD" w:rsidRDefault="0093266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35324C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7DF9A4FE" w14:textId="77777777" w:rsidTr="0025000D">
        <w:trPr>
          <w:trHeight w:val="139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4EAB1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Dienstag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D249C" w14:textId="0A46DE22" w:rsidR="004E2029" w:rsidRPr="001C11DD" w:rsidRDefault="0093266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5250FB" w14:textId="77777777" w:rsidR="004E2029" w:rsidRPr="0025000D" w:rsidRDefault="004E2029" w:rsidP="004E2029">
            <w:pPr>
              <w:spacing w:line="260" w:lineRule="exact"/>
              <w:rPr>
                <w:sz w:val="20"/>
              </w:rPr>
            </w:pPr>
          </w:p>
        </w:tc>
      </w:tr>
      <w:tr w:rsidR="004E2029" w14:paraId="1F051229" w14:textId="77777777" w:rsidTr="0025000D">
        <w:trPr>
          <w:trHeight w:val="56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3B8F3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Mittwoch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52CC" w14:textId="5BC46BE8" w:rsidR="004E2029" w:rsidRPr="001C11DD" w:rsidRDefault="0093266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0229A9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7CAD7E4F" w14:textId="77777777" w:rsidTr="0025000D">
        <w:trPr>
          <w:trHeight w:val="17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99A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Donnerstag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C3C018" w14:textId="196C8DE8" w:rsidR="004E2029" w:rsidRPr="001C11DD" w:rsidRDefault="0093266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AD2692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8636041" w14:textId="77777777" w:rsidTr="0025000D">
        <w:trPr>
          <w:trHeight w:val="195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D3A3A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Freitag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39D007" w14:textId="748CC2F6" w:rsidR="004E2029" w:rsidRPr="001C11DD" w:rsidRDefault="0093266E" w:rsidP="001C11DD">
            <w:pPr>
              <w:pStyle w:val="Listenabsatz"/>
              <w:numPr>
                <w:ilvl w:val="0"/>
                <w:numId w:val="6"/>
              </w:numPr>
              <w:spacing w:line="260" w:lineRule="exact"/>
              <w:rPr>
                <w:sz w:val="20"/>
              </w:rPr>
            </w:pPr>
            <w:r>
              <w:rPr>
                <w:sz w:val="20"/>
              </w:rPr>
              <w:t>Urlaub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EE6346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27CEE097" w14:textId="77777777" w:rsidTr="004E2029">
        <w:trPr>
          <w:trHeight w:val="1198"/>
        </w:trPr>
        <w:tc>
          <w:tcPr>
            <w:tcW w:w="13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7705FB4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Samstag</w:t>
            </w:r>
          </w:p>
        </w:tc>
        <w:tc>
          <w:tcPr>
            <w:tcW w:w="70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1437C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ADDB9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  <w:tr w:rsidR="004E2029" w14:paraId="68DB3677" w14:textId="77777777" w:rsidTr="004E2029">
        <w:trPr>
          <w:trHeight w:val="490"/>
        </w:trPr>
        <w:tc>
          <w:tcPr>
            <w:tcW w:w="1383" w:type="dxa"/>
            <w:tcBorders>
              <w:top w:val="single" w:sz="4" w:space="0" w:color="000000"/>
            </w:tcBorders>
          </w:tcPr>
          <w:p w14:paraId="468AD06E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right w:val="single" w:sz="4" w:space="0" w:color="000000"/>
            </w:tcBorders>
          </w:tcPr>
          <w:p w14:paraId="566AE20D" w14:textId="77777777" w:rsidR="004E2029" w:rsidRDefault="004E2029" w:rsidP="004E2029">
            <w:pPr>
              <w:spacing w:line="260" w:lineRule="exact"/>
              <w:jc w:val="right"/>
              <w:rPr>
                <w:sz w:val="22"/>
                <w:szCs w:val="22"/>
              </w:rPr>
            </w:pPr>
          </w:p>
          <w:p w14:paraId="5D6F019C" w14:textId="77777777" w:rsidR="004E2029" w:rsidRPr="00B80439" w:rsidRDefault="004E2029" w:rsidP="004E2029">
            <w:pPr>
              <w:spacing w:line="260" w:lineRule="exact"/>
              <w:jc w:val="right"/>
              <w:rPr>
                <w:b/>
                <w:bCs/>
                <w:sz w:val="22"/>
                <w:szCs w:val="22"/>
              </w:rPr>
            </w:pPr>
            <w:r w:rsidRPr="00B80439">
              <w:rPr>
                <w:b/>
                <w:bCs/>
                <w:szCs w:val="24"/>
              </w:rPr>
              <w:t>Gesamtstunden</w:t>
            </w:r>
          </w:p>
        </w:tc>
        <w:tc>
          <w:tcPr>
            <w:tcW w:w="11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9DA54D" w14:textId="77777777" w:rsidR="004E2029" w:rsidRDefault="004E2029" w:rsidP="004E2029">
            <w:pPr>
              <w:spacing w:line="260" w:lineRule="exact"/>
              <w:rPr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page" w:horzAnchor="margin" w:tblpY="691"/>
        <w:tblW w:w="9555" w:type="dxa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3249"/>
        <w:gridCol w:w="1203"/>
        <w:gridCol w:w="709"/>
        <w:gridCol w:w="1841"/>
        <w:gridCol w:w="2553"/>
      </w:tblGrid>
      <w:tr w:rsidR="004E2029" w14:paraId="5E3D3B83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2CE8E420" w14:textId="77777777" w:rsidR="004E2029" w:rsidRDefault="004E2029" w:rsidP="004E2029">
            <w:pPr>
              <w:rPr>
                <w:rFonts w:cs="Arial"/>
                <w:sz w:val="22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Ausbildungsnachweis Nr.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D8479AF" w14:textId="13734111" w:rsidR="004E2029" w:rsidRDefault="00CC2D4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102</w:t>
            </w:r>
          </w:p>
        </w:tc>
      </w:tr>
      <w:tr w:rsidR="004E2029" w14:paraId="7AE349D8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6E21040D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Name des/der Auszubildenden:</w:t>
            </w:r>
          </w:p>
        </w:tc>
        <w:tc>
          <w:tcPr>
            <w:tcW w:w="6306" w:type="dxa"/>
            <w:gridSpan w:val="4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03A56368" w14:textId="77777777" w:rsidR="004E2029" w:rsidRDefault="004E2029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Ioannis Kiourtzidis</w:t>
            </w:r>
          </w:p>
        </w:tc>
      </w:tr>
      <w:tr w:rsidR="004E2029" w14:paraId="1BCE4860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C94E51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Ausbildungsjahr: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7725ACD9" w14:textId="0D7F301D" w:rsidR="004E2029" w:rsidRDefault="00CC2D4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2</w:t>
            </w:r>
          </w:p>
        </w:tc>
        <w:tc>
          <w:tcPr>
            <w:tcW w:w="255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B64E6A8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Ggf. ausbildende Abteilung:</w:t>
            </w:r>
          </w:p>
        </w:tc>
        <w:tc>
          <w:tcPr>
            <w:tcW w:w="255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F1B589" w14:textId="0140BB79" w:rsidR="004E2029" w:rsidRDefault="00D35D60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IT</w:t>
            </w:r>
          </w:p>
        </w:tc>
      </w:tr>
      <w:tr w:rsidR="004E2029" w14:paraId="27F84846" w14:textId="77777777" w:rsidTr="004E2029">
        <w:tc>
          <w:tcPr>
            <w:tcW w:w="324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BB4B2A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Ausbildungswoche vom:</w:t>
            </w:r>
          </w:p>
        </w:tc>
        <w:tc>
          <w:tcPr>
            <w:tcW w:w="120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</w:tcPr>
          <w:p w14:paraId="533F5E40" w14:textId="3E937747" w:rsidR="004E2029" w:rsidRDefault="00CC2D4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04.08.2025</w:t>
            </w:r>
          </w:p>
        </w:tc>
        <w:tc>
          <w:tcPr>
            <w:tcW w:w="709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10FAED7" w14:textId="77777777" w:rsidR="004E2029" w:rsidRDefault="004E2029" w:rsidP="004E2029">
            <w:pPr>
              <w:rPr>
                <w:rFonts w:cs="Arial"/>
                <w:szCs w:val="22"/>
              </w:rPr>
            </w:pPr>
            <w:r>
              <w:rPr>
                <w:rFonts w:cs="Arial"/>
                <w:sz w:val="22"/>
                <w:szCs w:val="22"/>
              </w:rPr>
              <w:t>bis:</w:t>
            </w:r>
          </w:p>
        </w:tc>
        <w:tc>
          <w:tcPr>
            <w:tcW w:w="4394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1B35609" w14:textId="565BC7D0" w:rsidR="004E2029" w:rsidRDefault="00CC2D4F" w:rsidP="004E2029">
            <w:pPr>
              <w:rPr>
                <w:rFonts w:cs="Arial"/>
                <w:sz w:val="20"/>
              </w:rPr>
            </w:pPr>
            <w:r>
              <w:rPr>
                <w:rFonts w:cs="Arial"/>
                <w:sz w:val="20"/>
              </w:rPr>
              <w:t>08.08.2025</w:t>
            </w:r>
          </w:p>
        </w:tc>
      </w:tr>
    </w:tbl>
    <w:p w14:paraId="37E47435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7871A3D2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83CBFCC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13976329" w14:textId="77777777" w:rsidR="004E2029" w:rsidRDefault="004E2029" w:rsidP="004E2029">
      <w:pPr>
        <w:spacing w:line="260" w:lineRule="exact"/>
        <w:rPr>
          <w:sz w:val="18"/>
          <w:szCs w:val="18"/>
        </w:rPr>
      </w:pPr>
    </w:p>
    <w:p w14:paraId="232E827D" w14:textId="6DBD55F4" w:rsidR="004E2029" w:rsidRDefault="004E2029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t>Durch die nachfolgende Unterschrift wird die Richtigkeit und Vollständigkeit der obigen Angaben bestätigt.</w:t>
      </w:r>
    </w:p>
    <w:p w14:paraId="0F5E4424" w14:textId="77777777" w:rsidR="000F1D9D" w:rsidRDefault="000F1D9D" w:rsidP="004E2029">
      <w:pPr>
        <w:spacing w:line="260" w:lineRule="exact"/>
        <w:rPr>
          <w:sz w:val="18"/>
          <w:szCs w:val="18"/>
        </w:rPr>
      </w:pPr>
    </w:p>
    <w:p w14:paraId="4A50B7B9" w14:textId="05FC8D75" w:rsidR="004E2029" w:rsidRPr="00B80439" w:rsidRDefault="00D155B7" w:rsidP="004E2029">
      <w:pPr>
        <w:spacing w:line="260" w:lineRule="exact"/>
        <w:rPr>
          <w:sz w:val="18"/>
          <w:szCs w:val="18"/>
        </w:rPr>
      </w:pP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>
        <w:rPr>
          <w:noProof/>
          <w:sz w:val="18"/>
          <w:szCs w:val="18"/>
        </w:rPr>
        <w:t>03.09.2025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 w:rsidR="00720FCE">
        <w:rPr>
          <w:sz w:val="18"/>
          <w:szCs w:val="18"/>
        </w:rPr>
        <w:tab/>
      </w:r>
      <w:r>
        <w:rPr>
          <w:sz w:val="18"/>
          <w:szCs w:val="18"/>
        </w:rPr>
        <w:fldChar w:fldCharType="begin"/>
      </w:r>
      <w:r>
        <w:rPr>
          <w:sz w:val="18"/>
          <w:szCs w:val="18"/>
        </w:rPr>
        <w:instrText xml:space="preserve"> DATE \@ "dd.MM.yyyy" </w:instrText>
      </w:r>
      <w:r>
        <w:rPr>
          <w:sz w:val="18"/>
          <w:szCs w:val="18"/>
        </w:rPr>
        <w:fldChar w:fldCharType="separate"/>
      </w:r>
      <w:r>
        <w:rPr>
          <w:noProof/>
          <w:sz w:val="18"/>
          <w:szCs w:val="18"/>
        </w:rPr>
        <w:t>03.09.2025</w:t>
      </w:r>
      <w:r>
        <w:rPr>
          <w:sz w:val="18"/>
          <w:szCs w:val="18"/>
        </w:rPr>
        <w:fldChar w:fldCharType="end"/>
      </w:r>
      <w:r>
        <w:rPr>
          <w:sz w:val="18"/>
          <w:szCs w:val="18"/>
        </w:rPr>
        <w:t>,</w:t>
      </w:r>
    </w:p>
    <w:tbl>
      <w:tblPr>
        <w:tblW w:w="9639" w:type="dxa"/>
        <w:tblLook w:val="01E0" w:firstRow="1" w:lastRow="1" w:firstColumn="1" w:lastColumn="1" w:noHBand="0" w:noVBand="0"/>
      </w:tblPr>
      <w:tblGrid>
        <w:gridCol w:w="3968"/>
        <w:gridCol w:w="1700"/>
        <w:gridCol w:w="3971"/>
      </w:tblGrid>
      <w:tr w:rsidR="004E2029" w14:paraId="3668183C" w14:textId="77777777" w:rsidTr="00A336A8">
        <w:tc>
          <w:tcPr>
            <w:tcW w:w="3968" w:type="dxa"/>
            <w:tcBorders>
              <w:top w:val="single" w:sz="4" w:space="0" w:color="000000"/>
            </w:tcBorders>
          </w:tcPr>
          <w:p w14:paraId="15A50488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Auszubildende/r</w:t>
            </w:r>
          </w:p>
        </w:tc>
        <w:tc>
          <w:tcPr>
            <w:tcW w:w="1700" w:type="dxa"/>
          </w:tcPr>
          <w:p w14:paraId="76ABA474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</w:p>
        </w:tc>
        <w:tc>
          <w:tcPr>
            <w:tcW w:w="3971" w:type="dxa"/>
            <w:tcBorders>
              <w:top w:val="single" w:sz="4" w:space="0" w:color="000000"/>
            </w:tcBorders>
          </w:tcPr>
          <w:p w14:paraId="31D0E82F" w14:textId="77777777" w:rsidR="004E2029" w:rsidRDefault="004E2029" w:rsidP="00A336A8">
            <w:pPr>
              <w:spacing w:line="260" w:lineRule="exac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Datum, Unterschrift Ausbildende/r oder Ausbilder/in</w:t>
            </w:r>
          </w:p>
        </w:tc>
      </w:tr>
    </w:tbl>
    <w:p w14:paraId="04C72514" w14:textId="77777777" w:rsidR="00CB6A80" w:rsidRDefault="00CB6A80">
      <w:pPr>
        <w:spacing w:line="260" w:lineRule="exact"/>
        <w:rPr>
          <w:sz w:val="22"/>
          <w:szCs w:val="22"/>
        </w:rPr>
      </w:pPr>
    </w:p>
    <w:sectPr w:rsidR="00CB6A80" w:rsidSect="00EB2060">
      <w:pgSz w:w="11906" w:h="16838"/>
      <w:pgMar w:top="1440" w:right="1080" w:bottom="1440" w:left="1080" w:header="0" w:footer="0" w:gutter="0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F124F" w14:textId="77777777" w:rsidR="00925DDD" w:rsidRDefault="00925DDD">
      <w:r>
        <w:separator/>
      </w:r>
    </w:p>
  </w:endnote>
  <w:endnote w:type="continuationSeparator" w:id="0">
    <w:p w14:paraId="4ED6ECE8" w14:textId="77777777" w:rsidR="00925DDD" w:rsidRDefault="00925D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8E09BA" w14:textId="77777777" w:rsidR="00925DDD" w:rsidRDefault="00925DDD">
      <w:r>
        <w:separator/>
      </w:r>
    </w:p>
  </w:footnote>
  <w:footnote w:type="continuationSeparator" w:id="0">
    <w:p w14:paraId="142083FC" w14:textId="77777777" w:rsidR="00925DDD" w:rsidRDefault="00925DD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794DC9"/>
    <w:multiLevelType w:val="hybridMultilevel"/>
    <w:tmpl w:val="A81A80A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F7181F"/>
    <w:multiLevelType w:val="hybridMultilevel"/>
    <w:tmpl w:val="11D8F48E"/>
    <w:lvl w:ilvl="0" w:tplc="24723235">
      <w:start w:val="1"/>
      <w:numFmt w:val="decimal"/>
      <w:lvlText w:val="%1."/>
      <w:lvlJc w:val="left"/>
      <w:pPr>
        <w:ind w:left="720" w:hanging="360"/>
      </w:pPr>
    </w:lvl>
    <w:lvl w:ilvl="1" w:tplc="24723235" w:tentative="1">
      <w:start w:val="1"/>
      <w:numFmt w:val="lowerLetter"/>
      <w:lvlText w:val="%2."/>
      <w:lvlJc w:val="left"/>
      <w:pPr>
        <w:ind w:left="1440" w:hanging="360"/>
      </w:pPr>
    </w:lvl>
    <w:lvl w:ilvl="2" w:tplc="24723235" w:tentative="1">
      <w:start w:val="1"/>
      <w:numFmt w:val="lowerRoman"/>
      <w:lvlText w:val="%3."/>
      <w:lvlJc w:val="right"/>
      <w:pPr>
        <w:ind w:left="2160" w:hanging="180"/>
      </w:pPr>
    </w:lvl>
    <w:lvl w:ilvl="3" w:tplc="24723235" w:tentative="1">
      <w:start w:val="1"/>
      <w:numFmt w:val="decimal"/>
      <w:lvlText w:val="%4."/>
      <w:lvlJc w:val="left"/>
      <w:pPr>
        <w:ind w:left="2880" w:hanging="360"/>
      </w:pPr>
    </w:lvl>
    <w:lvl w:ilvl="4" w:tplc="24723235" w:tentative="1">
      <w:start w:val="1"/>
      <w:numFmt w:val="lowerLetter"/>
      <w:lvlText w:val="%5."/>
      <w:lvlJc w:val="left"/>
      <w:pPr>
        <w:ind w:left="3600" w:hanging="360"/>
      </w:pPr>
    </w:lvl>
    <w:lvl w:ilvl="5" w:tplc="24723235" w:tentative="1">
      <w:start w:val="1"/>
      <w:numFmt w:val="lowerRoman"/>
      <w:lvlText w:val="%6."/>
      <w:lvlJc w:val="right"/>
      <w:pPr>
        <w:ind w:left="4320" w:hanging="180"/>
      </w:pPr>
    </w:lvl>
    <w:lvl w:ilvl="6" w:tplc="24723235" w:tentative="1">
      <w:start w:val="1"/>
      <w:numFmt w:val="decimal"/>
      <w:lvlText w:val="%7."/>
      <w:lvlJc w:val="left"/>
      <w:pPr>
        <w:ind w:left="5040" w:hanging="360"/>
      </w:pPr>
    </w:lvl>
    <w:lvl w:ilvl="7" w:tplc="24723235" w:tentative="1">
      <w:start w:val="1"/>
      <w:numFmt w:val="lowerLetter"/>
      <w:lvlText w:val="%8."/>
      <w:lvlJc w:val="left"/>
      <w:pPr>
        <w:ind w:left="5760" w:hanging="360"/>
      </w:pPr>
    </w:lvl>
    <w:lvl w:ilvl="8" w:tplc="2472323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7158E4"/>
    <w:multiLevelType w:val="multilevel"/>
    <w:tmpl w:val="D610B7A6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23466467"/>
    <w:multiLevelType w:val="hybridMultilevel"/>
    <w:tmpl w:val="2CA8B8CA"/>
    <w:lvl w:ilvl="0" w:tplc="4661647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1F0E5D"/>
    <w:multiLevelType w:val="multilevel"/>
    <w:tmpl w:val="5F52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sz w:val="22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  <w:sz w:val="20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691775A1"/>
    <w:multiLevelType w:val="hybridMultilevel"/>
    <w:tmpl w:val="6138FC5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27894818">
    <w:abstractNumId w:val="4"/>
  </w:num>
  <w:num w:numId="2" w16cid:durableId="541089815">
    <w:abstractNumId w:val="2"/>
  </w:num>
  <w:num w:numId="3" w16cid:durableId="872887611">
    <w:abstractNumId w:val="3"/>
  </w:num>
  <w:num w:numId="4" w16cid:durableId="719013620">
    <w:abstractNumId w:val="1"/>
  </w:num>
  <w:num w:numId="5" w16cid:durableId="1656883673">
    <w:abstractNumId w:val="0"/>
  </w:num>
  <w:num w:numId="6" w16cid:durableId="163841077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2CF1"/>
    <w:rsid w:val="00012F63"/>
    <w:rsid w:val="00070471"/>
    <w:rsid w:val="000F1D9D"/>
    <w:rsid w:val="00156E56"/>
    <w:rsid w:val="001C11DD"/>
    <w:rsid w:val="0025000D"/>
    <w:rsid w:val="002559B8"/>
    <w:rsid w:val="00255BFF"/>
    <w:rsid w:val="002C03C3"/>
    <w:rsid w:val="002D2FBA"/>
    <w:rsid w:val="003A2523"/>
    <w:rsid w:val="003C7292"/>
    <w:rsid w:val="00482CF1"/>
    <w:rsid w:val="004E2029"/>
    <w:rsid w:val="00552BCD"/>
    <w:rsid w:val="006067DA"/>
    <w:rsid w:val="00720FCE"/>
    <w:rsid w:val="0072646F"/>
    <w:rsid w:val="008436B8"/>
    <w:rsid w:val="00874CF4"/>
    <w:rsid w:val="00925DDD"/>
    <w:rsid w:val="0093266E"/>
    <w:rsid w:val="00B145C4"/>
    <w:rsid w:val="00B80439"/>
    <w:rsid w:val="00B8308A"/>
    <w:rsid w:val="00BD1E7F"/>
    <w:rsid w:val="00C23CFC"/>
    <w:rsid w:val="00CB6A80"/>
    <w:rsid w:val="00CC2D4F"/>
    <w:rsid w:val="00CF1780"/>
    <w:rsid w:val="00D155B7"/>
    <w:rsid w:val="00D35D60"/>
    <w:rsid w:val="00EB2060"/>
    <w:rsid w:val="00EF5D3D"/>
    <w:rsid w:val="00FA4B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58E170"/>
  <w15:docId w15:val="{1E9CDF63-BBAB-044D-9B27-40A4F7108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hAnsi="Arial"/>
      <w:sz w:val="24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22420A"/>
    <w:pPr>
      <w:keepNext/>
      <w:spacing w:before="240" w:after="60"/>
      <w:outlineLvl w:val="0"/>
    </w:pPr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22420A"/>
    <w:pPr>
      <w:keepNext/>
      <w:spacing w:before="240" w:after="60"/>
      <w:outlineLvl w:val="2"/>
    </w:pPr>
    <w:rPr>
      <w:rFonts w:ascii="Calibri Light" w:eastAsia="Calibri Light" w:hAnsi="Calibri Light" w:cs="Calibri Light"/>
      <w:b/>
      <w:bCs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notentextZchn">
    <w:name w:val="Fußnotentext Zchn"/>
    <w:link w:val="Funotentext"/>
    <w:semiHidden/>
    <w:qFormat/>
    <w:locked/>
    <w:rsid w:val="00A85C82"/>
    <w:rPr>
      <w:rFonts w:ascii="Arial" w:hAnsi="Arial"/>
      <w:lang w:val="de-DE" w:eastAsia="de-DE" w:bidi="ar-SA"/>
    </w:rPr>
  </w:style>
  <w:style w:type="character" w:customStyle="1" w:styleId="FootnoteCharacters">
    <w:name w:val="Footnote Characters"/>
    <w:semiHidden/>
    <w:qFormat/>
    <w:rsid w:val="00A85C82"/>
    <w:rPr>
      <w:rFonts w:cs="Times New Roman"/>
      <w:vertAlign w:val="superscript"/>
    </w:rPr>
  </w:style>
  <w:style w:type="character" w:customStyle="1" w:styleId="FootnoteAnchor">
    <w:name w:val="Footnote Anchor"/>
    <w:rPr>
      <w:rFonts w:cs="Times New Roman"/>
      <w:vertAlign w:val="superscript"/>
    </w:rPr>
  </w:style>
  <w:style w:type="character" w:customStyle="1" w:styleId="InternetLink">
    <w:name w:val="Internet Link"/>
    <w:uiPriority w:val="99"/>
    <w:unhideWhenUsed/>
    <w:rsid w:val="007D2589"/>
    <w:rPr>
      <w:color w:val="0563C1"/>
      <w:u w:val="singl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styleId="Textkrper">
    <w:name w:val="Body Text"/>
    <w:basedOn w:val="Standard"/>
    <w:pPr>
      <w:spacing w:after="140" w:line="276" w:lineRule="auto"/>
    </w:pPr>
  </w:style>
  <w:style w:type="paragraph" w:styleId="Liste">
    <w:name w:val="List"/>
    <w:basedOn w:val="Textkrper"/>
    <w:rPr>
      <w:rFonts w:cs="Mangal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Mangal"/>
      <w:i/>
      <w:iCs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Mangal"/>
    </w:rPr>
  </w:style>
  <w:style w:type="paragraph" w:styleId="Sprechblasentext">
    <w:name w:val="Balloon Text"/>
    <w:basedOn w:val="Standard"/>
    <w:semiHidden/>
    <w:qFormat/>
    <w:rsid w:val="00802797"/>
    <w:rPr>
      <w:rFonts w:ascii="Tahoma" w:hAnsi="Tahoma" w:cs="Tahoma"/>
      <w:sz w:val="16"/>
      <w:szCs w:val="16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rsid w:val="00175DB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175DBE"/>
    <w:pPr>
      <w:tabs>
        <w:tab w:val="center" w:pos="4536"/>
        <w:tab w:val="right" w:pos="9072"/>
      </w:tabs>
    </w:pPr>
  </w:style>
  <w:style w:type="paragraph" w:customStyle="1" w:styleId="Default">
    <w:name w:val="Default"/>
    <w:qFormat/>
    <w:rsid w:val="00A85C82"/>
    <w:rPr>
      <w:rFonts w:ascii="Calibri" w:eastAsia="MS Mincho" w:hAnsi="Calibri" w:cs="Calibri"/>
      <w:color w:val="000000"/>
      <w:sz w:val="24"/>
      <w:szCs w:val="24"/>
      <w:lang w:eastAsia="ja-JP"/>
    </w:rPr>
  </w:style>
  <w:style w:type="paragraph" w:styleId="Funotentext">
    <w:name w:val="footnote text"/>
    <w:basedOn w:val="Standard"/>
    <w:link w:val="FunotentextZchn"/>
    <w:semiHidden/>
    <w:rsid w:val="00A85C82"/>
    <w:rPr>
      <w:sz w:val="20"/>
    </w:rPr>
  </w:style>
  <w:style w:type="table" w:styleId="Tabellenraster">
    <w:name w:val="Table Grid"/>
    <w:basedOn w:val="NormaleTabelle"/>
    <w:rsid w:val="00BF2F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DefaultParagraphFontPHPDOCX">
    <w:name w:val="Default Paragraph Font PHPDOCX"/>
    <w:uiPriority w:val="1"/>
    <w:semiHidden/>
    <w:unhideWhenUsed/>
  </w:style>
  <w:style w:type="paragraph" w:customStyle="1" w:styleId="ListParagraphPHPDOCX">
    <w:name w:val="List Paragraph PHPDOCX"/>
    <w:basedOn w:val="Standard"/>
    <w:uiPriority w:val="34"/>
    <w:qFormat/>
    <w:rsid w:val="00DF064E"/>
    <w:pPr>
      <w:ind w:left="720"/>
      <w:contextualSpacing/>
    </w:pPr>
  </w:style>
  <w:style w:type="paragraph" w:customStyle="1" w:styleId="TitlePHPDOCX">
    <w:name w:val="Title PHPDOCX"/>
    <w:basedOn w:val="Standard"/>
    <w:next w:val="Standard"/>
    <w:link w:val="TitleCarPHPDOCX"/>
    <w:uiPriority w:val="10"/>
    <w:qFormat/>
    <w:rsid w:val="00DF064E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arPHPDOCX">
    <w:name w:val="Title Car PHPDOCX"/>
    <w:basedOn w:val="DefaultParagraphFontPHPDOCX"/>
    <w:link w:val="TitlePHPDOCX"/>
    <w:uiPriority w:val="10"/>
    <w:rsid w:val="00DF064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customStyle="1" w:styleId="SubtitlePHPDOCX">
    <w:name w:val="Subtitle PHPDOCX"/>
    <w:basedOn w:val="Standard"/>
    <w:next w:val="Standard"/>
    <w:link w:val="SubtitleCarPHPDOCX"/>
    <w:uiPriority w:val="11"/>
    <w:qFormat/>
    <w:rsid w:val="00DF064E"/>
    <w:pPr>
      <w:numPr>
        <w:ilvl w:val="1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ubtitleCarPHPDOCX">
    <w:name w:val="Subtitle Car PHPDOCX"/>
    <w:basedOn w:val="DefaultParagraphFontPHPDOCX"/>
    <w:link w:val="SubtitlePHPDOCX"/>
    <w:uiPriority w:val="11"/>
    <w:rsid w:val="00DF064E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table" w:customStyle="1" w:styleId="NormalTablePHPDOCX">
    <w:name w:val="Normal Table PHPDOCX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PHPDOCX">
    <w:name w:val="Table Grid PHPDOCX"/>
    <w:uiPriority w:val="59"/>
    <w:rsid w:val="00493A0C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nnotationreferencePHPDOCX">
    <w:name w:val="annotation reference PHPDOCX"/>
    <w:basedOn w:val="DefaultParagraphFontPHPDOCX"/>
    <w:uiPriority w:val="99"/>
    <w:semiHidden/>
    <w:unhideWhenUsed/>
    <w:rsid w:val="00E139EA"/>
    <w:rPr>
      <w:sz w:val="16"/>
      <w:szCs w:val="16"/>
    </w:rPr>
  </w:style>
  <w:style w:type="paragraph" w:customStyle="1" w:styleId="annotationtextPHPDOCX">
    <w:name w:val="annotation text PHPDOCX"/>
    <w:basedOn w:val="Standard"/>
    <w:link w:val="CommentTextCharPHPDOCX"/>
    <w:uiPriority w:val="99"/>
    <w:semiHidden/>
    <w:unhideWhenUsed/>
    <w:rsid w:val="00E139EA"/>
    <w:rPr>
      <w:sz w:val="20"/>
    </w:rPr>
  </w:style>
  <w:style w:type="character" w:customStyle="1" w:styleId="CommentTextCharPHPDOCX">
    <w:name w:val="Comment Text Char PHPDOCX"/>
    <w:basedOn w:val="DefaultParagraphFontPHPDOCX"/>
    <w:link w:val="annotationtextPHPDOCX"/>
    <w:uiPriority w:val="99"/>
    <w:semiHidden/>
    <w:rsid w:val="00E139EA"/>
    <w:rPr>
      <w:sz w:val="20"/>
      <w:szCs w:val="20"/>
    </w:rPr>
  </w:style>
  <w:style w:type="paragraph" w:customStyle="1" w:styleId="annotationsubjectPHPDOCX">
    <w:name w:val="annotation subject PHPDOCX"/>
    <w:basedOn w:val="annotationtextPHPDOCX"/>
    <w:next w:val="annotationtextPHPDOCX"/>
    <w:link w:val="CommentSubjectCharPHPDOCX"/>
    <w:uiPriority w:val="99"/>
    <w:semiHidden/>
    <w:unhideWhenUsed/>
    <w:rsid w:val="00E139EA"/>
    <w:rPr>
      <w:b/>
      <w:bCs/>
    </w:rPr>
  </w:style>
  <w:style w:type="character" w:customStyle="1" w:styleId="CommentSubjectCharPHPDOCX">
    <w:name w:val="Comment Subject Char PHPDOCX"/>
    <w:basedOn w:val="CommentTextCharPHPDOCX"/>
    <w:link w:val="annotationsubjectPHPDOCX"/>
    <w:uiPriority w:val="99"/>
    <w:semiHidden/>
    <w:rsid w:val="00E139EA"/>
    <w:rPr>
      <w:b/>
      <w:bCs/>
      <w:sz w:val="20"/>
      <w:szCs w:val="20"/>
    </w:rPr>
  </w:style>
  <w:style w:type="paragraph" w:customStyle="1" w:styleId="BalloonTextPHPDOCX">
    <w:name w:val="Balloon Text PHPDOCX"/>
    <w:basedOn w:val="Standard"/>
    <w:link w:val="BalloonTextCharPHPDOCX"/>
    <w:uiPriority w:val="99"/>
    <w:semiHidden/>
    <w:unhideWhenUsed/>
    <w:rsid w:val="00E139EA"/>
    <w:rPr>
      <w:rFonts w:ascii="Tahoma" w:hAnsi="Tahoma" w:cs="Tahoma"/>
      <w:sz w:val="16"/>
      <w:szCs w:val="16"/>
    </w:rPr>
  </w:style>
  <w:style w:type="character" w:customStyle="1" w:styleId="BalloonTextCharPHPDOCX">
    <w:name w:val="Balloon Text Char PHPDOCX"/>
    <w:basedOn w:val="DefaultParagraphFontPHPDOCX"/>
    <w:link w:val="BalloonTextPHPDOCX"/>
    <w:uiPriority w:val="99"/>
    <w:semiHidden/>
    <w:rsid w:val="00E139EA"/>
    <w:rPr>
      <w:rFonts w:ascii="Tahoma" w:hAnsi="Tahoma" w:cs="Tahoma"/>
      <w:sz w:val="16"/>
      <w:szCs w:val="16"/>
    </w:rPr>
  </w:style>
  <w:style w:type="paragraph" w:customStyle="1" w:styleId="footnoteTextPHPDOCX">
    <w:name w:val="footnote Text PHPDOCX"/>
    <w:basedOn w:val="Standard"/>
    <w:link w:val="footnoteTextCarPHPDOCX"/>
    <w:uiPriority w:val="99"/>
    <w:semiHidden/>
    <w:unhideWhenUsed/>
    <w:rsid w:val="006E0FDA"/>
    <w:rPr>
      <w:sz w:val="20"/>
    </w:rPr>
  </w:style>
  <w:style w:type="character" w:customStyle="1" w:styleId="footnoteTextCarPHPDOCX">
    <w:name w:val="footnote Text Car PHPDOCX"/>
    <w:basedOn w:val="DefaultParagraphFontPHPDOCX"/>
    <w:link w:val="footnoteTextPHPDOCX"/>
    <w:uiPriority w:val="99"/>
    <w:semiHidden/>
    <w:rsid w:val="006E0FDA"/>
    <w:rPr>
      <w:sz w:val="20"/>
      <w:szCs w:val="20"/>
    </w:rPr>
  </w:style>
  <w:style w:type="character" w:customStyle="1" w:styleId="footnoteReferencePHPDOCX">
    <w:name w:val="foot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paragraph" w:customStyle="1" w:styleId="endnoteTextPHPDOCX">
    <w:name w:val="endnote Text PHPDOCX"/>
    <w:basedOn w:val="Standard"/>
    <w:link w:val="endnoteTextCarPHPDOCX"/>
    <w:uiPriority w:val="99"/>
    <w:semiHidden/>
    <w:unhideWhenUsed/>
    <w:rsid w:val="006E0FDA"/>
    <w:rPr>
      <w:sz w:val="20"/>
    </w:rPr>
  </w:style>
  <w:style w:type="character" w:customStyle="1" w:styleId="endnoteTextCarPHPDOCX">
    <w:name w:val="endnote Text Car PHPDOCX"/>
    <w:basedOn w:val="DefaultParagraphFontPHPDOCX"/>
    <w:link w:val="endnoteTextPHPDOCX"/>
    <w:uiPriority w:val="99"/>
    <w:semiHidden/>
    <w:rsid w:val="006E0FDA"/>
    <w:rPr>
      <w:sz w:val="20"/>
      <w:szCs w:val="20"/>
    </w:rPr>
  </w:style>
  <w:style w:type="character" w:customStyle="1" w:styleId="endnoteReferencePHPDOCX">
    <w:name w:val="endnote Reference PHPDOCX"/>
    <w:basedOn w:val="DefaultParagraphFontPHPDOCX"/>
    <w:uiPriority w:val="99"/>
    <w:semiHidden/>
    <w:unhideWhenUsed/>
    <w:rsid w:val="006E0FDA"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customStyle="1" w:styleId="EndnoteCharacters">
    <w:name w:val="Endnote Characters"/>
    <w:qFormat/>
  </w:style>
  <w:style w:type="paragraph" w:styleId="Listenabsatz">
    <w:name w:val="List Paragraph"/>
    <w:basedOn w:val="Standard"/>
    <w:uiPriority w:val="34"/>
    <w:qFormat/>
    <w:rsid w:val="0034303B"/>
    <w:pPr>
      <w:ind w:left="708"/>
    </w:pPr>
  </w:style>
  <w:style w:type="character" w:customStyle="1" w:styleId="berschrift1Zchn">
    <w:name w:val="Überschrift 1 Zchn"/>
    <w:link w:val="berschrift1"/>
    <w:uiPriority w:val="9"/>
    <w:rsid w:val="0022420A"/>
    <w:rPr>
      <w:rFonts w:ascii="Calibri Light" w:eastAsia="Calibri Light" w:hAnsi="Calibri Light" w:cs="Calibri Light"/>
      <w:b/>
      <w:bCs/>
      <w:kern w:val="32"/>
      <w:sz w:val="32"/>
      <w:szCs w:val="32"/>
    </w:rPr>
  </w:style>
  <w:style w:type="character" w:customStyle="1" w:styleId="berschrift3Zchn">
    <w:name w:val="Überschrift 3 Zchn"/>
    <w:link w:val="berschrift3"/>
    <w:uiPriority w:val="9"/>
    <w:rsid w:val="0022420A"/>
    <w:rPr>
      <w:rFonts w:ascii="Calibri Light" w:eastAsia="Calibri Light" w:hAnsi="Calibri Light" w:cs="Calibri Light"/>
      <w:b/>
      <w:bCs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E5333C-2E0B-4E5F-8741-4377DA63B5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617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Entwurf </vt:lpstr>
    </vt:vector>
  </TitlesOfParts>
  <Company>DIHK</Company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Entwurf </dc:title>
  <dc:subject/>
  <dc:creator>bwurster</dc:creator>
  <dc:description/>
  <cp:lastModifiedBy>Ioannis Kiourtzidis</cp:lastModifiedBy>
  <cp:revision>19</cp:revision>
  <cp:lastPrinted>2013-03-08T10:48:00Z</cp:lastPrinted>
  <dcterms:created xsi:type="dcterms:W3CDTF">2022-01-22T21:34:00Z</dcterms:created>
  <dcterms:modified xsi:type="dcterms:W3CDTF">2025-09-03T06:41:00Z</dcterms:modified>
  <dc:language>de-DE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Company">
    <vt:lpwstr>DIHK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_AdHocReviewCycleID">
    <vt:i4>-948914646</vt:i4>
  </property>
  <property fmtid="{D5CDD505-2E9C-101B-9397-08002B2CF9AE}" pid="10" name="_AuthorEmail">
    <vt:lpwstr>silvia.kupzog@dm-drogeriemarkt.de</vt:lpwstr>
  </property>
  <property fmtid="{D5CDD505-2E9C-101B-9397-08002B2CF9AE}" pid="11" name="_AuthorEmailDisplayName">
    <vt:lpwstr>Kupzog, Silvia</vt:lpwstr>
  </property>
  <property fmtid="{D5CDD505-2E9C-101B-9397-08002B2CF9AE}" pid="12" name="_EmailSubject">
    <vt:lpwstr/>
  </property>
  <property fmtid="{D5CDD505-2E9C-101B-9397-08002B2CF9AE}" pid="13" name="_ReviewingToolsShownOnce">
    <vt:lpwstr/>
  </property>
</Properties>
</file>