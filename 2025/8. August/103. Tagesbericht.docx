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78EA" w14:textId="0CF32BB9" w:rsidR="004E2029" w:rsidRPr="001C11DD" w:rsidRDefault="00C36F6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249C" w14:textId="3DC58167" w:rsidR="004E2029" w:rsidRPr="001C11DD" w:rsidRDefault="00C36F6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52CC" w14:textId="26BEDD81" w:rsidR="004E2029" w:rsidRPr="001C11DD" w:rsidRDefault="00C36F6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C018" w14:textId="5FB9E404" w:rsidR="004E2029" w:rsidRPr="001C11DD" w:rsidRDefault="00C36F6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2E900D41" w:rsidR="004E2029" w:rsidRPr="001C11DD" w:rsidRDefault="00C36F6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6B1AD957" w:rsidR="004E2029" w:rsidRDefault="00373D9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103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22B097FB" w:rsidR="004E2029" w:rsidRDefault="00373D9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2BB855DC" w:rsidR="004E2029" w:rsidRDefault="00373D9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11.08.2025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33688D41" w:rsidR="004E2029" w:rsidRDefault="00373D9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15.08.2025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136DBBD8" w:rsidR="004E2029" w:rsidRPr="00B80439" w:rsidRDefault="005D479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>
        <w:rPr>
          <w:noProof/>
          <w:sz w:val="18"/>
          <w:szCs w:val="18"/>
        </w:rPr>
        <w:t>03.09.2025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>
        <w:rPr>
          <w:noProof/>
          <w:sz w:val="18"/>
          <w:szCs w:val="18"/>
        </w:rPr>
        <w:t>03.09.2025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80D17" w14:textId="77777777" w:rsidR="004D5888" w:rsidRDefault="004D5888">
      <w:r>
        <w:separator/>
      </w:r>
    </w:p>
  </w:endnote>
  <w:endnote w:type="continuationSeparator" w:id="0">
    <w:p w14:paraId="7673EA21" w14:textId="77777777" w:rsidR="004D5888" w:rsidRDefault="004D5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477C9" w14:textId="77777777" w:rsidR="004D5888" w:rsidRDefault="004D5888">
      <w:r>
        <w:separator/>
      </w:r>
    </w:p>
  </w:footnote>
  <w:footnote w:type="continuationSeparator" w:id="0">
    <w:p w14:paraId="62AF878A" w14:textId="77777777" w:rsidR="004D5888" w:rsidRDefault="004D58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56E56"/>
    <w:rsid w:val="001C11DD"/>
    <w:rsid w:val="0025000D"/>
    <w:rsid w:val="00255BFF"/>
    <w:rsid w:val="002C03C3"/>
    <w:rsid w:val="002D2FBA"/>
    <w:rsid w:val="00373D93"/>
    <w:rsid w:val="003A2523"/>
    <w:rsid w:val="003C7292"/>
    <w:rsid w:val="00482CF1"/>
    <w:rsid w:val="004D5888"/>
    <w:rsid w:val="004E2029"/>
    <w:rsid w:val="00552BCD"/>
    <w:rsid w:val="005D4799"/>
    <w:rsid w:val="006067DA"/>
    <w:rsid w:val="00720FCE"/>
    <w:rsid w:val="0072646F"/>
    <w:rsid w:val="008436B8"/>
    <w:rsid w:val="00874CF4"/>
    <w:rsid w:val="008E4C0D"/>
    <w:rsid w:val="00B145C4"/>
    <w:rsid w:val="00B80439"/>
    <w:rsid w:val="00B8308A"/>
    <w:rsid w:val="00BD1E7F"/>
    <w:rsid w:val="00C23CFC"/>
    <w:rsid w:val="00C36F6C"/>
    <w:rsid w:val="00CB6A80"/>
    <w:rsid w:val="00CF1780"/>
    <w:rsid w:val="00D35D60"/>
    <w:rsid w:val="00EB2060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18</cp:revision>
  <cp:lastPrinted>2013-03-08T10:48:00Z</cp:lastPrinted>
  <dcterms:created xsi:type="dcterms:W3CDTF">2022-01-22T21:34:00Z</dcterms:created>
  <dcterms:modified xsi:type="dcterms:W3CDTF">2025-09-03T06:42:00Z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