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6CEAD7FD" w:rsidR="004E2029" w:rsidRDefault="009318B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0949DC9B" w:rsidR="004E2029" w:rsidRDefault="000F0FC7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53DFEC1B" w:rsidR="004E2029" w:rsidRDefault="00DB100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25.08.2025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98210CC" w:rsidR="004E2029" w:rsidRDefault="0023429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29.08.2025</w:t>
            </w:r>
          </w:p>
        </w:tc>
      </w:tr>
    </w:tbl>
    <w:p w14:paraId="0F5E4424" w14:textId="5BFF2C1E" w:rsidR="000F1D9D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tbl>
      <w:tblPr>
        <w:tblpPr w:leftFromText="141" w:rightFromText="141" w:vertAnchor="text" w:horzAnchor="margin" w:tblpY="11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F52A9B" w14:paraId="30670D30" w14:textId="77777777" w:rsidTr="00F52A9B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A4A3A38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CA85820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1499F09" w14:textId="77777777" w:rsidR="00F52A9B" w:rsidRDefault="00F52A9B" w:rsidP="00F52A9B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F52A9B" w14:paraId="04FA7CC7" w14:textId="77777777" w:rsidTr="00F52A9B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BA15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BB0E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Richtlinien aktualisiert und Windows Updates auf Laptop installiert</w:t>
            </w:r>
          </w:p>
          <w:p w14:paraId="47A0D2A4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Urlaub, mehrere Emails gelesen und sortiert</w:t>
            </w:r>
          </w:p>
          <w:p w14:paraId="7FBDAD26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Liste erstellt für Windows 11 Upgrade und aktualisiert  </w:t>
            </w:r>
          </w:p>
          <w:p w14:paraId="2AA88743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Über die News in der Firma informiert über Viva-Engage</w:t>
            </w:r>
          </w:p>
          <w:p w14:paraId="1E59E3F1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Auf Mac mini nach Sentinel Problemen geschaut und Recherche</w:t>
            </w:r>
          </w:p>
          <w:p w14:paraId="798A5CC7" w14:textId="77777777" w:rsidR="00F52A9B" w:rsidRPr="00B6189E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Fehlermeldung „WHEA UNCORRECTABLE ERROR“ auf VM recherchiert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4264" w14:textId="77777777" w:rsidR="00F52A9B" w:rsidRDefault="00F52A9B" w:rsidP="00F52A9B">
            <w:pPr>
              <w:spacing w:line="260" w:lineRule="exact"/>
              <w:rPr>
                <w:sz w:val="20"/>
              </w:rPr>
            </w:pPr>
          </w:p>
          <w:p w14:paraId="0CFDD929" w14:textId="77777777" w:rsidR="00F52A9B" w:rsidRDefault="00F52A9B" w:rsidP="00F52A9B">
            <w:pPr>
              <w:spacing w:line="260" w:lineRule="exact"/>
              <w:rPr>
                <w:sz w:val="20"/>
              </w:rPr>
            </w:pPr>
          </w:p>
          <w:p w14:paraId="0180C3C7" w14:textId="77777777" w:rsidR="00F52A9B" w:rsidRDefault="00F52A9B" w:rsidP="00F52A9B">
            <w:pPr>
              <w:spacing w:line="260" w:lineRule="exact"/>
              <w:rPr>
                <w:sz w:val="20"/>
              </w:rPr>
            </w:pPr>
          </w:p>
          <w:p w14:paraId="43E36084" w14:textId="77777777" w:rsidR="00F52A9B" w:rsidRPr="0025000D" w:rsidRDefault="00F52A9B" w:rsidP="00F52A9B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F52A9B" w14:paraId="34A98953" w14:textId="77777777" w:rsidTr="00F52A9B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8E8D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69CD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Untersuchung von Netzwerkprobleme und Austausch von Kabel</w:t>
            </w:r>
          </w:p>
          <w:p w14:paraId="2DE5A841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Headset Problem mit Neustart von Headset behoben</w:t>
            </w:r>
          </w:p>
          <w:p w14:paraId="5E7483BA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Wiederherstellung, Export, Import und Löschung</w:t>
            </w:r>
          </w:p>
          <w:p w14:paraId="36EE66AA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Kameraproblem mit Umdrehung von USB-C Kabel behoben</w:t>
            </w:r>
          </w:p>
          <w:p w14:paraId="72E55767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SentinelOne Problem auf ein Mac Mini behoben </w:t>
            </w:r>
          </w:p>
          <w:p w14:paraId="63570DD7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1DBAE206" w14:textId="77777777" w:rsidR="00F52A9B" w:rsidRPr="001C11DD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93AFC">
              <w:rPr>
                <w:sz w:val="20"/>
              </w:rPr>
              <w:t>Neue VM aufgesetzt mit erneut auftretender Fehlermeldung, anschließend Snapshot von funktionsfähigem Zustand erstellt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CFC1" w14:textId="77777777" w:rsidR="00F52A9B" w:rsidRDefault="00F52A9B" w:rsidP="00F52A9B">
            <w:pPr>
              <w:spacing w:line="260" w:lineRule="exact"/>
              <w:rPr>
                <w:sz w:val="20"/>
              </w:rPr>
            </w:pPr>
          </w:p>
          <w:p w14:paraId="6697F534" w14:textId="77777777" w:rsidR="00F52A9B" w:rsidRDefault="00F52A9B" w:rsidP="00F52A9B">
            <w:pPr>
              <w:spacing w:line="260" w:lineRule="exact"/>
              <w:rPr>
                <w:sz w:val="20"/>
              </w:rPr>
            </w:pPr>
          </w:p>
          <w:p w14:paraId="6EA6C0C7" w14:textId="77777777" w:rsidR="00F52A9B" w:rsidRDefault="00F52A9B" w:rsidP="00F52A9B">
            <w:pPr>
              <w:spacing w:line="260" w:lineRule="exact"/>
              <w:rPr>
                <w:sz w:val="20"/>
              </w:rPr>
            </w:pPr>
          </w:p>
          <w:p w14:paraId="0E3E79EC" w14:textId="77777777" w:rsidR="00F52A9B" w:rsidRDefault="00F52A9B" w:rsidP="00F52A9B">
            <w:pPr>
              <w:spacing w:line="260" w:lineRule="exact"/>
              <w:rPr>
                <w:sz w:val="20"/>
              </w:rPr>
            </w:pPr>
          </w:p>
          <w:p w14:paraId="0DD80E4E" w14:textId="77777777" w:rsidR="00F52A9B" w:rsidRPr="0025000D" w:rsidRDefault="00F52A9B" w:rsidP="00F52A9B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F52A9B" w14:paraId="10D2F85D" w14:textId="77777777" w:rsidTr="00F52A9B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5F776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3608D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Erstellung von neuen VMs und Bereitstellung </w:t>
            </w:r>
          </w:p>
          <w:p w14:paraId="15CBF6A3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SentinelOne und Cisco VPN</w:t>
            </w:r>
          </w:p>
          <w:p w14:paraId="4CC196F8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Fehlerhafte VM überprüft</w:t>
            </w:r>
          </w:p>
          <w:p w14:paraId="39C97412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Altpapier entsorgt</w:t>
            </w:r>
          </w:p>
          <w:p w14:paraId="0076B76D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Hardware für Mitarbeiter ausgesucht, vorbereitet und inventarisiert </w:t>
            </w:r>
          </w:p>
          <w:p w14:paraId="65677EC0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Alte virtuelle Festplatten von einem Rechner entfernt</w:t>
            </w:r>
          </w:p>
          <w:p w14:paraId="4E7687C2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B6B2B">
              <w:rPr>
                <w:sz w:val="20"/>
              </w:rPr>
              <w:t>Mitarbeitenden informiert, dass der Demo-Account aktuell nicht verfügbar ist</w:t>
            </w:r>
          </w:p>
          <w:p w14:paraId="3442F405" w14:textId="77777777" w:rsidR="00F52A9B" w:rsidRPr="001C11DD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Fortinet Website Blockierung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35CB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75545548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3F588F43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437CCA97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2574E71D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F52A9B" w14:paraId="4D124D38" w14:textId="77777777" w:rsidTr="00F52A9B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BD70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2742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 über VMM neugestartet</w:t>
            </w:r>
          </w:p>
          <w:p w14:paraId="721D0A4E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Ticket bei Konica Minolta geöffnet für Hardwareaustausch</w:t>
            </w:r>
          </w:p>
          <w:p w14:paraId="5F2151CA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F7E8D">
              <w:rPr>
                <w:sz w:val="20"/>
              </w:rPr>
              <w:t>Techniker beim Austausch der Einzugswalzen am Drucker begleitet</w:t>
            </w:r>
          </w:p>
          <w:p w14:paraId="1C4B8B2D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Besuch von Techniker dokumentiert</w:t>
            </w:r>
          </w:p>
          <w:p w14:paraId="1926FA31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 11 Upgrade Unterstützung bei VMWare</w:t>
            </w:r>
          </w:p>
          <w:p w14:paraId="0758F02A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Fehlermeldung WHEA UNCORRECTABLE ERROR </w:t>
            </w:r>
          </w:p>
          <w:p w14:paraId="7A021DDF" w14:textId="77777777" w:rsidR="00F52A9B" w:rsidRPr="00E45729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Virtuelle Festplatte von VM entfernt und wieder als SATA-Laufwerk hinzugefügt, dabei auch TPM und Encryption entfernt und IT-Team darüber informiert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F111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5C6CF928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5B9F6785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0D533A0D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4CE6CB4E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F52A9B" w:rsidRPr="00FB59B6" w14:paraId="1B09CC1E" w14:textId="77777777" w:rsidTr="00F52A9B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4E09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904E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Mitarbeiter auf Updates hingewiesen </w:t>
            </w:r>
          </w:p>
          <w:p w14:paraId="3EE3BC6E" w14:textId="77777777" w:rsidR="00F52A9B" w:rsidRPr="00FB59B6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9A6C39">
              <w:rPr>
                <w:sz w:val="20"/>
                <w:lang w:val="en-US"/>
              </w:rPr>
              <w:t>Windows 11 upgrade Projekt stand an IT</w:t>
            </w:r>
            <w:r>
              <w:rPr>
                <w:sz w:val="20"/>
                <w:lang w:val="en-US"/>
              </w:rPr>
              <w:t xml:space="preserve">-Team </w:t>
            </w:r>
            <w:r w:rsidRPr="00FB59B6">
              <w:rPr>
                <w:sz w:val="20"/>
              </w:rPr>
              <w:t>mitgeteilt</w:t>
            </w:r>
          </w:p>
          <w:p w14:paraId="41C0955D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B59B6">
              <w:rPr>
                <w:sz w:val="20"/>
              </w:rPr>
              <w:t>Erstellung von neuen VM u</w:t>
            </w:r>
            <w:r>
              <w:rPr>
                <w:sz w:val="20"/>
              </w:rPr>
              <w:t xml:space="preserve">nd Bereitstellung, dabei Anleitung mitgeteilt </w:t>
            </w:r>
          </w:p>
          <w:p w14:paraId="142EDC9E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User in einer VM erstellt und in Administrator Gruppe hinzugefügt auf </w:t>
            </w:r>
          </w:p>
          <w:p w14:paraId="64D245FB" w14:textId="77777777" w:rsidR="00F52A9B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User in 1Password dokumentiert</w:t>
            </w:r>
          </w:p>
          <w:p w14:paraId="71D38AF1" w14:textId="77777777" w:rsidR="00F52A9B" w:rsidRPr="00FB59B6" w:rsidRDefault="00F52A9B" w:rsidP="00F52A9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Windows 11 Upgrade und Mitarbeiter angeleitet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63ACE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478AE965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3728AB7F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  <w:p w14:paraId="2E47FEE1" w14:textId="77777777" w:rsidR="00F52A9B" w:rsidRPr="00FB59B6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F52A9B" w14:paraId="4F792312" w14:textId="77777777" w:rsidTr="00F52A9B">
        <w:trPr>
          <w:trHeight w:val="39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4E39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DCACF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2278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F52A9B" w14:paraId="0C0EE170" w14:textId="77777777" w:rsidTr="00F52A9B">
        <w:trPr>
          <w:trHeight w:val="203"/>
        </w:trPr>
        <w:tc>
          <w:tcPr>
            <w:tcW w:w="1383" w:type="dxa"/>
            <w:tcBorders>
              <w:top w:val="single" w:sz="4" w:space="0" w:color="000000"/>
            </w:tcBorders>
          </w:tcPr>
          <w:p w14:paraId="75433C55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2F6E7E11" w14:textId="77777777" w:rsidR="00F52A9B" w:rsidRPr="00B80439" w:rsidRDefault="00F52A9B" w:rsidP="00F52A9B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2F50" w14:textId="77777777" w:rsidR="00F52A9B" w:rsidRDefault="00F52A9B" w:rsidP="00F52A9B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p w14:paraId="4A50B7B9" w14:textId="2AB0CAC7" w:rsidR="004E2029" w:rsidRPr="00B80439" w:rsidRDefault="00920D37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B84478">
        <w:rPr>
          <w:noProof/>
          <w:sz w:val="18"/>
          <w:szCs w:val="18"/>
        </w:rPr>
        <w:t>0</w:t>
      </w:r>
      <w:r w:rsidR="00F52A9B">
        <w:rPr>
          <w:noProof/>
          <w:sz w:val="18"/>
          <w:szCs w:val="18"/>
        </w:rPr>
        <w:t>8</w:t>
      </w:r>
      <w:r w:rsidR="00B84478">
        <w:rPr>
          <w:noProof/>
          <w:sz w:val="18"/>
          <w:szCs w:val="18"/>
        </w:rPr>
        <w:t>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B84478">
        <w:rPr>
          <w:noProof/>
          <w:sz w:val="18"/>
          <w:szCs w:val="18"/>
        </w:rPr>
        <w:t>0</w:t>
      </w:r>
      <w:r w:rsidR="00F52A9B">
        <w:rPr>
          <w:noProof/>
          <w:sz w:val="18"/>
          <w:szCs w:val="18"/>
        </w:rPr>
        <w:t>8</w:t>
      </w:r>
      <w:r w:rsidR="00B84478">
        <w:rPr>
          <w:noProof/>
          <w:sz w:val="18"/>
          <w:szCs w:val="18"/>
        </w:rPr>
        <w:t>.09.2025</w:t>
      </w:r>
      <w:r>
        <w:rPr>
          <w:sz w:val="18"/>
          <w:szCs w:val="18"/>
        </w:rPr>
        <w:fldChar w:fldCharType="end"/>
      </w:r>
      <w:r w:rsidR="001F6B8A"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6D737E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6D73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6D737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6D737E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BCC74" w14:textId="77777777" w:rsidR="00BE730A" w:rsidRDefault="00BE730A">
      <w:r>
        <w:separator/>
      </w:r>
    </w:p>
  </w:endnote>
  <w:endnote w:type="continuationSeparator" w:id="0">
    <w:p w14:paraId="0C5DEFFE" w14:textId="77777777" w:rsidR="00BE730A" w:rsidRDefault="00BE7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77B2" w14:textId="77777777" w:rsidR="00BE730A" w:rsidRDefault="00BE730A">
      <w:r>
        <w:separator/>
      </w:r>
    </w:p>
  </w:footnote>
  <w:footnote w:type="continuationSeparator" w:id="0">
    <w:p w14:paraId="4AA9F4AE" w14:textId="77777777" w:rsidR="00BE730A" w:rsidRDefault="00BE73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23062"/>
    <w:rsid w:val="0005681D"/>
    <w:rsid w:val="00070471"/>
    <w:rsid w:val="0009415A"/>
    <w:rsid w:val="00095F4C"/>
    <w:rsid w:val="000F0FC7"/>
    <w:rsid w:val="000F1D9D"/>
    <w:rsid w:val="0011708A"/>
    <w:rsid w:val="001352A6"/>
    <w:rsid w:val="00154D4A"/>
    <w:rsid w:val="00156E56"/>
    <w:rsid w:val="001938A1"/>
    <w:rsid w:val="001C0F3F"/>
    <w:rsid w:val="001C11DD"/>
    <w:rsid w:val="001F6B8A"/>
    <w:rsid w:val="00223CC2"/>
    <w:rsid w:val="0023429A"/>
    <w:rsid w:val="0024450F"/>
    <w:rsid w:val="0025000D"/>
    <w:rsid w:val="00255BFF"/>
    <w:rsid w:val="00255FB6"/>
    <w:rsid w:val="0026428A"/>
    <w:rsid w:val="00273106"/>
    <w:rsid w:val="00285039"/>
    <w:rsid w:val="00293AFC"/>
    <w:rsid w:val="002955CB"/>
    <w:rsid w:val="002A7A7C"/>
    <w:rsid w:val="002B7CAF"/>
    <w:rsid w:val="002C03C3"/>
    <w:rsid w:val="002D020D"/>
    <w:rsid w:val="002D2FBA"/>
    <w:rsid w:val="002D6794"/>
    <w:rsid w:val="002E5893"/>
    <w:rsid w:val="003A2523"/>
    <w:rsid w:val="003C682A"/>
    <w:rsid w:val="003C7292"/>
    <w:rsid w:val="00417200"/>
    <w:rsid w:val="004817C5"/>
    <w:rsid w:val="00482CF1"/>
    <w:rsid w:val="00487A61"/>
    <w:rsid w:val="00494805"/>
    <w:rsid w:val="004A4762"/>
    <w:rsid w:val="004C2209"/>
    <w:rsid w:val="004C5397"/>
    <w:rsid w:val="004E2029"/>
    <w:rsid w:val="00552BCD"/>
    <w:rsid w:val="005A4E96"/>
    <w:rsid w:val="005A6BEB"/>
    <w:rsid w:val="005B1A37"/>
    <w:rsid w:val="005B2107"/>
    <w:rsid w:val="005D4944"/>
    <w:rsid w:val="005F34F6"/>
    <w:rsid w:val="006067DA"/>
    <w:rsid w:val="00615440"/>
    <w:rsid w:val="00661141"/>
    <w:rsid w:val="006B3897"/>
    <w:rsid w:val="006D480C"/>
    <w:rsid w:val="006D737E"/>
    <w:rsid w:val="0071358C"/>
    <w:rsid w:val="00720FCE"/>
    <w:rsid w:val="0072646F"/>
    <w:rsid w:val="00766696"/>
    <w:rsid w:val="0077204A"/>
    <w:rsid w:val="007A5442"/>
    <w:rsid w:val="007F0215"/>
    <w:rsid w:val="00822ECB"/>
    <w:rsid w:val="008436B8"/>
    <w:rsid w:val="0085484A"/>
    <w:rsid w:val="008651AA"/>
    <w:rsid w:val="00874CF4"/>
    <w:rsid w:val="008B6F9C"/>
    <w:rsid w:val="00914C63"/>
    <w:rsid w:val="00920D37"/>
    <w:rsid w:val="009318B5"/>
    <w:rsid w:val="0094290B"/>
    <w:rsid w:val="00943AB3"/>
    <w:rsid w:val="00967B91"/>
    <w:rsid w:val="009859BF"/>
    <w:rsid w:val="009A6C39"/>
    <w:rsid w:val="009B4757"/>
    <w:rsid w:val="009C3815"/>
    <w:rsid w:val="00A1766A"/>
    <w:rsid w:val="00A31A25"/>
    <w:rsid w:val="00A42402"/>
    <w:rsid w:val="00B07FBA"/>
    <w:rsid w:val="00B145C4"/>
    <w:rsid w:val="00B25733"/>
    <w:rsid w:val="00B3004E"/>
    <w:rsid w:val="00B605FF"/>
    <w:rsid w:val="00B6189E"/>
    <w:rsid w:val="00B73F6A"/>
    <w:rsid w:val="00B80439"/>
    <w:rsid w:val="00B84478"/>
    <w:rsid w:val="00B97060"/>
    <w:rsid w:val="00BA4BD6"/>
    <w:rsid w:val="00BD1E7F"/>
    <w:rsid w:val="00BE2E8C"/>
    <w:rsid w:val="00BE730A"/>
    <w:rsid w:val="00BF73A5"/>
    <w:rsid w:val="00C11E9A"/>
    <w:rsid w:val="00C23CFC"/>
    <w:rsid w:val="00C339D5"/>
    <w:rsid w:val="00C62ED6"/>
    <w:rsid w:val="00C85B59"/>
    <w:rsid w:val="00C94722"/>
    <w:rsid w:val="00CA6EBC"/>
    <w:rsid w:val="00CB0DAE"/>
    <w:rsid w:val="00CB6A80"/>
    <w:rsid w:val="00CF1780"/>
    <w:rsid w:val="00CF6380"/>
    <w:rsid w:val="00D35D60"/>
    <w:rsid w:val="00D64CEC"/>
    <w:rsid w:val="00D747EC"/>
    <w:rsid w:val="00DB05AB"/>
    <w:rsid w:val="00DB1000"/>
    <w:rsid w:val="00DC6C76"/>
    <w:rsid w:val="00DE2C7C"/>
    <w:rsid w:val="00DF63B5"/>
    <w:rsid w:val="00E12882"/>
    <w:rsid w:val="00E248E3"/>
    <w:rsid w:val="00E31B01"/>
    <w:rsid w:val="00E45729"/>
    <w:rsid w:val="00EB2060"/>
    <w:rsid w:val="00ED118F"/>
    <w:rsid w:val="00EF5D3D"/>
    <w:rsid w:val="00EF7E8D"/>
    <w:rsid w:val="00F52A9B"/>
    <w:rsid w:val="00F90D0A"/>
    <w:rsid w:val="00F911D5"/>
    <w:rsid w:val="00FB139D"/>
    <w:rsid w:val="00FB59B6"/>
    <w:rsid w:val="00FB6B2B"/>
    <w:rsid w:val="00FC0F28"/>
    <w:rsid w:val="00FD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09360046-7793-4ED0-ADAC-3DFAEB09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78</cp:revision>
  <cp:lastPrinted>2013-03-08T10:48:00Z</cp:lastPrinted>
  <dcterms:created xsi:type="dcterms:W3CDTF">2022-01-22T21:34:00Z</dcterms:created>
  <dcterms:modified xsi:type="dcterms:W3CDTF">2025-09-05T14:33:00Z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