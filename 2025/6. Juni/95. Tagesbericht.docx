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2B5A3A" w14:textId="55094BB5" w:rsidR="00F74C46" w:rsidRPr="00F74C46" w:rsidRDefault="00F74C46" w:rsidP="00F74C4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74C46">
              <w:rPr>
                <w:sz w:val="20"/>
              </w:rPr>
              <w:t>Inventarisierung diverser Hardware durchgeführt</w:t>
            </w:r>
          </w:p>
          <w:p w14:paraId="403144AA" w14:textId="6E15CA93" w:rsidR="00F74C46" w:rsidRPr="00F74C46" w:rsidRDefault="00F74C46" w:rsidP="00F74C4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74C46">
              <w:rPr>
                <w:sz w:val="20"/>
              </w:rPr>
              <w:t>USV-Batterie eingelagert</w:t>
            </w:r>
          </w:p>
          <w:p w14:paraId="3D240AF8" w14:textId="36FB9F29" w:rsidR="00F74C46" w:rsidRPr="00F74C46" w:rsidRDefault="00F74C46" w:rsidP="00F74C4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74C46">
              <w:rPr>
                <w:sz w:val="20"/>
              </w:rPr>
              <w:t>Backupbänder wiederhergestellt, exportiert, importiert und gelöscht</w:t>
            </w:r>
          </w:p>
          <w:p w14:paraId="2AC5A470" w14:textId="0D1D4563" w:rsidR="00F74C46" w:rsidRPr="00F74C46" w:rsidRDefault="00F74C46" w:rsidP="00F74C4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74C46">
              <w:rPr>
                <w:sz w:val="20"/>
              </w:rPr>
              <w:t>GlobalProtect-Software in der internen Firmensoftwareliste recherchiert</w:t>
            </w:r>
          </w:p>
          <w:p w14:paraId="7B421614" w14:textId="0CE6CB98" w:rsidR="00F74C46" w:rsidRPr="00F74C46" w:rsidRDefault="00F74C46" w:rsidP="00F74C4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74C46">
              <w:rPr>
                <w:sz w:val="20"/>
              </w:rPr>
              <w:t>Videotreiber auf einem Laptop aktualisiert</w:t>
            </w:r>
          </w:p>
          <w:p w14:paraId="60EB78EA" w14:textId="751DA243" w:rsidR="00B04B49" w:rsidRPr="00F74C46" w:rsidRDefault="00F74C46" w:rsidP="00F74C46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F74C46">
              <w:rPr>
                <w:sz w:val="20"/>
              </w:rPr>
              <w:t>Informationen zu den Werkseinstellungen von iDrac im Internet recherchiert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16D7B00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19AB0D24" w14:textId="77777777" w:rsidR="004E3BC4" w:rsidRDefault="004E3BC4" w:rsidP="004E2029">
            <w:pPr>
              <w:spacing w:line="260" w:lineRule="exact"/>
              <w:rPr>
                <w:sz w:val="20"/>
              </w:rPr>
            </w:pPr>
          </w:p>
          <w:p w14:paraId="7C35324C" w14:textId="5223DCDE" w:rsidR="004E3BC4" w:rsidRPr="0025000D" w:rsidRDefault="004E3BC4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67C2C8" w14:textId="77777777" w:rsidR="004E2029" w:rsidRDefault="001E4F3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 diverser Hardware</w:t>
            </w:r>
          </w:p>
          <w:p w14:paraId="3C0669E9" w14:textId="49035A98" w:rsidR="00A0374A" w:rsidRPr="00A0374A" w:rsidRDefault="00A0374A" w:rsidP="00A0374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0374A">
              <w:rPr>
                <w:sz w:val="20"/>
              </w:rPr>
              <w:t>VPN-Verbindungsproblem durch Wechsel des Benutzerprofils behoben</w:t>
            </w:r>
          </w:p>
          <w:p w14:paraId="08AA9EA7" w14:textId="0C06AF05" w:rsidR="0056582A" w:rsidRDefault="003226A7" w:rsidP="00A0374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Unterstützung bei </w:t>
            </w:r>
            <w:r w:rsidR="0056582A">
              <w:rPr>
                <w:sz w:val="20"/>
              </w:rPr>
              <w:t xml:space="preserve">Windows 11 Upgrade </w:t>
            </w:r>
          </w:p>
          <w:p w14:paraId="15B0BCE2" w14:textId="77777777" w:rsidR="0056582A" w:rsidRDefault="007F46EF" w:rsidP="007F46E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Tonstudio raum vorbereitet für Präsentation</w:t>
            </w:r>
          </w:p>
          <w:p w14:paraId="555D249C" w14:textId="4BBAF0D3" w:rsidR="007F46EF" w:rsidRPr="007F46EF" w:rsidRDefault="007F46EF" w:rsidP="007F46EF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Fortigate auf Werkseinstellungen zurückgesetzt und entsorgt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AB100F" w14:textId="77777777" w:rsidR="004E2029" w:rsidRDefault="004E2029" w:rsidP="004E2029">
            <w:pPr>
              <w:spacing w:line="260" w:lineRule="exact"/>
              <w:rPr>
                <w:sz w:val="20"/>
              </w:rPr>
            </w:pPr>
          </w:p>
          <w:p w14:paraId="7D314F58" w14:textId="77777777" w:rsidR="007F46EF" w:rsidRDefault="007F46EF" w:rsidP="004E2029">
            <w:pPr>
              <w:spacing w:line="260" w:lineRule="exact"/>
              <w:rPr>
                <w:sz w:val="20"/>
              </w:rPr>
            </w:pPr>
          </w:p>
          <w:p w14:paraId="715250FB" w14:textId="50E1B032" w:rsidR="00AF38B3" w:rsidRPr="0025000D" w:rsidRDefault="00AF38B3" w:rsidP="004E2029">
            <w:p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</w:tr>
      <w:tr w:rsidR="004E2029" w:rsidRPr="0014047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2EF234" w14:textId="029675A4" w:rsidR="004E2029" w:rsidRDefault="00A0374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0374A">
              <w:rPr>
                <w:sz w:val="20"/>
              </w:rPr>
              <w:t>Modellnummer eines Serverracks</w:t>
            </w:r>
            <w:r>
              <w:rPr>
                <w:sz w:val="20"/>
              </w:rPr>
              <w:t xml:space="preserve"> </w:t>
            </w:r>
            <w:r w:rsidR="00B50D6B">
              <w:rPr>
                <w:sz w:val="20"/>
              </w:rPr>
              <w:t>gesucht</w:t>
            </w:r>
          </w:p>
          <w:p w14:paraId="26EFD1BE" w14:textId="5716A3F2" w:rsidR="009D0820" w:rsidRDefault="009D082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Drucker</w:t>
            </w:r>
            <w:r w:rsidR="00D54155">
              <w:rPr>
                <w:sz w:val="20"/>
              </w:rPr>
              <w:t>treiber</w:t>
            </w:r>
            <w:r>
              <w:rPr>
                <w:sz w:val="20"/>
              </w:rPr>
              <w:t xml:space="preserve"> </w:t>
            </w:r>
            <w:r w:rsidR="005C09CD">
              <w:rPr>
                <w:sz w:val="20"/>
              </w:rPr>
              <w:t xml:space="preserve">auf Laptop </w:t>
            </w:r>
            <w:r w:rsidR="00C83D8F">
              <w:rPr>
                <w:sz w:val="20"/>
              </w:rPr>
              <w:t>installiert</w:t>
            </w:r>
          </w:p>
          <w:p w14:paraId="7E542D7C" w14:textId="7F30BD9F" w:rsidR="00A0374A" w:rsidRPr="00A0374A" w:rsidRDefault="00A0374A" w:rsidP="00A0374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0374A">
              <w:rPr>
                <w:sz w:val="20"/>
              </w:rPr>
              <w:t>Veraltete Firmensoftware-Version von einem Laptop entfernt</w:t>
            </w:r>
          </w:p>
          <w:p w14:paraId="01021AC6" w14:textId="77777777" w:rsidR="009D0820" w:rsidRDefault="009D0820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Entsorgung diverser Hardware</w:t>
            </w:r>
          </w:p>
          <w:p w14:paraId="25975B3E" w14:textId="24BB5627" w:rsidR="00990E97" w:rsidRDefault="00B757BC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Teilnahme an einer </w:t>
            </w:r>
            <w:r w:rsidR="00990E97">
              <w:rPr>
                <w:sz w:val="20"/>
              </w:rPr>
              <w:t>30 Minut</w:t>
            </w:r>
            <w:r>
              <w:rPr>
                <w:sz w:val="20"/>
              </w:rPr>
              <w:t>igen</w:t>
            </w:r>
            <w:r w:rsidR="00990E97">
              <w:rPr>
                <w:sz w:val="20"/>
              </w:rPr>
              <w:t xml:space="preserve"> </w:t>
            </w:r>
            <w:r>
              <w:rPr>
                <w:sz w:val="20"/>
              </w:rPr>
              <w:t xml:space="preserve">Präsentation über </w:t>
            </w:r>
            <w:r w:rsidR="00A0374A">
              <w:rPr>
                <w:sz w:val="20"/>
              </w:rPr>
              <w:t xml:space="preserve">einen </w:t>
            </w:r>
            <w:r w:rsidR="00065C31">
              <w:rPr>
                <w:sz w:val="20"/>
              </w:rPr>
              <w:t>Firmenpartner</w:t>
            </w:r>
          </w:p>
          <w:p w14:paraId="48B565A0" w14:textId="2567E83D" w:rsidR="00A0374A" w:rsidRPr="00A0374A" w:rsidRDefault="00A0374A" w:rsidP="00A0374A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0374A">
              <w:rPr>
                <w:sz w:val="20"/>
              </w:rPr>
              <w:t>E-Mail an die Consulting-Gruppe verfasst, um Informationen über virtuelle Maschinen zu erhalten</w:t>
            </w:r>
          </w:p>
          <w:p w14:paraId="20F152CC" w14:textId="0918E74E" w:rsidR="00140479" w:rsidRPr="00140479" w:rsidRDefault="006E1E75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Information über neuen Servernamen für Virtual Machine Manager mitgeteilt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43498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5E3C9D8" w14:textId="77777777" w:rsidR="001E75CC" w:rsidRDefault="001E75C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30A9CD2D" w14:textId="77777777" w:rsidR="001E75CC" w:rsidRDefault="001E75C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5EE8CA8C" w14:textId="77777777" w:rsidR="001E75CC" w:rsidRDefault="001E75CC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50229A9" w14:textId="23AF44F0" w:rsidR="001E75CC" w:rsidRPr="00140479" w:rsidRDefault="001E75CC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7CAD7E4F" w14:textId="77777777" w:rsidTr="00B6681A">
        <w:trPr>
          <w:trHeight w:val="50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C3C018" w14:textId="333F5C5D" w:rsidR="004E2029" w:rsidRPr="001C11DD" w:rsidRDefault="007D5337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Feierta</w:t>
            </w:r>
            <w:r w:rsidR="00110D3E">
              <w:rPr>
                <w:sz w:val="20"/>
              </w:rPr>
              <w:t>g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:rsidRPr="00A7018F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6DBF6" w14:textId="77777777" w:rsidR="00A0374A" w:rsidRDefault="00A0374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0374A">
              <w:rPr>
                <w:sz w:val="20"/>
              </w:rPr>
              <w:t>Active Directory-Gruppe einem SharePoint-Ordner zugewiesen</w:t>
            </w:r>
          </w:p>
          <w:p w14:paraId="78F05E7B" w14:textId="100613EB" w:rsidR="00472E76" w:rsidRDefault="00472E76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Inventarisierung</w:t>
            </w:r>
            <w:r w:rsidR="00A52D51">
              <w:rPr>
                <w:sz w:val="20"/>
              </w:rPr>
              <w:t xml:space="preserve"> und Entsorgung </w:t>
            </w:r>
            <w:r>
              <w:rPr>
                <w:sz w:val="20"/>
              </w:rPr>
              <w:t>diverser Hardware</w:t>
            </w:r>
          </w:p>
          <w:p w14:paraId="7637A33F" w14:textId="77777777" w:rsidR="00A7018F" w:rsidRDefault="00A7018F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7018F">
              <w:rPr>
                <w:sz w:val="20"/>
              </w:rPr>
              <w:t>Windows Updates auf Laptop ins</w:t>
            </w:r>
            <w:r>
              <w:rPr>
                <w:sz w:val="20"/>
              </w:rPr>
              <w:t>talliert</w:t>
            </w:r>
          </w:p>
          <w:p w14:paraId="0CCC4FAF" w14:textId="5A0A4EB2" w:rsidR="00A7018F" w:rsidRDefault="00B6681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 xml:space="preserve">Active Directory </w:t>
            </w:r>
            <w:r w:rsidR="00A7018F">
              <w:rPr>
                <w:sz w:val="20"/>
              </w:rPr>
              <w:t>Gruppe in Remotedesktop-</w:t>
            </w:r>
            <w:r w:rsidR="00553025">
              <w:rPr>
                <w:sz w:val="20"/>
              </w:rPr>
              <w:t>Ben</w:t>
            </w:r>
            <w:r w:rsidR="00A7018F">
              <w:rPr>
                <w:sz w:val="20"/>
              </w:rPr>
              <w:t xml:space="preserve">utzer hinzugefügt </w:t>
            </w:r>
            <w:r w:rsidR="00553025">
              <w:rPr>
                <w:sz w:val="20"/>
              </w:rPr>
              <w:t xml:space="preserve">in einer </w:t>
            </w:r>
            <w:r w:rsidR="005E7AAD">
              <w:rPr>
                <w:sz w:val="20"/>
              </w:rPr>
              <w:t>Virtuelle</w:t>
            </w:r>
            <w:r w:rsidR="00553025">
              <w:rPr>
                <w:sz w:val="20"/>
              </w:rPr>
              <w:t>n</w:t>
            </w:r>
            <w:r w:rsidR="005E7AAD">
              <w:rPr>
                <w:sz w:val="20"/>
              </w:rPr>
              <w:t xml:space="preserve"> Maschine</w:t>
            </w:r>
          </w:p>
          <w:p w14:paraId="352C3AFA" w14:textId="77777777" w:rsidR="00CB31D4" w:rsidRDefault="00CB31D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Entsorgung diverser Hardware</w:t>
            </w:r>
          </w:p>
          <w:p w14:paraId="0A2B2893" w14:textId="3E31D155" w:rsidR="006C2946" w:rsidRPr="009B2954" w:rsidRDefault="009B295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9B2954">
              <w:rPr>
                <w:sz w:val="20"/>
              </w:rPr>
              <w:t>Support Assist auf Laptop installiert und</w:t>
            </w:r>
            <w:r>
              <w:rPr>
                <w:sz w:val="20"/>
              </w:rPr>
              <w:t xml:space="preserve"> BIOS-Update durchgeführt</w:t>
            </w:r>
          </w:p>
          <w:p w14:paraId="5911C9DC" w14:textId="77777777" w:rsidR="00A0374A" w:rsidRDefault="00A0374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0374A">
              <w:rPr>
                <w:sz w:val="20"/>
              </w:rPr>
              <w:t>Unterstützung bei der Deinstallation von Software zur Speicherplatzfreigabe für Windows 11-Upgrade</w:t>
            </w:r>
          </w:p>
          <w:p w14:paraId="48F7D6B9" w14:textId="77777777" w:rsidR="00A0374A" w:rsidRDefault="00A0374A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A0374A">
              <w:rPr>
                <w:sz w:val="20"/>
              </w:rPr>
              <w:t>Virtuelle Maschine im Virtual Machine Manager importiert und einer Gruppe zugewiesen</w:t>
            </w:r>
          </w:p>
          <w:p w14:paraId="2039D007" w14:textId="5C411CB9" w:rsidR="00720634" w:rsidRPr="00720634" w:rsidRDefault="00720634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 w:rsidRPr="00720634">
              <w:rPr>
                <w:sz w:val="20"/>
              </w:rPr>
              <w:t>Installation von Global Protect au</w:t>
            </w:r>
            <w:r>
              <w:rPr>
                <w:sz w:val="20"/>
              </w:rPr>
              <w:t>f V</w:t>
            </w:r>
            <w:r w:rsidR="00325ED9">
              <w:rPr>
                <w:sz w:val="20"/>
              </w:rPr>
              <w:t xml:space="preserve">irtuelle </w:t>
            </w:r>
            <w:r>
              <w:rPr>
                <w:sz w:val="20"/>
              </w:rPr>
              <w:t>M</w:t>
            </w:r>
            <w:r w:rsidR="00325ED9">
              <w:rPr>
                <w:sz w:val="20"/>
              </w:rPr>
              <w:t>aschine</w:t>
            </w:r>
            <w:r>
              <w:rPr>
                <w:sz w:val="20"/>
              </w:rPr>
              <w:t xml:space="preserve"> </w:t>
            </w:r>
            <w:r w:rsidR="00631131">
              <w:rPr>
                <w:sz w:val="20"/>
              </w:rPr>
              <w:t>und Importierung einer Konfigurationsdatei</w:t>
            </w:r>
            <w:r>
              <w:rPr>
                <w:sz w:val="20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1984DE8" w14:textId="77777777" w:rsidR="004E2029" w:rsidRPr="00720634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70595C47" w14:textId="77777777" w:rsidR="00045D73" w:rsidRPr="00720634" w:rsidRDefault="00045D7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45A9570F" w14:textId="77777777" w:rsidR="00045D73" w:rsidRPr="00720634" w:rsidRDefault="00045D73" w:rsidP="004E2029">
            <w:pPr>
              <w:spacing w:line="260" w:lineRule="exact"/>
              <w:rPr>
                <w:sz w:val="22"/>
                <w:szCs w:val="22"/>
              </w:rPr>
            </w:pPr>
          </w:p>
          <w:p w14:paraId="64EE6346" w14:textId="0C7DBA5C" w:rsidR="00045D73" w:rsidRPr="00A7018F" w:rsidRDefault="00045D73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</w:tr>
      <w:tr w:rsidR="004E2029" w14:paraId="27CEE097" w14:textId="77777777" w:rsidTr="00A7018F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6F48D9">
        <w:trPr>
          <w:trHeight w:val="168"/>
        </w:trPr>
        <w:tc>
          <w:tcPr>
            <w:tcW w:w="1383" w:type="dxa"/>
            <w:tcBorders>
              <w:top w:val="single" w:sz="4" w:space="0" w:color="000000"/>
            </w:tcBorders>
            <w:shd w:val="clear" w:color="auto" w:fill="auto"/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</w:tcPr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9DA54D" w14:textId="7F075C53" w:rsidR="004E2029" w:rsidRDefault="00A16124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</w:t>
            </w: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D8479AF" w14:textId="443CECD9" w:rsidR="004E2029" w:rsidRDefault="00D83CE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95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7725ACD9" w14:textId="56682405" w:rsidR="004E2029" w:rsidRDefault="00D83CE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533F5E40" w14:textId="27F75214" w:rsidR="004E2029" w:rsidRDefault="00D83CE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16.06.2025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00D4E029" w:rsidR="004E2029" w:rsidRDefault="00D83CE5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20.06.2025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0F5E4424" w14:textId="7EB4B1D6" w:rsidR="000F1D9D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4A50B7B9" w14:textId="4078C464" w:rsidR="004E2029" w:rsidRPr="00B80439" w:rsidRDefault="009862CA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2</w:t>
      </w:r>
      <w:r w:rsidR="006F48D9">
        <w:rPr>
          <w:sz w:val="18"/>
          <w:szCs w:val="18"/>
        </w:rPr>
        <w:t>7</w:t>
      </w:r>
      <w:r>
        <w:rPr>
          <w:sz w:val="18"/>
          <w:szCs w:val="18"/>
        </w:rPr>
        <w:t>.06.2025,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t>2</w:t>
      </w:r>
      <w:r w:rsidR="006F48D9">
        <w:rPr>
          <w:sz w:val="18"/>
          <w:szCs w:val="18"/>
        </w:rPr>
        <w:t>7</w:t>
      </w:r>
      <w:r>
        <w:rPr>
          <w:sz w:val="18"/>
          <w:szCs w:val="18"/>
        </w:rPr>
        <w:t>.06.2025,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  <w:shd w:val="clear" w:color="auto" w:fill="auto"/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  <w:shd w:val="clear" w:color="auto" w:fill="auto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  <w:shd w:val="clear" w:color="auto" w:fill="auto"/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682F2B" w14:textId="77777777" w:rsidR="00952FB4" w:rsidRDefault="00952FB4">
      <w:r>
        <w:separator/>
      </w:r>
    </w:p>
  </w:endnote>
  <w:endnote w:type="continuationSeparator" w:id="0">
    <w:p w14:paraId="68212B66" w14:textId="77777777" w:rsidR="00952FB4" w:rsidRDefault="00952F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B872F" w14:textId="77777777" w:rsidR="00952FB4" w:rsidRDefault="00952FB4">
      <w:r>
        <w:separator/>
      </w:r>
    </w:p>
  </w:footnote>
  <w:footnote w:type="continuationSeparator" w:id="0">
    <w:p w14:paraId="287F5A77" w14:textId="77777777" w:rsidR="00952FB4" w:rsidRDefault="00952F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45D73"/>
    <w:rsid w:val="00065C31"/>
    <w:rsid w:val="00070471"/>
    <w:rsid w:val="000B7E4D"/>
    <w:rsid w:val="000C0F14"/>
    <w:rsid w:val="000D1004"/>
    <w:rsid w:val="000F1D9D"/>
    <w:rsid w:val="00106716"/>
    <w:rsid w:val="00110D3E"/>
    <w:rsid w:val="00140479"/>
    <w:rsid w:val="00146F86"/>
    <w:rsid w:val="00156E56"/>
    <w:rsid w:val="001750B9"/>
    <w:rsid w:val="001B190B"/>
    <w:rsid w:val="001C11DD"/>
    <w:rsid w:val="001E4F3F"/>
    <w:rsid w:val="001E75CC"/>
    <w:rsid w:val="0025000D"/>
    <w:rsid w:val="00255BFF"/>
    <w:rsid w:val="002A5430"/>
    <w:rsid w:val="002B0DCF"/>
    <w:rsid w:val="002C03C3"/>
    <w:rsid w:val="002D2FBA"/>
    <w:rsid w:val="002E6D5E"/>
    <w:rsid w:val="003043AA"/>
    <w:rsid w:val="003226A7"/>
    <w:rsid w:val="00323898"/>
    <w:rsid w:val="00325ED9"/>
    <w:rsid w:val="003A2523"/>
    <w:rsid w:val="003A633B"/>
    <w:rsid w:val="003A6470"/>
    <w:rsid w:val="00472E76"/>
    <w:rsid w:val="00482CF1"/>
    <w:rsid w:val="004B5DD2"/>
    <w:rsid w:val="004E2029"/>
    <w:rsid w:val="004E3BC4"/>
    <w:rsid w:val="00503416"/>
    <w:rsid w:val="00552BCD"/>
    <w:rsid w:val="00553025"/>
    <w:rsid w:val="0056582A"/>
    <w:rsid w:val="005C09CD"/>
    <w:rsid w:val="005E7AAD"/>
    <w:rsid w:val="005F502E"/>
    <w:rsid w:val="006067DA"/>
    <w:rsid w:val="00631131"/>
    <w:rsid w:val="00635A50"/>
    <w:rsid w:val="006403F0"/>
    <w:rsid w:val="00676DF7"/>
    <w:rsid w:val="00680B8F"/>
    <w:rsid w:val="00693C3D"/>
    <w:rsid w:val="006C2946"/>
    <w:rsid w:val="006E1E75"/>
    <w:rsid w:val="006F48D9"/>
    <w:rsid w:val="00720634"/>
    <w:rsid w:val="00720FCE"/>
    <w:rsid w:val="0072646F"/>
    <w:rsid w:val="0075573D"/>
    <w:rsid w:val="007679EE"/>
    <w:rsid w:val="007D5337"/>
    <w:rsid w:val="007F1FD4"/>
    <w:rsid w:val="007F46EF"/>
    <w:rsid w:val="008136D0"/>
    <w:rsid w:val="008436B8"/>
    <w:rsid w:val="00874CF4"/>
    <w:rsid w:val="00895ED1"/>
    <w:rsid w:val="008A070B"/>
    <w:rsid w:val="008C7FAD"/>
    <w:rsid w:val="0092665E"/>
    <w:rsid w:val="00952FB4"/>
    <w:rsid w:val="009862CA"/>
    <w:rsid w:val="00990E97"/>
    <w:rsid w:val="009B2954"/>
    <w:rsid w:val="009D0820"/>
    <w:rsid w:val="00A0374A"/>
    <w:rsid w:val="00A16124"/>
    <w:rsid w:val="00A52D51"/>
    <w:rsid w:val="00A7018F"/>
    <w:rsid w:val="00A776BE"/>
    <w:rsid w:val="00AD3434"/>
    <w:rsid w:val="00AF38B3"/>
    <w:rsid w:val="00B04B49"/>
    <w:rsid w:val="00B145C4"/>
    <w:rsid w:val="00B50233"/>
    <w:rsid w:val="00B50D6B"/>
    <w:rsid w:val="00B6681A"/>
    <w:rsid w:val="00B74651"/>
    <w:rsid w:val="00B757BC"/>
    <w:rsid w:val="00B80439"/>
    <w:rsid w:val="00BB7F00"/>
    <w:rsid w:val="00BD1E7F"/>
    <w:rsid w:val="00BF46C4"/>
    <w:rsid w:val="00C23CFC"/>
    <w:rsid w:val="00C83D8F"/>
    <w:rsid w:val="00CB31D4"/>
    <w:rsid w:val="00CB6A80"/>
    <w:rsid w:val="00CC6655"/>
    <w:rsid w:val="00CF1780"/>
    <w:rsid w:val="00D35D60"/>
    <w:rsid w:val="00D54155"/>
    <w:rsid w:val="00D83CE5"/>
    <w:rsid w:val="00DC49EE"/>
    <w:rsid w:val="00E55AFF"/>
    <w:rsid w:val="00E80A15"/>
    <w:rsid w:val="00E94265"/>
    <w:rsid w:val="00EA4C98"/>
    <w:rsid w:val="00EA573A"/>
    <w:rsid w:val="00EB2060"/>
    <w:rsid w:val="00EE569B"/>
    <w:rsid w:val="00EF5D3D"/>
    <w:rsid w:val="00F7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  <w:style w:type="paragraph" w:styleId="StandardWeb">
    <w:name w:val="Normal (Web)"/>
    <w:basedOn w:val="Standard"/>
    <w:uiPriority w:val="99"/>
    <w:semiHidden/>
    <w:unhideWhenUsed/>
    <w:rsid w:val="00A0374A"/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1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78</cp:revision>
  <cp:lastPrinted>2025-06-26T13:10:00Z</cp:lastPrinted>
  <dcterms:created xsi:type="dcterms:W3CDTF">2022-01-22T21:34:00Z</dcterms:created>
  <dcterms:modified xsi:type="dcterms:W3CDTF">2025-06-27T16:50:00Z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