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710A48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7FA0DD60" w:rsidR="00D01AC4" w:rsidRPr="00710A48" w:rsidRDefault="007C399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710A48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:rsidRPr="00C66D04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9CB61" w14:textId="77777777" w:rsidR="007C399D" w:rsidRDefault="007C399D" w:rsidP="007C39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BitLocker Aktivierung und Prüfung nach Funktion</w:t>
            </w:r>
          </w:p>
          <w:p w14:paraId="13A499E6" w14:textId="77777777" w:rsidR="004E2029" w:rsidRDefault="007C399D" w:rsidP="007C39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710A48">
              <w:rPr>
                <w:sz w:val="20"/>
              </w:rPr>
              <w:t>Hinzufügen von Active Directory User an ein</w:t>
            </w:r>
            <w:r>
              <w:rPr>
                <w:sz w:val="20"/>
              </w:rPr>
              <w:t>er Gruppe</w:t>
            </w:r>
          </w:p>
          <w:p w14:paraId="6A6E3A82" w14:textId="693AFD8B" w:rsidR="00262E30" w:rsidRPr="00262E30" w:rsidRDefault="00262E30" w:rsidP="00262E3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62E30">
              <w:rPr>
                <w:sz w:val="20"/>
              </w:rPr>
              <w:t>Batterie eines Rauchmelders gewechselt</w:t>
            </w:r>
          </w:p>
          <w:p w14:paraId="5DD41F8F" w14:textId="21A59B13" w:rsidR="00B104C7" w:rsidRDefault="00B104C7" w:rsidP="00262E3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508A02ED" w14:textId="4B21BC4F" w:rsidR="00C222D8" w:rsidRDefault="00C26CA7" w:rsidP="007C39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Ausführungsrichtlinie angepasst, um lokale Skripte ausführen zu können</w:t>
            </w:r>
          </w:p>
          <w:p w14:paraId="7E8E8733" w14:textId="5B0D7BD5" w:rsidR="00262E30" w:rsidRDefault="00081665" w:rsidP="007C39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Kabelmanagement, um Serverschiene weiter zurückzuschieben</w:t>
            </w:r>
          </w:p>
          <w:p w14:paraId="15DC5232" w14:textId="4CE0BC79" w:rsidR="00C66D04" w:rsidRPr="005310F2" w:rsidRDefault="005310F2" w:rsidP="005310F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Fehlermeldung von Windows 11 Image Installation mit Löschung von </w:t>
            </w:r>
            <w:r w:rsidR="00D01502" w:rsidRPr="005310F2">
              <w:rPr>
                <w:sz w:val="20"/>
              </w:rPr>
              <w:t xml:space="preserve">Active Directory </w:t>
            </w:r>
            <w:r>
              <w:rPr>
                <w:sz w:val="20"/>
              </w:rPr>
              <w:t xml:space="preserve">Client </w:t>
            </w:r>
            <w:r w:rsidR="00D01502" w:rsidRPr="005310F2">
              <w:rPr>
                <w:sz w:val="20"/>
              </w:rPr>
              <w:t xml:space="preserve">und Configuration Manager Console </w:t>
            </w:r>
            <w:r>
              <w:rPr>
                <w:sz w:val="20"/>
              </w:rPr>
              <w:t>Resource</w:t>
            </w:r>
          </w:p>
          <w:p w14:paraId="555D249C" w14:textId="2A0CE5F7" w:rsidR="002C6DBD" w:rsidRPr="00194D6C" w:rsidRDefault="00194D6C" w:rsidP="007C39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94D6C">
              <w:rPr>
                <w:sz w:val="20"/>
              </w:rPr>
              <w:t xml:space="preserve">Abholung eines Smartphones von </w:t>
            </w:r>
            <w:r w:rsidR="00B019FA">
              <w:rPr>
                <w:sz w:val="20"/>
              </w:rPr>
              <w:t>CCM-Store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44319" w14:textId="77777777" w:rsidR="004E2029" w:rsidRPr="00194D6C" w:rsidRDefault="004E2029" w:rsidP="004E2029">
            <w:pPr>
              <w:spacing w:line="260" w:lineRule="exact"/>
              <w:rPr>
                <w:sz w:val="20"/>
              </w:rPr>
            </w:pPr>
          </w:p>
          <w:p w14:paraId="024BAE70" w14:textId="77777777" w:rsidR="00E77D05" w:rsidRPr="00194D6C" w:rsidRDefault="00E77D05" w:rsidP="004E2029">
            <w:pPr>
              <w:spacing w:line="260" w:lineRule="exact"/>
              <w:rPr>
                <w:sz w:val="20"/>
              </w:rPr>
            </w:pPr>
          </w:p>
          <w:p w14:paraId="53F3285B" w14:textId="77777777" w:rsidR="00E77D05" w:rsidRPr="00194D6C" w:rsidRDefault="00E77D05" w:rsidP="004E2029">
            <w:pPr>
              <w:spacing w:line="260" w:lineRule="exact"/>
              <w:rPr>
                <w:sz w:val="20"/>
              </w:rPr>
            </w:pPr>
          </w:p>
          <w:p w14:paraId="27558C7D" w14:textId="77777777" w:rsidR="00E77D05" w:rsidRPr="00194D6C" w:rsidRDefault="00E77D05" w:rsidP="004E2029">
            <w:pPr>
              <w:spacing w:line="260" w:lineRule="exact"/>
              <w:rPr>
                <w:sz w:val="20"/>
              </w:rPr>
            </w:pPr>
          </w:p>
          <w:p w14:paraId="715250FB" w14:textId="17FB645D" w:rsidR="00E77D05" w:rsidRPr="00C66D04" w:rsidRDefault="00E77D05" w:rsidP="004E2029">
            <w:p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BFDB7" w14:textId="77777777" w:rsidR="004E2029" w:rsidRDefault="00847C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eines Berichtshefts</w:t>
            </w:r>
          </w:p>
          <w:p w14:paraId="435A7AB0" w14:textId="77777777" w:rsidR="00262E30" w:rsidRDefault="00262E30" w:rsidP="0067354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62E30">
              <w:rPr>
                <w:sz w:val="20"/>
              </w:rPr>
              <w:t>Dell-Support wegen Dockingstation kontaktiert und Hard-Reset durchgeführt</w:t>
            </w:r>
          </w:p>
          <w:p w14:paraId="46ADD38A" w14:textId="77777777" w:rsidR="00B019FA" w:rsidRDefault="00B019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019FA">
              <w:rPr>
                <w:sz w:val="20"/>
              </w:rPr>
              <w:t>Installation eines Windows 11-Images auf einem Laptop inkl. Einrichtung lokaler Adminaccounts, Installation von Visual Studio, Outlook-Add-in und VMM sowie Hinzufügen des Geräts zur passenden Gruppe über die Configuration Manager Console</w:t>
            </w:r>
          </w:p>
          <w:p w14:paraId="3A370C79" w14:textId="77777777" w:rsidR="00B019FA" w:rsidRDefault="00847CF3" w:rsidP="00B019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Mitarbeiter bei Windows 11 Updates unterstützt </w:t>
            </w:r>
          </w:p>
          <w:p w14:paraId="20F152CC" w14:textId="13C3EC92" w:rsidR="00735A4C" w:rsidRPr="00673542" w:rsidRDefault="00735A4C" w:rsidP="00B019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WSUS-User in neuen Gruppen</w:t>
            </w:r>
            <w:r w:rsidR="00C57249">
              <w:rPr>
                <w:sz w:val="20"/>
              </w:rPr>
              <w:t xml:space="preserve"> verschoben, um Windows 11 Upgrade zu installieren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7FF7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97A1111" w14:textId="77777777" w:rsidR="0087420C" w:rsidRDefault="008742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1F52E44" w14:textId="77777777" w:rsidR="0087420C" w:rsidRDefault="008742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65A8C64" w14:textId="77777777" w:rsidR="0087420C" w:rsidRDefault="008742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BCFAF77" w:rsidR="0087420C" w:rsidRPr="0087420C" w:rsidRDefault="0087420C" w:rsidP="00C20E5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ab/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5BC38" w14:textId="77777777" w:rsidR="002E4A9D" w:rsidRDefault="002E4A9D" w:rsidP="002E4A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eines Berichtshefts</w:t>
            </w:r>
          </w:p>
          <w:p w14:paraId="1B8485B4" w14:textId="0AFFCF1D" w:rsidR="002E4A9D" w:rsidRDefault="002E4A9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 und BIOS-Batterie von Rechner entfernt und entsorgt</w:t>
            </w:r>
          </w:p>
          <w:p w14:paraId="415ACC70" w14:textId="5EB67DBB" w:rsidR="002E4A9D" w:rsidRDefault="002E4A9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Gelagerte Monitore aus </w:t>
            </w:r>
            <w:r w:rsidR="007243D3">
              <w:rPr>
                <w:sz w:val="20"/>
              </w:rPr>
              <w:t xml:space="preserve">dem </w:t>
            </w:r>
            <w:r>
              <w:rPr>
                <w:sz w:val="20"/>
              </w:rPr>
              <w:t>Serverraum entfernt</w:t>
            </w:r>
          </w:p>
          <w:p w14:paraId="313E343B" w14:textId="77777777" w:rsidR="00E106AB" w:rsidRDefault="00E106A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Windows Updates und </w:t>
            </w:r>
            <w:r w:rsidR="006D11FA">
              <w:rPr>
                <w:sz w:val="20"/>
              </w:rPr>
              <w:t>Ethernet Treiber</w:t>
            </w:r>
            <w:r>
              <w:rPr>
                <w:sz w:val="20"/>
              </w:rPr>
              <w:t xml:space="preserve"> auf Laptop</w:t>
            </w:r>
          </w:p>
          <w:p w14:paraId="6A228884" w14:textId="5ECD40E3" w:rsidR="002A1EE3" w:rsidRDefault="00E9257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Neuinstallation von Virtuellen Maschine</w:t>
            </w:r>
            <w:r w:rsidR="00EF5C5F">
              <w:rPr>
                <w:sz w:val="20"/>
              </w:rPr>
              <w:t xml:space="preserve"> auf Hyper-V</w:t>
            </w:r>
          </w:p>
          <w:p w14:paraId="758723EB" w14:textId="77777777" w:rsidR="001017A2" w:rsidRDefault="001017A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Updates auf VM und Laptop</w:t>
            </w:r>
          </w:p>
          <w:p w14:paraId="47C3C018" w14:textId="36BE1371" w:rsidR="00B130A4" w:rsidRPr="00B130A4" w:rsidRDefault="00B130A4" w:rsidP="00B130A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Lokale Admin-Accounts erstellt und in </w:t>
            </w:r>
            <w:r w:rsidR="001017A2">
              <w:rPr>
                <w:sz w:val="20"/>
              </w:rPr>
              <w:t>1Password</w:t>
            </w:r>
            <w:r>
              <w:rPr>
                <w:sz w:val="20"/>
              </w:rPr>
              <w:t xml:space="preserve"> eingetragen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B94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EE4E0DC" w14:textId="77777777" w:rsidR="00B130A4" w:rsidRDefault="00B130A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2C938EF" w14:textId="77777777" w:rsidR="00B130A4" w:rsidRDefault="00B130A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F796B3E" w:rsidR="00B130A4" w:rsidRDefault="00200DE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7FB38" w14:textId="37B84921" w:rsidR="004E2029" w:rsidRDefault="0058238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und BIOS-Updates auf Laptop</w:t>
            </w:r>
          </w:p>
          <w:p w14:paraId="6B7BB9F7" w14:textId="1BA17B30" w:rsidR="00AC1E02" w:rsidRPr="00016EAB" w:rsidRDefault="0058238C" w:rsidP="00016EA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Drucker Fehlermeldungen</w:t>
            </w:r>
            <w:r w:rsidR="00016EAB">
              <w:rPr>
                <w:sz w:val="20"/>
              </w:rPr>
              <w:t xml:space="preserve">, </w:t>
            </w:r>
            <w:r w:rsidR="00AC1E02" w:rsidRPr="00016EAB">
              <w:rPr>
                <w:sz w:val="20"/>
              </w:rPr>
              <w:t>Drucker neu gestartet und auf Defekte geprüft</w:t>
            </w:r>
          </w:p>
          <w:p w14:paraId="08CDE84F" w14:textId="5F91B552" w:rsidR="00AA3A4A" w:rsidRDefault="00AA3A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erstellen lassen und Preisfindung für Switch</w:t>
            </w:r>
          </w:p>
          <w:p w14:paraId="2039D007" w14:textId="5C9867A0" w:rsidR="003D6926" w:rsidRPr="00B019FA" w:rsidRDefault="00B019FA" w:rsidP="00B019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Mitarbeiter bei Windows 11 </w:t>
            </w:r>
            <w:r w:rsidR="007145B4">
              <w:rPr>
                <w:sz w:val="20"/>
              </w:rPr>
              <w:t>Upgrade informiert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135A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FD6EDC4" w:rsidR="004C36D0" w:rsidRDefault="004C36D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3C776A">
        <w:trPr>
          <w:trHeight w:val="40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1F45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46862389" w:rsidR="0043654C" w:rsidRDefault="0082600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AD8547D" w:rsidR="004E2029" w:rsidRDefault="006B7F3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01E954BF" w:rsidR="004E2029" w:rsidRDefault="006B7F3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37A8CD4" w:rsidR="004E2029" w:rsidRDefault="006B7F3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C36D0"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.06.2025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9CD7026" w:rsidR="004E2029" w:rsidRDefault="006B7F3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C36D0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.06.2025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0DE4DC5" w:rsidR="004E2029" w:rsidRPr="00B80439" w:rsidRDefault="00B8203F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</w:t>
      </w:r>
      <w:r w:rsidR="00662A58">
        <w:rPr>
          <w:sz w:val="18"/>
          <w:szCs w:val="18"/>
        </w:rPr>
        <w:t>7</w:t>
      </w:r>
      <w:r>
        <w:rPr>
          <w:sz w:val="18"/>
          <w:szCs w:val="18"/>
        </w:rPr>
        <w:t>.06.2025,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</w:t>
      </w:r>
      <w:r w:rsidR="00662A58">
        <w:rPr>
          <w:sz w:val="18"/>
          <w:szCs w:val="18"/>
        </w:rPr>
        <w:t>7</w:t>
      </w:r>
      <w:r>
        <w:rPr>
          <w:sz w:val="18"/>
          <w:szCs w:val="18"/>
        </w:rPr>
        <w:t>.06.2025,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BEF9" w14:textId="77777777" w:rsidR="003057F0" w:rsidRDefault="003057F0">
      <w:r>
        <w:separator/>
      </w:r>
    </w:p>
  </w:endnote>
  <w:endnote w:type="continuationSeparator" w:id="0">
    <w:p w14:paraId="72D48B9A" w14:textId="77777777" w:rsidR="003057F0" w:rsidRDefault="0030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D549" w14:textId="77777777" w:rsidR="003057F0" w:rsidRDefault="003057F0">
      <w:r>
        <w:separator/>
      </w:r>
    </w:p>
  </w:footnote>
  <w:footnote w:type="continuationSeparator" w:id="0">
    <w:p w14:paraId="4195DEEF" w14:textId="77777777" w:rsidR="003057F0" w:rsidRDefault="00305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0866"/>
    <w:rsid w:val="00012F63"/>
    <w:rsid w:val="00016EAB"/>
    <w:rsid w:val="00070471"/>
    <w:rsid w:val="00081665"/>
    <w:rsid w:val="000F1D9D"/>
    <w:rsid w:val="001017A2"/>
    <w:rsid w:val="00107F3A"/>
    <w:rsid w:val="00156E56"/>
    <w:rsid w:val="00192027"/>
    <w:rsid w:val="00194D6C"/>
    <w:rsid w:val="001C11DD"/>
    <w:rsid w:val="00200DE7"/>
    <w:rsid w:val="0025000D"/>
    <w:rsid w:val="00255BFF"/>
    <w:rsid w:val="00262E30"/>
    <w:rsid w:val="002A1EE3"/>
    <w:rsid w:val="002C03C3"/>
    <w:rsid w:val="002C6DBD"/>
    <w:rsid w:val="002D2FBA"/>
    <w:rsid w:val="002E4A9D"/>
    <w:rsid w:val="003057F0"/>
    <w:rsid w:val="003A2523"/>
    <w:rsid w:val="003B401C"/>
    <w:rsid w:val="003C776A"/>
    <w:rsid w:val="003D6926"/>
    <w:rsid w:val="004065C8"/>
    <w:rsid w:val="0043654C"/>
    <w:rsid w:val="00446A2D"/>
    <w:rsid w:val="00482CF1"/>
    <w:rsid w:val="004C36D0"/>
    <w:rsid w:val="004E2029"/>
    <w:rsid w:val="005310F2"/>
    <w:rsid w:val="005341DB"/>
    <w:rsid w:val="00552BCD"/>
    <w:rsid w:val="0058238C"/>
    <w:rsid w:val="005F4DEF"/>
    <w:rsid w:val="006047D4"/>
    <w:rsid w:val="006067DA"/>
    <w:rsid w:val="00637F65"/>
    <w:rsid w:val="00662A58"/>
    <w:rsid w:val="00673542"/>
    <w:rsid w:val="006B7F33"/>
    <w:rsid w:val="006D11FA"/>
    <w:rsid w:val="00710A48"/>
    <w:rsid w:val="007145B4"/>
    <w:rsid w:val="00720FCE"/>
    <w:rsid w:val="00722B53"/>
    <w:rsid w:val="007243D3"/>
    <w:rsid w:val="0072646F"/>
    <w:rsid w:val="00735A4C"/>
    <w:rsid w:val="007C399D"/>
    <w:rsid w:val="008136D0"/>
    <w:rsid w:val="00826004"/>
    <w:rsid w:val="008436B8"/>
    <w:rsid w:val="00847CF3"/>
    <w:rsid w:val="0087420C"/>
    <w:rsid w:val="00874CF4"/>
    <w:rsid w:val="00940A5B"/>
    <w:rsid w:val="009D1D5A"/>
    <w:rsid w:val="00AA3A4A"/>
    <w:rsid w:val="00AC1E02"/>
    <w:rsid w:val="00B019FA"/>
    <w:rsid w:val="00B104C7"/>
    <w:rsid w:val="00B130A4"/>
    <w:rsid w:val="00B145C4"/>
    <w:rsid w:val="00B31DFC"/>
    <w:rsid w:val="00B80439"/>
    <w:rsid w:val="00B8203F"/>
    <w:rsid w:val="00B9175A"/>
    <w:rsid w:val="00BD1E7F"/>
    <w:rsid w:val="00C20E53"/>
    <w:rsid w:val="00C222D8"/>
    <w:rsid w:val="00C23CFC"/>
    <w:rsid w:val="00C26CA7"/>
    <w:rsid w:val="00C57249"/>
    <w:rsid w:val="00C66D04"/>
    <w:rsid w:val="00CB6A80"/>
    <w:rsid w:val="00CF1780"/>
    <w:rsid w:val="00D01502"/>
    <w:rsid w:val="00D01AC4"/>
    <w:rsid w:val="00D35D60"/>
    <w:rsid w:val="00DC49EE"/>
    <w:rsid w:val="00E073D3"/>
    <w:rsid w:val="00E106AB"/>
    <w:rsid w:val="00E240AF"/>
    <w:rsid w:val="00E265AE"/>
    <w:rsid w:val="00E61E04"/>
    <w:rsid w:val="00E77D05"/>
    <w:rsid w:val="00E92571"/>
    <w:rsid w:val="00EB2060"/>
    <w:rsid w:val="00EF5C5F"/>
    <w:rsid w:val="00EF5D3D"/>
    <w:rsid w:val="00FB043C"/>
    <w:rsid w:val="00FB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66</cp:revision>
  <cp:lastPrinted>2025-06-26T12:57:00Z</cp:lastPrinted>
  <dcterms:created xsi:type="dcterms:W3CDTF">2022-01-22T21:34:00Z</dcterms:created>
  <dcterms:modified xsi:type="dcterms:W3CDTF">2025-06-27T16:36:00Z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