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300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FD33AA" w14:paraId="461665BF" w14:textId="77777777" w:rsidTr="00FD33AA">
        <w:trPr>
          <w:trHeight w:val="69"/>
        </w:trPr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916877E" w14:textId="77777777" w:rsidR="00FD33AA" w:rsidRDefault="00FD33AA" w:rsidP="00FD33AA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058B4A1" w14:textId="77777777" w:rsidR="00FD33AA" w:rsidRDefault="00FD33AA" w:rsidP="00FD33AA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96</w:t>
            </w:r>
          </w:p>
        </w:tc>
      </w:tr>
      <w:tr w:rsidR="00FD33AA" w14:paraId="240DB751" w14:textId="77777777" w:rsidTr="00FD33AA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44A2162" w14:textId="77777777" w:rsidR="00FD33AA" w:rsidRDefault="00FD33AA" w:rsidP="00FD33AA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AEF9402" w14:textId="77777777" w:rsidR="00FD33AA" w:rsidRDefault="00FD33AA" w:rsidP="00FD33AA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FD33AA" w14:paraId="44D3D53D" w14:textId="77777777" w:rsidTr="00FD33AA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D3E66CF" w14:textId="77777777" w:rsidR="00FD33AA" w:rsidRDefault="00FD33AA" w:rsidP="00FD33AA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DFAD883" w14:textId="77777777" w:rsidR="00FD33AA" w:rsidRDefault="00FD33AA" w:rsidP="00FD33AA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50CDBE" w14:textId="77777777" w:rsidR="00FD33AA" w:rsidRDefault="00FD33AA" w:rsidP="00FD33AA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F1B5B0" w14:textId="77777777" w:rsidR="00FD33AA" w:rsidRDefault="00FD33AA" w:rsidP="00FD33AA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FD33AA" w14:paraId="0BE6531D" w14:textId="77777777" w:rsidTr="00FD33AA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DA856C3" w14:textId="77777777" w:rsidR="00FD33AA" w:rsidRDefault="00FD33AA" w:rsidP="00FD33AA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E1522E7" w14:textId="77777777" w:rsidR="00FD33AA" w:rsidRDefault="00FD33AA" w:rsidP="00FD33AA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23.06.2025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E8A3E6" w14:textId="77777777" w:rsidR="00FD33AA" w:rsidRDefault="00FD33AA" w:rsidP="00FD33AA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E4A04D" w14:textId="77777777" w:rsidR="00FD33AA" w:rsidRDefault="00FD33AA" w:rsidP="00FD33AA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27.06.2025</w:t>
            </w:r>
          </w:p>
        </w:tc>
      </w:tr>
    </w:tbl>
    <w:p w14:paraId="7754122C" w14:textId="44E36E40" w:rsidR="002E4205" w:rsidRDefault="002E4205" w:rsidP="004E2029">
      <w:pPr>
        <w:spacing w:line="260" w:lineRule="exact"/>
        <w:rPr>
          <w:sz w:val="18"/>
          <w:szCs w:val="18"/>
        </w:rPr>
      </w:pPr>
    </w:p>
    <w:tbl>
      <w:tblPr>
        <w:tblpPr w:leftFromText="141" w:rightFromText="141" w:vertAnchor="text" w:horzAnchor="margin" w:tblpY="114"/>
        <w:tblW w:w="9640" w:type="dxa"/>
        <w:tblLook w:val="01E0" w:firstRow="1" w:lastRow="1" w:firstColumn="1" w:lastColumn="1" w:noHBand="0" w:noVBand="0"/>
      </w:tblPr>
      <w:tblGrid>
        <w:gridCol w:w="1129"/>
        <w:gridCol w:w="7513"/>
        <w:gridCol w:w="998"/>
      </w:tblGrid>
      <w:tr w:rsidR="00FD33AA" w14:paraId="332133CB" w14:textId="77777777" w:rsidTr="00FD33AA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0858572" w14:textId="77777777" w:rsidR="00FD33AA" w:rsidRPr="002E4205" w:rsidRDefault="00FD33AA" w:rsidP="00FD33AA">
            <w:pPr>
              <w:spacing w:line="260" w:lineRule="exact"/>
              <w:rPr>
                <w:sz w:val="20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6D5D1C0F" w14:textId="77777777" w:rsidR="00FD33AA" w:rsidRPr="002E4205" w:rsidRDefault="00FD33AA" w:rsidP="00FD33AA">
            <w:p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280A6DC0" w14:textId="77777777" w:rsidR="00FD33AA" w:rsidRPr="002E4205" w:rsidRDefault="00FD33AA" w:rsidP="00FD33AA">
            <w:pPr>
              <w:spacing w:line="260" w:lineRule="exact"/>
              <w:rPr>
                <w:i/>
                <w:sz w:val="20"/>
              </w:rPr>
            </w:pPr>
            <w:r w:rsidRPr="002E4205">
              <w:rPr>
                <w:i/>
                <w:sz w:val="20"/>
              </w:rPr>
              <w:t>Stunden</w:t>
            </w:r>
          </w:p>
        </w:tc>
      </w:tr>
      <w:tr w:rsidR="00FD33AA" w14:paraId="1600CA0A" w14:textId="77777777" w:rsidTr="00FD33AA">
        <w:trPr>
          <w:trHeight w:val="163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CCD2CF" w14:textId="77777777" w:rsidR="00FD33AA" w:rsidRPr="002E4205" w:rsidRDefault="00FD33AA" w:rsidP="00FD33AA">
            <w:p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>Montag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BFFD6F" w14:textId="77777777" w:rsidR="00FD33AA" w:rsidRPr="002E4205" w:rsidRDefault="00FD33AA" w:rsidP="00FD33A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>Mikrofon und Lautsprecher für Sommerfest gesucht, geprüft und vorbereitet</w:t>
            </w:r>
          </w:p>
          <w:p w14:paraId="2F6A4193" w14:textId="77777777" w:rsidR="00FD33AA" w:rsidRPr="002E4205" w:rsidRDefault="00FD33AA" w:rsidP="00FD33A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>Unterstützung bei ChatGPT Anmeldung</w:t>
            </w:r>
          </w:p>
          <w:p w14:paraId="1A626B5D" w14:textId="77777777" w:rsidR="00FD33AA" w:rsidRPr="002E4205" w:rsidRDefault="00FD33AA" w:rsidP="00FD33A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>Kontakt mit Konica Minolta wegen defektem Drucker aufgenommen</w:t>
            </w:r>
          </w:p>
          <w:p w14:paraId="4CBD82C9" w14:textId="77777777" w:rsidR="00FD33AA" w:rsidRPr="002E4205" w:rsidRDefault="00FD33AA" w:rsidP="00FD33A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>Internetproblem durch Austausch der Dockingstation behoben</w:t>
            </w:r>
          </w:p>
          <w:p w14:paraId="1D4F351C" w14:textId="77777777" w:rsidR="00FD33AA" w:rsidRPr="002E4205" w:rsidRDefault="00FD33AA" w:rsidP="00FD33A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 xml:space="preserve">Unterstützung bei DeltaMaster mit Neustart 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B52FB8" w14:textId="77777777" w:rsidR="00FD33AA" w:rsidRPr="002E4205" w:rsidRDefault="00FD33AA" w:rsidP="00FD33AA">
            <w:pPr>
              <w:spacing w:line="260" w:lineRule="exact"/>
              <w:rPr>
                <w:sz w:val="20"/>
              </w:rPr>
            </w:pPr>
          </w:p>
          <w:p w14:paraId="7BF45053" w14:textId="77777777" w:rsidR="00FD33AA" w:rsidRPr="002E4205" w:rsidRDefault="00FD33AA" w:rsidP="00FD33AA">
            <w:pPr>
              <w:spacing w:line="260" w:lineRule="exact"/>
              <w:rPr>
                <w:sz w:val="20"/>
              </w:rPr>
            </w:pPr>
          </w:p>
          <w:p w14:paraId="66BA7FFB" w14:textId="77777777" w:rsidR="00FD33AA" w:rsidRPr="002E4205" w:rsidRDefault="00FD33AA" w:rsidP="00FD33AA">
            <w:pPr>
              <w:spacing w:line="260" w:lineRule="exact"/>
              <w:rPr>
                <w:sz w:val="20"/>
              </w:rPr>
            </w:pPr>
          </w:p>
          <w:p w14:paraId="1BCCAC75" w14:textId="77777777" w:rsidR="00FD33AA" w:rsidRPr="002E4205" w:rsidRDefault="00FD33AA" w:rsidP="00FD33AA">
            <w:p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>8</w:t>
            </w:r>
          </w:p>
        </w:tc>
      </w:tr>
      <w:tr w:rsidR="00FD33AA" w:rsidRPr="00F75F5D" w14:paraId="5A5B4DB9" w14:textId="77777777" w:rsidTr="00FD33AA">
        <w:trPr>
          <w:trHeight w:val="139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53AAB0" w14:textId="77777777" w:rsidR="00FD33AA" w:rsidRPr="002E4205" w:rsidRDefault="00FD33AA" w:rsidP="00FD33AA">
            <w:p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>Dienstag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C7FF9A" w14:textId="77777777" w:rsidR="00FD33AA" w:rsidRPr="002E4205" w:rsidRDefault="00FD33AA" w:rsidP="00FD33A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>BIOS-Einstellungen auf neuen Laptop eingerichtet</w:t>
            </w:r>
          </w:p>
          <w:p w14:paraId="56A56C5E" w14:textId="77777777" w:rsidR="00FD33AA" w:rsidRPr="002E4205" w:rsidRDefault="00FD33AA" w:rsidP="00FD33A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>Unterstützung bei Windows 11 Upgrade auf einem Rechner</w:t>
            </w:r>
          </w:p>
          <w:p w14:paraId="233B3F8C" w14:textId="77777777" w:rsidR="00FD33AA" w:rsidRPr="002E4205" w:rsidRDefault="00FD33AA" w:rsidP="00FD33A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>Cookie-Test auf Firmenwebsite im internen und externen Netzwerk durchgeführt</w:t>
            </w:r>
          </w:p>
          <w:p w14:paraId="330198D4" w14:textId="77777777" w:rsidR="00FD33AA" w:rsidRPr="002E4205" w:rsidRDefault="00FD33AA" w:rsidP="00FD33A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>Hardwareübergabe an Mitarbeiter</w:t>
            </w:r>
          </w:p>
          <w:p w14:paraId="5F50D4FB" w14:textId="77777777" w:rsidR="00FD33AA" w:rsidRPr="002E4205" w:rsidRDefault="00FD33AA" w:rsidP="00FD33A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2E4205">
              <w:rPr>
                <w:sz w:val="20"/>
              </w:rPr>
              <w:t>Inventarisierung diverser Hardware</w:t>
            </w:r>
          </w:p>
          <w:p w14:paraId="3B078477" w14:textId="77777777" w:rsidR="00FD33AA" w:rsidRPr="002E4205" w:rsidRDefault="00FD33AA" w:rsidP="00FD33A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>Dockingstation für Vortrag im Campus vorbereitet</w:t>
            </w:r>
          </w:p>
          <w:p w14:paraId="2A71968F" w14:textId="77777777" w:rsidR="00FD33AA" w:rsidRPr="002E4205" w:rsidRDefault="00FD33AA" w:rsidP="00FD33A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>SCCM-Image installiert und Windows-Updates durchgeführt</w:t>
            </w:r>
          </w:p>
          <w:p w14:paraId="62A9B0CE" w14:textId="77777777" w:rsidR="00FD33AA" w:rsidRPr="002E4205" w:rsidRDefault="00FD33AA" w:rsidP="00FD33A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>Computerobjekt im Active Directory verschoben und Beschreibung ergänzt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F0CC45" w14:textId="77777777" w:rsidR="00FD33AA" w:rsidRPr="002E4205" w:rsidRDefault="00FD33AA" w:rsidP="00FD33AA">
            <w:pPr>
              <w:spacing w:line="260" w:lineRule="exact"/>
              <w:rPr>
                <w:sz w:val="20"/>
              </w:rPr>
            </w:pPr>
          </w:p>
          <w:p w14:paraId="0AD92918" w14:textId="77777777" w:rsidR="00FD33AA" w:rsidRPr="002E4205" w:rsidRDefault="00FD33AA" w:rsidP="00FD33AA">
            <w:pPr>
              <w:spacing w:line="260" w:lineRule="exact"/>
              <w:rPr>
                <w:sz w:val="20"/>
              </w:rPr>
            </w:pPr>
          </w:p>
          <w:p w14:paraId="480A2FC5" w14:textId="77777777" w:rsidR="00FD33AA" w:rsidRPr="002E4205" w:rsidRDefault="00FD33AA" w:rsidP="00FD33AA">
            <w:pPr>
              <w:spacing w:line="260" w:lineRule="exact"/>
              <w:rPr>
                <w:sz w:val="20"/>
              </w:rPr>
            </w:pPr>
          </w:p>
          <w:p w14:paraId="49D77F4B" w14:textId="77777777" w:rsidR="00FD33AA" w:rsidRPr="002E4205" w:rsidRDefault="00FD33AA" w:rsidP="00FD33AA">
            <w:pPr>
              <w:spacing w:line="260" w:lineRule="exact"/>
              <w:rPr>
                <w:sz w:val="20"/>
              </w:rPr>
            </w:pPr>
          </w:p>
          <w:p w14:paraId="6B3B3B35" w14:textId="77777777" w:rsidR="00FD33AA" w:rsidRPr="002E4205" w:rsidRDefault="00FD33AA" w:rsidP="00FD33AA">
            <w:pPr>
              <w:spacing w:line="260" w:lineRule="exact"/>
              <w:rPr>
                <w:sz w:val="20"/>
                <w:lang w:val="en-US"/>
              </w:rPr>
            </w:pPr>
            <w:r w:rsidRPr="002E4205">
              <w:rPr>
                <w:sz w:val="20"/>
                <w:lang w:val="en-US"/>
              </w:rPr>
              <w:t>8</w:t>
            </w:r>
          </w:p>
        </w:tc>
      </w:tr>
      <w:tr w:rsidR="00FD33AA" w:rsidRPr="00002538" w14:paraId="60687C9D" w14:textId="77777777" w:rsidTr="00FD33AA">
        <w:trPr>
          <w:trHeight w:val="5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C19A94" w14:textId="77777777" w:rsidR="00FD33AA" w:rsidRPr="002E4205" w:rsidRDefault="00FD33AA" w:rsidP="00FD33AA">
            <w:p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>Mittwoch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5420F1" w14:textId="77777777" w:rsidR="00FD33AA" w:rsidRPr="002E4205" w:rsidRDefault="00FD33AA" w:rsidP="00FD33A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>Inventarisierung und Entsorgung diverser Hardware</w:t>
            </w:r>
          </w:p>
          <w:p w14:paraId="2F809D16" w14:textId="77777777" w:rsidR="00FD33AA" w:rsidRPr="002E4205" w:rsidRDefault="00FD33AA" w:rsidP="00FD33A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>Austausch eines Displaykabels</w:t>
            </w:r>
          </w:p>
          <w:p w14:paraId="74171F2B" w14:textId="77777777" w:rsidR="00FD33AA" w:rsidRPr="002E4205" w:rsidRDefault="00FD33AA" w:rsidP="00FD33A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>Backupbänder Wiederherstellung, Export, Import und Löschung</w:t>
            </w:r>
          </w:p>
          <w:p w14:paraId="3613AE15" w14:textId="77777777" w:rsidR="00FD33AA" w:rsidRPr="002E4205" w:rsidRDefault="00FD33AA" w:rsidP="00FD33A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2E4205">
              <w:rPr>
                <w:sz w:val="20"/>
                <w:lang w:val="en-US"/>
              </w:rPr>
              <w:t>Installation von Adobe Acrobat</w:t>
            </w:r>
          </w:p>
          <w:p w14:paraId="2C0A200A" w14:textId="77777777" w:rsidR="00FD33AA" w:rsidRPr="002E4205" w:rsidRDefault="00FD33AA" w:rsidP="00FD33A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2E4205">
              <w:rPr>
                <w:sz w:val="20"/>
                <w:lang w:val="en-US"/>
              </w:rPr>
              <w:t xml:space="preserve">Austausch von alter Hardware </w:t>
            </w:r>
          </w:p>
          <w:p w14:paraId="1B7BF341" w14:textId="77777777" w:rsidR="00FD33AA" w:rsidRPr="002E4205" w:rsidRDefault="00FD33AA" w:rsidP="00FD33A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 xml:space="preserve">Überprüfung von Campus Umfeld nach Funktion </w:t>
            </w:r>
          </w:p>
          <w:p w14:paraId="7D2FD35C" w14:textId="77777777" w:rsidR="00FD33AA" w:rsidRPr="002E4205" w:rsidRDefault="00FD33AA" w:rsidP="00FD33A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>Leinwand und Beleuchtung eingestellt</w:t>
            </w:r>
          </w:p>
          <w:p w14:paraId="2ECC6CF4" w14:textId="77777777" w:rsidR="00FD33AA" w:rsidRPr="002E4205" w:rsidRDefault="00FD33AA" w:rsidP="00FD33A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>Verbindungsproblem mit Reflektor gelöst</w:t>
            </w:r>
          </w:p>
          <w:p w14:paraId="737CA248" w14:textId="77777777" w:rsidR="00FD33AA" w:rsidRPr="002E4205" w:rsidRDefault="00FD33AA" w:rsidP="00FD33A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>Installation von Windows 11 Upgrade</w:t>
            </w:r>
          </w:p>
          <w:p w14:paraId="0F6A959A" w14:textId="77777777" w:rsidR="00FD33AA" w:rsidRPr="002E4205" w:rsidRDefault="00FD33AA" w:rsidP="00FD33A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>Bestellung für Kopfhörer erstellt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F9E8B9" w14:textId="77777777" w:rsidR="00FD33AA" w:rsidRPr="002E4205" w:rsidRDefault="00FD33AA" w:rsidP="00FD33AA">
            <w:pPr>
              <w:spacing w:line="260" w:lineRule="exact"/>
              <w:rPr>
                <w:sz w:val="20"/>
              </w:rPr>
            </w:pPr>
          </w:p>
          <w:p w14:paraId="3C61C864" w14:textId="77777777" w:rsidR="00FD33AA" w:rsidRPr="002E4205" w:rsidRDefault="00FD33AA" w:rsidP="00FD33AA">
            <w:pPr>
              <w:spacing w:line="260" w:lineRule="exact"/>
              <w:rPr>
                <w:sz w:val="20"/>
              </w:rPr>
            </w:pPr>
          </w:p>
          <w:p w14:paraId="0E516D3D" w14:textId="77777777" w:rsidR="00FD33AA" w:rsidRPr="002E4205" w:rsidRDefault="00FD33AA" w:rsidP="00FD33AA">
            <w:pPr>
              <w:spacing w:line="260" w:lineRule="exact"/>
              <w:rPr>
                <w:sz w:val="20"/>
              </w:rPr>
            </w:pPr>
          </w:p>
          <w:p w14:paraId="64D86685" w14:textId="77777777" w:rsidR="00FD33AA" w:rsidRPr="002E4205" w:rsidRDefault="00FD33AA" w:rsidP="00FD33AA">
            <w:pPr>
              <w:spacing w:line="260" w:lineRule="exact"/>
              <w:rPr>
                <w:sz w:val="20"/>
              </w:rPr>
            </w:pPr>
          </w:p>
          <w:p w14:paraId="5CE1E058" w14:textId="77777777" w:rsidR="00FD33AA" w:rsidRPr="002E4205" w:rsidRDefault="00FD33AA" w:rsidP="00FD33AA">
            <w:p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>8</w:t>
            </w:r>
          </w:p>
        </w:tc>
      </w:tr>
      <w:tr w:rsidR="00FD33AA" w:rsidRPr="00B67F60" w14:paraId="3D20A696" w14:textId="77777777" w:rsidTr="00FD33AA">
        <w:trPr>
          <w:trHeight w:val="17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817B6A" w14:textId="77777777" w:rsidR="00FD33AA" w:rsidRPr="002E4205" w:rsidRDefault="00FD33AA" w:rsidP="00FD33AA">
            <w:p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>Donnerstag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6845F5" w14:textId="77777777" w:rsidR="00FD33AA" w:rsidRPr="002E4205" w:rsidRDefault="00FD33AA" w:rsidP="00FD33A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>VM aus Hyper-V, Failover-Cluster, VMM, Active Directory und lokalen Dateien entfernt</w:t>
            </w:r>
          </w:p>
          <w:p w14:paraId="7050A789" w14:textId="77777777" w:rsidR="00FD33AA" w:rsidRPr="002E4205" w:rsidRDefault="00FD33AA" w:rsidP="00FD33A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>Neue VM erstellt, Windows-Updates installiert, in Domäne aufgenommen und der passenden AD-Gruppe zugewiesen</w:t>
            </w:r>
          </w:p>
          <w:p w14:paraId="6138234F" w14:textId="77777777" w:rsidR="00FD33AA" w:rsidRPr="002E4205" w:rsidRDefault="00FD33AA" w:rsidP="00FD33A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>OpenVPN GUI installiert und Konfigurationsdatei importiert</w:t>
            </w:r>
          </w:p>
          <w:p w14:paraId="41AF874F" w14:textId="77777777" w:rsidR="00FD33AA" w:rsidRPr="002E4205" w:rsidRDefault="00FD33AA" w:rsidP="00FD33A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>VM in VMM bereitgestellt und dem Failover-Cluster hinzugefügt</w:t>
            </w:r>
          </w:p>
          <w:p w14:paraId="05E6B3F9" w14:textId="77777777" w:rsidR="00FD33AA" w:rsidRPr="002E4205" w:rsidRDefault="00FD33AA" w:rsidP="00FD33A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>Inventarisierung diverser Hardware</w:t>
            </w:r>
          </w:p>
          <w:p w14:paraId="7E931BDD" w14:textId="77777777" w:rsidR="00FD33AA" w:rsidRPr="002E4205" w:rsidRDefault="00FD33AA" w:rsidP="00FD33A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>Unterstützung bei Anzeigeeinstellungen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A0E744" w14:textId="77777777" w:rsidR="00FD33AA" w:rsidRPr="002E4205" w:rsidRDefault="00FD33AA" w:rsidP="00FD33AA">
            <w:pPr>
              <w:spacing w:line="260" w:lineRule="exact"/>
              <w:rPr>
                <w:sz w:val="20"/>
              </w:rPr>
            </w:pPr>
          </w:p>
          <w:p w14:paraId="73D510D0" w14:textId="77777777" w:rsidR="00FD33AA" w:rsidRPr="002E4205" w:rsidRDefault="00FD33AA" w:rsidP="00FD33AA">
            <w:pPr>
              <w:spacing w:line="260" w:lineRule="exact"/>
              <w:rPr>
                <w:sz w:val="20"/>
              </w:rPr>
            </w:pPr>
          </w:p>
          <w:p w14:paraId="4FF2F82B" w14:textId="77777777" w:rsidR="00FD33AA" w:rsidRPr="002E4205" w:rsidRDefault="00FD33AA" w:rsidP="00FD33AA">
            <w:pPr>
              <w:spacing w:line="260" w:lineRule="exact"/>
              <w:rPr>
                <w:sz w:val="20"/>
              </w:rPr>
            </w:pPr>
          </w:p>
          <w:p w14:paraId="37276629" w14:textId="77777777" w:rsidR="00FD33AA" w:rsidRPr="002E4205" w:rsidRDefault="00FD33AA" w:rsidP="00FD33AA">
            <w:pPr>
              <w:spacing w:line="260" w:lineRule="exact"/>
              <w:rPr>
                <w:sz w:val="20"/>
              </w:rPr>
            </w:pPr>
          </w:p>
          <w:p w14:paraId="7D86F2E1" w14:textId="77777777" w:rsidR="00FD33AA" w:rsidRPr="002E4205" w:rsidRDefault="00FD33AA" w:rsidP="00FD33AA">
            <w:p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>8</w:t>
            </w:r>
          </w:p>
        </w:tc>
      </w:tr>
      <w:tr w:rsidR="00FD33AA" w14:paraId="67673E6E" w14:textId="77777777" w:rsidTr="00FD33AA">
        <w:trPr>
          <w:trHeight w:val="195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A3A448" w14:textId="77777777" w:rsidR="00FD33AA" w:rsidRPr="002E4205" w:rsidRDefault="00FD33AA" w:rsidP="00FD33AA">
            <w:p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>Freitag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E22531" w14:textId="77777777" w:rsidR="00FD33AA" w:rsidRPr="002E4205" w:rsidRDefault="00FD33AA" w:rsidP="00FD33A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>Inventarisierung und Reinigung diverser Hardware</w:t>
            </w:r>
          </w:p>
          <w:p w14:paraId="06B983C6" w14:textId="77777777" w:rsidR="00FD33AA" w:rsidRPr="008F4097" w:rsidRDefault="00FD33AA" w:rsidP="00FD33A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F4097">
              <w:rPr>
                <w:sz w:val="20"/>
              </w:rPr>
              <w:t>SSD am Server ausgetauscht</w:t>
            </w:r>
          </w:p>
          <w:p w14:paraId="1600F489" w14:textId="77777777" w:rsidR="00FD33AA" w:rsidRPr="002E4205" w:rsidRDefault="00FD33AA" w:rsidP="00FD33A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>Berichtigung von Berichtsheft</w:t>
            </w:r>
          </w:p>
          <w:p w14:paraId="3DB1E8B0" w14:textId="77777777" w:rsidR="00FD33AA" w:rsidRPr="002E4205" w:rsidRDefault="00FD33AA" w:rsidP="00FD33A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>Headset per Bluetooth mit Laptop verbunden und Funktionsprüfung durchgeführt</w:t>
            </w:r>
          </w:p>
          <w:p w14:paraId="6D387543" w14:textId="77777777" w:rsidR="00FD33AA" w:rsidRPr="002E4205" w:rsidRDefault="00FD33AA" w:rsidP="00FD33A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>Laptop mit Windows 11 neu installiert zur privaten Übernahme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F77690" w14:textId="77777777" w:rsidR="00FD33AA" w:rsidRPr="002E4205" w:rsidRDefault="00FD33AA" w:rsidP="00FD33AA">
            <w:pPr>
              <w:spacing w:line="260" w:lineRule="exact"/>
              <w:rPr>
                <w:sz w:val="20"/>
              </w:rPr>
            </w:pPr>
          </w:p>
          <w:p w14:paraId="158C4975" w14:textId="77777777" w:rsidR="00FD33AA" w:rsidRPr="002E4205" w:rsidRDefault="00FD33AA" w:rsidP="00FD33AA">
            <w:pPr>
              <w:spacing w:line="260" w:lineRule="exact"/>
              <w:rPr>
                <w:sz w:val="20"/>
              </w:rPr>
            </w:pPr>
          </w:p>
          <w:p w14:paraId="41EACA7F" w14:textId="77777777" w:rsidR="00FD33AA" w:rsidRPr="002E4205" w:rsidRDefault="00FD33AA" w:rsidP="00FD33AA">
            <w:p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>8</w:t>
            </w:r>
          </w:p>
        </w:tc>
      </w:tr>
      <w:tr w:rsidR="00FD33AA" w14:paraId="19C10271" w14:textId="77777777" w:rsidTr="00FD33AA">
        <w:trPr>
          <w:trHeight w:val="162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D2E90F" w14:textId="77777777" w:rsidR="00FD33AA" w:rsidRPr="002E4205" w:rsidRDefault="00FD33AA" w:rsidP="00FD33AA">
            <w:pPr>
              <w:spacing w:line="260" w:lineRule="exact"/>
              <w:rPr>
                <w:sz w:val="20"/>
              </w:rPr>
            </w:pPr>
            <w:r w:rsidRPr="002E4205">
              <w:rPr>
                <w:sz w:val="20"/>
              </w:rPr>
              <w:t>Samstag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43E240" w14:textId="77777777" w:rsidR="00FD33AA" w:rsidRPr="002E4205" w:rsidRDefault="00FD33AA" w:rsidP="00FD33AA">
            <w:pPr>
              <w:spacing w:line="260" w:lineRule="exact"/>
              <w:rPr>
                <w:sz w:val="20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4BB08D" w14:textId="77777777" w:rsidR="00FD33AA" w:rsidRPr="002E4205" w:rsidRDefault="00FD33AA" w:rsidP="00FD33AA">
            <w:pPr>
              <w:spacing w:line="260" w:lineRule="exact"/>
              <w:rPr>
                <w:sz w:val="20"/>
              </w:rPr>
            </w:pPr>
          </w:p>
        </w:tc>
      </w:tr>
      <w:tr w:rsidR="00FD33AA" w14:paraId="436E21E3" w14:textId="77777777" w:rsidTr="00FD33AA">
        <w:trPr>
          <w:trHeight w:val="75"/>
        </w:trPr>
        <w:tc>
          <w:tcPr>
            <w:tcW w:w="1129" w:type="dxa"/>
            <w:tcBorders>
              <w:top w:val="single" w:sz="4" w:space="0" w:color="000000"/>
            </w:tcBorders>
            <w:shd w:val="clear" w:color="auto" w:fill="auto"/>
          </w:tcPr>
          <w:p w14:paraId="1C876E23" w14:textId="77777777" w:rsidR="00FD33AA" w:rsidRDefault="00FD33AA" w:rsidP="00FD33AA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1298FA54" w14:textId="77777777" w:rsidR="00FD33AA" w:rsidRPr="00B80439" w:rsidRDefault="00FD33AA" w:rsidP="00FD33AA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C8122E" w14:textId="77777777" w:rsidR="00FD33AA" w:rsidRDefault="00FD33AA" w:rsidP="00FD33AA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</w:tr>
    </w:tbl>
    <w:p w14:paraId="242BC5AA" w14:textId="6409739A" w:rsidR="00FD33AA" w:rsidRDefault="00FD33AA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58CF0329" w14:textId="77777777" w:rsidR="00FD33AA" w:rsidRDefault="00FD33AA" w:rsidP="004E2029">
      <w:pPr>
        <w:spacing w:line="260" w:lineRule="exact"/>
        <w:rPr>
          <w:sz w:val="18"/>
          <w:szCs w:val="18"/>
        </w:rPr>
      </w:pPr>
    </w:p>
    <w:p w14:paraId="4A50B7B9" w14:textId="56BE27D5" w:rsidR="004E2029" w:rsidRPr="00B80439" w:rsidRDefault="00FD33AA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14.07.2025,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14.07.2025,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B3B2E" w14:textId="77777777" w:rsidR="00F15374" w:rsidRDefault="00F15374">
      <w:r>
        <w:separator/>
      </w:r>
    </w:p>
  </w:endnote>
  <w:endnote w:type="continuationSeparator" w:id="0">
    <w:p w14:paraId="78D784DA" w14:textId="77777777" w:rsidR="00F15374" w:rsidRDefault="00F153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32146" w14:textId="77777777" w:rsidR="00F15374" w:rsidRDefault="00F15374">
      <w:r>
        <w:separator/>
      </w:r>
    </w:p>
  </w:footnote>
  <w:footnote w:type="continuationSeparator" w:id="0">
    <w:p w14:paraId="0CCD4B52" w14:textId="77777777" w:rsidR="00F15374" w:rsidRDefault="00F153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02538"/>
    <w:rsid w:val="00012F63"/>
    <w:rsid w:val="00070471"/>
    <w:rsid w:val="000973FC"/>
    <w:rsid w:val="000A3EF1"/>
    <w:rsid w:val="000F1D9D"/>
    <w:rsid w:val="000F6684"/>
    <w:rsid w:val="00156E56"/>
    <w:rsid w:val="00183920"/>
    <w:rsid w:val="001C11DD"/>
    <w:rsid w:val="001D29D0"/>
    <w:rsid w:val="001F5CDA"/>
    <w:rsid w:val="0025000D"/>
    <w:rsid w:val="00255BFF"/>
    <w:rsid w:val="002660FE"/>
    <w:rsid w:val="00271197"/>
    <w:rsid w:val="0027641D"/>
    <w:rsid w:val="002C03C3"/>
    <w:rsid w:val="002C1783"/>
    <w:rsid w:val="002C398B"/>
    <w:rsid w:val="002D2FBA"/>
    <w:rsid w:val="002E4205"/>
    <w:rsid w:val="00353B5A"/>
    <w:rsid w:val="003954EE"/>
    <w:rsid w:val="003A2523"/>
    <w:rsid w:val="003C7425"/>
    <w:rsid w:val="003D66D5"/>
    <w:rsid w:val="00436182"/>
    <w:rsid w:val="00482CF1"/>
    <w:rsid w:val="004C1139"/>
    <w:rsid w:val="004E2029"/>
    <w:rsid w:val="0050674B"/>
    <w:rsid w:val="00552BCD"/>
    <w:rsid w:val="00582DA7"/>
    <w:rsid w:val="005A0BF0"/>
    <w:rsid w:val="005B4759"/>
    <w:rsid w:val="005B5791"/>
    <w:rsid w:val="005C6ED5"/>
    <w:rsid w:val="006067DA"/>
    <w:rsid w:val="00654308"/>
    <w:rsid w:val="0066744A"/>
    <w:rsid w:val="006E653E"/>
    <w:rsid w:val="00720FCE"/>
    <w:rsid w:val="0072646F"/>
    <w:rsid w:val="00762EF7"/>
    <w:rsid w:val="007B2902"/>
    <w:rsid w:val="008136D0"/>
    <w:rsid w:val="00813CC4"/>
    <w:rsid w:val="008436B8"/>
    <w:rsid w:val="008457CD"/>
    <w:rsid w:val="00874CF4"/>
    <w:rsid w:val="008A1839"/>
    <w:rsid w:val="008F4097"/>
    <w:rsid w:val="00997B91"/>
    <w:rsid w:val="009B45D0"/>
    <w:rsid w:val="00A47124"/>
    <w:rsid w:val="00A77D97"/>
    <w:rsid w:val="00AC25CB"/>
    <w:rsid w:val="00B0198B"/>
    <w:rsid w:val="00B145C4"/>
    <w:rsid w:val="00B14FDD"/>
    <w:rsid w:val="00B2741A"/>
    <w:rsid w:val="00B37BDF"/>
    <w:rsid w:val="00B66A14"/>
    <w:rsid w:val="00B67F60"/>
    <w:rsid w:val="00B80439"/>
    <w:rsid w:val="00BA5A8B"/>
    <w:rsid w:val="00BC0A14"/>
    <w:rsid w:val="00BD1E7F"/>
    <w:rsid w:val="00BD52AC"/>
    <w:rsid w:val="00BF00EF"/>
    <w:rsid w:val="00C06408"/>
    <w:rsid w:val="00C23CFC"/>
    <w:rsid w:val="00C34179"/>
    <w:rsid w:val="00C63041"/>
    <w:rsid w:val="00C741D9"/>
    <w:rsid w:val="00CB6A80"/>
    <w:rsid w:val="00CC3674"/>
    <w:rsid w:val="00CC4B51"/>
    <w:rsid w:val="00CF1780"/>
    <w:rsid w:val="00D20DEE"/>
    <w:rsid w:val="00D35D60"/>
    <w:rsid w:val="00D647EA"/>
    <w:rsid w:val="00D76C24"/>
    <w:rsid w:val="00D779E4"/>
    <w:rsid w:val="00DC49EE"/>
    <w:rsid w:val="00E066D7"/>
    <w:rsid w:val="00E11AB5"/>
    <w:rsid w:val="00E71C1B"/>
    <w:rsid w:val="00E8541A"/>
    <w:rsid w:val="00E96FF9"/>
    <w:rsid w:val="00EB2060"/>
    <w:rsid w:val="00EF0DE3"/>
    <w:rsid w:val="00EF5D3D"/>
    <w:rsid w:val="00F00EEB"/>
    <w:rsid w:val="00F11187"/>
    <w:rsid w:val="00F15374"/>
    <w:rsid w:val="00F75F5D"/>
    <w:rsid w:val="00F7661F"/>
    <w:rsid w:val="00F85888"/>
    <w:rsid w:val="00F87217"/>
    <w:rsid w:val="00F876A7"/>
    <w:rsid w:val="00FA1EB6"/>
    <w:rsid w:val="00FD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324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75</cp:revision>
  <cp:lastPrinted>2013-03-08T10:48:00Z</cp:lastPrinted>
  <dcterms:created xsi:type="dcterms:W3CDTF">2022-01-22T21:34:00Z</dcterms:created>
  <dcterms:modified xsi:type="dcterms:W3CDTF">2025-07-14T09:08:00Z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