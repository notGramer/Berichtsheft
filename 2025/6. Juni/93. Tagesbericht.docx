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19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5C300B" w:rsidRPr="005C300B" w14:paraId="4C09AA55" w14:textId="77777777" w:rsidTr="005C300B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2B38704" w14:textId="77777777" w:rsidR="005C300B" w:rsidRPr="005C300B" w:rsidRDefault="005C300B" w:rsidP="005C300B">
            <w:pPr>
              <w:rPr>
                <w:rFonts w:cs="Arial"/>
                <w:sz w:val="21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C4F5F59" w14:textId="77777777" w:rsidR="005C300B" w:rsidRPr="005C300B" w:rsidRDefault="005C300B" w:rsidP="005C300B">
            <w:pPr>
              <w:rPr>
                <w:rFonts w:cs="Arial"/>
                <w:sz w:val="18"/>
                <w:szCs w:val="18"/>
              </w:rPr>
            </w:pPr>
            <w:r w:rsidRPr="005C300B">
              <w:rPr>
                <w:rFonts w:cs="Arial"/>
                <w:sz w:val="18"/>
                <w:szCs w:val="18"/>
              </w:rPr>
              <w:t>93</w:t>
            </w:r>
          </w:p>
        </w:tc>
      </w:tr>
      <w:tr w:rsidR="005C300B" w:rsidRPr="005C300B" w14:paraId="5CE01FF7" w14:textId="77777777" w:rsidTr="005C300B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9D856EC" w14:textId="77777777" w:rsidR="005C300B" w:rsidRPr="005C300B" w:rsidRDefault="005C300B" w:rsidP="005C300B">
            <w:pPr>
              <w:rPr>
                <w:rFonts w:cs="Arial"/>
                <w:sz w:val="22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8B5F9E" w14:textId="77777777" w:rsidR="005C300B" w:rsidRPr="005C300B" w:rsidRDefault="005C300B" w:rsidP="005C300B">
            <w:pPr>
              <w:rPr>
                <w:rFonts w:cs="Arial"/>
                <w:sz w:val="18"/>
                <w:szCs w:val="18"/>
              </w:rPr>
            </w:pPr>
            <w:r w:rsidRPr="005C300B">
              <w:rPr>
                <w:rFonts w:cs="Arial"/>
                <w:sz w:val="18"/>
                <w:szCs w:val="18"/>
              </w:rPr>
              <w:t>Ioannis Kiourtzidis</w:t>
            </w:r>
          </w:p>
        </w:tc>
      </w:tr>
      <w:tr w:rsidR="005C300B" w:rsidRPr="005C300B" w14:paraId="5D38DDB6" w14:textId="77777777" w:rsidTr="005C300B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373268" w14:textId="77777777" w:rsidR="005C300B" w:rsidRPr="005C300B" w:rsidRDefault="005C300B" w:rsidP="005C300B">
            <w:pPr>
              <w:rPr>
                <w:rFonts w:cs="Arial"/>
                <w:sz w:val="22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9573EE" w14:textId="5F32DC00" w:rsidR="005C300B" w:rsidRPr="005C300B" w:rsidRDefault="00DF7F55" w:rsidP="005C300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D5B7D" w14:textId="77777777" w:rsidR="005C300B" w:rsidRPr="005C300B" w:rsidRDefault="005C300B" w:rsidP="005C300B">
            <w:pPr>
              <w:rPr>
                <w:rFonts w:cs="Arial"/>
                <w:sz w:val="22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B7EB6" w14:textId="77777777" w:rsidR="005C300B" w:rsidRPr="005C300B" w:rsidRDefault="005C300B" w:rsidP="005C300B">
            <w:pPr>
              <w:rPr>
                <w:rFonts w:cs="Arial"/>
                <w:sz w:val="18"/>
                <w:szCs w:val="18"/>
              </w:rPr>
            </w:pPr>
            <w:r w:rsidRPr="005C300B">
              <w:rPr>
                <w:rFonts w:cs="Arial"/>
                <w:sz w:val="18"/>
                <w:szCs w:val="18"/>
              </w:rPr>
              <w:t>IT</w:t>
            </w:r>
          </w:p>
        </w:tc>
      </w:tr>
      <w:tr w:rsidR="005C300B" w:rsidRPr="005C300B" w14:paraId="597E1C1D" w14:textId="77777777" w:rsidTr="005C300B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9E87E6" w14:textId="77777777" w:rsidR="005C300B" w:rsidRPr="005C300B" w:rsidRDefault="005C300B" w:rsidP="005C300B">
            <w:pPr>
              <w:rPr>
                <w:rFonts w:cs="Arial"/>
                <w:sz w:val="22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1D07B45" w14:textId="77777777" w:rsidR="005C300B" w:rsidRPr="005C300B" w:rsidRDefault="005C300B" w:rsidP="005C300B">
            <w:pPr>
              <w:rPr>
                <w:rFonts w:cs="Arial"/>
                <w:sz w:val="18"/>
                <w:szCs w:val="18"/>
              </w:rPr>
            </w:pPr>
            <w:r w:rsidRPr="005C300B">
              <w:rPr>
                <w:rFonts w:cs="Arial"/>
                <w:sz w:val="18"/>
                <w:szCs w:val="18"/>
              </w:rPr>
              <w:t>02.06.2025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5AB15" w14:textId="77777777" w:rsidR="005C300B" w:rsidRPr="005C300B" w:rsidRDefault="005C300B" w:rsidP="005C300B">
            <w:pPr>
              <w:rPr>
                <w:rFonts w:cs="Arial"/>
                <w:sz w:val="22"/>
                <w:szCs w:val="21"/>
              </w:rPr>
            </w:pPr>
            <w:r w:rsidRPr="005C300B">
              <w:rPr>
                <w:rFonts w:cs="Arial"/>
                <w:sz w:val="21"/>
                <w:szCs w:val="21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11421" w14:textId="77777777" w:rsidR="005C300B" w:rsidRPr="005C300B" w:rsidRDefault="005C300B" w:rsidP="005C300B">
            <w:pPr>
              <w:rPr>
                <w:rFonts w:cs="Arial"/>
                <w:sz w:val="18"/>
                <w:szCs w:val="18"/>
              </w:rPr>
            </w:pPr>
            <w:r w:rsidRPr="005C300B">
              <w:rPr>
                <w:rFonts w:cs="Arial"/>
                <w:sz w:val="18"/>
                <w:szCs w:val="18"/>
              </w:rPr>
              <w:t>06.06.2025</w:t>
            </w:r>
          </w:p>
        </w:tc>
      </w:tr>
    </w:tbl>
    <w:p w14:paraId="6A8A2353" w14:textId="77777777" w:rsidR="005C300B" w:rsidRPr="005C300B" w:rsidRDefault="005C300B" w:rsidP="005C300B">
      <w:pPr>
        <w:rPr>
          <w:sz w:val="16"/>
          <w:szCs w:val="16"/>
        </w:rPr>
      </w:pPr>
    </w:p>
    <w:tbl>
      <w:tblPr>
        <w:tblpPr w:leftFromText="141" w:rightFromText="141" w:vertAnchor="text" w:horzAnchor="margin" w:tblpY="-45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5C300B" w:rsidRPr="005C300B" w14:paraId="235FC245" w14:textId="77777777" w:rsidTr="005C300B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CC05935" w14:textId="77777777" w:rsidR="005C300B" w:rsidRPr="005C300B" w:rsidRDefault="005C300B" w:rsidP="005C300B">
            <w:pPr>
              <w:rPr>
                <w:sz w:val="2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A2B086B" w14:textId="77777777" w:rsidR="005C300B" w:rsidRPr="005C300B" w:rsidRDefault="005C300B" w:rsidP="005C300B">
            <w:pPr>
              <w:rPr>
                <w:sz w:val="20"/>
              </w:rPr>
            </w:pPr>
            <w:r w:rsidRPr="005C300B">
              <w:rPr>
                <w:sz w:val="20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FEEB343" w14:textId="77777777" w:rsidR="005C300B" w:rsidRPr="005C300B" w:rsidRDefault="005C300B" w:rsidP="005C300B">
            <w:pPr>
              <w:rPr>
                <w:i/>
                <w:sz w:val="20"/>
              </w:rPr>
            </w:pPr>
            <w:r w:rsidRPr="005C300B">
              <w:rPr>
                <w:i/>
                <w:sz w:val="20"/>
              </w:rPr>
              <w:t>Stunden</w:t>
            </w:r>
          </w:p>
        </w:tc>
      </w:tr>
      <w:tr w:rsidR="005C300B" w:rsidRPr="005C300B" w14:paraId="43B1C7AD" w14:textId="77777777" w:rsidTr="005C300B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C9BFF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D4E9C" w14:textId="3AD98F84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Einarbeitung eines neuen Mitarbeiters</w:t>
            </w:r>
          </w:p>
          <w:p w14:paraId="0B5DB5C1" w14:textId="0EDFCD74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Recherche zu Problemen bei Deinstallation bzw. Upgrade von SentinelOne</w:t>
            </w:r>
          </w:p>
          <w:p w14:paraId="251262FD" w14:textId="441FB140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VPN-Verbindungsproblem durch Router- und Laptop-Neustart versucht zu beheben</w:t>
            </w:r>
          </w:p>
          <w:p w14:paraId="4D6C4E63" w14:textId="12B8519D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Inventarisierung und Aufräumen diverser Hardware</w:t>
            </w:r>
          </w:p>
          <w:p w14:paraId="4F081AEF" w14:textId="04CB9FA6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Unterstützung beim Anschluss eines Headsets</w:t>
            </w:r>
          </w:p>
          <w:p w14:paraId="04FE1D0B" w14:textId="29B3D1AA" w:rsidR="00DB1537" w:rsidRPr="003A094E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3A094E">
              <w:rPr>
                <w:sz w:val="18"/>
                <w:szCs w:val="18"/>
              </w:rPr>
              <w:t xml:space="preserve">Installation von </w:t>
            </w:r>
            <w:r w:rsidR="003A094E" w:rsidRPr="003A094E">
              <w:rPr>
                <w:sz w:val="18"/>
                <w:szCs w:val="18"/>
              </w:rPr>
              <w:t>Outlook-Plugin und Reparaturdatei für Firme</w:t>
            </w:r>
            <w:r w:rsidR="003A094E">
              <w:rPr>
                <w:sz w:val="18"/>
                <w:szCs w:val="18"/>
              </w:rPr>
              <w:t>nkalender</w:t>
            </w:r>
          </w:p>
          <w:p w14:paraId="2EE835EF" w14:textId="0F4ADEF0" w:rsidR="005C300B" w:rsidRPr="009554A6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Erstellung lokaler Administrator-Konten und Aktualisierung in 1Password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9D856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009D0BCD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23DA5F90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0B90D19D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4DC618C9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8,5</w:t>
            </w:r>
          </w:p>
        </w:tc>
      </w:tr>
      <w:tr w:rsidR="005C300B" w:rsidRPr="005C300B" w14:paraId="5F07F11D" w14:textId="77777777" w:rsidTr="005C300B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6022E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2BD1F" w14:textId="5EF6014A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Installation von SentinelOne auf einem Laptop</w:t>
            </w:r>
          </w:p>
          <w:p w14:paraId="3A7E45A0" w14:textId="2677DA14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Auswahl und Vergleich geeigneter Laptops für Austausch</w:t>
            </w:r>
          </w:p>
          <w:p w14:paraId="1941CC2A" w14:textId="439E2ED8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Teilnahme an IT-Teams-Besprechung</w:t>
            </w:r>
          </w:p>
          <w:p w14:paraId="0C423436" w14:textId="34F8B0AA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Behebung eines Ethernet-Problems durch Treiberinstallation</w:t>
            </w:r>
          </w:p>
          <w:p w14:paraId="62D9C3FF" w14:textId="0C15A21C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Erstellung einer VM mit Windows Server 2025; Installation von SentinelOne, Windows-Updates und Microsoft Office</w:t>
            </w:r>
          </w:p>
          <w:p w14:paraId="31B26276" w14:textId="6D5DAF29" w:rsidR="005C300B" w:rsidRPr="009554A6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 xml:space="preserve">Recherche </w:t>
            </w:r>
            <w:r w:rsidR="004E6A28">
              <w:rPr>
                <w:sz w:val="18"/>
                <w:szCs w:val="18"/>
              </w:rPr>
              <w:t xml:space="preserve">über Modell und Konfiguration </w:t>
            </w:r>
            <w:r w:rsidRPr="00DB1537">
              <w:rPr>
                <w:sz w:val="18"/>
                <w:szCs w:val="18"/>
              </w:rPr>
              <w:t>einer Grafikkarte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81DC3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521A93F6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60AB2134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2025A3C1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8,5</w:t>
            </w:r>
          </w:p>
        </w:tc>
      </w:tr>
      <w:tr w:rsidR="005C300B" w:rsidRPr="005C300B" w14:paraId="53481397" w14:textId="77777777" w:rsidTr="005C300B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9C2BF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9F4AA" w14:textId="0F7322DE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Installation von SQL-Server, Firmensoftware und SSMS auf VM</w:t>
            </w:r>
          </w:p>
          <w:p w14:paraId="660BD474" w14:textId="1F0B4C19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Aktivierung des Windows Server Keys auf der VM</w:t>
            </w:r>
          </w:p>
          <w:p w14:paraId="6EE256E8" w14:textId="2B8817F1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Erstellung eines WLAN-Gastzugangs</w:t>
            </w:r>
          </w:p>
          <w:p w14:paraId="7C2CEA47" w14:textId="79577749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Teilnahme an einer Präsentation zu Power BI in Fabric</w:t>
            </w:r>
          </w:p>
          <w:p w14:paraId="6224AA7D" w14:textId="0803155E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Änderung des PC-Namens und Aktualisierung des lokalen Admin-Passworts</w:t>
            </w:r>
          </w:p>
          <w:p w14:paraId="33AD71A0" w14:textId="4B5B48C2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Funktionstest einer GPU</w:t>
            </w:r>
          </w:p>
          <w:p w14:paraId="1FECD667" w14:textId="0382C8BA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Datenlöschung eines Laptops mit Acronis</w:t>
            </w:r>
          </w:p>
          <w:p w14:paraId="62FCE5D2" w14:textId="1E8F88E0" w:rsidR="005C300B" w:rsidRPr="009554A6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Aufräumarbeiten im Serverraum (Kabelmanagement)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984B4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5734B7F1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1C818E7E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31442781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1EAC4E64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7,5</w:t>
            </w:r>
          </w:p>
        </w:tc>
      </w:tr>
      <w:tr w:rsidR="005C300B" w:rsidRPr="005C300B" w14:paraId="253CDF98" w14:textId="77777777" w:rsidTr="005C300B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469B7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56604" w14:textId="7421C3D4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Hinzufügen von A</w:t>
            </w:r>
            <w:r w:rsidRPr="009554A6">
              <w:rPr>
                <w:sz w:val="18"/>
                <w:szCs w:val="18"/>
              </w:rPr>
              <w:t xml:space="preserve">ctive </w:t>
            </w:r>
            <w:r w:rsidRPr="00DB1537">
              <w:rPr>
                <w:sz w:val="18"/>
                <w:szCs w:val="18"/>
              </w:rPr>
              <w:t>D</w:t>
            </w:r>
            <w:r w:rsidRPr="009554A6">
              <w:rPr>
                <w:sz w:val="18"/>
                <w:szCs w:val="18"/>
              </w:rPr>
              <w:t>irectory</w:t>
            </w:r>
            <w:r w:rsidRPr="00DB1537">
              <w:rPr>
                <w:sz w:val="18"/>
                <w:szCs w:val="18"/>
              </w:rPr>
              <w:t>-User</w:t>
            </w:r>
            <w:r w:rsidRPr="009554A6">
              <w:rPr>
                <w:sz w:val="18"/>
                <w:szCs w:val="18"/>
              </w:rPr>
              <w:t xml:space="preserve"> </w:t>
            </w:r>
            <w:r w:rsidRPr="00DB1537">
              <w:rPr>
                <w:sz w:val="18"/>
                <w:szCs w:val="18"/>
              </w:rPr>
              <w:t>zu Gruppe</w:t>
            </w:r>
          </w:p>
          <w:p w14:paraId="19A79288" w14:textId="394D1D44" w:rsidR="00DB1537" w:rsidRPr="00DB1537" w:rsidRDefault="004E6A28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Neuinstallation von</w:t>
            </w:r>
            <w:r w:rsidR="00DB1537" w:rsidRPr="00DB1537">
              <w:rPr>
                <w:sz w:val="18"/>
                <w:szCs w:val="18"/>
              </w:rPr>
              <w:t xml:space="preserve"> Firmen-Windows-Images</w:t>
            </w:r>
            <w:r>
              <w:rPr>
                <w:sz w:val="18"/>
                <w:szCs w:val="18"/>
              </w:rPr>
              <w:t xml:space="preserve"> auf Laptop</w:t>
            </w:r>
            <w:r w:rsidR="00780614">
              <w:rPr>
                <w:sz w:val="18"/>
                <w:szCs w:val="18"/>
              </w:rPr>
              <w:t xml:space="preserve"> und Anwendungen für Vertriebsmitarbeiter vorbereitet</w:t>
            </w:r>
          </w:p>
          <w:p w14:paraId="27C31E92" w14:textId="1FA8A4DC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Analyse und Vorschläge zur Lösung eines VPN-Problems</w:t>
            </w:r>
          </w:p>
          <w:p w14:paraId="037885C2" w14:textId="540A0683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Wiederherstellung eines früheren Standes einer Excel-Datei über Versionsverlauf</w:t>
            </w:r>
          </w:p>
          <w:p w14:paraId="41B0183A" w14:textId="2A028A45" w:rsidR="00DB1537" w:rsidRPr="00DB1537" w:rsidRDefault="004E6A28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 WSU, Client Gruppenmitgli</w:t>
            </w:r>
            <w:r w:rsidR="007313EC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dschaften geändert</w:t>
            </w:r>
          </w:p>
          <w:p w14:paraId="1B9E3E1E" w14:textId="7784B374" w:rsidR="00DB1537" w:rsidRPr="00DB1537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Formatierung einer externen Festplatte</w:t>
            </w:r>
          </w:p>
          <w:p w14:paraId="394A9C5F" w14:textId="0F7430E6" w:rsidR="005C300B" w:rsidRPr="009554A6" w:rsidRDefault="00DB1537" w:rsidP="00DB1537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B1537">
              <w:rPr>
                <w:sz w:val="18"/>
                <w:szCs w:val="18"/>
              </w:rPr>
              <w:t>Aktivierung von BitLocker auf einem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DBF0D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6D774E0E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14FA6480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64EE4E40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8</w:t>
            </w:r>
          </w:p>
        </w:tc>
      </w:tr>
      <w:tr w:rsidR="005C300B" w:rsidRPr="005C300B" w14:paraId="06EFBEEB" w14:textId="77777777" w:rsidTr="005C300B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A84BD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8A752" w14:textId="391B0FBF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Löschung eines WLAN-Gastzugangs</w:t>
            </w:r>
          </w:p>
          <w:p w14:paraId="3937BD8C" w14:textId="7B1D11A6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Erstellung eines neuen Benutzer-</w:t>
            </w:r>
            <w:r w:rsidR="007313EC">
              <w:rPr>
                <w:sz w:val="18"/>
                <w:szCs w:val="18"/>
              </w:rPr>
              <w:t>Accounts</w:t>
            </w:r>
            <w:r w:rsidRPr="009554A6">
              <w:rPr>
                <w:sz w:val="18"/>
                <w:szCs w:val="18"/>
              </w:rPr>
              <w:t xml:space="preserve"> in Active Directory und Anpassung der Gruppenmitgliedschaften</w:t>
            </w:r>
          </w:p>
          <w:p w14:paraId="2A6F65A6" w14:textId="6F1F8975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Einrichtung eines persönlichen Netzlaufwerks und VPN-Zugangs</w:t>
            </w:r>
          </w:p>
          <w:p w14:paraId="0E9B5737" w14:textId="68E9DF11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Zuweisung von SharePoint-Berechtigungen für Kundenprojektordner</w:t>
            </w:r>
          </w:p>
          <w:p w14:paraId="786D9E83" w14:textId="2ACF2C79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Eingabe eines BitLocker-Wiederherstellungsschlüssels und Änderung des BitLocker-Passworts</w:t>
            </w:r>
          </w:p>
          <w:p w14:paraId="2066F703" w14:textId="7E51FFCC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Recherche zu BitLocker-Aktivierungsfehler</w:t>
            </w:r>
          </w:p>
          <w:p w14:paraId="291EE577" w14:textId="72854918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Installation von Windows-Updates auf einem Laptop</w:t>
            </w:r>
          </w:p>
          <w:p w14:paraId="2155C2A0" w14:textId="3A576EB8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Abmeldung eines Users von einer Remote-Verbindung</w:t>
            </w:r>
          </w:p>
          <w:p w14:paraId="72183709" w14:textId="7F164F90" w:rsidR="009554A6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Inventarisierung diverser Hardware</w:t>
            </w:r>
          </w:p>
          <w:p w14:paraId="46808A2F" w14:textId="7B2CA1FC" w:rsidR="00693128" w:rsidRPr="009554A6" w:rsidRDefault="009554A6" w:rsidP="009554A6">
            <w:pPr>
              <w:pStyle w:val="Listenabsatz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 xml:space="preserve">Erstellung einer Angebotsanfrage </w:t>
            </w:r>
            <w:r w:rsidR="007313EC">
              <w:rPr>
                <w:sz w:val="18"/>
                <w:szCs w:val="18"/>
              </w:rPr>
              <w:t xml:space="preserve">für neuen Laptop </w:t>
            </w:r>
            <w:r w:rsidRPr="009554A6">
              <w:rPr>
                <w:sz w:val="18"/>
                <w:szCs w:val="18"/>
              </w:rPr>
              <w:t>bei Dell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2111A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1D96FF18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44C4FDBB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5446C9BF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  <w:p w14:paraId="3AB683EC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8</w:t>
            </w:r>
          </w:p>
        </w:tc>
      </w:tr>
      <w:tr w:rsidR="005C300B" w:rsidRPr="005C300B" w14:paraId="40C94597" w14:textId="77777777" w:rsidTr="009554A6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BEA1B" w14:textId="77777777" w:rsidR="005C300B" w:rsidRPr="009554A6" w:rsidRDefault="005C300B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0D225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AA218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</w:tc>
      </w:tr>
      <w:tr w:rsidR="005C300B" w:rsidRPr="005C300B" w14:paraId="5B6B1B20" w14:textId="77777777" w:rsidTr="005C300B">
        <w:trPr>
          <w:trHeight w:val="6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047F87A7" w14:textId="77777777" w:rsidR="005C300B" w:rsidRPr="009554A6" w:rsidRDefault="005C300B" w:rsidP="005C300B">
            <w:pPr>
              <w:rPr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2B83C452" w14:textId="77777777" w:rsidR="005C300B" w:rsidRPr="009554A6" w:rsidRDefault="005C300B" w:rsidP="005C300B">
            <w:pPr>
              <w:jc w:val="right"/>
              <w:rPr>
                <w:b/>
                <w:bCs/>
                <w:sz w:val="18"/>
                <w:szCs w:val="18"/>
              </w:rPr>
            </w:pPr>
            <w:r w:rsidRPr="009554A6">
              <w:rPr>
                <w:b/>
                <w:bCs/>
                <w:sz w:val="18"/>
                <w:szCs w:val="18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F4F88" w14:textId="1114F6BC" w:rsidR="005C300B" w:rsidRPr="009554A6" w:rsidRDefault="008F7D2A" w:rsidP="005C300B">
            <w:pPr>
              <w:rPr>
                <w:sz w:val="18"/>
                <w:szCs w:val="18"/>
              </w:rPr>
            </w:pPr>
            <w:r w:rsidRPr="009554A6">
              <w:rPr>
                <w:sz w:val="18"/>
                <w:szCs w:val="18"/>
              </w:rPr>
              <w:t>40,5</w:t>
            </w:r>
          </w:p>
        </w:tc>
      </w:tr>
    </w:tbl>
    <w:p w14:paraId="232E827D" w14:textId="507A0AF5" w:rsidR="004E2029" w:rsidRPr="005C300B" w:rsidRDefault="004E2029" w:rsidP="005C300B">
      <w:pPr>
        <w:rPr>
          <w:sz w:val="16"/>
          <w:szCs w:val="16"/>
        </w:rPr>
      </w:pPr>
      <w:r w:rsidRPr="005C300B">
        <w:rPr>
          <w:sz w:val="16"/>
          <w:szCs w:val="16"/>
        </w:rPr>
        <w:t>Durch die nachfolgende Unterschrift wird die Richtigkeit und Vollständigkeit der obigen Angaben bestätigt.</w:t>
      </w:r>
    </w:p>
    <w:p w14:paraId="0F5E4424" w14:textId="77777777" w:rsidR="000F1D9D" w:rsidRPr="005C300B" w:rsidRDefault="000F1D9D" w:rsidP="005C300B">
      <w:pPr>
        <w:rPr>
          <w:sz w:val="16"/>
          <w:szCs w:val="16"/>
        </w:rPr>
      </w:pPr>
    </w:p>
    <w:p w14:paraId="4A50B7B9" w14:textId="2EA5F455" w:rsidR="004E2029" w:rsidRPr="005C300B" w:rsidRDefault="009554A6" w:rsidP="005C300B">
      <w:pPr>
        <w:rPr>
          <w:sz w:val="16"/>
          <w:szCs w:val="16"/>
        </w:rPr>
      </w:pPr>
      <w:r>
        <w:rPr>
          <w:sz w:val="16"/>
          <w:szCs w:val="16"/>
        </w:rPr>
        <w:t>12.06.2025,</w:t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 w:rsidR="00720FCE" w:rsidRPr="005C300B">
        <w:rPr>
          <w:sz w:val="16"/>
          <w:szCs w:val="16"/>
        </w:rPr>
        <w:tab/>
      </w:r>
      <w:r>
        <w:rPr>
          <w:sz w:val="16"/>
          <w:szCs w:val="16"/>
        </w:rPr>
        <w:t>12.06.2025,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:rsidRPr="005C300B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Pr="005C300B" w:rsidRDefault="004E2029" w:rsidP="005C300B">
            <w:pPr>
              <w:rPr>
                <w:sz w:val="21"/>
                <w:szCs w:val="21"/>
              </w:rPr>
            </w:pPr>
            <w:r w:rsidRPr="005C300B">
              <w:rPr>
                <w:sz w:val="21"/>
                <w:szCs w:val="21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Pr="005C300B" w:rsidRDefault="004E2029" w:rsidP="005C300B">
            <w:pPr>
              <w:rPr>
                <w:sz w:val="21"/>
                <w:szCs w:val="21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Pr="005C300B" w:rsidRDefault="004E2029" w:rsidP="005C300B">
            <w:pPr>
              <w:rPr>
                <w:sz w:val="21"/>
                <w:szCs w:val="21"/>
              </w:rPr>
            </w:pPr>
            <w:r w:rsidRPr="005C300B">
              <w:rPr>
                <w:sz w:val="21"/>
                <w:szCs w:val="21"/>
              </w:rPr>
              <w:t>Datum, Unterschrift Ausbildende/r oder Ausbilder/in</w:t>
            </w:r>
          </w:p>
        </w:tc>
      </w:tr>
    </w:tbl>
    <w:p w14:paraId="04C72514" w14:textId="77777777" w:rsidR="00CB6A80" w:rsidRPr="005C300B" w:rsidRDefault="00CB6A80" w:rsidP="005C300B">
      <w:pPr>
        <w:rPr>
          <w:sz w:val="21"/>
          <w:szCs w:val="21"/>
        </w:rPr>
      </w:pPr>
    </w:p>
    <w:sectPr w:rsidR="00CB6A80" w:rsidRPr="005C300B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CD34" w14:textId="77777777" w:rsidR="00752321" w:rsidRDefault="00752321">
      <w:r>
        <w:separator/>
      </w:r>
    </w:p>
  </w:endnote>
  <w:endnote w:type="continuationSeparator" w:id="0">
    <w:p w14:paraId="2F6D0996" w14:textId="77777777" w:rsidR="00752321" w:rsidRDefault="0075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E1C1" w14:textId="77777777" w:rsidR="00752321" w:rsidRDefault="00752321">
      <w:r>
        <w:separator/>
      </w:r>
    </w:p>
  </w:footnote>
  <w:footnote w:type="continuationSeparator" w:id="0">
    <w:p w14:paraId="6141DA80" w14:textId="77777777" w:rsidR="00752321" w:rsidRDefault="00752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22EE"/>
    <w:rsid w:val="000624AD"/>
    <w:rsid w:val="00070471"/>
    <w:rsid w:val="000A57DA"/>
    <w:rsid w:val="000B0C17"/>
    <w:rsid w:val="000F1D9D"/>
    <w:rsid w:val="0011717E"/>
    <w:rsid w:val="0013730A"/>
    <w:rsid w:val="00156E56"/>
    <w:rsid w:val="00175DAB"/>
    <w:rsid w:val="001B23DA"/>
    <w:rsid w:val="001C11DD"/>
    <w:rsid w:val="001C35B2"/>
    <w:rsid w:val="001C62D6"/>
    <w:rsid w:val="00246AC3"/>
    <w:rsid w:val="0025000D"/>
    <w:rsid w:val="00252798"/>
    <w:rsid w:val="00255BFF"/>
    <w:rsid w:val="002A28FA"/>
    <w:rsid w:val="002B5DEB"/>
    <w:rsid w:val="002C03C3"/>
    <w:rsid w:val="002C4D8C"/>
    <w:rsid w:val="002D2FBA"/>
    <w:rsid w:val="00323339"/>
    <w:rsid w:val="00327BC3"/>
    <w:rsid w:val="003467F6"/>
    <w:rsid w:val="0035090D"/>
    <w:rsid w:val="00357F28"/>
    <w:rsid w:val="003A094E"/>
    <w:rsid w:val="003A2523"/>
    <w:rsid w:val="003A56FF"/>
    <w:rsid w:val="003B5E9A"/>
    <w:rsid w:val="003F34FB"/>
    <w:rsid w:val="003F5275"/>
    <w:rsid w:val="00406D1A"/>
    <w:rsid w:val="0043301B"/>
    <w:rsid w:val="00452981"/>
    <w:rsid w:val="00482CF1"/>
    <w:rsid w:val="004C38E1"/>
    <w:rsid w:val="004E2029"/>
    <w:rsid w:val="004E6A28"/>
    <w:rsid w:val="00552201"/>
    <w:rsid w:val="00552BCD"/>
    <w:rsid w:val="005C300B"/>
    <w:rsid w:val="006067DA"/>
    <w:rsid w:val="00636E3C"/>
    <w:rsid w:val="00636F04"/>
    <w:rsid w:val="00665C45"/>
    <w:rsid w:val="00693128"/>
    <w:rsid w:val="006B573C"/>
    <w:rsid w:val="006B76C4"/>
    <w:rsid w:val="006C7600"/>
    <w:rsid w:val="006D316B"/>
    <w:rsid w:val="006D4F24"/>
    <w:rsid w:val="006F0E5C"/>
    <w:rsid w:val="00720FCE"/>
    <w:rsid w:val="0072646F"/>
    <w:rsid w:val="007313EC"/>
    <w:rsid w:val="00752321"/>
    <w:rsid w:val="00780614"/>
    <w:rsid w:val="007D0807"/>
    <w:rsid w:val="007E1FED"/>
    <w:rsid w:val="008436B8"/>
    <w:rsid w:val="00874CF4"/>
    <w:rsid w:val="00884711"/>
    <w:rsid w:val="008D6668"/>
    <w:rsid w:val="008F7D2A"/>
    <w:rsid w:val="00926592"/>
    <w:rsid w:val="00940A5B"/>
    <w:rsid w:val="009554A6"/>
    <w:rsid w:val="009D2683"/>
    <w:rsid w:val="009D434F"/>
    <w:rsid w:val="00A62083"/>
    <w:rsid w:val="00A74793"/>
    <w:rsid w:val="00A97248"/>
    <w:rsid w:val="00AB09F9"/>
    <w:rsid w:val="00B145C4"/>
    <w:rsid w:val="00B4428C"/>
    <w:rsid w:val="00B51253"/>
    <w:rsid w:val="00B60869"/>
    <w:rsid w:val="00B80439"/>
    <w:rsid w:val="00BD1E7F"/>
    <w:rsid w:val="00BE24D7"/>
    <w:rsid w:val="00C23CFC"/>
    <w:rsid w:val="00C24826"/>
    <w:rsid w:val="00CB2AFD"/>
    <w:rsid w:val="00CB6A80"/>
    <w:rsid w:val="00CD3DD5"/>
    <w:rsid w:val="00CF1780"/>
    <w:rsid w:val="00D1392D"/>
    <w:rsid w:val="00D34E34"/>
    <w:rsid w:val="00D35D60"/>
    <w:rsid w:val="00D638BF"/>
    <w:rsid w:val="00D860E7"/>
    <w:rsid w:val="00DB1537"/>
    <w:rsid w:val="00DB588D"/>
    <w:rsid w:val="00DE7D60"/>
    <w:rsid w:val="00DF7F55"/>
    <w:rsid w:val="00E030E4"/>
    <w:rsid w:val="00E3167E"/>
    <w:rsid w:val="00E564D9"/>
    <w:rsid w:val="00EB2060"/>
    <w:rsid w:val="00EE63DF"/>
    <w:rsid w:val="00EF5D3D"/>
    <w:rsid w:val="00F03BE6"/>
    <w:rsid w:val="00FB20A7"/>
    <w:rsid w:val="00FB5756"/>
    <w:rsid w:val="00FC0E57"/>
    <w:rsid w:val="00F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66</cp:revision>
  <cp:lastPrinted>2025-06-12T07:01:00Z</cp:lastPrinted>
  <dcterms:created xsi:type="dcterms:W3CDTF">2022-01-22T21:34:00Z</dcterms:created>
  <dcterms:modified xsi:type="dcterms:W3CDTF">2025-06-12T09:38:00Z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