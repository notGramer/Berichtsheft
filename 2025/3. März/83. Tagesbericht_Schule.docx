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1F7A5067" w:rsidR="004E2029" w:rsidRPr="001C11DD" w:rsidRDefault="00605F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Freistellung von der Schule für Prüfungsvorbereitung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B05BF" w14:textId="77777777" w:rsidR="004E2029" w:rsidRDefault="00605F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IHK-Prüfung</w:t>
            </w:r>
          </w:p>
          <w:p w14:paraId="3C4D92C2" w14:textId="304117AD" w:rsidR="00605FFA" w:rsidRDefault="00605F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605FF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14307D">
              <w:rPr>
                <w:sz w:val="20"/>
              </w:rPr>
              <w:t xml:space="preserve">AP1 </w:t>
            </w:r>
            <w:r w:rsidR="00DA4B5D">
              <w:rPr>
                <w:sz w:val="20"/>
              </w:rPr>
              <w:t>Besprechung</w:t>
            </w:r>
          </w:p>
          <w:p w14:paraId="555D249C" w14:textId="729D8E44" w:rsidR="00605FFA" w:rsidRPr="001C11DD" w:rsidRDefault="00605F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605FFA">
              <w:rPr>
                <w:sz w:val="20"/>
              </w:rPr>
              <w:sym w:font="Wingdings" w:char="F0E0"/>
            </w:r>
            <w:r w:rsidR="00FC6D62">
              <w:rPr>
                <w:sz w:val="20"/>
              </w:rPr>
              <w:t xml:space="preserve"> K1: Kommunikation, K2: Streit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E8E60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15250FB" w14:textId="12E8F6D5" w:rsidR="00BE5433" w:rsidRPr="0025000D" w:rsidRDefault="00BE5433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5C81DE" w14:textId="30C3A803" w:rsidR="004E2029" w:rsidRDefault="00605F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605FF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722580">
              <w:rPr>
                <w:sz w:val="20"/>
              </w:rPr>
              <w:t>Sprachverstehen (Darknet Diaries)</w:t>
            </w:r>
          </w:p>
          <w:p w14:paraId="52118DEE" w14:textId="72F4637A" w:rsidR="00605FFA" w:rsidRDefault="00605F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 w:rsidRPr="00605FFA">
              <w:rPr>
                <w:sz w:val="20"/>
              </w:rPr>
              <w:sym w:font="Wingdings" w:char="F0E0"/>
            </w:r>
            <w:r w:rsidR="00F16804">
              <w:rPr>
                <w:sz w:val="20"/>
              </w:rPr>
              <w:t xml:space="preserve"> Aufbau einer Gemeinde</w:t>
            </w:r>
          </w:p>
          <w:p w14:paraId="5F9138D4" w14:textId="5066416A" w:rsidR="00605FFA" w:rsidRDefault="00605F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605FFA">
              <w:rPr>
                <w:sz w:val="20"/>
              </w:rPr>
              <w:sym w:font="Wingdings" w:char="F0E0"/>
            </w:r>
            <w:r w:rsidR="00DA4B5D">
              <w:rPr>
                <w:sz w:val="20"/>
              </w:rPr>
              <w:t xml:space="preserve"> Kurzarbeit Besprechung</w:t>
            </w:r>
          </w:p>
          <w:p w14:paraId="20F152CC" w14:textId="1EF04FC8" w:rsidR="00605FFA" w:rsidRPr="001C11DD" w:rsidRDefault="00605F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605FF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Schulaufgabe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258B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0351CA4" w14:textId="77777777" w:rsidR="00BE5433" w:rsidRDefault="00BE543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15B1C73D" w:rsidR="00BE5433" w:rsidRDefault="00BE543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5A4933" w14:textId="62705A1D" w:rsidR="00605FFA" w:rsidRPr="00605FFA" w:rsidRDefault="00605FFA" w:rsidP="00605F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605FF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DA4B5D">
              <w:rPr>
                <w:sz w:val="20"/>
              </w:rPr>
              <w:t xml:space="preserve">Schulaufgabe, </w:t>
            </w:r>
            <w:r>
              <w:rPr>
                <w:sz w:val="20"/>
              </w:rPr>
              <w:t>Über mehrere Router ein Netz aufgebaut, Dynamisches Routing – Routing Information Protocol (RIP), TCP, UDP</w:t>
            </w:r>
          </w:p>
          <w:p w14:paraId="47C3C018" w14:textId="28725B2C" w:rsidR="00605FFA" w:rsidRPr="00605FFA" w:rsidRDefault="00605FFA" w:rsidP="00605F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605FFA">
              <w:rPr>
                <w:sz w:val="20"/>
              </w:rPr>
              <w:sym w:font="Wingdings" w:char="F0E0"/>
            </w:r>
            <w:r w:rsidR="00DA4B5D" w:rsidRPr="00DA4B5D">
              <w:rPr>
                <w:rFonts w:ascii="Noto Sans" w:hAnsi="Noto Sans" w:cs="Noto Sans"/>
              </w:rPr>
              <w:t xml:space="preserve"> </w:t>
            </w:r>
            <w:r w:rsidR="00DA4B5D" w:rsidRPr="00DA4B5D">
              <w:rPr>
                <w:sz w:val="20"/>
              </w:rPr>
              <w:t xml:space="preserve">SQL DQL/DML fertig gemacht, </w:t>
            </w:r>
            <w:proofErr w:type="gramStart"/>
            <w:r w:rsidR="00DA4B5D" w:rsidRPr="00DA4B5D">
              <w:rPr>
                <w:sz w:val="20"/>
              </w:rPr>
              <w:t xml:space="preserve">DDL </w:t>
            </w:r>
            <w:r w:rsidR="00DA4B5D">
              <w:rPr>
                <w:sz w:val="20"/>
              </w:rPr>
              <w:t>Einführung</w:t>
            </w:r>
            <w:proofErr w:type="gram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BAFE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62C630A3" w:rsidR="00BE5433" w:rsidRDefault="00BE543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E2029" w:rsidRPr="00605FFA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3D3C0" w14:textId="77777777" w:rsidR="00DA4B5D" w:rsidRDefault="00605F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605FFA">
              <w:rPr>
                <w:sz w:val="20"/>
              </w:rPr>
              <w:sym w:font="Wingdings" w:char="F0E0"/>
            </w:r>
            <w:r w:rsidR="00DA4B5D" w:rsidRPr="00DA4B5D">
              <w:rPr>
                <w:rFonts w:ascii="Noto Sans" w:hAnsi="Noto Sans" w:cs="Noto Sans"/>
              </w:rPr>
              <w:t xml:space="preserve"> </w:t>
            </w:r>
            <w:proofErr w:type="gramStart"/>
            <w:r w:rsidR="00DA4B5D" w:rsidRPr="00DA4B5D">
              <w:rPr>
                <w:sz w:val="20"/>
              </w:rPr>
              <w:t>DDL Begriffe</w:t>
            </w:r>
            <w:proofErr w:type="gramEnd"/>
            <w:r w:rsidR="00DA4B5D" w:rsidRPr="00DA4B5D">
              <w:rPr>
                <w:sz w:val="20"/>
              </w:rPr>
              <w:t xml:space="preserve"> lernen &amp; Tabellen erstellen </w:t>
            </w:r>
          </w:p>
          <w:p w14:paraId="2039D007" w14:textId="596B7425" w:rsidR="00605FFA" w:rsidRPr="00605FFA" w:rsidRDefault="00605F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05FFA">
              <w:rPr>
                <w:sz w:val="20"/>
              </w:rPr>
              <w:t xml:space="preserve">ITT </w:t>
            </w:r>
            <w:r w:rsidRPr="00605FFA">
              <w:rPr>
                <w:sz w:val="20"/>
              </w:rPr>
              <w:sym w:font="Wingdings" w:char="F0E0"/>
            </w:r>
            <w:r w:rsidRPr="00605FFA">
              <w:rPr>
                <w:sz w:val="20"/>
              </w:rPr>
              <w:t xml:space="preserve"> </w:t>
            </w:r>
            <w:r w:rsidR="00DA4B5D" w:rsidRPr="00DA4B5D">
              <w:rPr>
                <w:rFonts w:ascii="Noto Sans" w:hAnsi="Noto Sans" w:cs="Noto Sans"/>
              </w:rPr>
              <w:t xml:space="preserve"> </w:t>
            </w:r>
            <w:r w:rsidR="00DA4B5D" w:rsidRPr="00DA4B5D">
              <w:rPr>
                <w:sz w:val="20"/>
              </w:rPr>
              <w:t>OPCUA, Server / Raspi einrichten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6844BD1F" w:rsidR="004E2029" w:rsidRPr="00605FFA" w:rsidRDefault="00BE543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4791BF59" w:rsidR="004E2029" w:rsidRDefault="00947EB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5FD16F20" w:rsidR="004E2029" w:rsidRDefault="00605FF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83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3AC4BAC4" w:rsidR="004E2029" w:rsidRDefault="00605FF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090BFE4E" w:rsidR="004E2029" w:rsidRDefault="00605FF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24.03.2025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9E7B928" w:rsidR="004E2029" w:rsidRDefault="00605FF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28.03.2025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464631AA" w:rsidR="004E2029" w:rsidRPr="00B80439" w:rsidRDefault="00947EB0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24.04.2025,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24.04.2025,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32840" w14:textId="77777777" w:rsidR="007C088F" w:rsidRDefault="007C088F">
      <w:r>
        <w:separator/>
      </w:r>
    </w:p>
  </w:endnote>
  <w:endnote w:type="continuationSeparator" w:id="0">
    <w:p w14:paraId="2A176422" w14:textId="77777777" w:rsidR="007C088F" w:rsidRDefault="007C0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F6BD7" w14:textId="77777777" w:rsidR="007C088F" w:rsidRDefault="007C088F">
      <w:r>
        <w:separator/>
      </w:r>
    </w:p>
  </w:footnote>
  <w:footnote w:type="continuationSeparator" w:id="0">
    <w:p w14:paraId="7EADA7ED" w14:textId="77777777" w:rsidR="007C088F" w:rsidRDefault="007C08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4307D"/>
    <w:rsid w:val="00156E56"/>
    <w:rsid w:val="001C11DD"/>
    <w:rsid w:val="0025000D"/>
    <w:rsid w:val="00255BFF"/>
    <w:rsid w:val="002C03C3"/>
    <w:rsid w:val="002D2FBA"/>
    <w:rsid w:val="003A2523"/>
    <w:rsid w:val="00482CF1"/>
    <w:rsid w:val="004E2029"/>
    <w:rsid w:val="00552BCD"/>
    <w:rsid w:val="00605FFA"/>
    <w:rsid w:val="006067DA"/>
    <w:rsid w:val="00691CDB"/>
    <w:rsid w:val="00720FCE"/>
    <w:rsid w:val="00722580"/>
    <w:rsid w:val="0072646F"/>
    <w:rsid w:val="007C088F"/>
    <w:rsid w:val="008436B8"/>
    <w:rsid w:val="00874CF4"/>
    <w:rsid w:val="00947EB0"/>
    <w:rsid w:val="00B145C4"/>
    <w:rsid w:val="00B80439"/>
    <w:rsid w:val="00BD1E7F"/>
    <w:rsid w:val="00BE5433"/>
    <w:rsid w:val="00C23CFC"/>
    <w:rsid w:val="00CB6A80"/>
    <w:rsid w:val="00CF1780"/>
    <w:rsid w:val="00D35D60"/>
    <w:rsid w:val="00DA4B5D"/>
    <w:rsid w:val="00DB6EDA"/>
    <w:rsid w:val="00E416A3"/>
    <w:rsid w:val="00EB2060"/>
    <w:rsid w:val="00EF5D3D"/>
    <w:rsid w:val="00F16804"/>
    <w:rsid w:val="00FC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26</cp:revision>
  <cp:lastPrinted>2013-03-08T10:48:00Z</cp:lastPrinted>
  <dcterms:created xsi:type="dcterms:W3CDTF">2022-01-22T21:34:00Z</dcterms:created>
  <dcterms:modified xsi:type="dcterms:W3CDTF">2025-04-24T06:48:00Z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