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:rsidRPr="00A31208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Pr="00A31208" w:rsidRDefault="004E2029" w:rsidP="004E2029">
            <w:pPr>
              <w:rPr>
                <w:rFonts w:cs="Arial"/>
                <w:sz w:val="21"/>
                <w:szCs w:val="21"/>
              </w:rPr>
            </w:pPr>
            <w:r w:rsidRPr="00A31208">
              <w:rPr>
                <w:rFonts w:cs="Arial"/>
                <w:sz w:val="21"/>
                <w:szCs w:val="21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5FA687B3" w:rsidR="004E2029" w:rsidRPr="00A31208" w:rsidRDefault="008A731D" w:rsidP="004E2029">
            <w:pPr>
              <w:rPr>
                <w:rFonts w:cs="Arial"/>
                <w:sz w:val="21"/>
                <w:szCs w:val="21"/>
              </w:rPr>
            </w:pPr>
            <w:r w:rsidRPr="00A31208">
              <w:rPr>
                <w:rFonts w:cs="Arial"/>
                <w:sz w:val="21"/>
                <w:szCs w:val="21"/>
              </w:rPr>
              <w:t>84</w:t>
            </w:r>
          </w:p>
        </w:tc>
      </w:tr>
      <w:tr w:rsidR="004E2029" w:rsidRPr="00A31208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Pr="00A31208" w:rsidRDefault="004E2029" w:rsidP="004E2029">
            <w:pPr>
              <w:rPr>
                <w:rFonts w:cs="Arial"/>
                <w:sz w:val="21"/>
                <w:szCs w:val="21"/>
              </w:rPr>
            </w:pPr>
            <w:r w:rsidRPr="00A31208">
              <w:rPr>
                <w:rFonts w:cs="Arial"/>
                <w:sz w:val="21"/>
                <w:szCs w:val="21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Pr="00A31208" w:rsidRDefault="004E2029" w:rsidP="004E2029">
            <w:pPr>
              <w:rPr>
                <w:rFonts w:cs="Arial"/>
                <w:sz w:val="21"/>
                <w:szCs w:val="21"/>
              </w:rPr>
            </w:pPr>
            <w:r w:rsidRPr="00A31208">
              <w:rPr>
                <w:rFonts w:cs="Arial"/>
                <w:sz w:val="21"/>
                <w:szCs w:val="21"/>
              </w:rPr>
              <w:t>Ioannis Kiourtzidis</w:t>
            </w:r>
          </w:p>
        </w:tc>
      </w:tr>
      <w:tr w:rsidR="004E2029" w:rsidRPr="00A31208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Pr="00A31208" w:rsidRDefault="004E2029" w:rsidP="004E2029">
            <w:pPr>
              <w:rPr>
                <w:rFonts w:cs="Arial"/>
                <w:sz w:val="21"/>
                <w:szCs w:val="21"/>
              </w:rPr>
            </w:pPr>
            <w:r w:rsidRPr="00A31208">
              <w:rPr>
                <w:rFonts w:cs="Arial"/>
                <w:sz w:val="21"/>
                <w:szCs w:val="21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249E0261" w:rsidR="004E2029" w:rsidRPr="00A31208" w:rsidRDefault="008A731D" w:rsidP="004E2029">
            <w:pPr>
              <w:rPr>
                <w:rFonts w:cs="Arial"/>
                <w:sz w:val="21"/>
                <w:szCs w:val="21"/>
              </w:rPr>
            </w:pPr>
            <w:r w:rsidRPr="00A31208">
              <w:rPr>
                <w:rFonts w:cs="Arial"/>
                <w:sz w:val="21"/>
                <w:szCs w:val="21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Pr="00A31208" w:rsidRDefault="004E2029" w:rsidP="004E2029">
            <w:pPr>
              <w:rPr>
                <w:rFonts w:cs="Arial"/>
                <w:sz w:val="21"/>
                <w:szCs w:val="21"/>
              </w:rPr>
            </w:pPr>
            <w:r w:rsidRPr="00A31208">
              <w:rPr>
                <w:rFonts w:cs="Arial"/>
                <w:sz w:val="21"/>
                <w:szCs w:val="21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Pr="00A31208" w:rsidRDefault="00D35D60" w:rsidP="004E2029">
            <w:pPr>
              <w:rPr>
                <w:rFonts w:cs="Arial"/>
                <w:sz w:val="21"/>
                <w:szCs w:val="21"/>
              </w:rPr>
            </w:pPr>
            <w:r w:rsidRPr="00A31208">
              <w:rPr>
                <w:rFonts w:cs="Arial"/>
                <w:sz w:val="21"/>
                <w:szCs w:val="21"/>
              </w:rPr>
              <w:t>IT</w:t>
            </w:r>
          </w:p>
        </w:tc>
      </w:tr>
      <w:tr w:rsidR="004E2029" w:rsidRPr="00A31208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Pr="00A31208" w:rsidRDefault="004E2029" w:rsidP="004E2029">
            <w:pPr>
              <w:rPr>
                <w:rFonts w:cs="Arial"/>
                <w:sz w:val="21"/>
                <w:szCs w:val="21"/>
              </w:rPr>
            </w:pPr>
            <w:r w:rsidRPr="00A31208">
              <w:rPr>
                <w:rFonts w:cs="Arial"/>
                <w:sz w:val="21"/>
                <w:szCs w:val="21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0FD9F223" w:rsidR="004E2029" w:rsidRPr="00A31208" w:rsidRDefault="008A731D" w:rsidP="004E2029">
            <w:pPr>
              <w:rPr>
                <w:rFonts w:cs="Arial"/>
                <w:sz w:val="21"/>
                <w:szCs w:val="21"/>
              </w:rPr>
            </w:pPr>
            <w:r w:rsidRPr="00A31208">
              <w:rPr>
                <w:rFonts w:cs="Arial"/>
                <w:sz w:val="21"/>
                <w:szCs w:val="21"/>
              </w:rPr>
              <w:t>31.03.2025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Pr="00A31208" w:rsidRDefault="004E2029" w:rsidP="004E2029">
            <w:pPr>
              <w:rPr>
                <w:rFonts w:cs="Arial"/>
                <w:sz w:val="21"/>
                <w:szCs w:val="21"/>
              </w:rPr>
            </w:pPr>
            <w:r w:rsidRPr="00A31208">
              <w:rPr>
                <w:rFonts w:cs="Arial"/>
                <w:sz w:val="21"/>
                <w:szCs w:val="21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7A7D2D89" w:rsidR="004E2029" w:rsidRPr="00A31208" w:rsidRDefault="008A731D" w:rsidP="004E2029">
            <w:pPr>
              <w:rPr>
                <w:rFonts w:cs="Arial"/>
                <w:sz w:val="21"/>
                <w:szCs w:val="21"/>
              </w:rPr>
            </w:pPr>
            <w:r w:rsidRPr="00A31208">
              <w:rPr>
                <w:rFonts w:cs="Arial"/>
                <w:sz w:val="21"/>
                <w:szCs w:val="21"/>
              </w:rPr>
              <w:t>04.04.2025</w:t>
            </w:r>
          </w:p>
        </w:tc>
      </w:tr>
    </w:tbl>
    <w:tbl>
      <w:tblPr>
        <w:tblpPr w:leftFromText="141" w:rightFromText="141" w:vertAnchor="text" w:horzAnchor="margin" w:tblpY="1294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A31208" w14:paraId="7A47456F" w14:textId="77777777" w:rsidTr="00A31208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BFFB54" w14:textId="77777777" w:rsidR="00A31208" w:rsidRDefault="00A31208" w:rsidP="00A3120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E198CC5" w14:textId="77777777" w:rsidR="00A31208" w:rsidRDefault="00A31208" w:rsidP="00A3120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53A57CE" w14:textId="77777777" w:rsidR="00A31208" w:rsidRDefault="00A31208" w:rsidP="00A31208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A31208" w:rsidRPr="00B00849" w14:paraId="348A6908" w14:textId="77777777" w:rsidTr="00A31208">
        <w:trPr>
          <w:trHeight w:val="187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3FBE18" w14:textId="77777777" w:rsidR="00A31208" w:rsidRPr="00A31208" w:rsidRDefault="00A31208" w:rsidP="00A31208">
            <w:pPr>
              <w:spacing w:line="260" w:lineRule="exact"/>
              <w:rPr>
                <w:sz w:val="20"/>
              </w:rPr>
            </w:pPr>
            <w:r w:rsidRPr="00A31208">
              <w:rPr>
                <w:sz w:val="20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6C617A" w14:textId="77777777" w:rsidR="00A31208" w:rsidRPr="00A31208" w:rsidRDefault="00A31208" w:rsidP="00A312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A31208">
              <w:rPr>
                <w:sz w:val="18"/>
                <w:szCs w:val="18"/>
              </w:rPr>
              <w:t>Formatierung des Laptops über das BIOS-Setup, Installation von Windows mit den neuesten Updates und Preisbestimmung der Laptops</w:t>
            </w:r>
          </w:p>
          <w:p w14:paraId="13E47F75" w14:textId="77777777" w:rsidR="00A31208" w:rsidRPr="00A31208" w:rsidRDefault="00A31208" w:rsidP="00A312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A31208">
              <w:rPr>
                <w:sz w:val="18"/>
                <w:szCs w:val="18"/>
              </w:rPr>
              <w:t xml:space="preserve">Analyse eines Verbindungsproblems mit </w:t>
            </w:r>
            <w:proofErr w:type="spellStart"/>
            <w:r w:rsidRPr="00A31208">
              <w:rPr>
                <w:sz w:val="18"/>
                <w:szCs w:val="18"/>
              </w:rPr>
              <w:t>FortiClient</w:t>
            </w:r>
            <w:proofErr w:type="spellEnd"/>
            <w:r w:rsidRPr="00A31208">
              <w:rPr>
                <w:sz w:val="18"/>
                <w:szCs w:val="18"/>
              </w:rPr>
              <w:t xml:space="preserve"> und Recherche zur Fehlermeldung „</w:t>
            </w:r>
            <w:proofErr w:type="spellStart"/>
            <w:r w:rsidRPr="00A31208">
              <w:rPr>
                <w:sz w:val="18"/>
                <w:szCs w:val="18"/>
              </w:rPr>
              <w:t>Credential</w:t>
            </w:r>
            <w:proofErr w:type="spellEnd"/>
            <w:r w:rsidRPr="00A31208">
              <w:rPr>
                <w:sz w:val="18"/>
                <w:szCs w:val="18"/>
              </w:rPr>
              <w:t xml:space="preserve"> </w:t>
            </w:r>
            <w:proofErr w:type="spellStart"/>
            <w:r w:rsidRPr="00A31208">
              <w:rPr>
                <w:sz w:val="18"/>
                <w:szCs w:val="18"/>
              </w:rPr>
              <w:t>or</w:t>
            </w:r>
            <w:proofErr w:type="spellEnd"/>
            <w:r w:rsidRPr="00A31208">
              <w:rPr>
                <w:sz w:val="18"/>
                <w:szCs w:val="18"/>
              </w:rPr>
              <w:t xml:space="preserve"> SSL VPN </w:t>
            </w:r>
            <w:proofErr w:type="spellStart"/>
            <w:r w:rsidRPr="00A31208">
              <w:rPr>
                <w:sz w:val="18"/>
                <w:szCs w:val="18"/>
              </w:rPr>
              <w:t>configuration</w:t>
            </w:r>
            <w:proofErr w:type="spellEnd"/>
            <w:r w:rsidRPr="00A31208">
              <w:rPr>
                <w:sz w:val="18"/>
                <w:szCs w:val="18"/>
              </w:rPr>
              <w:t xml:space="preserve"> </w:t>
            </w:r>
            <w:proofErr w:type="spellStart"/>
            <w:r w:rsidRPr="00A31208">
              <w:rPr>
                <w:sz w:val="18"/>
                <w:szCs w:val="18"/>
              </w:rPr>
              <w:t>is</w:t>
            </w:r>
            <w:proofErr w:type="spellEnd"/>
            <w:r w:rsidRPr="00A31208">
              <w:rPr>
                <w:sz w:val="18"/>
                <w:szCs w:val="18"/>
              </w:rPr>
              <w:t xml:space="preserve"> </w:t>
            </w:r>
            <w:proofErr w:type="spellStart"/>
            <w:r w:rsidRPr="00A31208">
              <w:rPr>
                <w:sz w:val="18"/>
                <w:szCs w:val="18"/>
              </w:rPr>
              <w:t>wrong</w:t>
            </w:r>
            <w:proofErr w:type="spellEnd"/>
            <w:r w:rsidRPr="00A31208">
              <w:rPr>
                <w:sz w:val="18"/>
                <w:szCs w:val="18"/>
              </w:rPr>
              <w:t xml:space="preserve"> (-7200)“</w:t>
            </w:r>
          </w:p>
          <w:p w14:paraId="3FFA61FA" w14:textId="77777777" w:rsidR="00A31208" w:rsidRPr="00A31208" w:rsidRDefault="00A31208" w:rsidP="00A312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A31208">
              <w:rPr>
                <w:bCs/>
                <w:sz w:val="18"/>
                <w:szCs w:val="18"/>
              </w:rPr>
              <w:t xml:space="preserve">In </w:t>
            </w:r>
            <w:proofErr w:type="spellStart"/>
            <w:r w:rsidRPr="00A31208">
              <w:rPr>
                <w:bCs/>
                <w:sz w:val="18"/>
                <w:szCs w:val="18"/>
              </w:rPr>
              <w:t>FortiClient</w:t>
            </w:r>
            <w:proofErr w:type="spellEnd"/>
            <w:r w:rsidRPr="00A31208">
              <w:rPr>
                <w:bCs/>
                <w:sz w:val="18"/>
                <w:szCs w:val="18"/>
              </w:rPr>
              <w:t>-Log Datei nach weiteren hilfreichen Ereignissen gesucht</w:t>
            </w:r>
          </w:p>
          <w:p w14:paraId="038D8FB0" w14:textId="77777777" w:rsidR="00A31208" w:rsidRPr="00A31208" w:rsidRDefault="00A31208" w:rsidP="00A312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A31208">
              <w:rPr>
                <w:sz w:val="18"/>
                <w:szCs w:val="18"/>
              </w:rPr>
              <w:t>Rechnung erstellen lassen</w:t>
            </w:r>
          </w:p>
          <w:p w14:paraId="68CDFA93" w14:textId="77777777" w:rsidR="00A31208" w:rsidRPr="00A31208" w:rsidRDefault="00A31208" w:rsidP="00A312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A31208">
              <w:rPr>
                <w:sz w:val="18"/>
                <w:szCs w:val="18"/>
              </w:rPr>
              <w:t xml:space="preserve">Hinzufügen des </w:t>
            </w:r>
            <w:proofErr w:type="spellStart"/>
            <w:r w:rsidRPr="00A31208">
              <w:rPr>
                <w:sz w:val="18"/>
                <w:szCs w:val="18"/>
              </w:rPr>
              <w:t>Active</w:t>
            </w:r>
            <w:proofErr w:type="spellEnd"/>
            <w:r w:rsidRPr="00A31208">
              <w:rPr>
                <w:sz w:val="18"/>
                <w:szCs w:val="18"/>
              </w:rPr>
              <w:t xml:space="preserve"> Directory Clients zur </w:t>
            </w:r>
            <w:proofErr w:type="spellStart"/>
            <w:r w:rsidRPr="00A31208">
              <w:rPr>
                <w:sz w:val="18"/>
                <w:szCs w:val="18"/>
              </w:rPr>
              <w:t>Active</w:t>
            </w:r>
            <w:proofErr w:type="spellEnd"/>
            <w:r w:rsidRPr="00A31208">
              <w:rPr>
                <w:sz w:val="18"/>
                <w:szCs w:val="18"/>
              </w:rPr>
              <w:t xml:space="preserve"> Directory Gruppe</w:t>
            </w:r>
          </w:p>
          <w:p w14:paraId="4112B69D" w14:textId="77777777" w:rsidR="00A31208" w:rsidRPr="00A31208" w:rsidRDefault="00A31208" w:rsidP="00A312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A31208">
              <w:rPr>
                <w:sz w:val="18"/>
                <w:szCs w:val="18"/>
              </w:rPr>
              <w:t xml:space="preserve">Tastatur nach </w:t>
            </w:r>
            <w:proofErr w:type="spellStart"/>
            <w:r w:rsidRPr="00A31208">
              <w:rPr>
                <w:sz w:val="18"/>
                <w:szCs w:val="18"/>
              </w:rPr>
              <w:t>funktion</w:t>
            </w:r>
            <w:proofErr w:type="spellEnd"/>
            <w:r w:rsidRPr="00A31208">
              <w:rPr>
                <w:sz w:val="18"/>
                <w:szCs w:val="18"/>
              </w:rPr>
              <w:t xml:space="preserve"> getestet, auf Werkseinstellungen zurückgesetzt und nach Updates geschaut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F47D61" w14:textId="77777777" w:rsidR="00A31208" w:rsidRPr="00A31208" w:rsidRDefault="00A31208" w:rsidP="00A31208">
            <w:pPr>
              <w:spacing w:line="260" w:lineRule="exact"/>
              <w:rPr>
                <w:sz w:val="20"/>
              </w:rPr>
            </w:pPr>
          </w:p>
          <w:p w14:paraId="0F7AABA3" w14:textId="77777777" w:rsidR="00A31208" w:rsidRPr="00A31208" w:rsidRDefault="00A31208" w:rsidP="00A31208">
            <w:pPr>
              <w:spacing w:line="260" w:lineRule="exact"/>
              <w:rPr>
                <w:sz w:val="20"/>
              </w:rPr>
            </w:pPr>
          </w:p>
          <w:p w14:paraId="701744EF" w14:textId="77777777" w:rsidR="00A31208" w:rsidRPr="00A31208" w:rsidRDefault="00A31208" w:rsidP="00A31208">
            <w:pPr>
              <w:spacing w:line="260" w:lineRule="exact"/>
              <w:rPr>
                <w:sz w:val="20"/>
              </w:rPr>
            </w:pPr>
          </w:p>
          <w:p w14:paraId="47BC71EB" w14:textId="77777777" w:rsidR="00A31208" w:rsidRPr="00A31208" w:rsidRDefault="00A31208" w:rsidP="00A31208">
            <w:pPr>
              <w:spacing w:line="260" w:lineRule="exact"/>
              <w:rPr>
                <w:sz w:val="20"/>
              </w:rPr>
            </w:pPr>
          </w:p>
          <w:p w14:paraId="236B3032" w14:textId="77777777" w:rsidR="00A31208" w:rsidRPr="00A31208" w:rsidRDefault="00A31208" w:rsidP="00A31208">
            <w:pPr>
              <w:spacing w:line="260" w:lineRule="exact"/>
              <w:rPr>
                <w:sz w:val="20"/>
              </w:rPr>
            </w:pPr>
          </w:p>
          <w:p w14:paraId="6224B040" w14:textId="77777777" w:rsidR="00A31208" w:rsidRPr="00A31208" w:rsidRDefault="00A31208" w:rsidP="00A31208">
            <w:pPr>
              <w:spacing w:line="260" w:lineRule="exact"/>
              <w:rPr>
                <w:sz w:val="20"/>
              </w:rPr>
            </w:pPr>
            <w:r w:rsidRPr="00A31208">
              <w:rPr>
                <w:sz w:val="20"/>
              </w:rPr>
              <w:t>8</w:t>
            </w:r>
          </w:p>
        </w:tc>
      </w:tr>
      <w:tr w:rsidR="00A31208" w14:paraId="54BB5CBD" w14:textId="77777777" w:rsidTr="00A31208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EC3352" w14:textId="77777777" w:rsidR="00A31208" w:rsidRPr="00A31208" w:rsidRDefault="00A31208" w:rsidP="00A31208">
            <w:pPr>
              <w:spacing w:line="260" w:lineRule="exact"/>
              <w:rPr>
                <w:sz w:val="20"/>
              </w:rPr>
            </w:pPr>
            <w:r w:rsidRPr="00A31208">
              <w:rPr>
                <w:sz w:val="20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799B58" w14:textId="77777777" w:rsidR="00A31208" w:rsidRPr="00A31208" w:rsidRDefault="00A31208" w:rsidP="00A312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A31208">
              <w:rPr>
                <w:sz w:val="18"/>
                <w:szCs w:val="18"/>
              </w:rPr>
              <w:t>Ausbau des Servers und Aufräumen der Kabel</w:t>
            </w:r>
          </w:p>
          <w:p w14:paraId="70494E8A" w14:textId="77777777" w:rsidR="00A31208" w:rsidRPr="00A31208" w:rsidRDefault="00A31208" w:rsidP="00A312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A31208">
              <w:rPr>
                <w:sz w:val="18"/>
                <w:szCs w:val="18"/>
              </w:rPr>
              <w:t>IT-</w:t>
            </w:r>
            <w:proofErr w:type="spellStart"/>
            <w:r w:rsidRPr="00A31208">
              <w:rPr>
                <w:sz w:val="18"/>
                <w:szCs w:val="18"/>
              </w:rPr>
              <w:t>Teamsbesprechung</w:t>
            </w:r>
            <w:proofErr w:type="spellEnd"/>
          </w:p>
          <w:p w14:paraId="47570097" w14:textId="77777777" w:rsidR="00A31208" w:rsidRPr="00A31208" w:rsidRDefault="00A31208" w:rsidP="00A312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A31208">
              <w:rPr>
                <w:sz w:val="18"/>
                <w:szCs w:val="18"/>
              </w:rPr>
              <w:t>Inventarisierung diverser Hardware</w:t>
            </w:r>
          </w:p>
          <w:p w14:paraId="6FBE6F74" w14:textId="77777777" w:rsidR="00A31208" w:rsidRPr="00A31208" w:rsidRDefault="00A31208" w:rsidP="00A312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A31208">
              <w:rPr>
                <w:sz w:val="18"/>
                <w:szCs w:val="18"/>
              </w:rPr>
              <w:t>Unterstützung bei der Erstellung von Zoom-Meetings und Freigabe von Aufzeichnungen</w:t>
            </w:r>
          </w:p>
          <w:p w14:paraId="77C6A3BB" w14:textId="77777777" w:rsidR="00A31208" w:rsidRPr="00A31208" w:rsidRDefault="00A31208" w:rsidP="00A312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A31208">
              <w:rPr>
                <w:sz w:val="18"/>
                <w:szCs w:val="18"/>
              </w:rPr>
              <w:t>Backupbänder Wiederherstellung, Export, Import und Löschung</w:t>
            </w:r>
          </w:p>
          <w:p w14:paraId="1A844109" w14:textId="77777777" w:rsidR="00A31208" w:rsidRPr="00A31208" w:rsidRDefault="00A31208" w:rsidP="00A312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A31208">
              <w:rPr>
                <w:sz w:val="18"/>
                <w:szCs w:val="18"/>
              </w:rPr>
              <w:t>Austausch einer leeren Druckerpatrone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BFB2BC" w14:textId="77777777" w:rsidR="00A31208" w:rsidRPr="00A31208" w:rsidRDefault="00A31208" w:rsidP="00A31208">
            <w:pPr>
              <w:spacing w:line="260" w:lineRule="exact"/>
              <w:rPr>
                <w:sz w:val="20"/>
              </w:rPr>
            </w:pPr>
          </w:p>
          <w:p w14:paraId="7B38C689" w14:textId="77777777" w:rsidR="00A31208" w:rsidRPr="00A31208" w:rsidRDefault="00A31208" w:rsidP="00A31208">
            <w:pPr>
              <w:spacing w:line="260" w:lineRule="exact"/>
              <w:rPr>
                <w:sz w:val="20"/>
              </w:rPr>
            </w:pPr>
          </w:p>
          <w:p w14:paraId="4C2579B8" w14:textId="77777777" w:rsidR="00A31208" w:rsidRPr="00A31208" w:rsidRDefault="00A31208" w:rsidP="00A31208">
            <w:pPr>
              <w:spacing w:line="260" w:lineRule="exact"/>
              <w:rPr>
                <w:sz w:val="20"/>
              </w:rPr>
            </w:pPr>
            <w:r w:rsidRPr="00A31208">
              <w:rPr>
                <w:sz w:val="20"/>
              </w:rPr>
              <w:t>8</w:t>
            </w:r>
          </w:p>
        </w:tc>
      </w:tr>
      <w:tr w:rsidR="00A31208" w14:paraId="27094B29" w14:textId="77777777" w:rsidTr="00A31208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E190C8" w14:textId="77777777" w:rsidR="00A31208" w:rsidRPr="00A31208" w:rsidRDefault="00A31208" w:rsidP="00A31208">
            <w:pPr>
              <w:spacing w:line="260" w:lineRule="exact"/>
              <w:rPr>
                <w:sz w:val="20"/>
              </w:rPr>
            </w:pPr>
            <w:r w:rsidRPr="00A31208">
              <w:rPr>
                <w:sz w:val="20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C257F" w14:textId="77777777" w:rsidR="00A31208" w:rsidRPr="00A31208" w:rsidRDefault="00A31208" w:rsidP="00A312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A31208">
              <w:rPr>
                <w:sz w:val="18"/>
                <w:szCs w:val="18"/>
              </w:rPr>
              <w:t>Entsorgung von leeren Druckerpatrone</w:t>
            </w:r>
          </w:p>
          <w:p w14:paraId="3FB72EA3" w14:textId="77777777" w:rsidR="00A31208" w:rsidRPr="00A31208" w:rsidRDefault="00A31208" w:rsidP="00A312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A31208">
              <w:rPr>
                <w:sz w:val="18"/>
                <w:szCs w:val="18"/>
              </w:rPr>
              <w:t>Laptop für Versand vorbereitet</w:t>
            </w:r>
          </w:p>
          <w:p w14:paraId="7184F136" w14:textId="77777777" w:rsidR="00A31208" w:rsidRPr="00A31208" w:rsidRDefault="00A31208" w:rsidP="00A312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A31208">
              <w:rPr>
                <w:sz w:val="18"/>
                <w:szCs w:val="18"/>
              </w:rPr>
              <w:t>Diverse Hardware inventarisiert</w:t>
            </w:r>
          </w:p>
          <w:p w14:paraId="1426A832" w14:textId="77777777" w:rsidR="00A31208" w:rsidRPr="00A31208" w:rsidRDefault="00A31208" w:rsidP="00A312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A31208">
              <w:rPr>
                <w:sz w:val="18"/>
                <w:szCs w:val="18"/>
              </w:rPr>
              <w:t xml:space="preserve">Virtual </w:t>
            </w:r>
            <w:proofErr w:type="spellStart"/>
            <w:r w:rsidRPr="00A31208">
              <w:rPr>
                <w:sz w:val="18"/>
                <w:szCs w:val="18"/>
              </w:rPr>
              <w:t>Machine</w:t>
            </w:r>
            <w:proofErr w:type="spellEnd"/>
            <w:r w:rsidRPr="00A31208">
              <w:rPr>
                <w:sz w:val="18"/>
                <w:szCs w:val="18"/>
              </w:rPr>
              <w:t xml:space="preserve"> Manager auf Laptop installiert</w:t>
            </w:r>
          </w:p>
          <w:p w14:paraId="2A0F3825" w14:textId="77777777" w:rsidR="00A31208" w:rsidRPr="00A31208" w:rsidRDefault="00A31208" w:rsidP="00A312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A31208">
              <w:rPr>
                <w:sz w:val="18"/>
                <w:szCs w:val="18"/>
              </w:rPr>
              <w:t>Inventarisierung diverser Hardware</w:t>
            </w:r>
          </w:p>
          <w:p w14:paraId="24E99CD7" w14:textId="77777777" w:rsidR="00A31208" w:rsidRPr="00A31208" w:rsidRDefault="00A31208" w:rsidP="00A312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A31208">
              <w:rPr>
                <w:sz w:val="18"/>
                <w:szCs w:val="18"/>
              </w:rPr>
              <w:t>Fehlerhafter Windows 11 Upgrade auf NUC</w:t>
            </w:r>
          </w:p>
          <w:p w14:paraId="31329CD4" w14:textId="77777777" w:rsidR="00A31208" w:rsidRPr="00A31208" w:rsidRDefault="00A31208" w:rsidP="00A312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A31208">
              <w:rPr>
                <w:sz w:val="18"/>
                <w:szCs w:val="18"/>
              </w:rPr>
              <w:t>Zoommeeting für Mitarbeiter gestartet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B737BF" w14:textId="77777777" w:rsidR="00A31208" w:rsidRPr="00A31208" w:rsidRDefault="00A31208" w:rsidP="00A31208">
            <w:pPr>
              <w:spacing w:line="260" w:lineRule="exact"/>
              <w:rPr>
                <w:sz w:val="20"/>
              </w:rPr>
            </w:pPr>
          </w:p>
          <w:p w14:paraId="78E28635" w14:textId="77777777" w:rsidR="00A31208" w:rsidRPr="00A31208" w:rsidRDefault="00A31208" w:rsidP="00A31208">
            <w:pPr>
              <w:spacing w:line="260" w:lineRule="exact"/>
              <w:rPr>
                <w:sz w:val="20"/>
              </w:rPr>
            </w:pPr>
          </w:p>
          <w:p w14:paraId="254387C8" w14:textId="77777777" w:rsidR="00A31208" w:rsidRPr="00A31208" w:rsidRDefault="00A31208" w:rsidP="00A31208">
            <w:pPr>
              <w:spacing w:line="260" w:lineRule="exact"/>
              <w:rPr>
                <w:sz w:val="20"/>
              </w:rPr>
            </w:pPr>
          </w:p>
          <w:p w14:paraId="2ABCC61F" w14:textId="77777777" w:rsidR="00A31208" w:rsidRPr="00A31208" w:rsidRDefault="00A31208" w:rsidP="00A31208">
            <w:pPr>
              <w:spacing w:line="260" w:lineRule="exact"/>
              <w:rPr>
                <w:sz w:val="20"/>
              </w:rPr>
            </w:pPr>
            <w:r w:rsidRPr="00A31208">
              <w:rPr>
                <w:sz w:val="20"/>
              </w:rPr>
              <w:t>8</w:t>
            </w:r>
          </w:p>
        </w:tc>
      </w:tr>
      <w:tr w:rsidR="00A31208" w14:paraId="7FF24654" w14:textId="77777777" w:rsidTr="00A31208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952AB4" w14:textId="77777777" w:rsidR="00A31208" w:rsidRPr="00A31208" w:rsidRDefault="00A31208" w:rsidP="00A31208">
            <w:pPr>
              <w:spacing w:line="260" w:lineRule="exact"/>
              <w:rPr>
                <w:sz w:val="20"/>
              </w:rPr>
            </w:pPr>
            <w:r w:rsidRPr="00A31208">
              <w:rPr>
                <w:sz w:val="20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9407D1" w14:textId="77777777" w:rsidR="00A31208" w:rsidRPr="00A31208" w:rsidRDefault="00A31208" w:rsidP="00A312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A31208">
              <w:rPr>
                <w:sz w:val="18"/>
                <w:szCs w:val="18"/>
              </w:rPr>
              <w:t>Unterstützung bei Ersteinrichtung von neuem Werkstudenten</w:t>
            </w:r>
          </w:p>
          <w:p w14:paraId="44FCC141" w14:textId="77777777" w:rsidR="00A31208" w:rsidRPr="00A31208" w:rsidRDefault="00A31208" w:rsidP="00A312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A31208">
              <w:rPr>
                <w:sz w:val="18"/>
                <w:szCs w:val="18"/>
              </w:rPr>
              <w:t>Belehrung mit Umgehen von Umgehen mit Softwarecenter, Teams-Telefonie, IT-Supportraum in Teams, VPN</w:t>
            </w:r>
          </w:p>
          <w:p w14:paraId="2F8EBCC5" w14:textId="77777777" w:rsidR="00A31208" w:rsidRPr="00A31208" w:rsidRDefault="00A31208" w:rsidP="00A312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A31208">
              <w:rPr>
                <w:sz w:val="18"/>
                <w:szCs w:val="18"/>
              </w:rPr>
              <w:t>VPN-Passwort ändern lassen</w:t>
            </w:r>
          </w:p>
          <w:p w14:paraId="11ECA976" w14:textId="77777777" w:rsidR="00A31208" w:rsidRPr="00A31208" w:rsidRDefault="00A31208" w:rsidP="00A312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A31208">
              <w:rPr>
                <w:sz w:val="18"/>
                <w:szCs w:val="18"/>
              </w:rPr>
              <w:t xml:space="preserve">Mehrmalige Rücksetzung des </w:t>
            </w:r>
            <w:proofErr w:type="spellStart"/>
            <w:r w:rsidRPr="00A31208">
              <w:rPr>
                <w:sz w:val="18"/>
                <w:szCs w:val="18"/>
              </w:rPr>
              <w:t>BitLocker</w:t>
            </w:r>
            <w:proofErr w:type="spellEnd"/>
            <w:r w:rsidRPr="00A31208">
              <w:rPr>
                <w:sz w:val="18"/>
                <w:szCs w:val="18"/>
              </w:rPr>
              <w:t xml:space="preserve">-Passworts und Prüfung nach Funktion </w:t>
            </w:r>
          </w:p>
          <w:p w14:paraId="3F2DC9D1" w14:textId="77777777" w:rsidR="00A31208" w:rsidRPr="00A31208" w:rsidRDefault="00A31208" w:rsidP="00A312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A31208">
              <w:rPr>
                <w:sz w:val="18"/>
                <w:szCs w:val="18"/>
              </w:rPr>
              <w:t>Multi-</w:t>
            </w:r>
            <w:proofErr w:type="spellStart"/>
            <w:r w:rsidRPr="00A31208">
              <w:rPr>
                <w:sz w:val="18"/>
                <w:szCs w:val="18"/>
              </w:rPr>
              <w:t>factor</w:t>
            </w:r>
            <w:proofErr w:type="spellEnd"/>
            <w:r w:rsidRPr="00A31208">
              <w:rPr>
                <w:sz w:val="18"/>
                <w:szCs w:val="18"/>
              </w:rPr>
              <w:t xml:space="preserve"> Authenticator eingerichtet</w:t>
            </w:r>
          </w:p>
          <w:p w14:paraId="5AA4285F" w14:textId="77777777" w:rsidR="00A31208" w:rsidRPr="00A31208" w:rsidRDefault="00A31208" w:rsidP="00A312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A31208">
              <w:rPr>
                <w:sz w:val="18"/>
                <w:szCs w:val="18"/>
              </w:rPr>
              <w:t>Behebung eines Verbindungsproblems mit dem Headset</w:t>
            </w:r>
          </w:p>
          <w:p w14:paraId="66ADAF5C" w14:textId="77777777" w:rsidR="00A31208" w:rsidRPr="00A31208" w:rsidRDefault="00A31208" w:rsidP="00A312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A31208">
              <w:rPr>
                <w:sz w:val="18"/>
                <w:szCs w:val="18"/>
              </w:rPr>
              <w:t>Inventarisierung diverser Hardware</w:t>
            </w:r>
          </w:p>
          <w:p w14:paraId="302D3703" w14:textId="77777777" w:rsidR="00A31208" w:rsidRPr="00A31208" w:rsidRDefault="00A31208" w:rsidP="00A312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A31208">
              <w:rPr>
                <w:sz w:val="18"/>
                <w:szCs w:val="18"/>
              </w:rPr>
              <w:t>Installation von Windows Updates auf Laptop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A438B8" w14:textId="77777777" w:rsidR="00A31208" w:rsidRPr="00A31208" w:rsidRDefault="00A31208" w:rsidP="00A31208">
            <w:pPr>
              <w:spacing w:line="260" w:lineRule="exact"/>
              <w:rPr>
                <w:sz w:val="20"/>
              </w:rPr>
            </w:pPr>
          </w:p>
          <w:p w14:paraId="2420C163" w14:textId="77777777" w:rsidR="00A31208" w:rsidRPr="00A31208" w:rsidRDefault="00A31208" w:rsidP="00A31208">
            <w:pPr>
              <w:spacing w:line="260" w:lineRule="exact"/>
              <w:rPr>
                <w:sz w:val="20"/>
              </w:rPr>
            </w:pPr>
          </w:p>
          <w:p w14:paraId="17A7C4F0" w14:textId="77777777" w:rsidR="00A31208" w:rsidRPr="00A31208" w:rsidRDefault="00A31208" w:rsidP="00A31208">
            <w:pPr>
              <w:spacing w:line="260" w:lineRule="exact"/>
              <w:rPr>
                <w:sz w:val="20"/>
              </w:rPr>
            </w:pPr>
          </w:p>
          <w:p w14:paraId="1A3AFA17" w14:textId="77777777" w:rsidR="00A31208" w:rsidRPr="00A31208" w:rsidRDefault="00A31208" w:rsidP="00A31208">
            <w:pPr>
              <w:spacing w:line="260" w:lineRule="exact"/>
              <w:rPr>
                <w:sz w:val="20"/>
              </w:rPr>
            </w:pPr>
          </w:p>
          <w:p w14:paraId="63990218" w14:textId="77777777" w:rsidR="00A31208" w:rsidRPr="00A31208" w:rsidRDefault="00A31208" w:rsidP="00A31208">
            <w:pPr>
              <w:spacing w:line="260" w:lineRule="exact"/>
              <w:rPr>
                <w:sz w:val="20"/>
              </w:rPr>
            </w:pPr>
            <w:r w:rsidRPr="00A31208">
              <w:rPr>
                <w:sz w:val="20"/>
              </w:rPr>
              <w:t>8</w:t>
            </w:r>
          </w:p>
        </w:tc>
      </w:tr>
      <w:tr w:rsidR="00A31208" w:rsidRPr="004E6F21" w14:paraId="617A6F83" w14:textId="77777777" w:rsidTr="00A31208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810F23" w14:textId="77777777" w:rsidR="00A31208" w:rsidRPr="00A31208" w:rsidRDefault="00A31208" w:rsidP="00A31208">
            <w:pPr>
              <w:spacing w:line="260" w:lineRule="exact"/>
              <w:rPr>
                <w:sz w:val="20"/>
              </w:rPr>
            </w:pPr>
            <w:r w:rsidRPr="00A31208">
              <w:rPr>
                <w:sz w:val="20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2E66B0" w14:textId="77777777" w:rsidR="00A31208" w:rsidRPr="00A31208" w:rsidRDefault="00A31208" w:rsidP="00A312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A31208">
              <w:rPr>
                <w:sz w:val="18"/>
                <w:szCs w:val="18"/>
              </w:rPr>
              <w:t>Durchführung von Recherchen zu CNTLM und Troubleshooting</w:t>
            </w:r>
          </w:p>
          <w:p w14:paraId="652657E2" w14:textId="77777777" w:rsidR="00A31208" w:rsidRPr="00A31208" w:rsidRDefault="00A31208" w:rsidP="00A312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A31208">
              <w:rPr>
                <w:sz w:val="18"/>
                <w:szCs w:val="18"/>
              </w:rPr>
              <w:t>Laptop über BIOS-Einstellungen auf Werkseinstellungen zurückgesetzt</w:t>
            </w:r>
          </w:p>
          <w:p w14:paraId="0B06732A" w14:textId="77777777" w:rsidR="00A31208" w:rsidRPr="00A31208" w:rsidRDefault="00A31208" w:rsidP="00A312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A31208">
              <w:rPr>
                <w:sz w:val="18"/>
                <w:szCs w:val="18"/>
              </w:rPr>
              <w:t>Installation von Windows 11 und Updates auf Laptop durchgeführt</w:t>
            </w:r>
          </w:p>
          <w:p w14:paraId="117CC19E" w14:textId="77777777" w:rsidR="00A31208" w:rsidRPr="00A31208" w:rsidRDefault="00A31208" w:rsidP="00A312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</w:rPr>
            </w:pPr>
            <w:r w:rsidRPr="00A31208">
              <w:rPr>
                <w:sz w:val="18"/>
                <w:szCs w:val="18"/>
              </w:rPr>
              <w:t>Nach Software geschaut, die geupdatet werden können in Software-Center und diese runtergeladen</w:t>
            </w:r>
          </w:p>
          <w:p w14:paraId="7A1C7614" w14:textId="77777777" w:rsidR="00A31208" w:rsidRPr="00A31208" w:rsidRDefault="00A31208" w:rsidP="00A31208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18"/>
                <w:szCs w:val="18"/>
                <w:lang w:val="en-US"/>
              </w:rPr>
            </w:pPr>
            <w:r w:rsidRPr="00A31208">
              <w:rPr>
                <w:sz w:val="18"/>
                <w:szCs w:val="18"/>
                <w:lang w:val="en-US"/>
              </w:rPr>
              <w:t xml:space="preserve">Troubleshooting </w:t>
            </w:r>
            <w:proofErr w:type="spellStart"/>
            <w:r w:rsidRPr="00A31208">
              <w:rPr>
                <w:sz w:val="18"/>
                <w:szCs w:val="18"/>
                <w:lang w:val="en-US"/>
              </w:rPr>
              <w:t>im</w:t>
            </w:r>
            <w:proofErr w:type="spellEnd"/>
            <w:r w:rsidRPr="00A31208">
              <w:rPr>
                <w:sz w:val="18"/>
                <w:szCs w:val="18"/>
                <w:lang w:val="en-US"/>
              </w:rPr>
              <w:t xml:space="preserve"> Software Center: „Software could not be found on any </w:t>
            </w:r>
            <w:proofErr w:type="spellStart"/>
            <w:proofErr w:type="gramStart"/>
            <w:r w:rsidRPr="00A31208">
              <w:rPr>
                <w:sz w:val="18"/>
                <w:szCs w:val="18"/>
                <w:lang w:val="en-US"/>
              </w:rPr>
              <w:t>servers“</w:t>
            </w:r>
            <w:proofErr w:type="gramEnd"/>
            <w:r w:rsidRPr="00A31208">
              <w:rPr>
                <w:sz w:val="18"/>
                <w:szCs w:val="18"/>
                <w:lang w:val="en-US"/>
              </w:rPr>
              <w:t>Active</w:t>
            </w:r>
            <w:proofErr w:type="spellEnd"/>
            <w:r w:rsidRPr="00A31208">
              <w:rPr>
                <w:sz w:val="18"/>
                <w:szCs w:val="18"/>
                <w:lang w:val="en-US"/>
              </w:rPr>
              <w:t xml:space="preserve"> Directory Client in Active Directory Groupe </w:t>
            </w:r>
            <w:proofErr w:type="spellStart"/>
            <w:r w:rsidRPr="00A31208">
              <w:rPr>
                <w:sz w:val="18"/>
                <w:szCs w:val="18"/>
                <w:lang w:val="en-US"/>
              </w:rPr>
              <w:t>hinzugefügt</w:t>
            </w:r>
            <w:proofErr w:type="spellEnd"/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EAD97F" w14:textId="77777777" w:rsidR="00A31208" w:rsidRPr="00A31208" w:rsidRDefault="00A31208" w:rsidP="00A31208">
            <w:pPr>
              <w:spacing w:line="260" w:lineRule="exact"/>
              <w:rPr>
                <w:sz w:val="20"/>
                <w:lang w:val="en-US"/>
              </w:rPr>
            </w:pPr>
          </w:p>
          <w:p w14:paraId="3CA6BD45" w14:textId="77777777" w:rsidR="00A31208" w:rsidRPr="00A31208" w:rsidRDefault="00A31208" w:rsidP="00A31208">
            <w:pPr>
              <w:spacing w:line="260" w:lineRule="exact"/>
              <w:rPr>
                <w:sz w:val="20"/>
                <w:lang w:val="en-US"/>
              </w:rPr>
            </w:pPr>
          </w:p>
          <w:p w14:paraId="63B7DBA0" w14:textId="77777777" w:rsidR="00A31208" w:rsidRPr="00A31208" w:rsidRDefault="00A31208" w:rsidP="00A31208">
            <w:pPr>
              <w:spacing w:line="260" w:lineRule="exact"/>
              <w:rPr>
                <w:sz w:val="20"/>
                <w:lang w:val="en-US"/>
              </w:rPr>
            </w:pPr>
          </w:p>
          <w:p w14:paraId="1F7187FB" w14:textId="77777777" w:rsidR="00A31208" w:rsidRPr="00A31208" w:rsidRDefault="00A31208" w:rsidP="00A31208">
            <w:pPr>
              <w:spacing w:line="260" w:lineRule="exact"/>
              <w:rPr>
                <w:sz w:val="20"/>
                <w:lang w:val="en-US"/>
              </w:rPr>
            </w:pPr>
            <w:r w:rsidRPr="00A31208">
              <w:rPr>
                <w:sz w:val="20"/>
                <w:lang w:val="en-US"/>
              </w:rPr>
              <w:t>8</w:t>
            </w:r>
          </w:p>
        </w:tc>
      </w:tr>
      <w:tr w:rsidR="00A31208" w14:paraId="6E391374" w14:textId="77777777" w:rsidTr="00A31208">
        <w:trPr>
          <w:trHeight w:val="50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14F1CC" w14:textId="77777777" w:rsidR="00A31208" w:rsidRDefault="00A31208" w:rsidP="00A3120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8CE698" w14:textId="77777777" w:rsidR="00A31208" w:rsidRDefault="00A31208" w:rsidP="00A3120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7713A3" w14:textId="77777777" w:rsidR="00A31208" w:rsidRDefault="00A31208" w:rsidP="00A31208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A31208" w14:paraId="5F1F6861" w14:textId="77777777" w:rsidTr="00A31208">
        <w:trPr>
          <w:trHeight w:val="359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57AF2C" w14:textId="77777777" w:rsidR="00A31208" w:rsidRDefault="00A31208" w:rsidP="00A31208">
            <w:pPr>
              <w:spacing w:line="260" w:lineRule="exact"/>
              <w:rPr>
                <w:sz w:val="22"/>
                <w:szCs w:val="22"/>
              </w:rPr>
            </w:pPr>
          </w:p>
          <w:p w14:paraId="5D69FB56" w14:textId="77777777" w:rsidR="00A31208" w:rsidRDefault="00A31208" w:rsidP="00A31208">
            <w:pPr>
              <w:spacing w:line="260" w:lineRule="exact"/>
              <w:rPr>
                <w:sz w:val="22"/>
                <w:szCs w:val="22"/>
              </w:rPr>
            </w:pPr>
          </w:p>
          <w:p w14:paraId="1EAC2EAC" w14:textId="106820DC" w:rsidR="00A31208" w:rsidRDefault="00A31208" w:rsidP="00A3120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33FFB9C3" w14:textId="77777777" w:rsidR="00A31208" w:rsidRPr="00B80439" w:rsidRDefault="00A31208" w:rsidP="00A31208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864C06" w14:textId="75CB15E4" w:rsidR="00A31208" w:rsidRDefault="00A31208" w:rsidP="00A3120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</w:t>
            </w:r>
          </w:p>
        </w:tc>
      </w:tr>
    </w:tbl>
    <w:p w14:paraId="4A50B7B9" w14:textId="5C3CF3B3" w:rsidR="004E2029" w:rsidRPr="00A31208" w:rsidRDefault="004E2029" w:rsidP="004E2029">
      <w:pPr>
        <w:spacing w:line="260" w:lineRule="exact"/>
        <w:rPr>
          <w:sz w:val="16"/>
          <w:szCs w:val="16"/>
        </w:rPr>
      </w:pPr>
      <w:r w:rsidRPr="00A31208">
        <w:rPr>
          <w:sz w:val="16"/>
          <w:szCs w:val="16"/>
        </w:rPr>
        <w:t>Durch die nachfolgende Unterschrift wird die Richtigkeit und Vollständigkeit der obigen Angaben bestätigt.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Pr="00A31208" w:rsidRDefault="004E2029" w:rsidP="00A336A8">
            <w:pPr>
              <w:spacing w:line="260" w:lineRule="exact"/>
              <w:rPr>
                <w:sz w:val="20"/>
              </w:rPr>
            </w:pPr>
            <w:r w:rsidRPr="00A31208">
              <w:rPr>
                <w:sz w:val="20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Pr="00A31208" w:rsidRDefault="004E2029" w:rsidP="00A336A8">
            <w:pPr>
              <w:spacing w:line="260" w:lineRule="exact"/>
              <w:rPr>
                <w:sz w:val="20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Pr="00A31208" w:rsidRDefault="004E2029" w:rsidP="00A336A8">
            <w:pPr>
              <w:spacing w:line="260" w:lineRule="exact"/>
              <w:rPr>
                <w:sz w:val="20"/>
              </w:rPr>
            </w:pPr>
            <w:r w:rsidRPr="00A31208">
              <w:rPr>
                <w:sz w:val="20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27597" w14:textId="77777777" w:rsidR="00594466" w:rsidRDefault="00594466">
      <w:r>
        <w:separator/>
      </w:r>
    </w:p>
  </w:endnote>
  <w:endnote w:type="continuationSeparator" w:id="0">
    <w:p w14:paraId="04A9248C" w14:textId="77777777" w:rsidR="00594466" w:rsidRDefault="00594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FB943" w14:textId="77777777" w:rsidR="00594466" w:rsidRDefault="00594466">
      <w:r>
        <w:separator/>
      </w:r>
    </w:p>
  </w:footnote>
  <w:footnote w:type="continuationSeparator" w:id="0">
    <w:p w14:paraId="24F9EC7E" w14:textId="77777777" w:rsidR="00594466" w:rsidRDefault="005944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05216"/>
    <w:rsid w:val="00012F63"/>
    <w:rsid w:val="00070471"/>
    <w:rsid w:val="00082F4F"/>
    <w:rsid w:val="000B4DB4"/>
    <w:rsid w:val="000F1D9D"/>
    <w:rsid w:val="00120806"/>
    <w:rsid w:val="00122088"/>
    <w:rsid w:val="001258E1"/>
    <w:rsid w:val="00156E56"/>
    <w:rsid w:val="00160C3B"/>
    <w:rsid w:val="001819FD"/>
    <w:rsid w:val="001B4A8A"/>
    <w:rsid w:val="001C11DD"/>
    <w:rsid w:val="001F089F"/>
    <w:rsid w:val="00233EEB"/>
    <w:rsid w:val="0025000D"/>
    <w:rsid w:val="00255BFF"/>
    <w:rsid w:val="002576F3"/>
    <w:rsid w:val="00262656"/>
    <w:rsid w:val="0026492A"/>
    <w:rsid w:val="0028187B"/>
    <w:rsid w:val="002C03C3"/>
    <w:rsid w:val="002C5264"/>
    <w:rsid w:val="002D2C2B"/>
    <w:rsid w:val="002D2FBA"/>
    <w:rsid w:val="00324083"/>
    <w:rsid w:val="0035019A"/>
    <w:rsid w:val="00360AFC"/>
    <w:rsid w:val="003711D3"/>
    <w:rsid w:val="00396C03"/>
    <w:rsid w:val="003A2523"/>
    <w:rsid w:val="003B1357"/>
    <w:rsid w:val="00414670"/>
    <w:rsid w:val="004309CA"/>
    <w:rsid w:val="00473EE3"/>
    <w:rsid w:val="00482CF1"/>
    <w:rsid w:val="00492617"/>
    <w:rsid w:val="00494D6D"/>
    <w:rsid w:val="004A1E74"/>
    <w:rsid w:val="004E1D31"/>
    <w:rsid w:val="004E2029"/>
    <w:rsid w:val="004E6F21"/>
    <w:rsid w:val="00516B0B"/>
    <w:rsid w:val="00535931"/>
    <w:rsid w:val="00552BCD"/>
    <w:rsid w:val="00566EDF"/>
    <w:rsid w:val="00594466"/>
    <w:rsid w:val="00600921"/>
    <w:rsid w:val="006067DA"/>
    <w:rsid w:val="00611580"/>
    <w:rsid w:val="00625A78"/>
    <w:rsid w:val="0068782B"/>
    <w:rsid w:val="00691CDB"/>
    <w:rsid w:val="00720FCE"/>
    <w:rsid w:val="0072646F"/>
    <w:rsid w:val="00755FA9"/>
    <w:rsid w:val="00771FC0"/>
    <w:rsid w:val="00772304"/>
    <w:rsid w:val="0077286B"/>
    <w:rsid w:val="008436B8"/>
    <w:rsid w:val="00874CF4"/>
    <w:rsid w:val="00876B9C"/>
    <w:rsid w:val="008A731D"/>
    <w:rsid w:val="008F38FF"/>
    <w:rsid w:val="00932DD8"/>
    <w:rsid w:val="009C39CE"/>
    <w:rsid w:val="00A159CF"/>
    <w:rsid w:val="00A267AD"/>
    <w:rsid w:val="00A31208"/>
    <w:rsid w:val="00A51AC3"/>
    <w:rsid w:val="00AE5FC6"/>
    <w:rsid w:val="00B00849"/>
    <w:rsid w:val="00B145C4"/>
    <w:rsid w:val="00B80439"/>
    <w:rsid w:val="00BA10A8"/>
    <w:rsid w:val="00BA51CD"/>
    <w:rsid w:val="00BD1E7F"/>
    <w:rsid w:val="00C131CC"/>
    <w:rsid w:val="00C23CFC"/>
    <w:rsid w:val="00C3688D"/>
    <w:rsid w:val="00C62C88"/>
    <w:rsid w:val="00C90655"/>
    <w:rsid w:val="00CB6A80"/>
    <w:rsid w:val="00CF1526"/>
    <w:rsid w:val="00CF1780"/>
    <w:rsid w:val="00D35D60"/>
    <w:rsid w:val="00D45BDA"/>
    <w:rsid w:val="00DA603A"/>
    <w:rsid w:val="00DE16F7"/>
    <w:rsid w:val="00E217F6"/>
    <w:rsid w:val="00E711CB"/>
    <w:rsid w:val="00EA2CEF"/>
    <w:rsid w:val="00EB2060"/>
    <w:rsid w:val="00EF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9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347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60</cp:revision>
  <cp:lastPrinted>2013-03-08T10:48:00Z</cp:lastPrinted>
  <dcterms:created xsi:type="dcterms:W3CDTF">2022-01-22T21:34:00Z</dcterms:created>
  <dcterms:modified xsi:type="dcterms:W3CDTF">2025-04-24T07:09:00Z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