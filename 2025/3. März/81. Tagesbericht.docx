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12FA9" w14:textId="77777777" w:rsidR="00F713B1" w:rsidRDefault="00057644" w:rsidP="00F713B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SharePoint Kundenprojekt Berechtigungen konfiguriert</w:t>
            </w:r>
          </w:p>
          <w:p w14:paraId="4311EBA4" w14:textId="77777777" w:rsidR="00F713B1" w:rsidRDefault="00F713B1" w:rsidP="00F713B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0ED66A5E" w14:textId="77777777" w:rsidR="00A314FE" w:rsidRDefault="00A314FE" w:rsidP="00F713B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Suche auf ein Laptop, dass nicht auf der Domäne existiert</w:t>
            </w:r>
          </w:p>
          <w:p w14:paraId="60EB78EA" w14:textId="18E77BF9" w:rsidR="00F56C32" w:rsidRPr="00F713B1" w:rsidRDefault="00F56C32" w:rsidP="00F713B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Löschung von Laptops mit Acronis über USB-Stick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B8595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63B057B4" w:rsidR="00742545" w:rsidRPr="0025000D" w:rsidRDefault="0074254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42751" w14:textId="77777777" w:rsidR="00FC3B02" w:rsidRDefault="00FC3B02" w:rsidP="00FC3B0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71F3B9D9" w14:textId="77777777" w:rsidR="004E2029" w:rsidRDefault="00EC04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Windows und Updates auf Laptops </w:t>
            </w:r>
          </w:p>
          <w:p w14:paraId="0151F30C" w14:textId="77777777" w:rsidR="00EC0405" w:rsidRDefault="00EC04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3B0620CA" w14:textId="77777777" w:rsidR="00EC0405" w:rsidRDefault="00A26B1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Teamsbesprechung </w:t>
            </w:r>
          </w:p>
          <w:p w14:paraId="555D249C" w14:textId="621CB5AF" w:rsidR="00401EF5" w:rsidRPr="001C11DD" w:rsidRDefault="00401E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="003B5A72">
              <w:rPr>
                <w:sz w:val="20"/>
              </w:rPr>
              <w:t>VPN-Installer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CA0BB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E8F843A" w14:textId="77777777" w:rsidR="00EC0405" w:rsidRDefault="00EC0405" w:rsidP="004E2029">
            <w:pPr>
              <w:spacing w:line="260" w:lineRule="exact"/>
              <w:rPr>
                <w:sz w:val="20"/>
              </w:rPr>
            </w:pPr>
          </w:p>
          <w:p w14:paraId="715250FB" w14:textId="52D06D27" w:rsidR="00EC0405" w:rsidRPr="0025000D" w:rsidRDefault="00EC040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8D310" w14:textId="77777777" w:rsidR="00F56C32" w:rsidRDefault="00401E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Checkpoint von VM auf Hyper-V erstellet </w:t>
            </w:r>
          </w:p>
          <w:p w14:paraId="5FA6B72A" w14:textId="4C134347" w:rsidR="00401EF5" w:rsidRPr="00401EF5" w:rsidRDefault="00401E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 w:rsidRPr="00401EF5">
              <w:rPr>
                <w:sz w:val="20"/>
              </w:rPr>
              <w:t>nstallation von VPN-Client update au</w:t>
            </w:r>
            <w:r>
              <w:rPr>
                <w:sz w:val="20"/>
              </w:rPr>
              <w:t>f VM</w:t>
            </w:r>
          </w:p>
          <w:p w14:paraId="0802C2E2" w14:textId="77777777" w:rsidR="004E2029" w:rsidRDefault="00401E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30min Präsentation über Interne Anwendung der Firmensoftware</w:t>
            </w:r>
          </w:p>
          <w:p w14:paraId="01B9F228" w14:textId="77777777" w:rsidR="009001BA" w:rsidRDefault="009001B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Headset nach Funktion getestet</w:t>
            </w:r>
          </w:p>
          <w:p w14:paraId="20F152CC" w14:textId="1895C01F" w:rsidR="009001BA" w:rsidRPr="001C11DD" w:rsidRDefault="009001B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Diverse Hardware entsorgt und </w:t>
            </w:r>
            <w:r w:rsidR="0037304C">
              <w:rPr>
                <w:sz w:val="20"/>
              </w:rPr>
              <w:t>i</w:t>
            </w:r>
            <w:r>
              <w:rPr>
                <w:sz w:val="20"/>
              </w:rPr>
              <w:t>nventarisiert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1FC7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CD8BD7B" w14:textId="77777777" w:rsidR="00CB5859" w:rsidRDefault="00CB585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763E97F" w14:textId="77777777" w:rsidR="0039681D" w:rsidRDefault="0039681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7B86A48F" w:rsidR="00CB5859" w:rsidRDefault="00CB585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477F1B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04216" w14:textId="64FA0B6E" w:rsidR="004E2029" w:rsidRDefault="00D8782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D87822">
              <w:rPr>
                <w:sz w:val="20"/>
                <w:lang w:val="en-US"/>
              </w:rPr>
              <w:t>Active Directory-User in i</w:t>
            </w:r>
            <w:r>
              <w:rPr>
                <w:sz w:val="20"/>
                <w:lang w:val="en-US"/>
              </w:rPr>
              <w:t>n Groupe hinzugefügt</w:t>
            </w:r>
            <w:r w:rsidR="00477F1B">
              <w:rPr>
                <w:sz w:val="20"/>
                <w:lang w:val="en-US"/>
              </w:rPr>
              <w:t xml:space="preserve"> </w:t>
            </w:r>
          </w:p>
          <w:p w14:paraId="35CE6442" w14:textId="77777777" w:rsidR="00477F1B" w:rsidRDefault="00477F1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77F1B">
              <w:rPr>
                <w:sz w:val="20"/>
              </w:rPr>
              <w:t>OBS-Studio für Aufzeichnung vorbereite</w:t>
            </w:r>
            <w:r>
              <w:rPr>
                <w:sz w:val="20"/>
              </w:rPr>
              <w:t xml:space="preserve">t </w:t>
            </w:r>
          </w:p>
          <w:p w14:paraId="1E679127" w14:textId="255876BD" w:rsidR="00B03B75" w:rsidRDefault="00B03B7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Aufnahme von Webinar mit OBS-Studio über Zoom und Freigabe der Aufnahme an weitere Person </w:t>
            </w:r>
          </w:p>
          <w:p w14:paraId="47C3C018" w14:textId="16CDEC9E" w:rsidR="001D2FAF" w:rsidRPr="001D2FAF" w:rsidRDefault="00276D88" w:rsidP="001D2FA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Verkabelung </w:t>
            </w:r>
            <w:r w:rsidR="00A10655">
              <w:rPr>
                <w:sz w:val="20"/>
              </w:rPr>
              <w:t>von mehreren Tischen</w:t>
            </w:r>
            <w:r>
              <w:rPr>
                <w:sz w:val="20"/>
              </w:rPr>
              <w:t xml:space="preserve"> schöner gemacht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0161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027F0F6" w14:textId="77777777" w:rsidR="00B6528F" w:rsidRDefault="00B6528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1753BCE0" w:rsidR="00B6528F" w:rsidRPr="00477F1B" w:rsidRDefault="00B6528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9F9DC" w14:textId="5BFA8385" w:rsidR="001D2FAF" w:rsidRPr="001D2FAF" w:rsidRDefault="001D2FAF" w:rsidP="001D2FA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nicht richtiger Ausführung von Skript</w:t>
            </w:r>
          </w:p>
          <w:p w14:paraId="56310E62" w14:textId="646A9463" w:rsidR="00005DAE" w:rsidRDefault="001D2FA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Umbenennung einer PNG-Datei und Neustart von NUC </w:t>
            </w:r>
          </w:p>
          <w:p w14:paraId="3C08FD55" w14:textId="6DF91944" w:rsidR="008D4489" w:rsidRPr="008D4489" w:rsidRDefault="00872EC1" w:rsidP="008D448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der Berichtshefte</w:t>
            </w:r>
          </w:p>
          <w:p w14:paraId="2039D007" w14:textId="406954B9" w:rsidR="001D2FAF" w:rsidRPr="001C11DD" w:rsidRDefault="00141E3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Prüfungsvorbereitung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46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2CCDA8F" w:rsidR="001D061D" w:rsidRDefault="001D061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13C1255" w:rsidR="004E2029" w:rsidRDefault="00C6190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27287C26" w:rsidR="004E2029" w:rsidRDefault="00C6190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3A4FF41" w:rsidR="004E2029" w:rsidRDefault="00C6190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10.03.2025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DCDC7D8" w:rsidR="004E2029" w:rsidRDefault="00C6190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14.03.2025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40D0724" w:rsidR="004E2029" w:rsidRPr="00B80439" w:rsidRDefault="00AE4D4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14.03.2025,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14.03.2025,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E7055" w14:textId="77777777" w:rsidR="00027045" w:rsidRDefault="00027045">
      <w:r>
        <w:separator/>
      </w:r>
    </w:p>
  </w:endnote>
  <w:endnote w:type="continuationSeparator" w:id="0">
    <w:p w14:paraId="1F6FD8EA" w14:textId="77777777" w:rsidR="00027045" w:rsidRDefault="00027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2DA5" w14:textId="77777777" w:rsidR="00027045" w:rsidRDefault="00027045">
      <w:r>
        <w:separator/>
      </w:r>
    </w:p>
  </w:footnote>
  <w:footnote w:type="continuationSeparator" w:id="0">
    <w:p w14:paraId="295578E1" w14:textId="77777777" w:rsidR="00027045" w:rsidRDefault="000270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5DAE"/>
    <w:rsid w:val="00012F63"/>
    <w:rsid w:val="00027045"/>
    <w:rsid w:val="00057644"/>
    <w:rsid w:val="00070471"/>
    <w:rsid w:val="000C33D9"/>
    <w:rsid w:val="000F1D9D"/>
    <w:rsid w:val="00141E3E"/>
    <w:rsid w:val="00156E56"/>
    <w:rsid w:val="001C11DD"/>
    <w:rsid w:val="001D061D"/>
    <w:rsid w:val="001D2FAF"/>
    <w:rsid w:val="002113E3"/>
    <w:rsid w:val="0025000D"/>
    <w:rsid w:val="00255BFF"/>
    <w:rsid w:val="00276D88"/>
    <w:rsid w:val="002C03C3"/>
    <w:rsid w:val="002D2FBA"/>
    <w:rsid w:val="0037304C"/>
    <w:rsid w:val="0039681D"/>
    <w:rsid w:val="003A2523"/>
    <w:rsid w:val="003B5A72"/>
    <w:rsid w:val="003B7786"/>
    <w:rsid w:val="00401EF5"/>
    <w:rsid w:val="00477F1B"/>
    <w:rsid w:val="00482CF1"/>
    <w:rsid w:val="004E2029"/>
    <w:rsid w:val="00552BCD"/>
    <w:rsid w:val="006067DA"/>
    <w:rsid w:val="00720FCE"/>
    <w:rsid w:val="0072646F"/>
    <w:rsid w:val="00742545"/>
    <w:rsid w:val="00745314"/>
    <w:rsid w:val="007D57E2"/>
    <w:rsid w:val="008436B8"/>
    <w:rsid w:val="00872EC1"/>
    <w:rsid w:val="00874CF4"/>
    <w:rsid w:val="008D4489"/>
    <w:rsid w:val="009001BA"/>
    <w:rsid w:val="00914A78"/>
    <w:rsid w:val="00A10655"/>
    <w:rsid w:val="00A26B10"/>
    <w:rsid w:val="00A314FE"/>
    <w:rsid w:val="00AE4D4E"/>
    <w:rsid w:val="00B03B75"/>
    <w:rsid w:val="00B145C4"/>
    <w:rsid w:val="00B6528F"/>
    <w:rsid w:val="00B80439"/>
    <w:rsid w:val="00BD1E7F"/>
    <w:rsid w:val="00C23CFC"/>
    <w:rsid w:val="00C61905"/>
    <w:rsid w:val="00CB5859"/>
    <w:rsid w:val="00CB6A80"/>
    <w:rsid w:val="00CF1780"/>
    <w:rsid w:val="00D35D60"/>
    <w:rsid w:val="00D37070"/>
    <w:rsid w:val="00D55B94"/>
    <w:rsid w:val="00D631F0"/>
    <w:rsid w:val="00D87822"/>
    <w:rsid w:val="00EB2060"/>
    <w:rsid w:val="00EC0405"/>
    <w:rsid w:val="00EF5D3D"/>
    <w:rsid w:val="00F56C32"/>
    <w:rsid w:val="00F628E2"/>
    <w:rsid w:val="00F713B1"/>
    <w:rsid w:val="00FC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42</cp:revision>
  <cp:lastPrinted>2025-03-14T14:38:00Z</cp:lastPrinted>
  <dcterms:created xsi:type="dcterms:W3CDTF">2022-01-22T21:34:00Z</dcterms:created>
  <dcterms:modified xsi:type="dcterms:W3CDTF">2025-03-14T14:39:00Z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