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354D3C96" w:rsidR="004E2029" w:rsidRPr="001C11DD" w:rsidRDefault="008F772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1172A071" w:rsidR="004E2029" w:rsidRPr="001C11DD" w:rsidRDefault="008F772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Krank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4A06845F" w:rsidR="004E2029" w:rsidRPr="001C11DD" w:rsidRDefault="008F772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Krank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E3C4F" w14:textId="71DF4DB3" w:rsidR="004E2029" w:rsidRDefault="00B8617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Laptop auf Werkseinstellungen </w:t>
            </w:r>
            <w:r w:rsidR="008A4628">
              <w:rPr>
                <w:sz w:val="20"/>
              </w:rPr>
              <w:t>und BIOS</w:t>
            </w:r>
            <w:r>
              <w:rPr>
                <w:sz w:val="20"/>
              </w:rPr>
              <w:t>-Passwort zurückgesetzt</w:t>
            </w:r>
          </w:p>
          <w:p w14:paraId="47C3C018" w14:textId="71A56D69" w:rsidR="008A4628" w:rsidRPr="001C11DD" w:rsidRDefault="008A462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Prüfungsvorbereitung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486F2303" w:rsidR="004E2029" w:rsidRPr="001C11DD" w:rsidRDefault="008A462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Prüfungsvorbereitung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63BB806" w:rsidR="004E2029" w:rsidRDefault="008F772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6C565459" w:rsidR="004E2029" w:rsidRDefault="008F772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296A272" w:rsidR="004E2029" w:rsidRDefault="008F772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03.03.2025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1D8F2CC" w:rsidR="004E2029" w:rsidRDefault="008F772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07.03.2025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0A05BB54" w:rsidR="004E2029" w:rsidRPr="00B80439" w:rsidRDefault="00FC3E66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14.03.2025,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14.03.2025,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798D" w14:textId="77777777" w:rsidR="00134A36" w:rsidRDefault="00134A36">
      <w:r>
        <w:separator/>
      </w:r>
    </w:p>
  </w:endnote>
  <w:endnote w:type="continuationSeparator" w:id="0">
    <w:p w14:paraId="121C1690" w14:textId="77777777" w:rsidR="00134A36" w:rsidRDefault="00134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84D7" w14:textId="77777777" w:rsidR="00134A36" w:rsidRDefault="00134A36">
      <w:r>
        <w:separator/>
      </w:r>
    </w:p>
  </w:footnote>
  <w:footnote w:type="continuationSeparator" w:id="0">
    <w:p w14:paraId="1902DC3E" w14:textId="77777777" w:rsidR="00134A36" w:rsidRDefault="00134A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34A36"/>
    <w:rsid w:val="00156E56"/>
    <w:rsid w:val="001C11DD"/>
    <w:rsid w:val="0025000D"/>
    <w:rsid w:val="00255BFF"/>
    <w:rsid w:val="002C03C3"/>
    <w:rsid w:val="002D2FBA"/>
    <w:rsid w:val="003A2523"/>
    <w:rsid w:val="00482CF1"/>
    <w:rsid w:val="004E2029"/>
    <w:rsid w:val="00526338"/>
    <w:rsid w:val="00552BCD"/>
    <w:rsid w:val="006067DA"/>
    <w:rsid w:val="00720FCE"/>
    <w:rsid w:val="0072646F"/>
    <w:rsid w:val="008436B8"/>
    <w:rsid w:val="0086540B"/>
    <w:rsid w:val="00874CF4"/>
    <w:rsid w:val="008A4628"/>
    <w:rsid w:val="008F772E"/>
    <w:rsid w:val="00941689"/>
    <w:rsid w:val="00B145C4"/>
    <w:rsid w:val="00B80439"/>
    <w:rsid w:val="00B8617F"/>
    <w:rsid w:val="00BD1E7F"/>
    <w:rsid w:val="00C23CFC"/>
    <w:rsid w:val="00CB6A80"/>
    <w:rsid w:val="00CF1780"/>
    <w:rsid w:val="00D35D60"/>
    <w:rsid w:val="00D631F0"/>
    <w:rsid w:val="00EB2060"/>
    <w:rsid w:val="00EF5D3D"/>
    <w:rsid w:val="00FC3E66"/>
    <w:rsid w:val="00FD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19</cp:revision>
  <cp:lastPrinted>2013-03-08T10:48:00Z</cp:lastPrinted>
  <dcterms:created xsi:type="dcterms:W3CDTF">2022-01-22T21:34:00Z</dcterms:created>
  <dcterms:modified xsi:type="dcterms:W3CDTF">2025-03-14T14:21:00Z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