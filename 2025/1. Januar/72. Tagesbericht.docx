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A63C07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27234E62" w:rsidR="00A63C07" w:rsidRPr="00A63C07" w:rsidRDefault="007A308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A63C07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D811E" w14:textId="77777777" w:rsidR="007A308B" w:rsidRPr="00A63C07" w:rsidRDefault="007A308B" w:rsidP="007A308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63C07">
              <w:rPr>
                <w:sz w:val="20"/>
              </w:rPr>
              <w:t>Active Directory User von Gruppe entfern</w:t>
            </w:r>
            <w:r>
              <w:rPr>
                <w:sz w:val="20"/>
              </w:rPr>
              <w:t>t und anderen User hinzugefügt</w:t>
            </w:r>
          </w:p>
          <w:p w14:paraId="076F4C38" w14:textId="77777777" w:rsidR="007A308B" w:rsidRDefault="007A308B" w:rsidP="007A308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Microsoft Office 365 Crash</w:t>
            </w:r>
          </w:p>
          <w:p w14:paraId="61A4C328" w14:textId="77777777" w:rsidR="004E2029" w:rsidRDefault="007A308B" w:rsidP="007A308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erstellen lassen</w:t>
            </w:r>
          </w:p>
          <w:p w14:paraId="555D249C" w14:textId="38F35C55" w:rsidR="007407B9" w:rsidRPr="001C11DD" w:rsidRDefault="007407B9" w:rsidP="007A308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Kabeln am Arbeitsplatz aufgeräumt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546E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55B6414" w14:textId="5E1B30B3" w:rsidR="006E49B6" w:rsidRDefault="006E49B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  <w:p w14:paraId="715250FB" w14:textId="77777777" w:rsidR="006E49B6" w:rsidRPr="0025000D" w:rsidRDefault="006E49B6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70BEB7" w14:textId="77777777" w:rsidR="004E2029" w:rsidRDefault="007A308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30E8E9AE" w14:textId="3BA29D0B" w:rsidR="0068255D" w:rsidRDefault="0068255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Diverse Hardware aufgeräumt und entsorgt </w:t>
            </w:r>
          </w:p>
          <w:p w14:paraId="49D1AA1A" w14:textId="77777777" w:rsidR="0068255D" w:rsidRDefault="00A85E4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MFA neu eingerichtet</w:t>
            </w:r>
          </w:p>
          <w:p w14:paraId="0D843EF6" w14:textId="55624D25" w:rsidR="00426886" w:rsidRDefault="0042688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wie man Tabulare-Instanz installiert</w:t>
            </w:r>
          </w:p>
          <w:p w14:paraId="20F152CC" w14:textId="3D5C9E06" w:rsidR="0068525A" w:rsidRPr="001C11DD" w:rsidRDefault="0068525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Relationale</w:t>
            </w:r>
            <w:r w:rsidR="00426886">
              <w:rPr>
                <w:sz w:val="20"/>
              </w:rPr>
              <w:t>-</w:t>
            </w:r>
            <w:r>
              <w:rPr>
                <w:sz w:val="20"/>
              </w:rPr>
              <w:t xml:space="preserve"> und Tabulare</w:t>
            </w:r>
            <w:r w:rsidR="00426886">
              <w:rPr>
                <w:sz w:val="20"/>
              </w:rPr>
              <w:t>-</w:t>
            </w:r>
            <w:r>
              <w:rPr>
                <w:sz w:val="20"/>
              </w:rPr>
              <w:t xml:space="preserve">Instanz installiert </w:t>
            </w:r>
            <w:r w:rsidR="00411D2C">
              <w:rPr>
                <w:sz w:val="20"/>
              </w:rPr>
              <w:t>und Verbindungsproblem zur Tabulare-Instanz behoben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0C0D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AB26074" w14:textId="77777777" w:rsidR="006E49B6" w:rsidRDefault="006E49B6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82B1697" w:rsidR="006E49B6" w:rsidRDefault="006E49B6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2016C0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6F54A" w14:textId="77777777" w:rsidR="004E2029" w:rsidRDefault="008C4CE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C4CE0">
              <w:rPr>
                <w:sz w:val="20"/>
              </w:rPr>
              <w:t>Passwort über Active Directory zurückgesetz</w:t>
            </w:r>
            <w:r>
              <w:rPr>
                <w:sz w:val="20"/>
              </w:rPr>
              <w:t xml:space="preserve">t und neues </w:t>
            </w:r>
            <w:r w:rsidR="00A5435A">
              <w:rPr>
                <w:sz w:val="20"/>
              </w:rPr>
              <w:t>Passwort</w:t>
            </w:r>
            <w:r>
              <w:rPr>
                <w:sz w:val="20"/>
              </w:rPr>
              <w:t xml:space="preserve"> mitgeteilt</w:t>
            </w:r>
          </w:p>
          <w:p w14:paraId="4DCE9DD8" w14:textId="5AE5EF39" w:rsidR="002016C0" w:rsidRDefault="002016C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016C0">
              <w:rPr>
                <w:sz w:val="20"/>
              </w:rPr>
              <w:t xml:space="preserve">Windows 11 </w:t>
            </w:r>
            <w:r w:rsidR="00A56E41" w:rsidRPr="002016C0">
              <w:rPr>
                <w:sz w:val="20"/>
              </w:rPr>
              <w:t>Business</w:t>
            </w:r>
            <w:r w:rsidRPr="002016C0">
              <w:rPr>
                <w:sz w:val="20"/>
              </w:rPr>
              <w:t xml:space="preserve"> </w:t>
            </w:r>
            <w:r w:rsidR="00A56E41" w:rsidRPr="002016C0">
              <w:rPr>
                <w:sz w:val="20"/>
              </w:rPr>
              <w:t>Edition</w:t>
            </w:r>
            <w:r w:rsidRPr="002016C0">
              <w:rPr>
                <w:sz w:val="20"/>
              </w:rPr>
              <w:t xml:space="preserve"> 24H2 installiert und auf USB-Stick </w:t>
            </w:r>
            <w:r w:rsidR="00D775AA">
              <w:rPr>
                <w:sz w:val="20"/>
              </w:rPr>
              <w:t>verbrannt</w:t>
            </w:r>
          </w:p>
          <w:p w14:paraId="1178537D" w14:textId="51BC5B78" w:rsidR="00D775AA" w:rsidRDefault="00D775A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Windows-Image über SCCM und Testinstallation von Windows über USB-Stick auf älteren Rechner</w:t>
            </w:r>
          </w:p>
          <w:p w14:paraId="7B07DE35" w14:textId="77777777" w:rsidR="00E50F14" w:rsidRDefault="00E50F1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iPhone Software-Update installiert und neue Features angeschaut</w:t>
            </w:r>
          </w:p>
          <w:p w14:paraId="222D707D" w14:textId="3DA11EAF" w:rsidR="00930C76" w:rsidRDefault="00930C7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iMessage kann kein SMS verschicken</w:t>
            </w:r>
          </w:p>
          <w:p w14:paraId="0E56C590" w14:textId="77777777" w:rsidR="00930C76" w:rsidRDefault="00930C7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Externen User angelegt über Active Directory</w:t>
            </w:r>
          </w:p>
          <w:p w14:paraId="47C3C018" w14:textId="4FB53A66" w:rsidR="00741F4D" w:rsidRPr="00741F4D" w:rsidRDefault="00FE5C21" w:rsidP="00741F4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Demo</w:t>
            </w:r>
            <w:r w:rsidR="00741F4D">
              <w:rPr>
                <w:sz w:val="20"/>
              </w:rPr>
              <w:t xml:space="preserve">- und VPN-User </w:t>
            </w:r>
            <w:r>
              <w:rPr>
                <w:sz w:val="20"/>
              </w:rPr>
              <w:t>erstellt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8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D1A92A3" w14:textId="77777777" w:rsidR="00ED08DA" w:rsidRDefault="00ED08D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DE2B2CD" w14:textId="77777777" w:rsidR="00ED08DA" w:rsidRDefault="00ED08D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CFE38EF" w14:textId="77777777" w:rsidR="009A50E3" w:rsidRDefault="009A50E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7873220" w14:textId="4A2AF4CD" w:rsidR="00ED08DA" w:rsidRDefault="00ED08D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  <w:p w14:paraId="34004DDE" w14:textId="77777777" w:rsidR="00ED08DA" w:rsidRDefault="00ED08DA" w:rsidP="00ED08DA">
            <w:pPr>
              <w:rPr>
                <w:sz w:val="22"/>
                <w:szCs w:val="22"/>
              </w:rPr>
            </w:pPr>
          </w:p>
          <w:p w14:paraId="3BAD2692" w14:textId="0AB81E9C" w:rsidR="00ED08DA" w:rsidRPr="00ED08DA" w:rsidRDefault="00ED08DA" w:rsidP="00ED08DA">
            <w:pPr>
              <w:tabs>
                <w:tab w:val="left" w:pos="8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F81EE" w14:textId="77777777" w:rsidR="004E2029" w:rsidRDefault="00EF0E14" w:rsidP="003D45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Windows-Image über SCCM und Testinstallation</w:t>
            </w:r>
          </w:p>
          <w:p w14:paraId="4FB92AA6" w14:textId="07A3A231" w:rsidR="00EF0E14" w:rsidRDefault="00EF0E14" w:rsidP="003D45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Festplatten von Mounts </w:t>
            </w:r>
            <w:r w:rsidR="003D4529">
              <w:rPr>
                <w:sz w:val="20"/>
              </w:rPr>
              <w:t>abgebaut</w:t>
            </w:r>
            <w:r>
              <w:rPr>
                <w:sz w:val="20"/>
              </w:rPr>
              <w:t xml:space="preserve"> </w:t>
            </w:r>
          </w:p>
          <w:p w14:paraId="59E7AE00" w14:textId="77777777" w:rsidR="00EF0E14" w:rsidRDefault="00EF0E14" w:rsidP="003D452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entsorgt</w:t>
            </w:r>
          </w:p>
          <w:p w14:paraId="2039D007" w14:textId="7FBC8D8A" w:rsidR="00EF0E14" w:rsidRPr="003D4529" w:rsidRDefault="003D4529" w:rsidP="003D4529">
            <w:pPr>
              <w:numPr>
                <w:ilvl w:val="0"/>
                <w:numId w:val="6"/>
              </w:numPr>
              <w:spacing w:line="260" w:lineRule="atLeast"/>
              <w:textAlignment w:val="center"/>
              <w:rPr>
                <w:rFonts w:ascii="Calibri" w:hAnsi="Calibri" w:cs="Calibri"/>
                <w:sz w:val="22"/>
                <w:szCs w:val="22"/>
                <w:lang w:eastAsia="ja-JP"/>
              </w:rPr>
            </w:pPr>
            <w:r w:rsidRPr="003D4529">
              <w:rPr>
                <w:rFonts w:cs="Arial"/>
                <w:sz w:val="20"/>
                <w:lang w:eastAsia="ja-JP"/>
              </w:rPr>
              <w:t>Wie berechtigt man einen User über SSMS und AD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660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AC30807" w14:textId="77777777" w:rsidR="00543AC1" w:rsidRDefault="00543AC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7717985B" w:rsidR="00543AC1" w:rsidRDefault="00543AC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2B4F768" w:rsidR="004E2029" w:rsidRDefault="001275A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5E4A5F9E" w:rsidR="004E2029" w:rsidRDefault="001275A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D09668A" w:rsidR="004E2029" w:rsidRDefault="001275A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FA633A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.01.2025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ACB2F6C" w:rsidR="004E2029" w:rsidRDefault="001275A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10.01.2025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7AEF2" w14:textId="77777777" w:rsidR="00E21991" w:rsidRDefault="00E21991">
      <w:r>
        <w:separator/>
      </w:r>
    </w:p>
  </w:endnote>
  <w:endnote w:type="continuationSeparator" w:id="0">
    <w:p w14:paraId="02D20D32" w14:textId="77777777" w:rsidR="00E21991" w:rsidRDefault="00E21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2217" w14:textId="77777777" w:rsidR="00E21991" w:rsidRDefault="00E21991">
      <w:r>
        <w:separator/>
      </w:r>
    </w:p>
  </w:footnote>
  <w:footnote w:type="continuationSeparator" w:id="0">
    <w:p w14:paraId="6A276E12" w14:textId="77777777" w:rsidR="00E21991" w:rsidRDefault="00E21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2421279"/>
    <w:multiLevelType w:val="multilevel"/>
    <w:tmpl w:val="9C5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5"/>
  </w:num>
  <w:num w:numId="2" w16cid:durableId="541089815">
    <w:abstractNumId w:val="2"/>
  </w:num>
  <w:num w:numId="3" w16cid:durableId="872887611">
    <w:abstractNumId w:val="4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6"/>
  </w:num>
  <w:num w:numId="7" w16cid:durableId="1131366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E29F2"/>
    <w:rsid w:val="000F1D9D"/>
    <w:rsid w:val="001275AD"/>
    <w:rsid w:val="00156E56"/>
    <w:rsid w:val="001C11DD"/>
    <w:rsid w:val="002016C0"/>
    <w:rsid w:val="0025000D"/>
    <w:rsid w:val="00255BFF"/>
    <w:rsid w:val="002C03C3"/>
    <w:rsid w:val="002D2FBA"/>
    <w:rsid w:val="003A2523"/>
    <w:rsid w:val="003D4529"/>
    <w:rsid w:val="003E3572"/>
    <w:rsid w:val="00411D2C"/>
    <w:rsid w:val="00426886"/>
    <w:rsid w:val="00482CF1"/>
    <w:rsid w:val="004E2029"/>
    <w:rsid w:val="00543AC1"/>
    <w:rsid w:val="00552BCD"/>
    <w:rsid w:val="006067DA"/>
    <w:rsid w:val="006152B0"/>
    <w:rsid w:val="0068255D"/>
    <w:rsid w:val="0068525A"/>
    <w:rsid w:val="006E49B6"/>
    <w:rsid w:val="00720FCE"/>
    <w:rsid w:val="007228FD"/>
    <w:rsid w:val="0072646F"/>
    <w:rsid w:val="007407B9"/>
    <w:rsid w:val="00741F4D"/>
    <w:rsid w:val="0077447B"/>
    <w:rsid w:val="007A308B"/>
    <w:rsid w:val="007E2AFE"/>
    <w:rsid w:val="008436B8"/>
    <w:rsid w:val="00874CF4"/>
    <w:rsid w:val="008B2B11"/>
    <w:rsid w:val="008C4CE0"/>
    <w:rsid w:val="00911C69"/>
    <w:rsid w:val="00930C76"/>
    <w:rsid w:val="00937056"/>
    <w:rsid w:val="0093742A"/>
    <w:rsid w:val="00966900"/>
    <w:rsid w:val="009A50E3"/>
    <w:rsid w:val="009A7C62"/>
    <w:rsid w:val="00A5435A"/>
    <w:rsid w:val="00A56E41"/>
    <w:rsid w:val="00A63C07"/>
    <w:rsid w:val="00A85E4C"/>
    <w:rsid w:val="00B145C4"/>
    <w:rsid w:val="00B80439"/>
    <w:rsid w:val="00BD1E7F"/>
    <w:rsid w:val="00C23CFC"/>
    <w:rsid w:val="00CB6A80"/>
    <w:rsid w:val="00CF1780"/>
    <w:rsid w:val="00D04F6D"/>
    <w:rsid w:val="00D35D60"/>
    <w:rsid w:val="00D775AA"/>
    <w:rsid w:val="00E21991"/>
    <w:rsid w:val="00E50F14"/>
    <w:rsid w:val="00EB2060"/>
    <w:rsid w:val="00ED0466"/>
    <w:rsid w:val="00ED08DA"/>
    <w:rsid w:val="00EF0E14"/>
    <w:rsid w:val="00EF5D3D"/>
    <w:rsid w:val="00F04122"/>
    <w:rsid w:val="00FA633A"/>
    <w:rsid w:val="00FE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D4B9E66F-CB03-4658-AEF8-CD097FC3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4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21</cp:revision>
  <cp:lastPrinted>2013-03-08T10:48:00Z</cp:lastPrinted>
  <dcterms:created xsi:type="dcterms:W3CDTF">2022-01-22T21:34:00Z</dcterms:created>
  <dcterms:modified xsi:type="dcterms:W3CDTF">2025-01-10T15:03:00Z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