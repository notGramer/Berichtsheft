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FB4A9F" w14:textId="77777777" w:rsidR="004E2029" w:rsidRDefault="007F62A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WLAN-Gastzugang gelöscht</w:t>
            </w:r>
          </w:p>
          <w:p w14:paraId="431BFBC3" w14:textId="77777777" w:rsidR="00603893" w:rsidRDefault="0060389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Anleitungen vom Heft am Rechner übertragen</w:t>
            </w:r>
          </w:p>
          <w:p w14:paraId="7A0CAEC1" w14:textId="77777777" w:rsidR="00603893" w:rsidRDefault="0060389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Abgabe eines Bildschirms an Mitarbeiter</w:t>
            </w:r>
          </w:p>
          <w:p w14:paraId="372786AC" w14:textId="77777777" w:rsidR="002D505D" w:rsidRDefault="00603893" w:rsidP="002D505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Google MFA aktiviert und Recherche wie man eine Authentifizierungsmethode löschen kann</w:t>
            </w:r>
          </w:p>
          <w:p w14:paraId="60EB78EA" w14:textId="2FB803C0" w:rsidR="002D505D" w:rsidRPr="002D505D" w:rsidRDefault="002D505D" w:rsidP="002D505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Hardwareinventarisierung korrigiert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1F6A99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32902891" w14:textId="77777777" w:rsidR="0051583D" w:rsidRDefault="0051583D" w:rsidP="004E2029">
            <w:pPr>
              <w:spacing w:line="260" w:lineRule="exact"/>
              <w:rPr>
                <w:sz w:val="20"/>
              </w:rPr>
            </w:pPr>
          </w:p>
          <w:p w14:paraId="1018145F" w14:textId="77777777" w:rsidR="0051583D" w:rsidRDefault="0051583D" w:rsidP="004E2029">
            <w:pPr>
              <w:spacing w:line="260" w:lineRule="exact"/>
              <w:rPr>
                <w:sz w:val="20"/>
              </w:rPr>
            </w:pPr>
          </w:p>
          <w:p w14:paraId="7C35324C" w14:textId="06D23CFC" w:rsidR="0051583D" w:rsidRPr="0025000D" w:rsidRDefault="0051583D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FC8AF4" w14:textId="77777777" w:rsidR="004E2029" w:rsidRDefault="009B6F0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 Bänder Wiederherstellung, Export, Import und Löschung</w:t>
            </w:r>
          </w:p>
          <w:p w14:paraId="5ED972FA" w14:textId="77958F76" w:rsidR="009B6F04" w:rsidRDefault="009B6F0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User in Gruppen hinzugefügt auf VM</w:t>
            </w:r>
            <w:r w:rsidR="002354E6">
              <w:rPr>
                <w:sz w:val="20"/>
              </w:rPr>
              <w:t>s</w:t>
            </w:r>
          </w:p>
          <w:p w14:paraId="664E8BBA" w14:textId="77777777" w:rsidR="009B6F04" w:rsidRDefault="009B6F0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Server </w:t>
            </w:r>
            <w:r w:rsidR="009969B1">
              <w:rPr>
                <w:sz w:val="20"/>
              </w:rPr>
              <w:t xml:space="preserve">vom Rack </w:t>
            </w:r>
            <w:r>
              <w:rPr>
                <w:sz w:val="20"/>
              </w:rPr>
              <w:t>ausgebaut</w:t>
            </w:r>
          </w:p>
          <w:p w14:paraId="4063C452" w14:textId="77777777" w:rsidR="002354E6" w:rsidRDefault="002354E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Recherche über Verkaufspreis von Intel NUC </w:t>
            </w:r>
          </w:p>
          <w:p w14:paraId="432B7C3A" w14:textId="77777777" w:rsidR="002354E6" w:rsidRDefault="002354E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Import von VPN-Konfigurationsdatei auf VMs</w:t>
            </w:r>
          </w:p>
          <w:p w14:paraId="555D249C" w14:textId="5FFDCEE0" w:rsidR="00597661" w:rsidRPr="001C11DD" w:rsidRDefault="0059766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N2K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A65D52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1360A1F0" w14:textId="77777777" w:rsidR="0038329E" w:rsidRDefault="0038329E" w:rsidP="004E2029">
            <w:pPr>
              <w:spacing w:line="260" w:lineRule="exact"/>
              <w:rPr>
                <w:sz w:val="20"/>
              </w:rPr>
            </w:pPr>
          </w:p>
          <w:p w14:paraId="715250FB" w14:textId="7D311FA4" w:rsidR="0038329E" w:rsidRPr="0025000D" w:rsidRDefault="0038329E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275FC2" w14:textId="77777777" w:rsidR="004E2029" w:rsidRDefault="00EB56FF" w:rsidP="001056C7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Recherche über Verkaufspreis von Intel NUC </w:t>
            </w:r>
          </w:p>
          <w:p w14:paraId="2EDA306E" w14:textId="77777777" w:rsidR="001056C7" w:rsidRDefault="001056C7" w:rsidP="001056C7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Windows 11 upgrade über WSUS eingespielt </w:t>
            </w:r>
          </w:p>
          <w:p w14:paraId="20F152CC" w14:textId="65EF0B5C" w:rsidR="00194BCA" w:rsidRPr="001056C7" w:rsidRDefault="00194BCA" w:rsidP="001056C7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SSD und NUC nach Funktion getestet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0229A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DA03CF" w14:textId="77777777" w:rsidR="004E2029" w:rsidRDefault="00194BC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Recherche wegen unmöglicher Windows 11 upgrade</w:t>
            </w:r>
          </w:p>
          <w:p w14:paraId="61DE970E" w14:textId="77777777" w:rsidR="00194BCA" w:rsidRDefault="00194BC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Ethernet Problem auf Laptop und PC behoben</w:t>
            </w:r>
          </w:p>
          <w:p w14:paraId="47C3C018" w14:textId="78C48406" w:rsidR="007439BD" w:rsidRPr="001C11DD" w:rsidRDefault="007439B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N2K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AD269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AC7D3E" w14:textId="77777777" w:rsidR="004E2029" w:rsidRDefault="00BC3CD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N2K</w:t>
            </w:r>
          </w:p>
          <w:p w14:paraId="14965E3E" w14:textId="77777777" w:rsidR="00BC3CDD" w:rsidRDefault="00BC3CD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Windows Updates </w:t>
            </w:r>
          </w:p>
          <w:p w14:paraId="4C6D3865" w14:textId="77777777" w:rsidR="001B254F" w:rsidRDefault="001B254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Freie Patch Panel Nummer dokumentiert</w:t>
            </w:r>
          </w:p>
          <w:p w14:paraId="2039D007" w14:textId="546F3FC9" w:rsidR="001B254F" w:rsidRPr="001C11DD" w:rsidRDefault="006A041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 Job Fail behoben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EE63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3B50E562" w:rsidR="004E2029" w:rsidRDefault="00406E3A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74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3287A186" w:rsidR="004E2029" w:rsidRDefault="00406E3A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0F592E74" w:rsidR="004E2029" w:rsidRDefault="00406E3A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20.01.2025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581B3D2D" w:rsidR="004E2029" w:rsidRDefault="00406E3A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24.01.2024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63F6EA39" w:rsidR="004E2029" w:rsidRPr="00B80439" w:rsidRDefault="00720FCE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TT.MM.JJJJ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TT.MM.JJJJ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DBA67" w14:textId="77777777" w:rsidR="008A57B7" w:rsidRDefault="008A57B7">
      <w:r>
        <w:separator/>
      </w:r>
    </w:p>
  </w:endnote>
  <w:endnote w:type="continuationSeparator" w:id="0">
    <w:p w14:paraId="2583FC0F" w14:textId="77777777" w:rsidR="008A57B7" w:rsidRDefault="008A5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F9816" w14:textId="77777777" w:rsidR="008A57B7" w:rsidRDefault="008A57B7">
      <w:r>
        <w:separator/>
      </w:r>
    </w:p>
  </w:footnote>
  <w:footnote w:type="continuationSeparator" w:id="0">
    <w:p w14:paraId="0AD89ACE" w14:textId="77777777" w:rsidR="008A57B7" w:rsidRDefault="008A57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B6F77"/>
    <w:rsid w:val="000F1D9D"/>
    <w:rsid w:val="001056C7"/>
    <w:rsid w:val="00156E56"/>
    <w:rsid w:val="00194BCA"/>
    <w:rsid w:val="001B254F"/>
    <w:rsid w:val="001C11DD"/>
    <w:rsid w:val="002354E6"/>
    <w:rsid w:val="0025000D"/>
    <w:rsid w:val="00255BFF"/>
    <w:rsid w:val="002C03C3"/>
    <w:rsid w:val="002D0A40"/>
    <w:rsid w:val="002D2FBA"/>
    <w:rsid w:val="002D505D"/>
    <w:rsid w:val="0038329E"/>
    <w:rsid w:val="003A2523"/>
    <w:rsid w:val="003D1BEF"/>
    <w:rsid w:val="00406E3A"/>
    <w:rsid w:val="00482CF1"/>
    <w:rsid w:val="004E2029"/>
    <w:rsid w:val="004F4F50"/>
    <w:rsid w:val="0051583D"/>
    <w:rsid w:val="00521B29"/>
    <w:rsid w:val="00552BCD"/>
    <w:rsid w:val="00580CB2"/>
    <w:rsid w:val="00597661"/>
    <w:rsid w:val="005F101E"/>
    <w:rsid w:val="00603893"/>
    <w:rsid w:val="006067DA"/>
    <w:rsid w:val="00686671"/>
    <w:rsid w:val="006A041D"/>
    <w:rsid w:val="00720FCE"/>
    <w:rsid w:val="0072646F"/>
    <w:rsid w:val="007439BD"/>
    <w:rsid w:val="007F62AD"/>
    <w:rsid w:val="008436B8"/>
    <w:rsid w:val="00874CF4"/>
    <w:rsid w:val="008A57B7"/>
    <w:rsid w:val="009969B1"/>
    <w:rsid w:val="009B6F04"/>
    <w:rsid w:val="00B145C4"/>
    <w:rsid w:val="00B80439"/>
    <w:rsid w:val="00BC3CDD"/>
    <w:rsid w:val="00BD1E7F"/>
    <w:rsid w:val="00C23CFC"/>
    <w:rsid w:val="00CB6A80"/>
    <w:rsid w:val="00CF1780"/>
    <w:rsid w:val="00D35D60"/>
    <w:rsid w:val="00EB2060"/>
    <w:rsid w:val="00EB56FF"/>
    <w:rsid w:val="00EF5D3D"/>
    <w:rsid w:val="00F5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28</cp:revision>
  <cp:lastPrinted>2013-03-08T10:48:00Z</cp:lastPrinted>
  <dcterms:created xsi:type="dcterms:W3CDTF">2022-01-22T21:34:00Z</dcterms:created>
  <dcterms:modified xsi:type="dcterms:W3CDTF">2025-01-24T15:32:00Z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