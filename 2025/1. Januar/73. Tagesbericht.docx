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92EBF5" w14:textId="77777777" w:rsidR="004E2029" w:rsidRDefault="00DD6D8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Diverse Hardware entsorgt</w:t>
            </w:r>
          </w:p>
          <w:p w14:paraId="2A47B1A5" w14:textId="77777777" w:rsidR="00AF1FB2" w:rsidRDefault="00AF1FB2" w:rsidP="00AF1FB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Python, Teams und VMware Workstation-Updates</w:t>
            </w:r>
          </w:p>
          <w:p w14:paraId="7EB03E49" w14:textId="77777777" w:rsidR="00AF1FB2" w:rsidRDefault="00AF1FB2" w:rsidP="00AF1FB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FortiClient</w:t>
            </w:r>
            <w:proofErr w:type="spellEnd"/>
            <w:r>
              <w:rPr>
                <w:sz w:val="20"/>
              </w:rPr>
              <w:t xml:space="preserve"> scannen lassen nach Schwachstellen</w:t>
            </w:r>
          </w:p>
          <w:p w14:paraId="036F75DA" w14:textId="77777777" w:rsidR="00AF1FB2" w:rsidRDefault="00AF1FB2" w:rsidP="00AF1FB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Rechnungen erstellen lassen</w:t>
            </w:r>
          </w:p>
          <w:p w14:paraId="60EB78EA" w14:textId="6AA20CF7" w:rsidR="005751FF" w:rsidRPr="00AF1FB2" w:rsidRDefault="008E01E3" w:rsidP="00AF1FB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Chrome Version in Registry prüfen und über Remote Zugriff nach Chrome Version geprüft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8DD7EE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3B79F9AF" w14:textId="77777777" w:rsidR="00D95CD9" w:rsidRDefault="00D95CD9" w:rsidP="004E2029">
            <w:pPr>
              <w:spacing w:line="260" w:lineRule="exact"/>
              <w:rPr>
                <w:sz w:val="20"/>
              </w:rPr>
            </w:pPr>
          </w:p>
          <w:p w14:paraId="7C35324C" w14:textId="4A445B93" w:rsidR="00AF1ECD" w:rsidRPr="0025000D" w:rsidRDefault="00AF1ECD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573F3C" w14:textId="77777777" w:rsidR="004E2029" w:rsidRDefault="0046336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Wiederherstellung, Export, Import und Löschung</w:t>
            </w:r>
          </w:p>
          <w:p w14:paraId="4B0A12F3" w14:textId="797023FA" w:rsidR="00947845" w:rsidRDefault="00EB7DA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Fehlersuche von Fehlerhafte VPN-Verbindung mit Kunden über Virtuelle </w:t>
            </w:r>
            <w:proofErr w:type="spellStart"/>
            <w:r>
              <w:rPr>
                <w:sz w:val="20"/>
              </w:rPr>
              <w:t>Machine</w:t>
            </w:r>
            <w:proofErr w:type="spellEnd"/>
            <w:r w:rsidR="00F66AEC">
              <w:rPr>
                <w:sz w:val="20"/>
              </w:rPr>
              <w:t xml:space="preserve"> mithilfe eine</w:t>
            </w:r>
            <w:r w:rsidR="002A013C">
              <w:rPr>
                <w:sz w:val="20"/>
              </w:rPr>
              <w:t>r</w:t>
            </w:r>
            <w:r w:rsidR="00F66AEC">
              <w:rPr>
                <w:sz w:val="20"/>
              </w:rPr>
              <w:t xml:space="preserve"> Externe</w:t>
            </w:r>
            <w:r w:rsidR="002A013C">
              <w:rPr>
                <w:sz w:val="20"/>
              </w:rPr>
              <w:t>n</w:t>
            </w:r>
            <w:r w:rsidR="00F66AEC">
              <w:rPr>
                <w:sz w:val="20"/>
              </w:rPr>
              <w:t xml:space="preserve"> </w:t>
            </w:r>
            <w:proofErr w:type="spellStart"/>
            <w:r w:rsidR="00F66AEC">
              <w:rPr>
                <w:sz w:val="20"/>
              </w:rPr>
              <w:t>ITler</w:t>
            </w:r>
            <w:proofErr w:type="spellEnd"/>
            <w:r w:rsidR="00F66AEC">
              <w:rPr>
                <w:sz w:val="20"/>
              </w:rPr>
              <w:t xml:space="preserve"> aus Kundenseite</w:t>
            </w:r>
          </w:p>
          <w:p w14:paraId="02FEF1CC" w14:textId="77777777" w:rsidR="00AA676E" w:rsidRDefault="00AA676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Kurze Anleitungen vom Heft am Laptop rüber getragen</w:t>
            </w:r>
          </w:p>
          <w:p w14:paraId="237654B9" w14:textId="77777777" w:rsidR="00C21953" w:rsidRDefault="009C751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AEuP</w:t>
            </w:r>
            <w:proofErr w:type="spellEnd"/>
            <w:r>
              <w:rPr>
                <w:sz w:val="20"/>
              </w:rPr>
              <w:t xml:space="preserve"> angeschaut: </w:t>
            </w:r>
            <w:proofErr w:type="spellStart"/>
            <w:r>
              <w:rPr>
                <w:sz w:val="20"/>
              </w:rPr>
              <w:t>Struktorgramm</w:t>
            </w:r>
            <w:proofErr w:type="spellEnd"/>
            <w:r>
              <w:rPr>
                <w:sz w:val="20"/>
              </w:rPr>
              <w:t>, logische Modelle</w:t>
            </w:r>
          </w:p>
          <w:p w14:paraId="555D249C" w14:textId="005A218F" w:rsidR="009C7514" w:rsidRPr="001C11DD" w:rsidRDefault="002638A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Mit Karteikarten gelernt für Zwischenprüfung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0811F9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15250FB" w14:textId="00A6629D" w:rsidR="008214D2" w:rsidRPr="0025000D" w:rsidRDefault="008214D2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171B43" w14:textId="489092DA" w:rsidR="004E2029" w:rsidRDefault="007434C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7434C6">
              <w:rPr>
                <w:sz w:val="20"/>
              </w:rPr>
              <w:t>SharePoint Berechtigun</w:t>
            </w:r>
            <w:r w:rsidR="009C7514">
              <w:rPr>
                <w:sz w:val="20"/>
              </w:rPr>
              <w:t>g</w:t>
            </w:r>
            <w:r w:rsidRPr="007434C6">
              <w:rPr>
                <w:sz w:val="20"/>
              </w:rPr>
              <w:t xml:space="preserve"> Kundenprojekte</w:t>
            </w:r>
          </w:p>
          <w:p w14:paraId="3C715665" w14:textId="1A316529" w:rsidR="00D134AA" w:rsidRDefault="009C751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Teilnahme an einer 30min Präsentation über die Neuigkeiten im Vertrieb</w:t>
            </w:r>
          </w:p>
          <w:p w14:paraId="541349BA" w14:textId="77777777" w:rsidR="00474FCE" w:rsidRDefault="00157D3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Nach alter E-Mail</w:t>
            </w:r>
            <w:r w:rsidR="00474FCE">
              <w:rPr>
                <w:sz w:val="20"/>
              </w:rPr>
              <w:t xml:space="preserve"> gesucht wegen Dockingstation </w:t>
            </w:r>
            <w:r w:rsidR="006B7383">
              <w:rPr>
                <w:sz w:val="20"/>
              </w:rPr>
              <w:t>Austausch</w:t>
            </w:r>
          </w:p>
          <w:p w14:paraId="20F152CC" w14:textId="03003F63" w:rsidR="002638AA" w:rsidRPr="001C11DD" w:rsidRDefault="002638A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ITT angeschaut: Lastenheft und Pflichtfeld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D0B77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383DB364" w:rsidR="001B145C" w:rsidRDefault="001B145C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08B584" w14:textId="24CE7A5E" w:rsidR="004E2029" w:rsidRDefault="009F74B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Hardware </w:t>
            </w:r>
            <w:r w:rsidR="002638AA">
              <w:rPr>
                <w:sz w:val="20"/>
              </w:rPr>
              <w:t>übernommen und inventarisiert</w:t>
            </w:r>
          </w:p>
          <w:p w14:paraId="785F6D3D" w14:textId="77777777" w:rsidR="008D631B" w:rsidRDefault="006F411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IT-</w:t>
            </w:r>
            <w:proofErr w:type="spellStart"/>
            <w:r>
              <w:rPr>
                <w:sz w:val="20"/>
              </w:rPr>
              <w:t>Teamsbesprechung</w:t>
            </w:r>
            <w:proofErr w:type="spellEnd"/>
            <w:r>
              <w:rPr>
                <w:sz w:val="20"/>
              </w:rPr>
              <w:t xml:space="preserve"> </w:t>
            </w:r>
          </w:p>
          <w:p w14:paraId="47C3C018" w14:textId="656C77AB" w:rsidR="006B5436" w:rsidRPr="001C11DD" w:rsidRDefault="006B543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Entsorgung von </w:t>
            </w:r>
            <w:r w:rsidR="00F32402">
              <w:rPr>
                <w:sz w:val="20"/>
              </w:rPr>
              <w:t>Festplatten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BAE13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5A5FF059" w:rsidR="001B145C" w:rsidRDefault="001B145C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064756" w14:textId="77777777" w:rsidR="004E2029" w:rsidRDefault="00F3240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N2K</w:t>
            </w:r>
          </w:p>
          <w:p w14:paraId="73600AA5" w14:textId="77777777" w:rsidR="00F32402" w:rsidRDefault="00F3240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Gastzugang für WLAN erstellt</w:t>
            </w:r>
          </w:p>
          <w:p w14:paraId="64B0E4C9" w14:textId="77777777" w:rsidR="0066067D" w:rsidRDefault="0066067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Freiliegende Kabel aufgeräumt</w:t>
            </w:r>
          </w:p>
          <w:p w14:paraId="2039D007" w14:textId="1DB9C761" w:rsidR="003202E8" w:rsidRPr="001C11DD" w:rsidRDefault="003202E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BWP angeschaut: Preis und Markt, Kaufmanneigenschaften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B729DF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0FCE3731" w:rsidR="00E913D8" w:rsidRDefault="00E913D8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:rsidRPr="009C5C43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3660B3F4" w:rsidR="004E2029" w:rsidRPr="009C5C43" w:rsidRDefault="004E2029" w:rsidP="009C5C43">
            <w:pPr>
              <w:spacing w:line="260" w:lineRule="exact"/>
              <w:rPr>
                <w:sz w:val="22"/>
                <w:szCs w:val="22"/>
                <w:lang w:val="en-US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Pr="009C5C43" w:rsidRDefault="004E2029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Pr="009C5C43" w:rsidRDefault="004E2029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Pr="009C5C43" w:rsidRDefault="004E2029" w:rsidP="004E2029">
            <w:pPr>
              <w:spacing w:line="260" w:lineRule="exact"/>
              <w:jc w:val="right"/>
              <w:rPr>
                <w:sz w:val="22"/>
                <w:szCs w:val="22"/>
                <w:lang w:val="en-US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1B0EF841" w:rsidR="004E2029" w:rsidRDefault="002D340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73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1FA451AE" w:rsidR="004E2029" w:rsidRDefault="002D340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160CA062" w:rsidR="004E2029" w:rsidRDefault="002D340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13.01.2025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60A06B63" w:rsidR="004E2029" w:rsidRDefault="002D340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17.01.2025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C1C96" w14:textId="77777777" w:rsidR="00F963AA" w:rsidRDefault="00F963AA">
      <w:r>
        <w:separator/>
      </w:r>
    </w:p>
  </w:endnote>
  <w:endnote w:type="continuationSeparator" w:id="0">
    <w:p w14:paraId="6FD72D79" w14:textId="77777777" w:rsidR="00F963AA" w:rsidRDefault="00F96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62CE4" w14:textId="77777777" w:rsidR="00F963AA" w:rsidRDefault="00F963AA">
      <w:r>
        <w:separator/>
      </w:r>
    </w:p>
  </w:footnote>
  <w:footnote w:type="continuationSeparator" w:id="0">
    <w:p w14:paraId="5291C29B" w14:textId="77777777" w:rsidR="00F963AA" w:rsidRDefault="00F963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B6F77"/>
    <w:rsid w:val="000F1D9D"/>
    <w:rsid w:val="0012567E"/>
    <w:rsid w:val="00145AC8"/>
    <w:rsid w:val="00156E56"/>
    <w:rsid w:val="00157D37"/>
    <w:rsid w:val="001B145C"/>
    <w:rsid w:val="001C11DD"/>
    <w:rsid w:val="0022727A"/>
    <w:rsid w:val="0025000D"/>
    <w:rsid w:val="00255BFF"/>
    <w:rsid w:val="002638AA"/>
    <w:rsid w:val="002A013C"/>
    <w:rsid w:val="002A1B17"/>
    <w:rsid w:val="002B483B"/>
    <w:rsid w:val="002C03C3"/>
    <w:rsid w:val="002D2FBA"/>
    <w:rsid w:val="002D340A"/>
    <w:rsid w:val="002D41B3"/>
    <w:rsid w:val="003202E8"/>
    <w:rsid w:val="003A2523"/>
    <w:rsid w:val="003C5555"/>
    <w:rsid w:val="003D76ED"/>
    <w:rsid w:val="00463361"/>
    <w:rsid w:val="004729DF"/>
    <w:rsid w:val="00474FCE"/>
    <w:rsid w:val="00482CF1"/>
    <w:rsid w:val="004E2029"/>
    <w:rsid w:val="00552BCD"/>
    <w:rsid w:val="005751FF"/>
    <w:rsid w:val="005819EA"/>
    <w:rsid w:val="006067DA"/>
    <w:rsid w:val="0066067D"/>
    <w:rsid w:val="00670F1F"/>
    <w:rsid w:val="006B5436"/>
    <w:rsid w:val="006B7383"/>
    <w:rsid w:val="006F4118"/>
    <w:rsid w:val="00720FCE"/>
    <w:rsid w:val="0072646F"/>
    <w:rsid w:val="007434C6"/>
    <w:rsid w:val="00762270"/>
    <w:rsid w:val="007D5C05"/>
    <w:rsid w:val="008214D2"/>
    <w:rsid w:val="008436B8"/>
    <w:rsid w:val="00852E03"/>
    <w:rsid w:val="00874CF4"/>
    <w:rsid w:val="008765C1"/>
    <w:rsid w:val="008D631B"/>
    <w:rsid w:val="008E01E3"/>
    <w:rsid w:val="00915CDC"/>
    <w:rsid w:val="00947845"/>
    <w:rsid w:val="009C5C43"/>
    <w:rsid w:val="009C7514"/>
    <w:rsid w:val="009D4048"/>
    <w:rsid w:val="009F74B8"/>
    <w:rsid w:val="00A95D1C"/>
    <w:rsid w:val="00AA676E"/>
    <w:rsid w:val="00AE0234"/>
    <w:rsid w:val="00AF1ECD"/>
    <w:rsid w:val="00AF1FB2"/>
    <w:rsid w:val="00B145C4"/>
    <w:rsid w:val="00B17B2D"/>
    <w:rsid w:val="00B620F5"/>
    <w:rsid w:val="00B80439"/>
    <w:rsid w:val="00BD1E7F"/>
    <w:rsid w:val="00C21953"/>
    <w:rsid w:val="00C23CFC"/>
    <w:rsid w:val="00CB6A80"/>
    <w:rsid w:val="00CF1780"/>
    <w:rsid w:val="00CF7A72"/>
    <w:rsid w:val="00D134AA"/>
    <w:rsid w:val="00D35D60"/>
    <w:rsid w:val="00D417B2"/>
    <w:rsid w:val="00D95CD9"/>
    <w:rsid w:val="00DD0F06"/>
    <w:rsid w:val="00DD6D8D"/>
    <w:rsid w:val="00E30F25"/>
    <w:rsid w:val="00E913D8"/>
    <w:rsid w:val="00EB2060"/>
    <w:rsid w:val="00EB7DA4"/>
    <w:rsid w:val="00EF5D3D"/>
    <w:rsid w:val="00F32402"/>
    <w:rsid w:val="00F51F3B"/>
    <w:rsid w:val="00F66AEC"/>
    <w:rsid w:val="00F9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47</cp:revision>
  <cp:lastPrinted>2013-03-08T10:48:00Z</cp:lastPrinted>
  <dcterms:created xsi:type="dcterms:W3CDTF">2022-01-22T21:34:00Z</dcterms:created>
  <dcterms:modified xsi:type="dcterms:W3CDTF">2025-01-20T09:27:00Z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