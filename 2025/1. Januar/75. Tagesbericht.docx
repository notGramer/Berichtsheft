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6F6BCB" w14:textId="5823DDF0" w:rsidR="004E2029" w:rsidRPr="00693AED" w:rsidRDefault="00693AE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3AED">
              <w:rPr>
                <w:sz w:val="20"/>
              </w:rPr>
              <w:t>A</w:t>
            </w:r>
            <w:r>
              <w:rPr>
                <w:sz w:val="20"/>
              </w:rPr>
              <w:t>c</w:t>
            </w:r>
            <w:r w:rsidRPr="00693AED">
              <w:rPr>
                <w:sz w:val="20"/>
              </w:rPr>
              <w:t>tive Directory User in Gruppe hinzugefügt</w:t>
            </w:r>
          </w:p>
          <w:p w14:paraId="6BE94252" w14:textId="307666F8" w:rsidR="00D71861" w:rsidRDefault="00D7186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Grafik-Treiber</w:t>
            </w:r>
            <w:r w:rsidR="009D7567">
              <w:rPr>
                <w:sz w:val="20"/>
              </w:rPr>
              <w:t xml:space="preserve"> auf Laptop</w:t>
            </w:r>
            <w:r>
              <w:rPr>
                <w:sz w:val="20"/>
              </w:rPr>
              <w:t xml:space="preserve"> installiert</w:t>
            </w:r>
          </w:p>
          <w:p w14:paraId="094AC818" w14:textId="4351FCC3" w:rsidR="00D71861" w:rsidRDefault="00D7186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Datenbank aus internen Firmensoftware an Mitarbeiter </w:t>
            </w:r>
            <w:r w:rsidR="000E6237">
              <w:rPr>
                <w:sz w:val="20"/>
              </w:rPr>
              <w:t>bereitgestellt</w:t>
            </w:r>
            <w:r w:rsidR="00A06C72">
              <w:rPr>
                <w:sz w:val="20"/>
              </w:rPr>
              <w:t xml:space="preserve"> </w:t>
            </w:r>
          </w:p>
          <w:p w14:paraId="0728398C" w14:textId="5CF17116" w:rsidR="005C68B7" w:rsidRDefault="0045558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Fehler während der Ausführung des Skripts behoben</w:t>
            </w:r>
          </w:p>
          <w:p w14:paraId="6147275D" w14:textId="0D68A6F9" w:rsidR="00455589" w:rsidRDefault="0045558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Anleitung für DB aus Firmensoftware an Mitarbeiter bereitstellen angepasst</w:t>
            </w:r>
          </w:p>
          <w:p w14:paraId="0F12E983" w14:textId="77777777" w:rsidR="000E6237" w:rsidRDefault="000E623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60EB78EA" w14:textId="0D8C6464" w:rsidR="00FF5121" w:rsidRPr="001C11DD" w:rsidRDefault="00FF512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Laptop mit Acronis gelöscht und Windows 11 </w:t>
            </w:r>
            <w:r w:rsidR="00102DA1">
              <w:rPr>
                <w:sz w:val="20"/>
              </w:rPr>
              <w:t>installiert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5BBD00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56EBE049" w14:textId="77777777" w:rsidR="00322E49" w:rsidRDefault="00322E49" w:rsidP="004E2029">
            <w:pPr>
              <w:spacing w:line="260" w:lineRule="exact"/>
              <w:rPr>
                <w:sz w:val="20"/>
              </w:rPr>
            </w:pPr>
          </w:p>
          <w:p w14:paraId="7ECF3745" w14:textId="77777777" w:rsidR="00322E49" w:rsidRDefault="00322E49" w:rsidP="004E2029">
            <w:pPr>
              <w:spacing w:line="260" w:lineRule="exact"/>
              <w:rPr>
                <w:sz w:val="20"/>
              </w:rPr>
            </w:pPr>
          </w:p>
          <w:p w14:paraId="7C35324C" w14:textId="6E88582F" w:rsidR="00322E49" w:rsidRPr="0025000D" w:rsidRDefault="00322E49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36A80" w14:textId="77777777" w:rsidR="004E2029" w:rsidRDefault="00102DA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Ohrkissen von Headset ausgetauscht</w:t>
            </w:r>
          </w:p>
          <w:p w14:paraId="759BE37F" w14:textId="30BB7D41" w:rsidR="00102DA1" w:rsidRDefault="00102DA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Headset nach Funktion getestet und Entsorgung</w:t>
            </w:r>
          </w:p>
          <w:p w14:paraId="47B36BBF" w14:textId="77777777" w:rsidR="00102DA1" w:rsidRDefault="00102DA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7E6FC01D" w14:textId="77777777" w:rsidR="00E40BF3" w:rsidRDefault="00E40BF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IT-Teamsbesprechung</w:t>
            </w:r>
          </w:p>
          <w:p w14:paraId="284D3DCF" w14:textId="77777777" w:rsidR="00E40BF3" w:rsidRDefault="00E40BF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Windows-Key Aktivierung nach Update von 23H2 auf 24H2</w:t>
            </w:r>
          </w:p>
          <w:p w14:paraId="44D8F70A" w14:textId="35FB2594" w:rsidR="002C500E" w:rsidRDefault="002C500E" w:rsidP="002C500E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Windows 11 Updates 24H2 und Fehlerbehebung von fehlerhaftem Download </w:t>
            </w:r>
          </w:p>
          <w:p w14:paraId="555D249C" w14:textId="515E11C5" w:rsidR="002C500E" w:rsidRPr="002C500E" w:rsidRDefault="002C500E" w:rsidP="002C500E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Bänder Wiederherstellung, Export, Import und Löschung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CCD16C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DB363BB" w14:textId="77777777" w:rsidR="002C500E" w:rsidRDefault="002C500E" w:rsidP="004E2029">
            <w:pPr>
              <w:spacing w:line="260" w:lineRule="exact"/>
              <w:rPr>
                <w:sz w:val="20"/>
              </w:rPr>
            </w:pPr>
          </w:p>
          <w:p w14:paraId="0C321778" w14:textId="77777777" w:rsidR="002C500E" w:rsidRDefault="002C500E" w:rsidP="004E2029">
            <w:pPr>
              <w:spacing w:line="260" w:lineRule="exact"/>
              <w:rPr>
                <w:sz w:val="20"/>
              </w:rPr>
            </w:pPr>
          </w:p>
          <w:p w14:paraId="3B054022" w14:textId="77777777" w:rsidR="002C500E" w:rsidRDefault="002C500E" w:rsidP="004E2029">
            <w:pPr>
              <w:spacing w:line="260" w:lineRule="exact"/>
              <w:rPr>
                <w:sz w:val="20"/>
              </w:rPr>
            </w:pPr>
          </w:p>
          <w:p w14:paraId="715250FB" w14:textId="1322B9A1" w:rsidR="002C500E" w:rsidRPr="0025000D" w:rsidRDefault="002C500E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5944C" w14:textId="398BC81C" w:rsidR="00374CEC" w:rsidRDefault="00DA545E" w:rsidP="00374CE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Patchpanel</w:t>
            </w:r>
            <w:r w:rsidR="00374CEC">
              <w:rPr>
                <w:sz w:val="20"/>
              </w:rPr>
              <w:t xml:space="preserve"> Dokumentation aktualisiert, frei liegende Kabel von Arbeitsplätzen</w:t>
            </w:r>
            <w:r w:rsidR="004A5539">
              <w:rPr>
                <w:sz w:val="20"/>
              </w:rPr>
              <w:t xml:space="preserve"> und Serverräume</w:t>
            </w:r>
            <w:r w:rsidR="00374CEC">
              <w:rPr>
                <w:sz w:val="20"/>
              </w:rPr>
              <w:t xml:space="preserve"> aufgeräumt</w:t>
            </w:r>
          </w:p>
          <w:p w14:paraId="6D82BDF1" w14:textId="04C3AAEF" w:rsidR="00374CEC" w:rsidRDefault="004A5539" w:rsidP="00374CE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einer 30min Präsentation über </w:t>
            </w:r>
            <w:r w:rsidR="00AB21F7">
              <w:rPr>
                <w:sz w:val="20"/>
              </w:rPr>
              <w:t>des Analysenverfahrens</w:t>
            </w:r>
            <w:r>
              <w:rPr>
                <w:sz w:val="20"/>
              </w:rPr>
              <w:t xml:space="preserve"> von interner </w:t>
            </w:r>
            <w:r w:rsidR="00FB4571">
              <w:rPr>
                <w:sz w:val="20"/>
              </w:rPr>
              <w:t>Software</w:t>
            </w:r>
          </w:p>
          <w:p w14:paraId="078641C9" w14:textId="70E26A3C" w:rsidR="002A767D" w:rsidRPr="002A767D" w:rsidRDefault="002A767D" w:rsidP="002A767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wie löscht man defekte Software Files und D</w:t>
            </w:r>
            <w:r w:rsidRPr="002A767D">
              <w:rPr>
                <w:sz w:val="20"/>
              </w:rPr>
              <w:t>einstallation von defekten Citrix File</w:t>
            </w:r>
          </w:p>
          <w:p w14:paraId="46747990" w14:textId="77777777" w:rsidR="002A767D" w:rsidRDefault="004A5539" w:rsidP="00374CE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Berichtigung der Berichtshefte</w:t>
            </w:r>
          </w:p>
          <w:p w14:paraId="20F152CC" w14:textId="40803A40" w:rsidR="00B81F35" w:rsidRPr="00374CEC" w:rsidRDefault="00B81F35" w:rsidP="00374CE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Preisbestimmung von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169825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DB187BF" w14:textId="77777777" w:rsidR="00BD0BE4" w:rsidRDefault="00BD0BE4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B1EF742" w14:textId="77777777" w:rsidR="00BD0BE4" w:rsidRDefault="00BD0BE4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5857F6DA" w:rsidR="00BD0BE4" w:rsidRDefault="00553F4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36FD9" w14:textId="1806604C" w:rsidR="00B538A7" w:rsidRDefault="00DA545E" w:rsidP="00B538A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Patchpanel</w:t>
            </w:r>
            <w:r w:rsidR="00B538A7">
              <w:rPr>
                <w:sz w:val="20"/>
              </w:rPr>
              <w:t xml:space="preserve"> Dokumentation aktualisiert, frei liegende Kabel von Arbeitsplätzen und Serverräume aufgeräumt</w:t>
            </w:r>
          </w:p>
          <w:p w14:paraId="2E442C9F" w14:textId="54139E6D" w:rsidR="004E2029" w:rsidRDefault="00B538A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</w:t>
            </w:r>
            <w:r w:rsidR="000F4979">
              <w:rPr>
                <w:sz w:val="20"/>
              </w:rPr>
              <w:t>bei der Neueinrichtung</w:t>
            </w:r>
            <w:r>
              <w:rPr>
                <w:sz w:val="20"/>
              </w:rPr>
              <w:t xml:space="preserve"> eines Laptops</w:t>
            </w:r>
          </w:p>
          <w:p w14:paraId="4D1D54BF" w14:textId="77777777" w:rsidR="000F4979" w:rsidRDefault="000F497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und Entsorgung diverser Hardware und Patchkabel</w:t>
            </w:r>
          </w:p>
          <w:p w14:paraId="39E7A1A0" w14:textId="77777777" w:rsidR="00D42730" w:rsidRDefault="00D4273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Kopfhörer nach Funktion getestet</w:t>
            </w:r>
          </w:p>
          <w:p w14:paraId="47C3C018" w14:textId="3FB8EACA" w:rsidR="00C21271" w:rsidRPr="001C11DD" w:rsidRDefault="00C2127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Laptop mit Acronis gelöscht und nach Laptop gesucht mit selben Service Tag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A782A5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F136172" w14:textId="77777777" w:rsidR="00AF3F72" w:rsidRDefault="00AF3F72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158E2643" w:rsidR="00AF3F72" w:rsidRDefault="00AF3F7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945ACA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CCF82D" w14:textId="77777777" w:rsidR="00565971" w:rsidRDefault="00565971" w:rsidP="0056597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Patchpanel Dokumentation aktualisiert, frei liegende Kabel von Arbeitsplätzen und Serverräume aufgeräumt</w:t>
            </w:r>
          </w:p>
          <w:p w14:paraId="6CE2495C" w14:textId="77777777" w:rsidR="004E2029" w:rsidRDefault="0056597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Windows auf Laptop und NUC </w:t>
            </w:r>
          </w:p>
          <w:p w14:paraId="7119C967" w14:textId="77777777" w:rsidR="00565971" w:rsidRDefault="0056597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Berichtigung </w:t>
            </w:r>
            <w:r w:rsidR="00945ACA">
              <w:rPr>
                <w:sz w:val="20"/>
              </w:rPr>
              <w:t>von Berichtsheften</w:t>
            </w:r>
          </w:p>
          <w:p w14:paraId="2039D007" w14:textId="3EAC8E0A" w:rsidR="00945ACA" w:rsidRPr="00945ACA" w:rsidRDefault="00945AC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45ACA">
              <w:rPr>
                <w:sz w:val="20"/>
              </w:rPr>
              <w:t>Diverse Hardware und Patch Panel Kabel e</w:t>
            </w:r>
            <w:r>
              <w:rPr>
                <w:sz w:val="20"/>
              </w:rPr>
              <w:t>ntsorgt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C5F32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630ED2B" w14:textId="77777777" w:rsidR="00945ACA" w:rsidRDefault="00945AC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6E074E94" w:rsidR="00945ACA" w:rsidRPr="00945ACA" w:rsidRDefault="00945AC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760A47">
        <w:trPr>
          <w:trHeight w:val="271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21B19C85" w:rsidR="004E2029" w:rsidRDefault="00760A4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4F9A96B" w:rsidR="004E2029" w:rsidRDefault="0063365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75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3B792B45" w:rsidR="004E2029" w:rsidRDefault="0063365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0B5CC67" w:rsidR="004E2029" w:rsidRDefault="0063365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27.01.2025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26695189" w:rsidR="004E2029" w:rsidRDefault="0063365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31.01.2025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0F295B6E" w14:textId="40A550B8" w:rsidR="00760A47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A50B7B9" w14:textId="34EB31E2" w:rsidR="004E2029" w:rsidRPr="00B80439" w:rsidRDefault="00693AED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14.</w:t>
      </w:r>
      <w:r w:rsidR="00760A47">
        <w:rPr>
          <w:sz w:val="18"/>
          <w:szCs w:val="18"/>
        </w:rPr>
        <w:t>03.2025,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14.03.2025,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2A131" w14:textId="77777777" w:rsidR="001E2A8C" w:rsidRDefault="001E2A8C">
      <w:r>
        <w:separator/>
      </w:r>
    </w:p>
  </w:endnote>
  <w:endnote w:type="continuationSeparator" w:id="0">
    <w:p w14:paraId="225ECCEA" w14:textId="77777777" w:rsidR="001E2A8C" w:rsidRDefault="001E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6ABD0" w14:textId="77777777" w:rsidR="001E2A8C" w:rsidRDefault="001E2A8C">
      <w:r>
        <w:separator/>
      </w:r>
    </w:p>
  </w:footnote>
  <w:footnote w:type="continuationSeparator" w:id="0">
    <w:p w14:paraId="04AEBB86" w14:textId="77777777" w:rsidR="001E2A8C" w:rsidRDefault="001E2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E6237"/>
    <w:rsid w:val="000F1D9D"/>
    <w:rsid w:val="000F4979"/>
    <w:rsid w:val="00102DA1"/>
    <w:rsid w:val="00156E56"/>
    <w:rsid w:val="001C11DD"/>
    <w:rsid w:val="001E2A8C"/>
    <w:rsid w:val="001E3ECE"/>
    <w:rsid w:val="0025000D"/>
    <w:rsid w:val="00254EBD"/>
    <w:rsid w:val="00255BFF"/>
    <w:rsid w:val="002A767D"/>
    <w:rsid w:val="002C03C3"/>
    <w:rsid w:val="002C500E"/>
    <w:rsid w:val="002D2FBA"/>
    <w:rsid w:val="002E0D30"/>
    <w:rsid w:val="00322E49"/>
    <w:rsid w:val="00374CEC"/>
    <w:rsid w:val="003A2523"/>
    <w:rsid w:val="003D3A67"/>
    <w:rsid w:val="003F3908"/>
    <w:rsid w:val="00455589"/>
    <w:rsid w:val="00482CF1"/>
    <w:rsid w:val="004A5539"/>
    <w:rsid w:val="004E2029"/>
    <w:rsid w:val="00552BCD"/>
    <w:rsid w:val="00553F40"/>
    <w:rsid w:val="00565971"/>
    <w:rsid w:val="005C68B7"/>
    <w:rsid w:val="005D7CE9"/>
    <w:rsid w:val="006067DA"/>
    <w:rsid w:val="0063365E"/>
    <w:rsid w:val="00693AED"/>
    <w:rsid w:val="006C4655"/>
    <w:rsid w:val="00720FCE"/>
    <w:rsid w:val="0072646F"/>
    <w:rsid w:val="00760A47"/>
    <w:rsid w:val="008436B8"/>
    <w:rsid w:val="00874CF4"/>
    <w:rsid w:val="00945ACA"/>
    <w:rsid w:val="009D7567"/>
    <w:rsid w:val="00A06C72"/>
    <w:rsid w:val="00A073E4"/>
    <w:rsid w:val="00A8631A"/>
    <w:rsid w:val="00AB21F7"/>
    <w:rsid w:val="00AB4958"/>
    <w:rsid w:val="00AF3F72"/>
    <w:rsid w:val="00B145C4"/>
    <w:rsid w:val="00B538A7"/>
    <w:rsid w:val="00B80439"/>
    <w:rsid w:val="00B81F35"/>
    <w:rsid w:val="00BD0BE4"/>
    <w:rsid w:val="00BD1E7F"/>
    <w:rsid w:val="00C21271"/>
    <w:rsid w:val="00C23CFC"/>
    <w:rsid w:val="00CB6A80"/>
    <w:rsid w:val="00CF1780"/>
    <w:rsid w:val="00CF1D57"/>
    <w:rsid w:val="00D35D60"/>
    <w:rsid w:val="00D42730"/>
    <w:rsid w:val="00D631F0"/>
    <w:rsid w:val="00D71861"/>
    <w:rsid w:val="00DA545E"/>
    <w:rsid w:val="00E40BF3"/>
    <w:rsid w:val="00E50399"/>
    <w:rsid w:val="00E76563"/>
    <w:rsid w:val="00EB2060"/>
    <w:rsid w:val="00EF5D3D"/>
    <w:rsid w:val="00EF6CD5"/>
    <w:rsid w:val="00FB4571"/>
    <w:rsid w:val="00FF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39</cp:revision>
  <cp:lastPrinted>2013-03-08T10:48:00Z</cp:lastPrinted>
  <dcterms:created xsi:type="dcterms:W3CDTF">2022-01-22T21:34:00Z</dcterms:created>
  <dcterms:modified xsi:type="dcterms:W3CDTF">2025-03-14T13:47:00Z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