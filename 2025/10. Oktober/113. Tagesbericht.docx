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="82" w:tblpY="-1260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A31E04" w14:paraId="648EAF78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9489E1" w14:textId="77777777" w:rsidR="00A31E04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7A5EAC" w14:textId="77777777" w:rsidR="00A31E04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113</w:t>
            </w:r>
          </w:p>
        </w:tc>
      </w:tr>
      <w:tr w:rsidR="00A31E04" w14:paraId="44656561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EE7745" w14:textId="77777777" w:rsidR="00A31E04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626263" w14:textId="77777777" w:rsidR="00A31E04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A31E04" w14:paraId="1E136A5F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EF05EC" w14:textId="77777777" w:rsidR="00A31E04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C2CD61" w14:textId="77777777" w:rsidR="00A31E04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DE73F" w14:textId="77777777" w:rsidR="00A31E04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D1535" w14:textId="77777777" w:rsidR="00A31E04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A31E04" w14:paraId="07DB8440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E4895D" w14:textId="77777777" w:rsidR="00A31E04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76A03B" w14:textId="77777777" w:rsidR="00A31E04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20.10.2025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DE369" w14:textId="77777777" w:rsidR="00A31E04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9DCE1" w14:textId="77777777" w:rsidR="00A31E04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24.10.2025</w:t>
            </w:r>
          </w:p>
        </w:tc>
      </w:tr>
    </w:tbl>
    <w:tbl>
      <w:tblPr>
        <w:tblpPr w:leftFromText="141" w:rightFromText="141" w:vertAnchor="text" w:tblpX="-289" w:tblpY="685"/>
        <w:tblW w:w="10485" w:type="dxa"/>
        <w:tblLayout w:type="fixed"/>
        <w:tblLook w:val="01E0" w:firstRow="1" w:lastRow="1" w:firstColumn="1" w:lastColumn="1" w:noHBand="0" w:noVBand="0"/>
      </w:tblPr>
      <w:tblGrid>
        <w:gridCol w:w="1672"/>
        <w:gridCol w:w="7678"/>
        <w:gridCol w:w="1135"/>
      </w:tblGrid>
      <w:tr w:rsidR="00A31E04" w14:paraId="04774072" w14:textId="77777777"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B6D3CEE" w14:textId="77777777" w:rsidR="00A31E04" w:rsidRDefault="00A31E04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8C73A58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16318A" w14:textId="77777777" w:rsidR="00A31E04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A31E04" w14:paraId="2174B0A3" w14:textId="77777777">
        <w:trPr>
          <w:trHeight w:val="163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0990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C356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Emails gelesen und aussortiert</w:t>
            </w:r>
          </w:p>
          <w:p w14:paraId="547194FB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Active Directory User in einer Gruppe hinzugefügt</w:t>
            </w:r>
          </w:p>
          <w:p w14:paraId="246D39C0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Deltawall hochgefahren</w:t>
            </w:r>
          </w:p>
          <w:p w14:paraId="0D4D490E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zur Bewegungserkennung im Präsentationsmodus auf iOS</w:t>
            </w:r>
          </w:p>
          <w:p w14:paraId="68F84A71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DisplayPorts ausgetauscht und Kabelmanagement optimiert</w:t>
            </w:r>
          </w:p>
          <w:p w14:paraId="184CBF46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KI-Impuls Aufzeichnung angeschaut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9B53" w14:textId="77777777" w:rsidR="00A31E04" w:rsidRDefault="00A31E04">
            <w:pPr>
              <w:spacing w:line="260" w:lineRule="exact"/>
              <w:rPr>
                <w:sz w:val="20"/>
              </w:rPr>
            </w:pPr>
          </w:p>
          <w:p w14:paraId="231D9027" w14:textId="77777777" w:rsidR="00A31E04" w:rsidRDefault="00A31E04">
            <w:pPr>
              <w:spacing w:line="260" w:lineRule="exact"/>
              <w:rPr>
                <w:sz w:val="20"/>
              </w:rPr>
            </w:pPr>
          </w:p>
          <w:p w14:paraId="402FE935" w14:textId="77777777" w:rsidR="00A31E04" w:rsidRDefault="00A31E04">
            <w:pPr>
              <w:spacing w:line="260" w:lineRule="exact"/>
              <w:rPr>
                <w:sz w:val="20"/>
              </w:rPr>
            </w:pPr>
          </w:p>
          <w:p w14:paraId="09126335" w14:textId="77777777" w:rsidR="00A31E04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A31E04" w14:paraId="78A68FD3" w14:textId="77777777">
        <w:trPr>
          <w:trHeight w:val="139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2287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4932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erstellen lassen</w:t>
            </w:r>
          </w:p>
          <w:p w14:paraId="4E6AC6D3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Drucker Problem mit SMB-Scan behoben</w:t>
            </w:r>
          </w:p>
          <w:p w14:paraId="715A6750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Name geändert </w:t>
            </w:r>
          </w:p>
          <w:p w14:paraId="343A6006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Headset Problemen geleistet</w:t>
            </w:r>
          </w:p>
          <w:p w14:paraId="3E8298AD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Neuen User in Active Directory angelegt</w:t>
            </w:r>
          </w:p>
          <w:p w14:paraId="3327FE2A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37BD" w14:textId="77777777" w:rsidR="00A31E04" w:rsidRDefault="00A31E04">
            <w:pPr>
              <w:spacing w:line="260" w:lineRule="exact"/>
              <w:rPr>
                <w:sz w:val="20"/>
              </w:rPr>
            </w:pPr>
          </w:p>
          <w:p w14:paraId="6ABEA455" w14:textId="77777777" w:rsidR="00F33569" w:rsidRDefault="00F33569">
            <w:pPr>
              <w:spacing w:line="260" w:lineRule="exact"/>
              <w:rPr>
                <w:sz w:val="20"/>
              </w:rPr>
            </w:pPr>
          </w:p>
          <w:p w14:paraId="204E5884" w14:textId="2EB33CB4" w:rsidR="00F33569" w:rsidRDefault="00F3356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A31E04" w14:paraId="3FF92223" w14:textId="77777777">
        <w:trPr>
          <w:trHeight w:val="5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839F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28E0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BIOS-Einstellungen vorgenommen, Image-Installation durchgeführt</w:t>
            </w:r>
          </w:p>
          <w:p w14:paraId="69430977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Gerätebeschreibung in Active Directory angepasst</w:t>
            </w:r>
          </w:p>
          <w:p w14:paraId="4BCF103E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Lokale Benutzer angelegt, Gerät in WSUS- und Gerätegruppe verschoben</w:t>
            </w:r>
          </w:p>
          <w:p w14:paraId="61AEF795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Windows-11-Upgrade durchgeführt und Recherche über Fehlermeldung „SAFE_OS“</w:t>
            </w:r>
          </w:p>
          <w:p w14:paraId="105CFFE6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iPhone auf Entwicklermodus umgestellt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351B" w14:textId="77777777" w:rsidR="00A31E04" w:rsidRDefault="00A31E04">
            <w:pPr>
              <w:spacing w:line="260" w:lineRule="exact"/>
              <w:rPr>
                <w:sz w:val="22"/>
                <w:szCs w:val="22"/>
              </w:rPr>
            </w:pPr>
          </w:p>
          <w:p w14:paraId="00941F7B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5AD1DC31" w14:textId="4D885AE5" w:rsidR="00F33569" w:rsidRDefault="00F3356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A31E04" w14:paraId="3CCEF9CD" w14:textId="77777777">
        <w:trPr>
          <w:trHeight w:val="178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667D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BB815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Visual Studio, Poly Lens und Dell SupportAssist installiert.</w:t>
            </w:r>
          </w:p>
          <w:p w14:paraId="1941BBF9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Windows-Updates durchgeführt.</w:t>
            </w:r>
          </w:p>
          <w:p w14:paraId="09D4F7BB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Neuen Mitarbeiter angelegt, Domain-Account erstellt und Gruppenrechte angepasst.</w:t>
            </w:r>
          </w:p>
          <w:p w14:paraId="4A308438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Arbeitsgeräte (Laptop, Headset, Webcam) beschafft.</w:t>
            </w:r>
          </w:p>
          <w:p w14:paraId="424D3687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Technik-Eintrag im System erstellt, Kürzel und Zusatzfeld (extensionAttribute1) angepasst.</w:t>
            </w:r>
          </w:p>
          <w:p w14:paraId="2731BF3F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Benutzerordner auf S:\User angelegt.</w:t>
            </w:r>
          </w:p>
          <w:p w14:paraId="3A82A46F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Microsoft-365-Lizenzen (E3/E5, Teams-Telefon) zugewiesen.</w:t>
            </w:r>
          </w:p>
          <w:p w14:paraId="40EB1A47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Benutzerattribute im AD gepflegt (Büro, Telefonnummer, E-Mail, ProxyAddresses).</w:t>
            </w:r>
          </w:p>
          <w:p w14:paraId="165BFB79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E-Mail-Adresse, Aliase und Verteilerlisten eingerichtet; Technikinfo ergänzt.</w:t>
            </w:r>
          </w:p>
          <w:p w14:paraId="61CB1717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API-Key-Integration von ChatGPT in n8n geleistet.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9F83" w14:textId="77777777" w:rsidR="00A31E04" w:rsidRDefault="00A31E04">
            <w:pPr>
              <w:spacing w:line="260" w:lineRule="exact"/>
              <w:rPr>
                <w:sz w:val="22"/>
                <w:szCs w:val="22"/>
              </w:rPr>
            </w:pPr>
          </w:p>
          <w:p w14:paraId="3B0482E5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211FD7B9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6798BF39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40AC5E1C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24719B5D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4741A7CB" w14:textId="356213D4" w:rsidR="00F33569" w:rsidRDefault="00F3356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A31E04" w14:paraId="5F2B48DA" w14:textId="77777777">
        <w:trPr>
          <w:trHeight w:val="195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0C41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1133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Server entpatched und Dokumentation aktualisiert</w:t>
            </w:r>
          </w:p>
          <w:p w14:paraId="1B79A779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 ausgetauscht und alle Geräte inventarisiert</w:t>
            </w:r>
          </w:p>
          <w:p w14:paraId="251A8D8C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der Ersteinrichtung eines neuen Laptops geleistet</w:t>
            </w:r>
          </w:p>
          <w:p w14:paraId="06B4FD5E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Access Point abgebaut, auf Werkseinstellungen zurückgesetzt und Funktionsprüfung durchgeführt</w:t>
            </w:r>
          </w:p>
          <w:p w14:paraId="6868B9E4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ExchangeSyncServerID in der Staff-Tabelle eingetragen</w:t>
            </w:r>
          </w:p>
          <w:p w14:paraId="14B04941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Technikinfo im System ergänzt, Durchwahl vergeben, FYI an Office Team gesendet</w:t>
            </w:r>
          </w:p>
          <w:p w14:paraId="49F70BE5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Lizenzen in Microsoft 365 angepasst (inkl. Teams und ggf. spezielle Schweiz-Lizenz)</w:t>
            </w:r>
          </w:p>
          <w:p w14:paraId="25901C65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Windows-11-Upgrade durchgeführt, Fehler analysiert und behoben</w:t>
            </w:r>
          </w:p>
          <w:p w14:paraId="249E1E1E" w14:textId="77777777" w:rsidR="00A31E04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 Hardware entsorgt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8980" w14:textId="77777777" w:rsidR="00A31E04" w:rsidRDefault="00A31E04">
            <w:pPr>
              <w:spacing w:line="260" w:lineRule="exact"/>
              <w:rPr>
                <w:sz w:val="22"/>
                <w:szCs w:val="22"/>
              </w:rPr>
            </w:pPr>
          </w:p>
          <w:p w14:paraId="691CF1B4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1C5C45DC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21361E31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59CF46F9" w14:textId="77777777" w:rsidR="00F33569" w:rsidRDefault="00F33569">
            <w:pPr>
              <w:spacing w:line="260" w:lineRule="exact"/>
              <w:rPr>
                <w:sz w:val="22"/>
                <w:szCs w:val="22"/>
              </w:rPr>
            </w:pPr>
          </w:p>
          <w:p w14:paraId="60F62D0D" w14:textId="7FE2AE52" w:rsidR="00F33569" w:rsidRDefault="00F3356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A31E04" w14:paraId="5A97280E" w14:textId="77777777">
        <w:trPr>
          <w:trHeight w:val="270"/>
        </w:trPr>
        <w:tc>
          <w:tcPr>
            <w:tcW w:w="1672" w:type="dxa"/>
            <w:tcBorders>
              <w:top w:val="single" w:sz="4" w:space="0" w:color="000000"/>
            </w:tcBorders>
          </w:tcPr>
          <w:p w14:paraId="1A96BA13" w14:textId="77777777" w:rsidR="00A31E04" w:rsidRDefault="00A31E04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678" w:type="dxa"/>
            <w:tcBorders>
              <w:top w:val="single" w:sz="4" w:space="0" w:color="000000"/>
              <w:right w:val="single" w:sz="4" w:space="0" w:color="000000"/>
            </w:tcBorders>
          </w:tcPr>
          <w:p w14:paraId="236D2D71" w14:textId="77777777" w:rsidR="00A31E04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06EB" w14:textId="4ABFD866" w:rsidR="00A31E04" w:rsidRDefault="00F3356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p w14:paraId="73E8943F" w14:textId="77777777" w:rsidR="00A31E04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3C8C3C0F" w14:textId="76D3A2D3" w:rsidR="00A31E04" w:rsidRDefault="005B352A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29.10.2025,</w:t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>
        <w:rPr>
          <w:sz w:val="18"/>
          <w:szCs w:val="18"/>
        </w:rPr>
        <w:t>29.10.2025,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9"/>
        <w:gridCol w:w="3972"/>
      </w:tblGrid>
      <w:tr w:rsidR="00A31E04" w14:paraId="36FBE489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6AE8D8FF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</w:tcPr>
          <w:p w14:paraId="01D9AEC5" w14:textId="77777777" w:rsidR="00A31E04" w:rsidRDefault="00A31E04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4" w:space="0" w:color="000000"/>
            </w:tcBorders>
          </w:tcPr>
          <w:p w14:paraId="1712600F" w14:textId="77777777" w:rsidR="00A31E04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787B3861" w14:textId="77777777" w:rsidR="00A31E04" w:rsidRDefault="00A31E04">
      <w:pPr>
        <w:spacing w:line="260" w:lineRule="exact"/>
        <w:rPr>
          <w:sz w:val="22"/>
          <w:szCs w:val="22"/>
        </w:rPr>
      </w:pPr>
    </w:p>
    <w:sectPr w:rsidR="00A31E04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76029"/>
    <w:multiLevelType w:val="multilevel"/>
    <w:tmpl w:val="8FFAF8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89A66DC"/>
    <w:multiLevelType w:val="multilevel"/>
    <w:tmpl w:val="BB88E2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94829910">
    <w:abstractNumId w:val="1"/>
  </w:num>
  <w:num w:numId="2" w16cid:durableId="17060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04"/>
    <w:rsid w:val="005B352A"/>
    <w:rsid w:val="00A31E04"/>
    <w:rsid w:val="00D3512F"/>
    <w:rsid w:val="00F3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2619B"/>
  <w15:docId w15:val="{38FD80C6-BC04-4BA6-8A41-A7C8C644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user">
    <w:name w:val="Footnote Characters (user)"/>
    <w:semiHidden/>
    <w:qFormat/>
    <w:rsid w:val="00A85C82"/>
    <w:rPr>
      <w:rFonts w:cs="Times New Roman"/>
      <w:vertAlign w:val="superscript"/>
    </w:rPr>
  </w:style>
  <w:style w:type="character" w:customStyle="1" w:styleId="FootnoteAnchoruser">
    <w:name w:val="Footnote Anchor (user)"/>
    <w:qFormat/>
    <w:rPr>
      <w:rFonts w:cs="Times New Roman"/>
      <w:vertAlign w:val="superscript"/>
    </w:rPr>
  </w:style>
  <w:style w:type="character" w:customStyle="1" w:styleId="InternetLinkuser">
    <w:name w:val="Internet Link (user)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Anchoruser">
    <w:name w:val="Endnote Anchor (user)"/>
    <w:qFormat/>
    <w:rPr>
      <w:vertAlign w:val="superscript"/>
    </w:rPr>
  </w:style>
  <w:style w:type="character" w:customStyle="1" w:styleId="EndnoteCharactersuser">
    <w:name w:val="Endnote Characters (user)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2264</Characters>
  <Application>Microsoft Office Word</Application>
  <DocSecurity>0</DocSecurity>
  <Lines>18</Lines>
  <Paragraphs>5</Paragraphs>
  <ScaleCrop>false</ScaleCrop>
  <Company>DIHK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55</cp:revision>
  <cp:lastPrinted>2013-03-08T10:48:00Z</cp:lastPrinted>
  <dcterms:created xsi:type="dcterms:W3CDTF">2022-01-22T21:34:00Z</dcterms:created>
  <dcterms:modified xsi:type="dcterms:W3CDTF">2025-10-29T10:28:00Z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