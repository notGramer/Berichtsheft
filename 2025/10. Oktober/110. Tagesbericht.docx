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55CE" w14:textId="2107136D" w:rsidR="00F47CBB" w:rsidRDefault="00F47CB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</w:t>
            </w:r>
            <w:r w:rsidR="004D179B">
              <w:rPr>
                <w:sz w:val="20"/>
              </w:rPr>
              <w:t>bei allen blockierten Webseiten</w:t>
            </w:r>
            <w:r>
              <w:rPr>
                <w:sz w:val="20"/>
              </w:rPr>
              <w:t xml:space="preserve"> von FortiClient mit Router neustart</w:t>
            </w:r>
          </w:p>
          <w:p w14:paraId="5F315F4A" w14:textId="6B8871A9" w:rsidR="004E2029" w:rsidRDefault="0087379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VMs geprüft, ob Windows 11 Update 24H2 eingespielt wurde</w:t>
            </w:r>
          </w:p>
          <w:p w14:paraId="52931318" w14:textId="444652B2" w:rsidR="00873797" w:rsidRDefault="0087379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VM neu erstellt und Installation von </w:t>
            </w:r>
            <w:r w:rsidR="0013425D">
              <w:rPr>
                <w:sz w:val="20"/>
              </w:rPr>
              <w:t>VPN-Software</w:t>
            </w:r>
          </w:p>
          <w:p w14:paraId="113165ED" w14:textId="19CDB49F" w:rsidR="00BE40DA" w:rsidRDefault="00BE40D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VM Umbenannt und neu importiert, Löschung von alten Dateien</w:t>
            </w:r>
            <w:r w:rsidR="000918B9">
              <w:rPr>
                <w:sz w:val="20"/>
              </w:rPr>
              <w:t xml:space="preserve"> und Fail Over Cluster, Hyper-V, Active Directory</w:t>
            </w:r>
          </w:p>
          <w:p w14:paraId="2551BE02" w14:textId="77777777" w:rsidR="00270D4E" w:rsidRDefault="00270D4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26290BFE" w14:textId="296E5D72" w:rsidR="008E7356" w:rsidRDefault="008E735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Laptop in der Domäne wieder aufgenommen</w:t>
            </w:r>
          </w:p>
          <w:p w14:paraId="1A69C4DA" w14:textId="77777777" w:rsidR="007C295D" w:rsidRDefault="007C295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Updates auf VM und Laptop </w:t>
            </w:r>
            <w:r w:rsidR="00575A72">
              <w:rPr>
                <w:sz w:val="20"/>
              </w:rPr>
              <w:t xml:space="preserve">installiert, sowie </w:t>
            </w:r>
            <w:r w:rsidR="000918B9">
              <w:rPr>
                <w:sz w:val="20"/>
              </w:rPr>
              <w:t>WLAN-Treiber</w:t>
            </w:r>
            <w:r w:rsidR="00575A72">
              <w:rPr>
                <w:sz w:val="20"/>
              </w:rPr>
              <w:t xml:space="preserve"> für Laptop</w:t>
            </w:r>
          </w:p>
          <w:p w14:paraId="4035FE5B" w14:textId="77777777" w:rsidR="004D179B" w:rsidRDefault="004D179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Artikel über Windows 11 Supporterweiterung gelesen </w:t>
            </w:r>
          </w:p>
          <w:p w14:paraId="5207C10E" w14:textId="77777777" w:rsidR="002E6EB5" w:rsidRDefault="00D72D24" w:rsidP="002E6EB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Mit PoweShell Skripts nach Windows Versionen im Active Directory geschaut</w:t>
            </w:r>
          </w:p>
          <w:p w14:paraId="60EB78EA" w14:textId="592F7594" w:rsidR="002E6EB5" w:rsidRPr="002E6EB5" w:rsidRDefault="002E6EB5" w:rsidP="002E6EB5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Berichtigung eines Berichtsheftes und </w:t>
            </w:r>
            <w:r w:rsidR="007B365A">
              <w:rPr>
                <w:sz w:val="20"/>
              </w:rPr>
              <w:t>Ansicht</w:t>
            </w:r>
            <w:r>
              <w:rPr>
                <w:sz w:val="20"/>
              </w:rPr>
              <w:t xml:space="preserve"> angepasst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2503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A4BF7CA" w14:textId="77777777" w:rsidR="00E81681" w:rsidRDefault="00E81681" w:rsidP="004E2029">
            <w:pPr>
              <w:spacing w:line="260" w:lineRule="exact"/>
              <w:rPr>
                <w:sz w:val="20"/>
              </w:rPr>
            </w:pPr>
          </w:p>
          <w:p w14:paraId="46FFEFEF" w14:textId="77777777" w:rsidR="00E81681" w:rsidRDefault="00E81681" w:rsidP="004E2029">
            <w:pPr>
              <w:spacing w:line="260" w:lineRule="exact"/>
              <w:rPr>
                <w:sz w:val="20"/>
              </w:rPr>
            </w:pPr>
          </w:p>
          <w:p w14:paraId="376A6075" w14:textId="77777777" w:rsidR="00E81681" w:rsidRDefault="00E81681" w:rsidP="004E2029">
            <w:pPr>
              <w:spacing w:line="260" w:lineRule="exact"/>
              <w:rPr>
                <w:sz w:val="20"/>
              </w:rPr>
            </w:pPr>
          </w:p>
          <w:p w14:paraId="22F55D11" w14:textId="77777777" w:rsidR="00E81681" w:rsidRDefault="00E81681" w:rsidP="004E2029">
            <w:pPr>
              <w:spacing w:line="260" w:lineRule="exact"/>
              <w:rPr>
                <w:sz w:val="20"/>
              </w:rPr>
            </w:pPr>
          </w:p>
          <w:p w14:paraId="2F52D517" w14:textId="77777777" w:rsidR="00E81681" w:rsidRDefault="00E81681" w:rsidP="004E2029">
            <w:pPr>
              <w:spacing w:line="260" w:lineRule="exact"/>
              <w:rPr>
                <w:sz w:val="20"/>
              </w:rPr>
            </w:pPr>
          </w:p>
          <w:p w14:paraId="13842081" w14:textId="77777777" w:rsidR="00E81681" w:rsidRDefault="00E81681" w:rsidP="004E2029">
            <w:pPr>
              <w:spacing w:line="260" w:lineRule="exact"/>
              <w:rPr>
                <w:sz w:val="20"/>
              </w:rPr>
            </w:pPr>
          </w:p>
          <w:p w14:paraId="7C35324C" w14:textId="559BA1DA" w:rsidR="00E81681" w:rsidRPr="0025000D" w:rsidRDefault="00C44A9E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DEA83" w14:textId="441BCC81" w:rsidR="004E2029" w:rsidRDefault="008D7FB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umbenannt, DISM und </w:t>
            </w:r>
            <w:r w:rsidR="00C01407">
              <w:rPr>
                <w:sz w:val="20"/>
              </w:rPr>
              <w:t>SFC-Befehle</w:t>
            </w:r>
            <w:r>
              <w:rPr>
                <w:sz w:val="20"/>
              </w:rPr>
              <w:t xml:space="preserve"> ausgeführt </w:t>
            </w:r>
          </w:p>
          <w:p w14:paraId="1CFC5234" w14:textId="77777777" w:rsidR="00C01407" w:rsidRDefault="003D742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Anpassung der Ansicht </w:t>
            </w:r>
            <w:r w:rsidR="001443CB">
              <w:rPr>
                <w:sz w:val="20"/>
              </w:rPr>
              <w:t>des Berichtshefts</w:t>
            </w:r>
          </w:p>
          <w:p w14:paraId="00821C2E" w14:textId="77777777" w:rsidR="00F319E2" w:rsidRDefault="00F319E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Unterstützung bei Outlook Profil Zurücksetzen</w:t>
            </w:r>
          </w:p>
          <w:p w14:paraId="64340286" w14:textId="77777777" w:rsidR="00BC3F8A" w:rsidRDefault="00BC3F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RegEdit auf DeltaWall und Windows 11 Upgarde probiert </w:t>
            </w:r>
          </w:p>
          <w:p w14:paraId="147478D8" w14:textId="77777777" w:rsidR="00BC3F8A" w:rsidRDefault="00BC3F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Windows 10 Laptop neu geklont, MBR zu GPT umgewandelt, Dell Encryption Software gelöscht, von RegEdit User .bak Dateien gelöscht, nach Ping geprüft</w:t>
            </w:r>
          </w:p>
          <w:p w14:paraId="7092D4CF" w14:textId="4EF809C8" w:rsidR="00BC3F8A" w:rsidRDefault="00BC3F8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Neuste Versionen von Software </w:t>
            </w:r>
            <w:r w:rsidR="00B530BC">
              <w:rPr>
                <w:sz w:val="20"/>
              </w:rPr>
              <w:t>heruntergeladen,</w:t>
            </w:r>
            <w:r>
              <w:rPr>
                <w:sz w:val="20"/>
              </w:rPr>
              <w:t xml:space="preserve"> um SoftwareCenter zu aktualisieren</w:t>
            </w:r>
          </w:p>
          <w:p w14:paraId="4B0F1ABE" w14:textId="77777777" w:rsidR="00B530BC" w:rsidRDefault="00AD4F3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Backupbänder Wiede</w:t>
            </w:r>
            <w:r w:rsidR="00EE773E">
              <w:rPr>
                <w:sz w:val="20"/>
              </w:rPr>
              <w:t>r</w:t>
            </w:r>
            <w:r>
              <w:rPr>
                <w:sz w:val="20"/>
              </w:rPr>
              <w:t>herstellung, Export, Import und Löschung</w:t>
            </w:r>
          </w:p>
          <w:p w14:paraId="555D249C" w14:textId="4CD1440C" w:rsidR="007B5B6A" w:rsidRPr="007B5B6A" w:rsidRDefault="007B5B6A" w:rsidP="007B5B6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Nach Ereignis in Logs gesucht, Exportiert und weitergeleitet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9A0EB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21C1F46D" w14:textId="77777777" w:rsidR="00E35AF8" w:rsidRDefault="00E35AF8" w:rsidP="004E2029">
            <w:pPr>
              <w:spacing w:line="260" w:lineRule="exact"/>
              <w:rPr>
                <w:sz w:val="20"/>
              </w:rPr>
            </w:pPr>
          </w:p>
          <w:p w14:paraId="0278626A" w14:textId="77777777" w:rsidR="00E35AF8" w:rsidRDefault="00E35AF8" w:rsidP="004E2029">
            <w:pPr>
              <w:spacing w:line="260" w:lineRule="exact"/>
              <w:rPr>
                <w:sz w:val="20"/>
              </w:rPr>
            </w:pPr>
          </w:p>
          <w:p w14:paraId="21B146CD" w14:textId="77777777" w:rsidR="00E35AF8" w:rsidRDefault="00E35AF8" w:rsidP="004E2029">
            <w:pPr>
              <w:spacing w:line="260" w:lineRule="exact"/>
              <w:rPr>
                <w:sz w:val="20"/>
              </w:rPr>
            </w:pPr>
          </w:p>
          <w:p w14:paraId="7D0CF60C" w14:textId="77777777" w:rsidR="00E35AF8" w:rsidRDefault="00E35AF8" w:rsidP="004E2029">
            <w:pPr>
              <w:spacing w:line="260" w:lineRule="exact"/>
              <w:rPr>
                <w:sz w:val="20"/>
              </w:rPr>
            </w:pPr>
          </w:p>
          <w:p w14:paraId="715250FB" w14:textId="75481CEC" w:rsidR="00E35AF8" w:rsidRPr="0025000D" w:rsidRDefault="00E35AF8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1555CA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29E5" w14:textId="77777777" w:rsidR="004E2029" w:rsidRDefault="00013B82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0DD86B3F" w14:textId="35745335" w:rsidR="00684411" w:rsidRDefault="0068441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Laptop </w:t>
            </w:r>
            <w:r w:rsidR="00E500ED">
              <w:rPr>
                <w:sz w:val="20"/>
              </w:rPr>
              <w:t>umbenannt</w:t>
            </w:r>
            <w:r>
              <w:rPr>
                <w:sz w:val="20"/>
              </w:rPr>
              <w:t xml:space="preserve"> und GPO aktualisiert </w:t>
            </w:r>
          </w:p>
          <w:p w14:paraId="5C03F2A7" w14:textId="5A6AFE2D" w:rsidR="008432B6" w:rsidRDefault="008432B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Ressource </w:t>
            </w:r>
            <w:r w:rsidR="0009594A">
              <w:rPr>
                <w:sz w:val="20"/>
              </w:rPr>
              <w:t>in</w:t>
            </w:r>
            <w:r>
              <w:rPr>
                <w:sz w:val="20"/>
              </w:rPr>
              <w:t xml:space="preserve"> SoftwareCenter Gruppe hinzugefügt</w:t>
            </w:r>
          </w:p>
          <w:p w14:paraId="036D01F1" w14:textId="125CCADA" w:rsidR="00E500ED" w:rsidRDefault="00E500E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Mit Dell </w:t>
            </w:r>
            <w:r w:rsidR="00927353">
              <w:rPr>
                <w:sz w:val="20"/>
              </w:rPr>
              <w:t>telefoniert,</w:t>
            </w:r>
            <w:r>
              <w:rPr>
                <w:sz w:val="20"/>
              </w:rPr>
              <w:t xml:space="preserve"> </w:t>
            </w:r>
            <w:r w:rsidR="00690863">
              <w:rPr>
                <w:sz w:val="20"/>
              </w:rPr>
              <w:t xml:space="preserve">für </w:t>
            </w:r>
            <w:r>
              <w:rPr>
                <w:sz w:val="20"/>
              </w:rPr>
              <w:t>Bildschirm</w:t>
            </w:r>
            <w:r w:rsidR="00690863">
              <w:rPr>
                <w:sz w:val="20"/>
              </w:rPr>
              <w:t>austausch</w:t>
            </w:r>
          </w:p>
          <w:p w14:paraId="1E2A9E12" w14:textId="7E22185B" w:rsidR="00927353" w:rsidRDefault="00927353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Neue VPN-VM für Mitarbeiter erstellt</w:t>
            </w:r>
            <w:r w:rsidR="00CE6BA3">
              <w:rPr>
                <w:sz w:val="20"/>
              </w:rPr>
              <w:t>,</w:t>
            </w:r>
            <w:r>
              <w:rPr>
                <w:sz w:val="20"/>
              </w:rPr>
              <w:t xml:space="preserve"> </w:t>
            </w:r>
            <w:r w:rsidR="00E03E6E">
              <w:rPr>
                <w:sz w:val="20"/>
              </w:rPr>
              <w:t>konfiguriert</w:t>
            </w:r>
            <w:r>
              <w:rPr>
                <w:sz w:val="20"/>
              </w:rPr>
              <w:t xml:space="preserve"> </w:t>
            </w:r>
            <w:r w:rsidR="00CE6BA3">
              <w:rPr>
                <w:sz w:val="20"/>
              </w:rPr>
              <w:t>und bereitgestellt</w:t>
            </w:r>
          </w:p>
          <w:p w14:paraId="3ECAC0FA" w14:textId="7F8CE672" w:rsidR="0062189D" w:rsidRDefault="0062189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Schreibtische</w:t>
            </w:r>
            <w:r w:rsidR="004D2BBB">
              <w:rPr>
                <w:sz w:val="20"/>
              </w:rPr>
              <w:t xml:space="preserve"> ordentlich verkabelt </w:t>
            </w:r>
          </w:p>
          <w:p w14:paraId="13A4E378" w14:textId="77777777" w:rsidR="001555CA" w:rsidRDefault="001555C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1555CA">
              <w:rPr>
                <w:sz w:val="20"/>
              </w:rPr>
              <w:t>Windows Updates und VMWare Tools auf VM</w:t>
            </w:r>
            <w:r>
              <w:rPr>
                <w:sz w:val="20"/>
              </w:rPr>
              <w:t xml:space="preserve"> installiert und diese in VMM bereitgestellt</w:t>
            </w:r>
          </w:p>
          <w:p w14:paraId="3DF96E59" w14:textId="0568BDFE" w:rsidR="00FA1921" w:rsidRDefault="00FA192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30min Präsentation </w:t>
            </w:r>
            <w:r w:rsidR="00852DD2">
              <w:rPr>
                <w:sz w:val="20"/>
              </w:rPr>
              <w:t xml:space="preserve">über </w:t>
            </w:r>
            <w:r w:rsidR="00FD2D2C">
              <w:rPr>
                <w:sz w:val="20"/>
              </w:rPr>
              <w:t>„</w:t>
            </w:r>
            <w:r w:rsidR="00852DD2" w:rsidRPr="00852DD2">
              <w:rPr>
                <w:rFonts w:ascii="Aptos Narrow" w:hAnsi="Aptos Narrow"/>
                <w:color w:val="242424"/>
                <w:sz w:val="22"/>
                <w:szCs w:val="22"/>
                <w:shd w:val="clear" w:color="auto" w:fill="FFFFFF"/>
              </w:rPr>
              <w:t>DeltaMaster</w:t>
            </w:r>
            <w:r w:rsidR="00852DD2" w:rsidRPr="00852DD2">
              <w:rPr>
                <w:sz w:val="20"/>
              </w:rPr>
              <w:t xml:space="preserve"> und PowerBI im Parallelbetrieb bei WiBU</w:t>
            </w:r>
            <w:r w:rsidR="00FD2D2C">
              <w:rPr>
                <w:sz w:val="20"/>
              </w:rPr>
              <w:t>“</w:t>
            </w:r>
          </w:p>
          <w:p w14:paraId="205926EC" w14:textId="3D06344A" w:rsidR="004D6EF6" w:rsidRDefault="004D6EF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lokale Admin User in VM</w:t>
            </w:r>
            <w:r w:rsidR="00FD2D2C">
              <w:rPr>
                <w:sz w:val="20"/>
              </w:rPr>
              <w:t xml:space="preserve"> erstellt und </w:t>
            </w:r>
            <w:r>
              <w:rPr>
                <w:sz w:val="20"/>
              </w:rPr>
              <w:t>auf 1Password aktualisiert</w:t>
            </w:r>
          </w:p>
          <w:p w14:paraId="0DDCD769" w14:textId="056AE2C8" w:rsidR="0031558B" w:rsidRDefault="0031558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DisplayPort Kabeln bestellt </w:t>
            </w:r>
          </w:p>
          <w:p w14:paraId="6F3068A4" w14:textId="77777777" w:rsidR="00C854B1" w:rsidRDefault="00E93C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Rechner </w:t>
            </w:r>
            <w:r w:rsidR="00501EF2">
              <w:rPr>
                <w:sz w:val="20"/>
              </w:rPr>
              <w:t xml:space="preserve">im Serverraum gebracht und </w:t>
            </w:r>
            <w:r>
              <w:rPr>
                <w:sz w:val="20"/>
              </w:rPr>
              <w:t>mit Dockingstation ersetzt</w:t>
            </w:r>
          </w:p>
          <w:p w14:paraId="73CA08D2" w14:textId="77777777" w:rsidR="00E93C4C" w:rsidRDefault="00C854B1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VM nach Autostart </w:t>
            </w:r>
            <w:r w:rsidR="0034226E">
              <w:rPr>
                <w:sz w:val="20"/>
              </w:rPr>
              <w:t xml:space="preserve">von VPN-Anwendung </w:t>
            </w:r>
            <w:r>
              <w:rPr>
                <w:sz w:val="20"/>
              </w:rPr>
              <w:t xml:space="preserve">geprüft </w:t>
            </w:r>
            <w:r w:rsidR="00E93C4C">
              <w:rPr>
                <w:sz w:val="20"/>
              </w:rPr>
              <w:t xml:space="preserve"> </w:t>
            </w:r>
          </w:p>
          <w:p w14:paraId="1577DFBC" w14:textId="77777777" w:rsidR="005D10EB" w:rsidRDefault="005D10EB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SSDs aus ThinClients </w:t>
            </w:r>
            <w:r w:rsidR="006623A0">
              <w:rPr>
                <w:sz w:val="20"/>
              </w:rPr>
              <w:t>entfernt</w:t>
            </w:r>
          </w:p>
          <w:p w14:paraId="20F152CC" w14:textId="4261D27E" w:rsidR="005F17D0" w:rsidRPr="001555CA" w:rsidRDefault="005F17D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SCCM Software Center geupdatet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9B5C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4F1B01D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198AA97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DFDFFEA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27359E9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F98130D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27C4989C" w14:textId="77777777" w:rsidR="000A463E" w:rsidRDefault="000A463E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19E98FB5" w:rsidR="000A463E" w:rsidRPr="001555CA" w:rsidRDefault="000A463E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8,5</w:t>
            </w:r>
          </w:p>
        </w:tc>
      </w:tr>
      <w:tr w:rsidR="004E2029" w:rsidRPr="00EC73E5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C83B8" w14:textId="77777777" w:rsidR="004E2029" w:rsidRDefault="00DD66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AD-Gruppe in einer RDP-Gruppe von einer VM hinzugefügt</w:t>
            </w:r>
          </w:p>
          <w:p w14:paraId="1B0C6C0F" w14:textId="77777777" w:rsidR="00DD663D" w:rsidRDefault="00DD66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Tastatur von MEN, Empfehlung gegeben</w:t>
            </w:r>
          </w:p>
          <w:p w14:paraId="205905E8" w14:textId="77777777" w:rsidR="00DD663D" w:rsidRDefault="00DD663D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Dell Techniker hat Bildschirm an einem Laptop augetauscht</w:t>
            </w:r>
          </w:p>
          <w:p w14:paraId="0C48E8B6" w14:textId="77777777" w:rsidR="00EC73E5" w:rsidRDefault="00EC73E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EC73E5">
              <w:rPr>
                <w:sz w:val="20"/>
              </w:rPr>
              <w:lastRenderedPageBreak/>
              <w:t>Sound Check mit Guido durchgefüh</w:t>
            </w:r>
            <w:r>
              <w:rPr>
                <w:sz w:val="20"/>
              </w:rPr>
              <w:t>rt</w:t>
            </w:r>
          </w:p>
          <w:p w14:paraId="47C3C018" w14:textId="693E5407" w:rsidR="00B92A4A" w:rsidRPr="00B92A4A" w:rsidRDefault="003E19BB" w:rsidP="00B92A4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Sound-,Aufzeichnung- und Transkriptionscheck im Maisonette durchgeführt</w:t>
            </w:r>
            <w:r w:rsidR="00B92A4A">
              <w:rPr>
                <w:sz w:val="20"/>
              </w:rPr>
              <w:t xml:space="preserve"> und Kabeln schöner gemacht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Pr="00EC73E5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19044E73" w:rsidR="004E2029" w:rsidRPr="001C11DD" w:rsidRDefault="00E93C4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tbl>
      <w:tblPr>
        <w:tblpPr w:leftFromText="141" w:rightFromText="141" w:vertAnchor="page" w:horzAnchor="margin" w:tblpY="494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AB3D62" w14:paraId="4B8A0015" w14:textId="77777777" w:rsidTr="00AB3D6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2A15672" w14:textId="77777777" w:rsidR="00AB3D62" w:rsidRDefault="00AB3D62" w:rsidP="00AB3D62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7E1F77" w14:textId="77777777" w:rsidR="00AB3D62" w:rsidRDefault="00AB3D62" w:rsidP="00AB3D6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110</w:t>
            </w:r>
          </w:p>
        </w:tc>
      </w:tr>
      <w:tr w:rsidR="00AB3D62" w14:paraId="5A919BDE" w14:textId="77777777" w:rsidTr="00AB3D6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831F608" w14:textId="77777777" w:rsidR="00AB3D62" w:rsidRDefault="00AB3D62" w:rsidP="00AB3D6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B8408F" w14:textId="77777777" w:rsidR="00AB3D62" w:rsidRDefault="00AB3D62" w:rsidP="00AB3D6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AB3D62" w14:paraId="7CC9E54E" w14:textId="77777777" w:rsidTr="00AB3D6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F157F79" w14:textId="77777777" w:rsidR="00AB3D62" w:rsidRDefault="00AB3D62" w:rsidP="00AB3D6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6C8070C" w14:textId="77777777" w:rsidR="00AB3D62" w:rsidRDefault="00AB3D62" w:rsidP="00AB3D6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C312C8" w14:textId="77777777" w:rsidR="00AB3D62" w:rsidRDefault="00AB3D62" w:rsidP="00AB3D6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B437B4" w14:textId="77777777" w:rsidR="00AB3D62" w:rsidRDefault="00AB3D62" w:rsidP="00AB3D6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AB3D62" w14:paraId="606414F4" w14:textId="77777777" w:rsidTr="00AB3D62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6ED745" w14:textId="77777777" w:rsidR="00AB3D62" w:rsidRDefault="00AB3D62" w:rsidP="00AB3D6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F456EAB" w14:textId="77777777" w:rsidR="00AB3D62" w:rsidRDefault="00AB3D62" w:rsidP="00AB3D6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29.09.2025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B398F3" w14:textId="77777777" w:rsidR="00AB3D62" w:rsidRDefault="00AB3D62" w:rsidP="00AB3D62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FF5B72" w14:textId="77777777" w:rsidR="00AB3D62" w:rsidRDefault="00AB3D62" w:rsidP="00AB3D62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03.10.2025</w:t>
            </w:r>
          </w:p>
        </w:tc>
      </w:tr>
    </w:tbl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63F6EA39" w:rsidR="004E2029" w:rsidRPr="00B80439" w:rsidRDefault="00720FCE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TT.MM.JJJJ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TT.MM.JJJJ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042C9" w14:textId="77777777" w:rsidR="00272422" w:rsidRDefault="00272422">
      <w:r>
        <w:separator/>
      </w:r>
    </w:p>
  </w:endnote>
  <w:endnote w:type="continuationSeparator" w:id="0">
    <w:p w14:paraId="123E7DD7" w14:textId="77777777" w:rsidR="00272422" w:rsidRDefault="00272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860DC" w14:textId="77777777" w:rsidR="00272422" w:rsidRDefault="00272422">
      <w:r>
        <w:separator/>
      </w:r>
    </w:p>
  </w:footnote>
  <w:footnote w:type="continuationSeparator" w:id="0">
    <w:p w14:paraId="0290BB24" w14:textId="77777777" w:rsidR="00272422" w:rsidRDefault="002724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13B82"/>
    <w:rsid w:val="00070471"/>
    <w:rsid w:val="000918B9"/>
    <w:rsid w:val="0009594A"/>
    <w:rsid w:val="000A463E"/>
    <w:rsid w:val="000D77B0"/>
    <w:rsid w:val="000F1D9D"/>
    <w:rsid w:val="0013425D"/>
    <w:rsid w:val="001443CB"/>
    <w:rsid w:val="001555CA"/>
    <w:rsid w:val="00156E56"/>
    <w:rsid w:val="001C11DD"/>
    <w:rsid w:val="0025000D"/>
    <w:rsid w:val="00255BFF"/>
    <w:rsid w:val="00270D4E"/>
    <w:rsid w:val="00272422"/>
    <w:rsid w:val="002C03C3"/>
    <w:rsid w:val="002D2FBA"/>
    <w:rsid w:val="002E6EB5"/>
    <w:rsid w:val="0031558B"/>
    <w:rsid w:val="0034226E"/>
    <w:rsid w:val="003A2523"/>
    <w:rsid w:val="003D7420"/>
    <w:rsid w:val="003E19BB"/>
    <w:rsid w:val="00482CF1"/>
    <w:rsid w:val="004D179B"/>
    <w:rsid w:val="004D2BBB"/>
    <w:rsid w:val="004D6EF6"/>
    <w:rsid w:val="004E2029"/>
    <w:rsid w:val="00501EF2"/>
    <w:rsid w:val="00535130"/>
    <w:rsid w:val="00552BCD"/>
    <w:rsid w:val="00575A72"/>
    <w:rsid w:val="005D10EB"/>
    <w:rsid w:val="005F17D0"/>
    <w:rsid w:val="006067DA"/>
    <w:rsid w:val="0062189D"/>
    <w:rsid w:val="006623A0"/>
    <w:rsid w:val="00684411"/>
    <w:rsid w:val="00690863"/>
    <w:rsid w:val="00720FCE"/>
    <w:rsid w:val="0072646F"/>
    <w:rsid w:val="00726E03"/>
    <w:rsid w:val="007473FD"/>
    <w:rsid w:val="00767735"/>
    <w:rsid w:val="007B365A"/>
    <w:rsid w:val="007B5B6A"/>
    <w:rsid w:val="007C295D"/>
    <w:rsid w:val="008432B6"/>
    <w:rsid w:val="008436B8"/>
    <w:rsid w:val="00852DD2"/>
    <w:rsid w:val="00873797"/>
    <w:rsid w:val="00874CF4"/>
    <w:rsid w:val="008D7FB5"/>
    <w:rsid w:val="008E7356"/>
    <w:rsid w:val="008F7E7D"/>
    <w:rsid w:val="00922CAF"/>
    <w:rsid w:val="00927353"/>
    <w:rsid w:val="009C6F3A"/>
    <w:rsid w:val="00AB3D62"/>
    <w:rsid w:val="00AD4F3B"/>
    <w:rsid w:val="00B145C4"/>
    <w:rsid w:val="00B417DF"/>
    <w:rsid w:val="00B530BC"/>
    <w:rsid w:val="00B80439"/>
    <w:rsid w:val="00B92A4A"/>
    <w:rsid w:val="00B9713D"/>
    <w:rsid w:val="00BC3F8A"/>
    <w:rsid w:val="00BD1E7F"/>
    <w:rsid w:val="00BE40DA"/>
    <w:rsid w:val="00C01407"/>
    <w:rsid w:val="00C02106"/>
    <w:rsid w:val="00C23CFC"/>
    <w:rsid w:val="00C44A9E"/>
    <w:rsid w:val="00C854B1"/>
    <w:rsid w:val="00CB6A80"/>
    <w:rsid w:val="00CE6BA3"/>
    <w:rsid w:val="00CF1780"/>
    <w:rsid w:val="00D35D60"/>
    <w:rsid w:val="00D72D24"/>
    <w:rsid w:val="00DD663D"/>
    <w:rsid w:val="00E03E6E"/>
    <w:rsid w:val="00E35AF8"/>
    <w:rsid w:val="00E500ED"/>
    <w:rsid w:val="00E81681"/>
    <w:rsid w:val="00E93C4C"/>
    <w:rsid w:val="00EB2060"/>
    <w:rsid w:val="00EC73E5"/>
    <w:rsid w:val="00EE773E"/>
    <w:rsid w:val="00EF5D3D"/>
    <w:rsid w:val="00F319E2"/>
    <w:rsid w:val="00F47CBB"/>
    <w:rsid w:val="00F57949"/>
    <w:rsid w:val="00FA1921"/>
    <w:rsid w:val="00FD2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77</cp:revision>
  <cp:lastPrinted>2013-03-08T10:48:00Z</cp:lastPrinted>
  <dcterms:created xsi:type="dcterms:W3CDTF">2022-01-22T21:34:00Z</dcterms:created>
  <dcterms:modified xsi:type="dcterms:W3CDTF">2025-10-02T14:01:00Z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