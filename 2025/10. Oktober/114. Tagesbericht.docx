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B78EA" w14:textId="3FE9B8D8" w:rsidR="004E2029" w:rsidRPr="001C11DD" w:rsidRDefault="002F4B9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Krank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5324C" w14:textId="77777777" w:rsidR="004E2029" w:rsidRPr="0025000D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1F3AC" w14:textId="5FB3FAFF" w:rsidR="004E2029" w:rsidRDefault="0025086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Fortigate</w:t>
            </w:r>
            <w:proofErr w:type="spellEnd"/>
            <w:r>
              <w:rPr>
                <w:sz w:val="20"/>
              </w:rPr>
              <w:t xml:space="preserve"> </w:t>
            </w:r>
            <w:r w:rsidR="002F4B9F">
              <w:rPr>
                <w:sz w:val="20"/>
              </w:rPr>
              <w:t>Firewall</w:t>
            </w:r>
            <w:r>
              <w:rPr>
                <w:sz w:val="20"/>
              </w:rPr>
              <w:t xml:space="preserve">s </w:t>
            </w:r>
            <w:r w:rsidR="00864FDC">
              <w:rPr>
                <w:sz w:val="20"/>
              </w:rPr>
              <w:t xml:space="preserve">und Switch </w:t>
            </w:r>
            <w:r w:rsidR="002F4B9F">
              <w:rPr>
                <w:sz w:val="20"/>
              </w:rPr>
              <w:t xml:space="preserve">auf Werkseinstellungen zurückgesetzt </w:t>
            </w:r>
          </w:p>
          <w:p w14:paraId="0701ECC6" w14:textId="77777777" w:rsidR="00047E88" w:rsidRDefault="00047E88" w:rsidP="00047E8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Unterstützung bei Fehlermeldung von Windows Update „</w:t>
            </w:r>
            <w:proofErr w:type="spellStart"/>
            <w:r>
              <w:rPr>
                <w:sz w:val="20"/>
              </w:rPr>
              <w:t>We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couldn’t</w:t>
            </w:r>
            <w:proofErr w:type="spellEnd"/>
            <w:r>
              <w:rPr>
                <w:sz w:val="20"/>
              </w:rPr>
              <w:t xml:space="preserve"> connect tot he update </w:t>
            </w:r>
            <w:proofErr w:type="spellStart"/>
            <w:r>
              <w:rPr>
                <w:sz w:val="20"/>
              </w:rPr>
              <w:t>service</w:t>
            </w:r>
            <w:proofErr w:type="spellEnd"/>
            <w:r>
              <w:rPr>
                <w:sz w:val="20"/>
              </w:rPr>
              <w:t>“</w:t>
            </w:r>
          </w:p>
          <w:p w14:paraId="053E1ED8" w14:textId="77777777" w:rsidR="00047E88" w:rsidRDefault="00047E88" w:rsidP="00047E8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Aktualisierung von Software auf SCCM</w:t>
            </w:r>
          </w:p>
          <w:p w14:paraId="6808FCA9" w14:textId="77777777" w:rsidR="00313A44" w:rsidRDefault="00313A44" w:rsidP="00047E8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Alte Word Datei zu der neueren Version konvertiert</w:t>
            </w:r>
          </w:p>
          <w:p w14:paraId="65555C77" w14:textId="45C007F6" w:rsidR="00864FDC" w:rsidRPr="00864FDC" w:rsidRDefault="0051191F" w:rsidP="00864FDC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Backupbänder Wiederherstellung, Export, Import und Löschung</w:t>
            </w:r>
          </w:p>
          <w:p w14:paraId="18B1B346" w14:textId="74EDE41F" w:rsidR="00231088" w:rsidRDefault="001D3C73" w:rsidP="00047E8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SCCM-Installation</w:t>
            </w:r>
          </w:p>
          <w:p w14:paraId="2B77B7DA" w14:textId="29AB8402" w:rsidR="005A4368" w:rsidRDefault="005A4368" w:rsidP="00047E8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Festplatten </w:t>
            </w:r>
            <w:r w:rsidR="00E7648C">
              <w:rPr>
                <w:sz w:val="20"/>
              </w:rPr>
              <w:t>formatiert</w:t>
            </w:r>
            <w:r>
              <w:rPr>
                <w:sz w:val="20"/>
              </w:rPr>
              <w:t xml:space="preserve"> </w:t>
            </w:r>
          </w:p>
          <w:p w14:paraId="555D249C" w14:textId="1DC7338C" w:rsidR="001D3C73" w:rsidRPr="00047E88" w:rsidRDefault="001D3C73" w:rsidP="00047E8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KI-Impuls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EBE09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51BD47E7" w14:textId="77777777" w:rsidR="00F1547F" w:rsidRDefault="00F1547F" w:rsidP="004E2029">
            <w:pPr>
              <w:spacing w:line="260" w:lineRule="exact"/>
              <w:rPr>
                <w:sz w:val="20"/>
              </w:rPr>
            </w:pPr>
          </w:p>
          <w:p w14:paraId="6A9E43B5" w14:textId="77777777" w:rsidR="00F1547F" w:rsidRDefault="00F1547F" w:rsidP="004E2029">
            <w:pPr>
              <w:spacing w:line="260" w:lineRule="exact"/>
              <w:rPr>
                <w:sz w:val="20"/>
              </w:rPr>
            </w:pPr>
          </w:p>
          <w:p w14:paraId="75D6A0AB" w14:textId="77777777" w:rsidR="00F1547F" w:rsidRDefault="00F1547F" w:rsidP="004E2029">
            <w:pPr>
              <w:spacing w:line="260" w:lineRule="exact"/>
              <w:rPr>
                <w:sz w:val="20"/>
              </w:rPr>
            </w:pPr>
          </w:p>
          <w:p w14:paraId="715250FB" w14:textId="2E092D80" w:rsidR="00F1547F" w:rsidRPr="0025000D" w:rsidRDefault="00394247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9E0B5" w14:textId="1AC0799D" w:rsidR="004E2029" w:rsidRDefault="0051293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Inventarisierung und Entsorgung diverser Hardware </w:t>
            </w:r>
          </w:p>
          <w:p w14:paraId="3105931B" w14:textId="77777777" w:rsidR="0051293F" w:rsidRDefault="0051293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Headset Kissen ausgetauscht</w:t>
            </w:r>
          </w:p>
          <w:p w14:paraId="75D5F8E7" w14:textId="77777777" w:rsidR="006C64CA" w:rsidRDefault="006C64C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Installation von SQL-Server und Firewall aktualisiert auf einem Laptop</w:t>
            </w:r>
          </w:p>
          <w:p w14:paraId="3B04B8E8" w14:textId="77777777" w:rsidR="00131A95" w:rsidRDefault="00131A9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Berichtigung von Berichtsheft</w:t>
            </w:r>
          </w:p>
          <w:p w14:paraId="66790C25" w14:textId="77777777" w:rsidR="00131A95" w:rsidRDefault="00131A9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SCCM-Installation zu </w:t>
            </w:r>
            <w:r w:rsidR="00E70684">
              <w:rPr>
                <w:sz w:val="20"/>
              </w:rPr>
              <w:t>Ende</w:t>
            </w:r>
            <w:r>
              <w:rPr>
                <w:sz w:val="20"/>
              </w:rPr>
              <w:t xml:space="preserve"> gebracht</w:t>
            </w:r>
          </w:p>
          <w:p w14:paraId="295ABBF8" w14:textId="23919C64" w:rsidR="006C3C0D" w:rsidRDefault="006C3C0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Nach Windows-Updates geprüft</w:t>
            </w:r>
          </w:p>
          <w:p w14:paraId="64B9C3E6" w14:textId="77777777" w:rsidR="00E70684" w:rsidRDefault="00E7068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Festplatten in </w:t>
            </w:r>
            <w:proofErr w:type="spellStart"/>
            <w:r>
              <w:rPr>
                <w:sz w:val="20"/>
              </w:rPr>
              <w:t>ThinClients</w:t>
            </w:r>
            <w:proofErr w:type="spellEnd"/>
            <w:r>
              <w:rPr>
                <w:sz w:val="20"/>
              </w:rPr>
              <w:t xml:space="preserve"> und Rechner eigenbaut und mit Acronis </w:t>
            </w:r>
            <w:r w:rsidR="00752F87">
              <w:rPr>
                <w:sz w:val="20"/>
              </w:rPr>
              <w:t xml:space="preserve">die </w:t>
            </w:r>
            <w:r>
              <w:rPr>
                <w:sz w:val="20"/>
              </w:rPr>
              <w:t>Festplatten gelöscht</w:t>
            </w:r>
          </w:p>
          <w:p w14:paraId="20F152CC" w14:textId="061D5BF4" w:rsidR="004470CD" w:rsidRPr="001C11DD" w:rsidRDefault="004470C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Teilnahme an einer 30min Präsentation über KI Gestütztes programmieren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229A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3C018" w14:textId="77777777" w:rsidR="004E2029" w:rsidRPr="001C11DD" w:rsidRDefault="004E202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D269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9D007" w14:textId="77777777" w:rsidR="004E2029" w:rsidRPr="001C11DD" w:rsidRDefault="004E202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E634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DA54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8479AF" w14:textId="2A0CE985" w:rsidR="004E2029" w:rsidRDefault="00A97B2F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114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25ACD9" w14:textId="359CF72C" w:rsidR="004E2029" w:rsidRDefault="00A97B2F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3F5E40" w14:textId="5A7E85FE" w:rsidR="004E2029" w:rsidRDefault="00A97B2F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28.10.2025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77777777" w:rsidR="004E2029" w:rsidRDefault="004E2029" w:rsidP="004E2029">
            <w:pPr>
              <w:rPr>
                <w:rFonts w:cs="Arial"/>
                <w:sz w:val="20"/>
              </w:rPr>
            </w:pP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63F6EA39" w:rsidR="004E2029" w:rsidRPr="00B80439" w:rsidRDefault="00720FCE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TT.MM.JJJJ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TT.MM.JJJJ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F8045" w14:textId="77777777" w:rsidR="003200CB" w:rsidRDefault="003200CB">
      <w:r>
        <w:separator/>
      </w:r>
    </w:p>
  </w:endnote>
  <w:endnote w:type="continuationSeparator" w:id="0">
    <w:p w14:paraId="18927A68" w14:textId="77777777" w:rsidR="003200CB" w:rsidRDefault="003200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8762C" w14:textId="77777777" w:rsidR="003200CB" w:rsidRDefault="003200CB">
      <w:r>
        <w:separator/>
      </w:r>
    </w:p>
  </w:footnote>
  <w:footnote w:type="continuationSeparator" w:id="0">
    <w:p w14:paraId="0E56F6BC" w14:textId="77777777" w:rsidR="003200CB" w:rsidRDefault="003200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47E88"/>
    <w:rsid w:val="00070471"/>
    <w:rsid w:val="000F1D9D"/>
    <w:rsid w:val="00131A95"/>
    <w:rsid w:val="00156E56"/>
    <w:rsid w:val="001C11DD"/>
    <w:rsid w:val="001D3C73"/>
    <w:rsid w:val="00231088"/>
    <w:rsid w:val="0025000D"/>
    <w:rsid w:val="0025086A"/>
    <w:rsid w:val="00255BFF"/>
    <w:rsid w:val="002C03C3"/>
    <w:rsid w:val="002D2FBA"/>
    <w:rsid w:val="002F4B9F"/>
    <w:rsid w:val="00313A44"/>
    <w:rsid w:val="003200CB"/>
    <w:rsid w:val="00394247"/>
    <w:rsid w:val="003A2523"/>
    <w:rsid w:val="004470CD"/>
    <w:rsid w:val="00482CF1"/>
    <w:rsid w:val="004E2029"/>
    <w:rsid w:val="0051191F"/>
    <w:rsid w:val="0051293F"/>
    <w:rsid w:val="00552BCD"/>
    <w:rsid w:val="005A4368"/>
    <w:rsid w:val="005A6883"/>
    <w:rsid w:val="005B4AE9"/>
    <w:rsid w:val="006067DA"/>
    <w:rsid w:val="006C3C0D"/>
    <w:rsid w:val="006C64CA"/>
    <w:rsid w:val="00720FCE"/>
    <w:rsid w:val="0072646F"/>
    <w:rsid w:val="00752F87"/>
    <w:rsid w:val="008436B8"/>
    <w:rsid w:val="00864FDC"/>
    <w:rsid w:val="00867B32"/>
    <w:rsid w:val="00874CF4"/>
    <w:rsid w:val="00A97B2F"/>
    <w:rsid w:val="00B145C4"/>
    <w:rsid w:val="00B80439"/>
    <w:rsid w:val="00BD1E7F"/>
    <w:rsid w:val="00C23CFC"/>
    <w:rsid w:val="00CB6A80"/>
    <w:rsid w:val="00CF1780"/>
    <w:rsid w:val="00D3512F"/>
    <w:rsid w:val="00D35D60"/>
    <w:rsid w:val="00E70684"/>
    <w:rsid w:val="00E7648C"/>
    <w:rsid w:val="00EB2060"/>
    <w:rsid w:val="00EF5D3D"/>
    <w:rsid w:val="00F15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34</cp:revision>
  <cp:lastPrinted>2013-03-08T10:48:00Z</cp:lastPrinted>
  <dcterms:created xsi:type="dcterms:W3CDTF">2022-01-22T21:34:00Z</dcterms:created>
  <dcterms:modified xsi:type="dcterms:W3CDTF">2025-10-29T14:00:00Z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