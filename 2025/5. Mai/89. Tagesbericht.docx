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9559E1">
        <w:trPr>
          <w:trHeight w:val="732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6DA8A2" w14:textId="77777777" w:rsidR="004E2029" w:rsidRDefault="003F1CE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Arbeitsplatz vorbereitet und alte Hardware aufgeräumt</w:t>
            </w:r>
          </w:p>
          <w:p w14:paraId="71A9F4E4" w14:textId="77777777" w:rsidR="003F1CE9" w:rsidRDefault="003F1CE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Inventarisierung und Entsorgung diverser Hardware</w:t>
            </w:r>
          </w:p>
          <w:p w14:paraId="159FC3C6" w14:textId="77777777" w:rsidR="00E54F06" w:rsidRDefault="00E54F0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E54F06">
              <w:rPr>
                <w:sz w:val="20"/>
              </w:rPr>
              <w:t>VPN-Verbindung aktiv, aber Netzlaufwerke nicht erreichbar; Neustart von Rechner und Router, beide VPN-Profile getestet</w:t>
            </w:r>
          </w:p>
          <w:p w14:paraId="110EE5E5" w14:textId="5F388052" w:rsidR="00174A4C" w:rsidRDefault="00174A4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174A4C">
              <w:rPr>
                <w:sz w:val="20"/>
              </w:rPr>
              <w:t>WSUS-Clients den richtigen Gruppen zugewiesen</w:t>
            </w:r>
          </w:p>
          <w:p w14:paraId="1343E187" w14:textId="77777777" w:rsidR="00174A4C" w:rsidRDefault="00174A4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174A4C">
              <w:rPr>
                <w:sz w:val="20"/>
              </w:rPr>
              <w:t>Monitore auf Funktionsfähigkeit getestet</w:t>
            </w:r>
          </w:p>
          <w:p w14:paraId="60EB78EA" w14:textId="4590475E" w:rsidR="00436E11" w:rsidRPr="001C11DD" w:rsidRDefault="00B677C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B677C9">
              <w:rPr>
                <w:sz w:val="20"/>
              </w:rPr>
              <w:t>Desktop-Rechner abgebaut und durch eine Dockingstation ersetzt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C4F905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275411A8" w14:textId="77777777" w:rsidR="00A836C0" w:rsidRDefault="00A836C0" w:rsidP="004E2029">
            <w:pPr>
              <w:spacing w:line="260" w:lineRule="exact"/>
              <w:rPr>
                <w:sz w:val="20"/>
              </w:rPr>
            </w:pPr>
          </w:p>
          <w:p w14:paraId="3CBBABD5" w14:textId="77777777" w:rsidR="00A836C0" w:rsidRDefault="00A836C0" w:rsidP="004E2029">
            <w:pPr>
              <w:spacing w:line="260" w:lineRule="exact"/>
              <w:rPr>
                <w:sz w:val="20"/>
              </w:rPr>
            </w:pPr>
          </w:p>
          <w:p w14:paraId="7C35324C" w14:textId="06BBDADB" w:rsidR="00A836C0" w:rsidRPr="0025000D" w:rsidRDefault="00A836C0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:rsidRPr="00C0267A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83408F" w14:textId="59CFE697" w:rsidR="004E2029" w:rsidRDefault="00C0267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r w:rsidRPr="00C0267A">
              <w:rPr>
                <w:sz w:val="20"/>
                <w:lang w:val="en-US"/>
              </w:rPr>
              <w:t xml:space="preserve">Installation von Microsoft Office 365 </w:t>
            </w:r>
            <w:r>
              <w:rPr>
                <w:sz w:val="20"/>
                <w:lang w:val="en-US"/>
              </w:rPr>
              <w:t xml:space="preserve">und Windows Updates </w:t>
            </w:r>
            <w:r w:rsidRPr="00C0267A">
              <w:rPr>
                <w:sz w:val="20"/>
                <w:lang w:val="en-US"/>
              </w:rPr>
              <w:t>a</w:t>
            </w:r>
            <w:r>
              <w:rPr>
                <w:sz w:val="20"/>
                <w:lang w:val="en-US"/>
              </w:rPr>
              <w:t>uf Laptop</w:t>
            </w:r>
          </w:p>
          <w:p w14:paraId="03E905E4" w14:textId="77777777" w:rsidR="00C0267A" w:rsidRDefault="00C0267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C0267A">
              <w:rPr>
                <w:sz w:val="20"/>
              </w:rPr>
              <w:t>Backupbänder Wiederherstellung, Export, Import u</w:t>
            </w:r>
            <w:r>
              <w:rPr>
                <w:sz w:val="20"/>
              </w:rPr>
              <w:t>nd Löschung</w:t>
            </w:r>
          </w:p>
          <w:p w14:paraId="40C07CE6" w14:textId="77777777" w:rsidR="00174A4C" w:rsidRDefault="00174A4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174A4C">
              <w:rPr>
                <w:sz w:val="20"/>
              </w:rPr>
              <w:t>Teilnahme am IT-Teams-Meeting</w:t>
            </w:r>
          </w:p>
          <w:p w14:paraId="260A1EB9" w14:textId="4A79E12E" w:rsidR="00C0267A" w:rsidRDefault="00C0267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C0267A">
              <w:rPr>
                <w:sz w:val="20"/>
              </w:rPr>
              <w:t xml:space="preserve">Windows 11 Upgrade </w:t>
            </w:r>
            <w:r>
              <w:rPr>
                <w:sz w:val="20"/>
              </w:rPr>
              <w:t xml:space="preserve">für </w:t>
            </w:r>
            <w:r w:rsidRPr="00C0267A">
              <w:rPr>
                <w:sz w:val="20"/>
              </w:rPr>
              <w:t>Clients über</w:t>
            </w:r>
            <w:r>
              <w:rPr>
                <w:sz w:val="20"/>
              </w:rPr>
              <w:t xml:space="preserve"> WSUS </w:t>
            </w:r>
            <w:r w:rsidRPr="00C0267A">
              <w:rPr>
                <w:sz w:val="20"/>
              </w:rPr>
              <w:t>angestoßen</w:t>
            </w:r>
          </w:p>
          <w:p w14:paraId="555D249C" w14:textId="33845F91" w:rsidR="002C1D15" w:rsidRPr="002C1D15" w:rsidRDefault="002C1D15" w:rsidP="002C1D1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Unterstützung bei Windows 11 Upgrade und Recherche über Installationsfehler</w:t>
            </w:r>
            <w:r w:rsidR="00174A4C">
              <w:rPr>
                <w:sz w:val="20"/>
              </w:rPr>
              <w:t>n</w:t>
            </w:r>
            <w:r>
              <w:rPr>
                <w:sz w:val="20"/>
              </w:rPr>
              <w:t xml:space="preserve"> </w:t>
            </w:r>
            <w:r w:rsidRPr="002C1D15">
              <w:rPr>
                <w:sz w:val="20"/>
              </w:rPr>
              <w:t>0x800707e7</w:t>
            </w:r>
            <w:r>
              <w:rPr>
                <w:sz w:val="20"/>
              </w:rPr>
              <w:t xml:space="preserve"> und</w:t>
            </w:r>
            <w:r>
              <w:t xml:space="preserve"> </w:t>
            </w:r>
            <w:r w:rsidRPr="002C1D15">
              <w:rPr>
                <w:sz w:val="20"/>
              </w:rPr>
              <w:t>0x80070652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3755F9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453F311F" w14:textId="77777777" w:rsidR="008B142C" w:rsidRDefault="008B142C" w:rsidP="004E2029">
            <w:pPr>
              <w:spacing w:line="260" w:lineRule="exact"/>
              <w:rPr>
                <w:sz w:val="20"/>
              </w:rPr>
            </w:pPr>
          </w:p>
          <w:p w14:paraId="1DBCF6DF" w14:textId="77777777" w:rsidR="008B142C" w:rsidRDefault="008B142C" w:rsidP="004E2029">
            <w:pPr>
              <w:spacing w:line="260" w:lineRule="exact"/>
              <w:rPr>
                <w:sz w:val="20"/>
              </w:rPr>
            </w:pPr>
          </w:p>
          <w:p w14:paraId="715250FB" w14:textId="75578075" w:rsidR="008B142C" w:rsidRPr="00C0267A" w:rsidRDefault="008B142C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Pr="00D84AEA" w:rsidRDefault="004E2029" w:rsidP="004E2029">
            <w:pPr>
              <w:spacing w:line="260" w:lineRule="exact"/>
              <w:rPr>
                <w:sz w:val="20"/>
              </w:rPr>
            </w:pPr>
            <w:r w:rsidRPr="00D84AEA">
              <w:rPr>
                <w:sz w:val="20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152CC" w14:textId="3D3344BC" w:rsidR="004E2029" w:rsidRPr="00D84AEA" w:rsidRDefault="003F1CE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84AEA"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0229A9" w14:textId="77777777" w:rsidR="004E2029" w:rsidRPr="00D84AEA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Pr="00D84AEA" w:rsidRDefault="004E2029" w:rsidP="004E2029">
            <w:pPr>
              <w:spacing w:line="260" w:lineRule="exact"/>
              <w:rPr>
                <w:sz w:val="20"/>
              </w:rPr>
            </w:pPr>
            <w:r w:rsidRPr="00D84AEA">
              <w:rPr>
                <w:sz w:val="20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3C018" w14:textId="04EB58A1" w:rsidR="003F1CE9" w:rsidRPr="00D84AEA" w:rsidRDefault="003F1CE9" w:rsidP="003F1CE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84AEA"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AD2692" w14:textId="77777777" w:rsidR="004E2029" w:rsidRPr="00D84AEA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Pr="00D84AEA" w:rsidRDefault="004E2029" w:rsidP="004E2029">
            <w:pPr>
              <w:spacing w:line="260" w:lineRule="exact"/>
              <w:rPr>
                <w:sz w:val="20"/>
              </w:rPr>
            </w:pPr>
            <w:r w:rsidRPr="00D84AEA">
              <w:rPr>
                <w:sz w:val="20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9D007" w14:textId="3C257A93" w:rsidR="004E2029" w:rsidRPr="00D84AEA" w:rsidRDefault="003F1CE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84AEA"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EE6346" w14:textId="77777777" w:rsidR="004E2029" w:rsidRPr="00D84AEA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Pr="00D84AEA" w:rsidRDefault="004E2029" w:rsidP="004E2029">
            <w:pPr>
              <w:spacing w:line="260" w:lineRule="exact"/>
              <w:rPr>
                <w:sz w:val="20"/>
              </w:rPr>
            </w:pPr>
            <w:r w:rsidRPr="00D84AEA">
              <w:rPr>
                <w:sz w:val="20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Pr="00D84AEA" w:rsidRDefault="004E2029" w:rsidP="004E2029">
            <w:pPr>
              <w:spacing w:line="260" w:lineRule="exact"/>
              <w:rPr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Pr="00D84AEA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Pr="00D84AEA" w:rsidRDefault="004E2029" w:rsidP="004E2029">
            <w:pPr>
              <w:spacing w:line="260" w:lineRule="exact"/>
              <w:rPr>
                <w:sz w:val="20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Pr="00D84AEA" w:rsidRDefault="004E2029" w:rsidP="004E2029">
            <w:pPr>
              <w:spacing w:line="260" w:lineRule="exact"/>
              <w:jc w:val="right"/>
              <w:rPr>
                <w:sz w:val="20"/>
              </w:rPr>
            </w:pPr>
          </w:p>
          <w:p w14:paraId="5D6F019C" w14:textId="77777777" w:rsidR="004E2029" w:rsidRPr="00D84AEA" w:rsidRDefault="004E2029" w:rsidP="004E2029">
            <w:pPr>
              <w:spacing w:line="260" w:lineRule="exact"/>
              <w:jc w:val="right"/>
              <w:rPr>
                <w:b/>
                <w:bCs/>
                <w:sz w:val="20"/>
              </w:rPr>
            </w:pPr>
            <w:r w:rsidRPr="00D84AEA">
              <w:rPr>
                <w:b/>
                <w:bCs/>
                <w:sz w:val="20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85BBA6" w14:textId="77777777" w:rsidR="00D84AEA" w:rsidRDefault="00D84AEA" w:rsidP="004E2029">
            <w:pPr>
              <w:spacing w:line="260" w:lineRule="exact"/>
              <w:rPr>
                <w:sz w:val="20"/>
              </w:rPr>
            </w:pPr>
          </w:p>
          <w:p w14:paraId="069DA54D" w14:textId="3FABAFD8" w:rsidR="004E2029" w:rsidRPr="00D84AEA" w:rsidRDefault="00D84AEA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3821E340" w:rsidR="004E2029" w:rsidRDefault="003F1CE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89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36ADB2C2" w:rsidR="004E2029" w:rsidRDefault="003F1CE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76B43FA8" w:rsidR="004E2029" w:rsidRDefault="003F1CE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05.05.2025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0EBEFB82" w:rsidR="004E2029" w:rsidRDefault="003F1CE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09.05.2025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718EAC56" w:rsidR="004E2029" w:rsidRPr="00B80439" w:rsidRDefault="00174A4C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27.05.2025,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tab/>
        <w:t>27.05.2025,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598A1" w14:textId="77777777" w:rsidR="00FA0A25" w:rsidRDefault="00FA0A25">
      <w:r>
        <w:separator/>
      </w:r>
    </w:p>
  </w:endnote>
  <w:endnote w:type="continuationSeparator" w:id="0">
    <w:p w14:paraId="05A95D9D" w14:textId="77777777" w:rsidR="00FA0A25" w:rsidRDefault="00FA0A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5D654" w14:textId="77777777" w:rsidR="00FA0A25" w:rsidRDefault="00FA0A25">
      <w:r>
        <w:separator/>
      </w:r>
    </w:p>
  </w:footnote>
  <w:footnote w:type="continuationSeparator" w:id="0">
    <w:p w14:paraId="4D925975" w14:textId="77777777" w:rsidR="00FA0A25" w:rsidRDefault="00FA0A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70471"/>
    <w:rsid w:val="000F1D9D"/>
    <w:rsid w:val="00140413"/>
    <w:rsid w:val="00156E56"/>
    <w:rsid w:val="00174A4C"/>
    <w:rsid w:val="001C11DD"/>
    <w:rsid w:val="0025000D"/>
    <w:rsid w:val="00255BFF"/>
    <w:rsid w:val="002C03C3"/>
    <w:rsid w:val="002C1D15"/>
    <w:rsid w:val="002D2FBA"/>
    <w:rsid w:val="003507A0"/>
    <w:rsid w:val="0037004F"/>
    <w:rsid w:val="00372368"/>
    <w:rsid w:val="003A2523"/>
    <w:rsid w:val="003C1450"/>
    <w:rsid w:val="003F1CE9"/>
    <w:rsid w:val="00436E11"/>
    <w:rsid w:val="00482CF1"/>
    <w:rsid w:val="004E2029"/>
    <w:rsid w:val="00552BCD"/>
    <w:rsid w:val="006067DA"/>
    <w:rsid w:val="00632833"/>
    <w:rsid w:val="0063555D"/>
    <w:rsid w:val="00720FCE"/>
    <w:rsid w:val="0072646F"/>
    <w:rsid w:val="008436B8"/>
    <w:rsid w:val="00874CF4"/>
    <w:rsid w:val="008B142C"/>
    <w:rsid w:val="009559E1"/>
    <w:rsid w:val="009953C5"/>
    <w:rsid w:val="009B36DE"/>
    <w:rsid w:val="009C4D74"/>
    <w:rsid w:val="00A80EC4"/>
    <w:rsid w:val="00A81EFE"/>
    <w:rsid w:val="00A836C0"/>
    <w:rsid w:val="00B145C4"/>
    <w:rsid w:val="00B677C9"/>
    <w:rsid w:val="00B80439"/>
    <w:rsid w:val="00BD1E7F"/>
    <w:rsid w:val="00C0267A"/>
    <w:rsid w:val="00C23CFC"/>
    <w:rsid w:val="00CB6A80"/>
    <w:rsid w:val="00CC1782"/>
    <w:rsid w:val="00CD5128"/>
    <w:rsid w:val="00CF1780"/>
    <w:rsid w:val="00D35D60"/>
    <w:rsid w:val="00D84AEA"/>
    <w:rsid w:val="00DF4404"/>
    <w:rsid w:val="00E54F06"/>
    <w:rsid w:val="00EB2060"/>
    <w:rsid w:val="00EC021D"/>
    <w:rsid w:val="00EF5D3D"/>
    <w:rsid w:val="00FA0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4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33</cp:revision>
  <cp:lastPrinted>2025-05-27T08:34:00Z</cp:lastPrinted>
  <dcterms:created xsi:type="dcterms:W3CDTF">2022-01-22T21:34:00Z</dcterms:created>
  <dcterms:modified xsi:type="dcterms:W3CDTF">2025-05-27T08:35:00Z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