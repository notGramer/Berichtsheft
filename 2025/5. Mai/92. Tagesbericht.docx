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255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330273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330273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33027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330273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330273">
        <w:trPr>
          <w:trHeight w:val="11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FB318" w14:textId="4F99E575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Unterstützung bei der Anmeldung zu WordPress</w:t>
            </w:r>
            <w:r>
              <w:rPr>
                <w:sz w:val="18"/>
                <w:szCs w:val="18"/>
              </w:rPr>
              <w:t xml:space="preserve"> und </w:t>
            </w:r>
            <w:r w:rsidRPr="00E37EBC">
              <w:rPr>
                <w:sz w:val="18"/>
                <w:szCs w:val="18"/>
              </w:rPr>
              <w:t xml:space="preserve">Problem mit Excel OLE-Anwendung </w:t>
            </w:r>
            <w:r>
              <w:rPr>
                <w:sz w:val="18"/>
                <w:szCs w:val="18"/>
              </w:rPr>
              <w:t>recherchiert</w:t>
            </w:r>
          </w:p>
          <w:p w14:paraId="6F869128" w14:textId="7F9439D9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Auswahl eines Laptops für den privaten Verkauf</w:t>
            </w:r>
          </w:p>
          <w:p w14:paraId="187BABE3" w14:textId="70581E6D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Laptop gelöscht, Windows 11 installiert und Updates durchgeführt</w:t>
            </w:r>
          </w:p>
          <w:p w14:paraId="5B7DDCC9" w14:textId="3F8F1CFE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Überprüfung von E-Mails und alten Teams-Nachrichten</w:t>
            </w:r>
          </w:p>
          <w:p w14:paraId="60EB78EA" w14:textId="1BA90E1D" w:rsidR="003C3A89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Erstellung eines WLAN-Gastzugangs und Weiterleitung der Zugangsdaten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A46CB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4055A321" w14:textId="77777777" w:rsidR="009F0B20" w:rsidRPr="00DD1032" w:rsidRDefault="009F0B20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6F8CE2D9" w14:textId="77777777" w:rsidR="009F0B20" w:rsidRPr="00DD1032" w:rsidRDefault="009F0B20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7C35324C" w14:textId="0AE78BA2" w:rsidR="009F0B20" w:rsidRPr="00DD1032" w:rsidRDefault="009F0B20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8</w:t>
            </w:r>
          </w:p>
        </w:tc>
      </w:tr>
      <w:tr w:rsidR="004E2029" w:rsidRPr="00405270" w14:paraId="7DF9A4FE" w14:textId="77777777" w:rsidTr="00330273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03AFC" w14:textId="2F77DADA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Entsorgung diverser Hardware</w:t>
            </w:r>
          </w:p>
          <w:p w14:paraId="1F23A3C6" w14:textId="2413A906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Berichtigung der Berichtshefte</w:t>
            </w:r>
          </w:p>
          <w:p w14:paraId="354EAEAF" w14:textId="21481E21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Teilnahme an einem IT-Teamsmeeting</w:t>
            </w:r>
          </w:p>
          <w:p w14:paraId="26903B8E" w14:textId="66B88E62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Wiederherstellung, Export, Import und Löschung von Backupbändern</w:t>
            </w:r>
          </w:p>
          <w:p w14:paraId="555D249C" w14:textId="513B40DC" w:rsidR="00921A92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Zuweisung von Proxy-Adressen an Active Directory-Benutzer, Änderung von Werten in einer SQL-Tabelle, Hochladen eines Fotos im Admin Center, Hinzufügen zum Teams-Supportraum, Erstellung rollenbasierter TCB-Berechtigungen, Hinzufügen von Benutzern zu Gruppen über die Configuration Manager Console, Vorbereitung von Hardware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12358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0960F1FA" w14:textId="77777777" w:rsidR="003C36FE" w:rsidRPr="00DD1032" w:rsidRDefault="003C36FE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2D0D8AFB" w14:textId="77777777" w:rsidR="003C36FE" w:rsidRPr="00DD1032" w:rsidRDefault="003C36FE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4C2C0866" w14:textId="77777777" w:rsidR="003C36FE" w:rsidRPr="00DD1032" w:rsidRDefault="003C36FE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715250FB" w14:textId="504B05F3" w:rsidR="003C36FE" w:rsidRPr="00DD1032" w:rsidRDefault="003C36FE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8</w:t>
            </w:r>
          </w:p>
        </w:tc>
      </w:tr>
      <w:tr w:rsidR="004E2029" w14:paraId="1F051229" w14:textId="77777777" w:rsidTr="00330273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46797" w14:textId="59BFD210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Berichtigung eines Berichtsheftes</w:t>
            </w:r>
          </w:p>
          <w:p w14:paraId="4B96D3A3" w14:textId="3E298428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Analyse eines Bluescreens auf einem Laptop, Überprüfung der Ereignisanzeige auf Absturzursachen, Recherche und Vorschlag für Lösungen</w:t>
            </w:r>
          </w:p>
          <w:p w14:paraId="7441EE80" w14:textId="70A32759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Lösung eines Verbindungsproblems mit einem Headset und Aktualisierung des Handbuchs</w:t>
            </w:r>
          </w:p>
          <w:p w14:paraId="20679FFC" w14:textId="77777777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Installation des Windows 11 Firmenimages mit Updates.</w:t>
            </w:r>
          </w:p>
          <w:p w14:paraId="42714736" w14:textId="0A7CCBCD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Erstellung lokaler Administratorkonten</w:t>
            </w:r>
          </w:p>
          <w:p w14:paraId="0EC5B318" w14:textId="4256796B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Installation von SQL-Server 2022 und Erweiterungen, Visual Studio und Erweiterungen, interne Treiber und Software</w:t>
            </w:r>
          </w:p>
          <w:p w14:paraId="51745657" w14:textId="071B6DF8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Hinzufügen eines neuen Geräts zur Gruppe in der Configuration Manager Console</w:t>
            </w:r>
          </w:p>
          <w:p w14:paraId="77213167" w14:textId="4108BBDA" w:rsidR="00E37EBC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Aktivierung von BitLocker und Festlegung eines Passworts</w:t>
            </w:r>
          </w:p>
          <w:p w14:paraId="20F152CC" w14:textId="42653E02" w:rsidR="001B1226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Setzen von Firewall-Ausnahmen für den SQL-Server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789FF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51C05ED5" w14:textId="77777777" w:rsidR="00B460ED" w:rsidRPr="00DD1032" w:rsidRDefault="00B460ED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7A0052BE" w14:textId="77777777" w:rsidR="00B460ED" w:rsidRPr="00DD1032" w:rsidRDefault="00B460ED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3BD7F281" w14:textId="77777777" w:rsidR="00B90596" w:rsidRPr="00DD1032" w:rsidRDefault="00B90596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363C738B" w14:textId="77777777" w:rsidR="00B90596" w:rsidRPr="00DD1032" w:rsidRDefault="00B90596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7A16EF72" w14:textId="77777777" w:rsidR="00B90596" w:rsidRPr="00DD1032" w:rsidRDefault="00B90596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650229A9" w14:textId="48297915" w:rsidR="00B460ED" w:rsidRPr="00DD1032" w:rsidRDefault="00B460ED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8</w:t>
            </w:r>
          </w:p>
        </w:tc>
      </w:tr>
      <w:tr w:rsidR="004E2029" w14:paraId="7CAD7E4F" w14:textId="77777777" w:rsidTr="00330273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4437710F" w:rsidR="004E2029" w:rsidRPr="00DD1032" w:rsidRDefault="00A17914" w:rsidP="0033027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E2029" w14:paraId="28636041" w14:textId="77777777" w:rsidTr="00330273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84AFB" w14:textId="77777777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 xml:space="preserve">SharePoint Ordner für Kundenprojekt berechtigt </w:t>
            </w:r>
          </w:p>
          <w:p w14:paraId="503AEFF1" w14:textId="77777777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 xml:space="preserve">Zugriff auf Firmennetzwerk Probleme versucht mit Router und Laptop Neustart und Hotspot mit VPN-Verbindung </w:t>
            </w:r>
          </w:p>
          <w:p w14:paraId="04604017" w14:textId="77777777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 xml:space="preserve">Überprüfung des neu installierten Laptops </w:t>
            </w:r>
          </w:p>
          <w:p w14:paraId="13904D4A" w14:textId="77777777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 xml:space="preserve">Inventarisierung diverser Hardware </w:t>
            </w:r>
          </w:p>
          <w:p w14:paraId="12A5327F" w14:textId="77777777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Laptop Backup mit Drive Snapshot erstellt</w:t>
            </w:r>
          </w:p>
          <w:p w14:paraId="54530B63" w14:textId="23AF2EDA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 xml:space="preserve">Windows 11 Upgrade durchgeführt und Updates auf Laptop </w:t>
            </w:r>
          </w:p>
          <w:p w14:paraId="3EF0EEBB" w14:textId="77777777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 xml:space="preserve">Im WSUS, Client Gruppenmitgliedschaften geändert </w:t>
            </w:r>
          </w:p>
          <w:p w14:paraId="77E31EEA" w14:textId="77777777" w:rsid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 xml:space="preserve">Unterstützung bei Windows 11 Upgrade </w:t>
            </w:r>
          </w:p>
          <w:p w14:paraId="2039D007" w14:textId="00D7F51E" w:rsidR="00451AF7" w:rsidRPr="00E37EBC" w:rsidRDefault="00E37EBC" w:rsidP="00E37EB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E37EBC">
              <w:rPr>
                <w:sz w:val="18"/>
                <w:szCs w:val="18"/>
              </w:rPr>
              <w:t>Löschung von Gast-WLAN Zugangsdaten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6233D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6CAFB4D0" w14:textId="77777777" w:rsidR="00D0325C" w:rsidRPr="00DD1032" w:rsidRDefault="00D0325C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5EB00F25" w14:textId="77777777" w:rsidR="00D0325C" w:rsidRPr="00DD1032" w:rsidRDefault="00D0325C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305AF099" w14:textId="77777777" w:rsidR="00D0325C" w:rsidRPr="00DD1032" w:rsidRDefault="00D0325C" w:rsidP="00330273">
            <w:pPr>
              <w:spacing w:line="260" w:lineRule="exact"/>
              <w:rPr>
                <w:sz w:val="18"/>
                <w:szCs w:val="18"/>
              </w:rPr>
            </w:pPr>
          </w:p>
          <w:p w14:paraId="64EE6346" w14:textId="2BCCDCAC" w:rsidR="00D0325C" w:rsidRPr="00DD1032" w:rsidRDefault="00D0325C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8</w:t>
            </w:r>
          </w:p>
        </w:tc>
      </w:tr>
      <w:tr w:rsidR="004E2029" w14:paraId="27CEE097" w14:textId="77777777" w:rsidTr="00330273">
        <w:trPr>
          <w:trHeight w:val="171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</w:tc>
      </w:tr>
      <w:tr w:rsidR="004E2029" w14:paraId="68DB3677" w14:textId="77777777" w:rsidTr="00330273">
        <w:trPr>
          <w:trHeight w:val="56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Pr="00DD1032" w:rsidRDefault="004E2029" w:rsidP="00330273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D6F019C" w14:textId="77777777" w:rsidR="004E2029" w:rsidRPr="00DD1032" w:rsidRDefault="004E2029" w:rsidP="00330273">
            <w:pPr>
              <w:spacing w:line="260" w:lineRule="exact"/>
              <w:jc w:val="right"/>
              <w:rPr>
                <w:b/>
                <w:bCs/>
                <w:sz w:val="18"/>
                <w:szCs w:val="18"/>
              </w:rPr>
            </w:pPr>
            <w:r w:rsidRPr="00DD1032">
              <w:rPr>
                <w:b/>
                <w:bCs/>
                <w:sz w:val="18"/>
                <w:szCs w:val="18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0A8B0F6" w:rsidR="004E2029" w:rsidRPr="00DD1032" w:rsidRDefault="00E77133" w:rsidP="00330273">
            <w:pPr>
              <w:spacing w:line="260" w:lineRule="exact"/>
              <w:rPr>
                <w:sz w:val="18"/>
                <w:szCs w:val="18"/>
              </w:rPr>
            </w:pPr>
            <w:r w:rsidRPr="00DD1032">
              <w:rPr>
                <w:sz w:val="18"/>
                <w:szCs w:val="18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D290936" w:rsidR="004E2029" w:rsidRDefault="002A00B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07C04404" w:rsidR="004E2029" w:rsidRDefault="002A00B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5FB6136" w:rsidR="004E2029" w:rsidRDefault="002A00B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26.05.2025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3EA1A47" w:rsidR="004E2029" w:rsidRDefault="002A00B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30.05.2025</w:t>
            </w:r>
          </w:p>
        </w:tc>
      </w:tr>
    </w:tbl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664262A2" w14:textId="52AAC55B" w:rsidR="00DD1032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7D138D68" w:rsidR="004E2029" w:rsidRPr="00B80439" w:rsidRDefault="00330273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30.05.2025,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30.05.2025,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79EA1" w14:textId="77777777" w:rsidR="00C97907" w:rsidRDefault="00C97907">
      <w:r>
        <w:separator/>
      </w:r>
    </w:p>
  </w:endnote>
  <w:endnote w:type="continuationSeparator" w:id="0">
    <w:p w14:paraId="0322FFA8" w14:textId="77777777" w:rsidR="00C97907" w:rsidRDefault="00C97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BADB" w14:textId="77777777" w:rsidR="00C97907" w:rsidRDefault="00C97907">
      <w:r>
        <w:separator/>
      </w:r>
    </w:p>
  </w:footnote>
  <w:footnote w:type="continuationSeparator" w:id="0">
    <w:p w14:paraId="352C6F4B" w14:textId="77777777" w:rsidR="00C97907" w:rsidRDefault="00C97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E1BECC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6477B"/>
    <w:rsid w:val="00070471"/>
    <w:rsid w:val="000971F8"/>
    <w:rsid w:val="000D66E7"/>
    <w:rsid w:val="000F1D9D"/>
    <w:rsid w:val="000F2585"/>
    <w:rsid w:val="0014454D"/>
    <w:rsid w:val="00156E56"/>
    <w:rsid w:val="001B1226"/>
    <w:rsid w:val="001B1B9E"/>
    <w:rsid w:val="001C11DD"/>
    <w:rsid w:val="001E1BB1"/>
    <w:rsid w:val="0025000D"/>
    <w:rsid w:val="00255BFF"/>
    <w:rsid w:val="00273E79"/>
    <w:rsid w:val="002A00B7"/>
    <w:rsid w:val="002C03C3"/>
    <w:rsid w:val="002D099F"/>
    <w:rsid w:val="002D2FBA"/>
    <w:rsid w:val="002D66A9"/>
    <w:rsid w:val="002D7010"/>
    <w:rsid w:val="00330273"/>
    <w:rsid w:val="0037004F"/>
    <w:rsid w:val="003A2523"/>
    <w:rsid w:val="003C36FE"/>
    <w:rsid w:val="003C3A89"/>
    <w:rsid w:val="00405270"/>
    <w:rsid w:val="00451AF7"/>
    <w:rsid w:val="00482CF1"/>
    <w:rsid w:val="0048334C"/>
    <w:rsid w:val="0048730E"/>
    <w:rsid w:val="004B321D"/>
    <w:rsid w:val="004E2029"/>
    <w:rsid w:val="00506142"/>
    <w:rsid w:val="00552BCD"/>
    <w:rsid w:val="005D1746"/>
    <w:rsid w:val="005D40DF"/>
    <w:rsid w:val="006067DA"/>
    <w:rsid w:val="00660D6E"/>
    <w:rsid w:val="00673E01"/>
    <w:rsid w:val="006753D8"/>
    <w:rsid w:val="006A48EF"/>
    <w:rsid w:val="00720FCE"/>
    <w:rsid w:val="0072646F"/>
    <w:rsid w:val="00744A00"/>
    <w:rsid w:val="007C5672"/>
    <w:rsid w:val="008436B8"/>
    <w:rsid w:val="008667CD"/>
    <w:rsid w:val="00874CF4"/>
    <w:rsid w:val="009106E0"/>
    <w:rsid w:val="00921A92"/>
    <w:rsid w:val="009C4D74"/>
    <w:rsid w:val="009E626D"/>
    <w:rsid w:val="009F0B20"/>
    <w:rsid w:val="00A17914"/>
    <w:rsid w:val="00B145C4"/>
    <w:rsid w:val="00B460ED"/>
    <w:rsid w:val="00B52EBB"/>
    <w:rsid w:val="00B619A6"/>
    <w:rsid w:val="00B80439"/>
    <w:rsid w:val="00B90596"/>
    <w:rsid w:val="00BA332E"/>
    <w:rsid w:val="00BD1E7F"/>
    <w:rsid w:val="00BF15FE"/>
    <w:rsid w:val="00C23CFC"/>
    <w:rsid w:val="00C37E9C"/>
    <w:rsid w:val="00C7232F"/>
    <w:rsid w:val="00C97907"/>
    <w:rsid w:val="00CB6A80"/>
    <w:rsid w:val="00CF1780"/>
    <w:rsid w:val="00CF4F4E"/>
    <w:rsid w:val="00D0325C"/>
    <w:rsid w:val="00D264CD"/>
    <w:rsid w:val="00D35D60"/>
    <w:rsid w:val="00DD1032"/>
    <w:rsid w:val="00DD578E"/>
    <w:rsid w:val="00DF3376"/>
    <w:rsid w:val="00E164D1"/>
    <w:rsid w:val="00E37EBC"/>
    <w:rsid w:val="00E56821"/>
    <w:rsid w:val="00E77133"/>
    <w:rsid w:val="00EB2060"/>
    <w:rsid w:val="00EF5D3D"/>
    <w:rsid w:val="00F31A54"/>
    <w:rsid w:val="00F71BC8"/>
    <w:rsid w:val="00FD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55</cp:revision>
  <cp:lastPrinted>2013-03-08T10:48:00Z</cp:lastPrinted>
  <dcterms:created xsi:type="dcterms:W3CDTF">2022-01-22T21:34:00Z</dcterms:created>
  <dcterms:modified xsi:type="dcterms:W3CDTF">2025-05-30T14:01:00Z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