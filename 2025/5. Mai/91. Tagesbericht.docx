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EB78EA" w14:textId="7272B0B5" w:rsidR="004E2029" w:rsidRPr="001C11DD" w:rsidRDefault="00FF3A4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35324C" w14:textId="77777777" w:rsidR="004E2029" w:rsidRPr="0025000D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5D249C" w14:textId="18852E46" w:rsidR="004E2029" w:rsidRPr="001C11DD" w:rsidRDefault="00FF3A4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5250FB" w14:textId="77777777" w:rsidR="004E2029" w:rsidRPr="0025000D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152CC" w14:textId="484CF7B0" w:rsidR="004E2029" w:rsidRPr="001C11DD" w:rsidRDefault="00FF3A4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0229A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C3C018" w14:textId="4BC706FC" w:rsidR="004E2029" w:rsidRPr="001C11DD" w:rsidRDefault="00FF3A4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AD269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9D007" w14:textId="2D63C88A" w:rsidR="004E2029" w:rsidRPr="001C11DD" w:rsidRDefault="00FF3A4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EE634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79B533D6" w:rsidR="004E2029" w:rsidRDefault="00FF3A4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91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0C925E38" w:rsidR="004E2029" w:rsidRDefault="00FF3A4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59068CF9" w:rsidR="004E2029" w:rsidRDefault="00FF3A4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19.05.2025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5797D9FF" w:rsidR="004E2029" w:rsidRDefault="00FF3A4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23.05.2025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1E8F12AA" w:rsidR="004E2029" w:rsidRPr="00B80439" w:rsidRDefault="00567BC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27.05.2025,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t>27.05.2025,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FF8E1" w14:textId="77777777" w:rsidR="00337B17" w:rsidRDefault="00337B17">
      <w:r>
        <w:separator/>
      </w:r>
    </w:p>
  </w:endnote>
  <w:endnote w:type="continuationSeparator" w:id="0">
    <w:p w14:paraId="492FCBF5" w14:textId="77777777" w:rsidR="00337B17" w:rsidRDefault="00337B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9CD83" w14:textId="77777777" w:rsidR="00337B17" w:rsidRDefault="00337B17">
      <w:r>
        <w:separator/>
      </w:r>
    </w:p>
  </w:footnote>
  <w:footnote w:type="continuationSeparator" w:id="0">
    <w:p w14:paraId="172B0AA7" w14:textId="77777777" w:rsidR="00337B17" w:rsidRDefault="00337B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70471"/>
    <w:rsid w:val="000F1D9D"/>
    <w:rsid w:val="00156E56"/>
    <w:rsid w:val="001C11DD"/>
    <w:rsid w:val="0025000D"/>
    <w:rsid w:val="00255BFF"/>
    <w:rsid w:val="002C03C3"/>
    <w:rsid w:val="002D2FBA"/>
    <w:rsid w:val="00337B17"/>
    <w:rsid w:val="003A2523"/>
    <w:rsid w:val="00482CF1"/>
    <w:rsid w:val="004E2029"/>
    <w:rsid w:val="00552BCD"/>
    <w:rsid w:val="00567BC9"/>
    <w:rsid w:val="006067DA"/>
    <w:rsid w:val="00720FCE"/>
    <w:rsid w:val="0072646F"/>
    <w:rsid w:val="007A6860"/>
    <w:rsid w:val="008436B8"/>
    <w:rsid w:val="00874CF4"/>
    <w:rsid w:val="009C4D74"/>
    <w:rsid w:val="00B145C4"/>
    <w:rsid w:val="00B80439"/>
    <w:rsid w:val="00BD1E7F"/>
    <w:rsid w:val="00C23CFC"/>
    <w:rsid w:val="00CB6A80"/>
    <w:rsid w:val="00CF1780"/>
    <w:rsid w:val="00D35D60"/>
    <w:rsid w:val="00EB2060"/>
    <w:rsid w:val="00EF5D3D"/>
    <w:rsid w:val="00F21C24"/>
    <w:rsid w:val="00FF3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17</cp:revision>
  <cp:lastPrinted>2013-03-08T10:48:00Z</cp:lastPrinted>
  <dcterms:created xsi:type="dcterms:W3CDTF">2022-01-22T21:34:00Z</dcterms:created>
  <dcterms:modified xsi:type="dcterms:W3CDTF">2025-05-27T07:46:00Z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