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="-289" w:tblpY="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346F22" w14:paraId="22F36FF5" w14:textId="77777777" w:rsidTr="006A3449">
        <w:trPr>
          <w:trHeight w:val="16"/>
        </w:trPr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04221E" w14:textId="77777777" w:rsidR="00346F22" w:rsidRDefault="00346F22" w:rsidP="006A3449">
            <w:pPr>
              <w:ind w:left="-63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9D9F41" w14:textId="77777777" w:rsidR="00346F22" w:rsidRDefault="00346F22" w:rsidP="006A344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106</w:t>
            </w:r>
          </w:p>
        </w:tc>
      </w:tr>
      <w:tr w:rsidR="00346F22" w14:paraId="304F5DFE" w14:textId="77777777" w:rsidTr="006A344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1AE0D8" w14:textId="77777777" w:rsidR="00346F22" w:rsidRDefault="00346F22" w:rsidP="006A3449">
            <w:pPr>
              <w:ind w:left="-63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30AC50" w14:textId="77777777" w:rsidR="00346F22" w:rsidRDefault="00346F22" w:rsidP="006A344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346F22" w14:paraId="211750C7" w14:textId="77777777" w:rsidTr="006A344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D5A672" w14:textId="77777777" w:rsidR="00346F22" w:rsidRDefault="00346F22" w:rsidP="006A3449">
            <w:pPr>
              <w:ind w:left="-63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5F670F" w14:textId="77777777" w:rsidR="00346F22" w:rsidRDefault="00346F22" w:rsidP="006A344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1B032" w14:textId="77777777" w:rsidR="00346F22" w:rsidRDefault="00346F22" w:rsidP="006A344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150D8" w14:textId="77777777" w:rsidR="00346F22" w:rsidRDefault="00346F22" w:rsidP="006A344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346F22" w14:paraId="42D97292" w14:textId="77777777" w:rsidTr="006A344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82A1C3" w14:textId="77777777" w:rsidR="00346F22" w:rsidRDefault="00346F22" w:rsidP="006A3449">
            <w:pPr>
              <w:ind w:left="-63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84638C" w14:textId="60ECF434" w:rsidR="00346F22" w:rsidRDefault="00346F22" w:rsidP="006A344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fldChar w:fldCharType="begin"/>
            </w:r>
            <w:r>
              <w:rPr>
                <w:rFonts w:cs="Arial"/>
                <w:sz w:val="20"/>
              </w:rPr>
              <w:instrText xml:space="preserve"> DATE \@ "dd.MM.yyyy" </w:instrText>
            </w:r>
            <w:r>
              <w:rPr>
                <w:rFonts w:cs="Arial"/>
                <w:sz w:val="20"/>
              </w:rPr>
              <w:fldChar w:fldCharType="separate"/>
            </w:r>
            <w:r w:rsidR="006A3449">
              <w:rPr>
                <w:rFonts w:cs="Arial"/>
                <w:noProof/>
                <w:sz w:val="20"/>
              </w:rPr>
              <w:t>10.09.2025</w:t>
            </w:r>
            <w:r>
              <w:rPr>
                <w:rFonts w:cs="Arial"/>
                <w:sz w:val="20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BC40E" w14:textId="77777777" w:rsidR="00346F22" w:rsidRDefault="00346F22" w:rsidP="006A344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CD30E5" w14:textId="00BD493A" w:rsidR="00346F22" w:rsidRDefault="00346F22" w:rsidP="006A344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fldChar w:fldCharType="begin"/>
            </w:r>
            <w:r>
              <w:rPr>
                <w:rFonts w:cs="Arial"/>
                <w:sz w:val="20"/>
              </w:rPr>
              <w:instrText xml:space="preserve"> DATE \@ "dd.MM.yyyy" </w:instrText>
            </w:r>
            <w:r>
              <w:rPr>
                <w:rFonts w:cs="Arial"/>
                <w:sz w:val="20"/>
              </w:rPr>
              <w:fldChar w:fldCharType="separate"/>
            </w:r>
            <w:r w:rsidR="006A3449">
              <w:rPr>
                <w:rFonts w:cs="Arial"/>
                <w:noProof/>
                <w:sz w:val="20"/>
              </w:rPr>
              <w:t>10.09.2025</w:t>
            </w:r>
            <w:r>
              <w:rPr>
                <w:rFonts w:cs="Arial"/>
                <w:sz w:val="20"/>
              </w:rPr>
              <w:fldChar w:fldCharType="end"/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tbl>
      <w:tblPr>
        <w:tblpPr w:leftFromText="141" w:rightFromText="141" w:vertAnchor="text" w:horzAnchor="margin" w:tblpX="-289" w:tblpY="-11"/>
        <w:tblW w:w="10751" w:type="dxa"/>
        <w:tblLook w:val="01E0" w:firstRow="1" w:lastRow="1" w:firstColumn="1" w:lastColumn="1" w:noHBand="0" w:noVBand="0"/>
      </w:tblPr>
      <w:tblGrid>
        <w:gridCol w:w="1542"/>
        <w:gridCol w:w="7905"/>
        <w:gridCol w:w="1304"/>
      </w:tblGrid>
      <w:tr w:rsidR="0001495D" w14:paraId="4D051C2C" w14:textId="77777777" w:rsidTr="006A3449">
        <w:trPr>
          <w:trHeight w:val="536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522DBB0" w14:textId="77777777" w:rsidR="0001495D" w:rsidRDefault="0001495D" w:rsidP="006A3449">
            <w:pPr>
              <w:spacing w:line="260" w:lineRule="exact"/>
              <w:ind w:left="-397"/>
              <w:rPr>
                <w:sz w:val="22"/>
                <w:szCs w:val="22"/>
              </w:rPr>
            </w:pP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552B84B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174E86B" w14:textId="77777777" w:rsidR="0001495D" w:rsidRDefault="0001495D" w:rsidP="006A344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01495D" w14:paraId="238DD121" w14:textId="77777777" w:rsidTr="006A3449">
        <w:trPr>
          <w:trHeight w:val="169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B2E1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8939" w14:textId="28138B13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Smartphone aus dem MCC-Store abgeholt</w:t>
            </w:r>
          </w:p>
          <w:p w14:paraId="1CD279D2" w14:textId="6CD7A64B" w:rsidR="0001495D" w:rsidRPr="00A254AC" w:rsidRDefault="0001495D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A254AC">
              <w:rPr>
                <w:sz w:val="20"/>
              </w:rPr>
              <w:t>Active</w:t>
            </w:r>
            <w:proofErr w:type="spellEnd"/>
            <w:r w:rsidRPr="00A254AC">
              <w:rPr>
                <w:sz w:val="20"/>
              </w:rPr>
              <w:t xml:space="preserve"> Directory User in einer </w:t>
            </w:r>
            <w:r>
              <w:rPr>
                <w:sz w:val="20"/>
              </w:rPr>
              <w:t>G</w:t>
            </w:r>
            <w:r w:rsidRPr="00A254AC">
              <w:rPr>
                <w:sz w:val="20"/>
              </w:rPr>
              <w:t xml:space="preserve">ruppe </w:t>
            </w:r>
            <w:r>
              <w:rPr>
                <w:sz w:val="20"/>
              </w:rPr>
              <w:t>h</w:t>
            </w:r>
            <w:r w:rsidRPr="00A254AC">
              <w:rPr>
                <w:sz w:val="20"/>
              </w:rPr>
              <w:t>in</w:t>
            </w:r>
            <w:r>
              <w:rPr>
                <w:sz w:val="20"/>
              </w:rPr>
              <w:t>zugefügt</w:t>
            </w:r>
          </w:p>
          <w:p w14:paraId="519831D9" w14:textId="77777777" w:rsidR="0001495D" w:rsidRDefault="0001495D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Neue VM erstellt und bereitgestellt</w:t>
            </w:r>
          </w:p>
          <w:p w14:paraId="26E609E3" w14:textId="77777777" w:rsid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Lokale Admin-Accounts der VMs in 1Password aktualisiert</w:t>
            </w:r>
          </w:p>
          <w:p w14:paraId="336949D6" w14:textId="2D761A91" w:rsidR="0001495D" w:rsidRDefault="0001495D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Fehlermeldung recherchiert</w:t>
            </w:r>
          </w:p>
          <w:p w14:paraId="69426DA8" w14:textId="77777777" w:rsidR="0001495D" w:rsidRPr="001C11DD" w:rsidRDefault="0001495D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VPN-Verbindung hergestellt, da kein Zugriff auf S:\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F6CF" w14:textId="77777777" w:rsidR="0001495D" w:rsidRDefault="0001495D" w:rsidP="006A3449">
            <w:pPr>
              <w:spacing w:line="260" w:lineRule="exact"/>
              <w:rPr>
                <w:sz w:val="20"/>
              </w:rPr>
            </w:pPr>
          </w:p>
          <w:p w14:paraId="3547B650" w14:textId="77777777" w:rsidR="00F84FE8" w:rsidRDefault="00F84FE8" w:rsidP="006A3449">
            <w:pPr>
              <w:spacing w:line="260" w:lineRule="exact"/>
              <w:rPr>
                <w:sz w:val="20"/>
              </w:rPr>
            </w:pPr>
          </w:p>
          <w:p w14:paraId="3475BAD8" w14:textId="1B29EE76" w:rsidR="00F84FE8" w:rsidRPr="0025000D" w:rsidRDefault="00F84FE8" w:rsidP="006A344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01495D" w14:paraId="0A816341" w14:textId="77777777" w:rsidTr="006A3449">
        <w:trPr>
          <w:trHeight w:val="144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9E9B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B26E" w14:textId="66D888A8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Windows 10-Updates installiert aufgrund der Meldung „Fehlende Sicherheits- und Qualitätsfixes“</w:t>
            </w:r>
          </w:p>
          <w:p w14:paraId="2EF2CB9C" w14:textId="1923729C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Fehlercode 0xc19001e2 recherchiert</w:t>
            </w:r>
          </w:p>
          <w:p w14:paraId="3379F4B7" w14:textId="77777777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Zoom-Session gestartet, Hostrechte abgegeben und Funktion getestet</w:t>
            </w:r>
          </w:p>
          <w:p w14:paraId="73F1B2B9" w14:textId="77777777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Mehrfachsteckdose ausgetauscht</w:t>
            </w:r>
          </w:p>
          <w:p w14:paraId="58FD6D45" w14:textId="4B35FDB4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Diverse Hardware inventarisiert und entsorgt</w:t>
            </w:r>
          </w:p>
          <w:p w14:paraId="5F9F72AB" w14:textId="47EACC10" w:rsidR="0001495D" w:rsidRPr="00D22ECF" w:rsidRDefault="0001495D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Wiederherstellung, Export, Import und Löschung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5FFE" w14:textId="77777777" w:rsidR="0001495D" w:rsidRDefault="0001495D" w:rsidP="006A3449">
            <w:pPr>
              <w:spacing w:line="260" w:lineRule="exact"/>
              <w:rPr>
                <w:sz w:val="20"/>
              </w:rPr>
            </w:pPr>
          </w:p>
          <w:p w14:paraId="68C4E662" w14:textId="77777777" w:rsidR="006449AB" w:rsidRDefault="006449AB" w:rsidP="006A3449">
            <w:pPr>
              <w:spacing w:line="260" w:lineRule="exact"/>
              <w:rPr>
                <w:sz w:val="20"/>
              </w:rPr>
            </w:pPr>
          </w:p>
          <w:p w14:paraId="460BCE04" w14:textId="77777777" w:rsidR="006449AB" w:rsidRDefault="006449AB" w:rsidP="006A3449">
            <w:pPr>
              <w:spacing w:line="260" w:lineRule="exact"/>
              <w:rPr>
                <w:sz w:val="20"/>
              </w:rPr>
            </w:pPr>
          </w:p>
          <w:p w14:paraId="02FEF81F" w14:textId="1704AEF4" w:rsidR="006449AB" w:rsidRPr="0025000D" w:rsidRDefault="00EB691F" w:rsidP="006A344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01495D" w14:paraId="0026EE20" w14:textId="77777777" w:rsidTr="006A3449">
        <w:trPr>
          <w:trHeight w:val="57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96B9D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BDFF" w14:textId="20BC51B3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Festplatte auf fehlerhafte Sektoren geprüft und formatiert</w:t>
            </w:r>
          </w:p>
          <w:p w14:paraId="5F65A1B9" w14:textId="2FB72968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Temporäre Dateien gelöscht und Festplatte eines Laptops bereinigt</w:t>
            </w:r>
          </w:p>
          <w:p w14:paraId="58FA17FD" w14:textId="5C97341D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Backup von einem Laptop erstellt</w:t>
            </w:r>
          </w:p>
          <w:p w14:paraId="0D772053" w14:textId="7DC07D63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Festplatte ausgetauscht und Backup eingespielt</w:t>
            </w:r>
          </w:p>
          <w:p w14:paraId="2E1FDAB5" w14:textId="20948BB6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 xml:space="preserve">Fehlercode </w:t>
            </w:r>
            <w:r w:rsidRPr="00A37647">
              <w:rPr>
                <w:b/>
                <w:bCs/>
                <w:sz w:val="20"/>
              </w:rPr>
              <w:t>0xc19001e2</w:t>
            </w:r>
            <w:r w:rsidRPr="00A37647">
              <w:rPr>
                <w:sz w:val="20"/>
              </w:rPr>
              <w:t xml:space="preserve"> weiter recherchiert; versucht zu beheben mit </w:t>
            </w:r>
            <w:r w:rsidRPr="00A37647">
              <w:rPr>
                <w:b/>
                <w:bCs/>
                <w:sz w:val="20"/>
              </w:rPr>
              <w:t>DISM</w:t>
            </w:r>
            <w:r w:rsidRPr="00A37647">
              <w:rPr>
                <w:sz w:val="20"/>
              </w:rPr>
              <w:t xml:space="preserve">, </w:t>
            </w:r>
            <w:r w:rsidRPr="00A37647">
              <w:rPr>
                <w:b/>
                <w:bCs/>
                <w:sz w:val="20"/>
              </w:rPr>
              <w:t>SFC</w:t>
            </w:r>
            <w:r w:rsidRPr="00A37647">
              <w:rPr>
                <w:sz w:val="20"/>
              </w:rPr>
              <w:t>, Bereinigung alter Updates und PC Health Check</w:t>
            </w:r>
          </w:p>
          <w:p w14:paraId="17162155" w14:textId="00DFB0F6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Erstanmeldung auf Schulungsrechner durchgeführt</w:t>
            </w:r>
          </w:p>
          <w:p w14:paraId="4709699C" w14:textId="2577D2D3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VM überprüft, bei der keine Updates eingespielt wurden</w:t>
            </w:r>
          </w:p>
          <w:p w14:paraId="277C03EF" w14:textId="2F53307C" w:rsidR="0001495D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A37647">
              <w:rPr>
                <w:sz w:val="20"/>
              </w:rPr>
              <w:t>Active</w:t>
            </w:r>
            <w:proofErr w:type="spellEnd"/>
            <w:r w:rsidRPr="00A37647">
              <w:rPr>
                <w:sz w:val="20"/>
              </w:rPr>
              <w:t xml:space="preserve"> Directory-Benutzer zu einer Gruppe hinzugefügt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D288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7ABA5981" w14:textId="77777777" w:rsidR="001A2D2B" w:rsidRDefault="001A2D2B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1909A495" w14:textId="77777777" w:rsidR="001A2D2B" w:rsidRDefault="001A2D2B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4CC3F886" w14:textId="77777777" w:rsidR="001A2D2B" w:rsidRDefault="001A2D2B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5BAFBE5D" w14:textId="15220480" w:rsidR="001A2D2B" w:rsidRDefault="001A2D2B" w:rsidP="006A344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01495D" w14:paraId="2AA12BDB" w14:textId="77777777" w:rsidTr="006A3449">
        <w:trPr>
          <w:trHeight w:val="185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EA29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5E0A" w14:textId="373E100F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Lüfter und mobile Klimaanlage im Serverraum aufgebaut, Raum aufgeräumt</w:t>
            </w:r>
          </w:p>
          <w:p w14:paraId="125DA371" w14:textId="2CCFB421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Virtuelle Festplatte einer VM vergrößert</w:t>
            </w:r>
          </w:p>
          <w:p w14:paraId="2D53D88E" w14:textId="4A5B54C4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Unterstützung bei ungelesenen Teams-Nachrichten geleistet</w:t>
            </w:r>
          </w:p>
          <w:p w14:paraId="04A78366" w14:textId="07E3D47C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proofErr w:type="spellStart"/>
            <w:r w:rsidRPr="00A37647">
              <w:rPr>
                <w:sz w:val="20"/>
                <w:lang w:val="en-US"/>
              </w:rPr>
              <w:t>Gerät</w:t>
            </w:r>
            <w:proofErr w:type="spellEnd"/>
            <w:r w:rsidRPr="00A37647">
              <w:rPr>
                <w:sz w:val="20"/>
                <w:lang w:val="en-US"/>
              </w:rPr>
              <w:t xml:space="preserve"> </w:t>
            </w:r>
            <w:proofErr w:type="spellStart"/>
            <w:r w:rsidRPr="00A37647">
              <w:rPr>
                <w:sz w:val="20"/>
                <w:lang w:val="en-US"/>
              </w:rPr>
              <w:t>aus</w:t>
            </w:r>
            <w:proofErr w:type="spellEnd"/>
            <w:r w:rsidRPr="00A37647">
              <w:rPr>
                <w:sz w:val="20"/>
                <w:lang w:val="en-US"/>
              </w:rPr>
              <w:t xml:space="preserve"> Active Directory, Configuration Manager Console und WSUS </w:t>
            </w:r>
            <w:proofErr w:type="spellStart"/>
            <w:r w:rsidRPr="00A37647">
              <w:rPr>
                <w:sz w:val="20"/>
                <w:lang w:val="en-US"/>
              </w:rPr>
              <w:t>gelöscht</w:t>
            </w:r>
            <w:proofErr w:type="spellEnd"/>
          </w:p>
          <w:p w14:paraId="2968A24B" w14:textId="4B228F64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Gerätedaten über BIOS-Setup entfernt</w:t>
            </w:r>
          </w:p>
          <w:p w14:paraId="19B9935D" w14:textId="77777777" w:rsidR="0001495D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Laptop für private Übernahme ausgewählt</w:t>
            </w:r>
          </w:p>
          <w:p w14:paraId="190B5849" w14:textId="06FECAA6" w:rsidR="008A6770" w:rsidRPr="00A37647" w:rsidRDefault="008A6770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VMs auf Fehlerhafte Windows Updates geprüft und mit ISO Datei Update eingespielt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0B92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4FA322E1" w14:textId="77777777" w:rsidR="00071AE9" w:rsidRDefault="00071AE9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3B614BD1" w14:textId="77777777" w:rsidR="00071AE9" w:rsidRDefault="00071AE9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6E9792B0" w14:textId="77777777" w:rsidR="00071AE9" w:rsidRDefault="00071AE9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6346B52B" w14:textId="3094D133" w:rsidR="00071AE9" w:rsidRDefault="00346F22" w:rsidP="006A344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01495D" w14:paraId="79C575B1" w14:textId="77777777" w:rsidTr="006A3449">
        <w:trPr>
          <w:trHeight w:val="203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C465B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00F58" w14:textId="56D13FA9" w:rsid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Recherche zum BIOS-Passwort-</w:t>
            </w:r>
            <w:proofErr w:type="spellStart"/>
            <w:r w:rsidRPr="00A37647">
              <w:rPr>
                <w:sz w:val="20"/>
              </w:rPr>
              <w:t>Reset</w:t>
            </w:r>
            <w:proofErr w:type="spellEnd"/>
            <w:r w:rsidRPr="00A37647">
              <w:rPr>
                <w:sz w:val="20"/>
              </w:rPr>
              <w:t xml:space="preserve"> durchgeführt, CMOS-Batterie entfernt</w:t>
            </w:r>
          </w:p>
          <w:p w14:paraId="590CAF80" w14:textId="56B5B5F1" w:rsidR="001D0487" w:rsidRDefault="001D048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VMs auf Fehlerhafte Windows Updates geprüft und mit ISO Datei Update eingespielt</w:t>
            </w:r>
          </w:p>
          <w:p w14:paraId="6461ED0F" w14:textId="10D84049" w:rsidR="00400F30" w:rsidRPr="00400F30" w:rsidRDefault="00400F30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Auf </w:t>
            </w:r>
            <w:r w:rsidR="00270E4B">
              <w:rPr>
                <w:sz w:val="20"/>
              </w:rPr>
              <w:t>VM über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RegEdit</w:t>
            </w:r>
            <w:proofErr w:type="spellEnd"/>
            <w:r>
              <w:rPr>
                <w:sz w:val="20"/>
              </w:rPr>
              <w:t xml:space="preserve"> die Bypass Funktionen hinzugefügt</w:t>
            </w:r>
          </w:p>
          <w:p w14:paraId="41397311" w14:textId="37371299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Dell kontaktiert bezüglich BIOS-Passwort-</w:t>
            </w:r>
            <w:proofErr w:type="spellStart"/>
            <w:r w:rsidRPr="00A37647">
              <w:rPr>
                <w:sz w:val="20"/>
              </w:rPr>
              <w:t>Reset</w:t>
            </w:r>
            <w:proofErr w:type="spellEnd"/>
          </w:p>
          <w:p w14:paraId="540033AF" w14:textId="1AF1542D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Laptop mithilfe von Drive Snapshot geklont</w:t>
            </w:r>
          </w:p>
          <w:p w14:paraId="26CB989E" w14:textId="36552689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CPU-Ausnahme in der Registry gesetzt für Windows-11-Upgrade</w:t>
            </w:r>
            <w:r w:rsidR="00270E4B">
              <w:rPr>
                <w:sz w:val="20"/>
              </w:rPr>
              <w:t xml:space="preserve"> auf Laptop</w:t>
            </w:r>
          </w:p>
          <w:p w14:paraId="6BAAA948" w14:textId="5DA71ADD" w:rsidR="00A37647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proofErr w:type="spellStart"/>
            <w:r w:rsidRPr="00A37647">
              <w:rPr>
                <w:sz w:val="20"/>
                <w:lang w:val="en-US"/>
              </w:rPr>
              <w:t>Gerät</w:t>
            </w:r>
            <w:proofErr w:type="spellEnd"/>
            <w:r w:rsidRPr="00A37647">
              <w:rPr>
                <w:sz w:val="20"/>
                <w:lang w:val="en-US"/>
              </w:rPr>
              <w:t xml:space="preserve"> </w:t>
            </w:r>
            <w:proofErr w:type="spellStart"/>
            <w:r w:rsidRPr="00A37647">
              <w:rPr>
                <w:sz w:val="20"/>
                <w:lang w:val="en-US"/>
              </w:rPr>
              <w:t>aus</w:t>
            </w:r>
            <w:proofErr w:type="spellEnd"/>
            <w:r w:rsidRPr="00A37647">
              <w:rPr>
                <w:sz w:val="20"/>
                <w:lang w:val="en-US"/>
              </w:rPr>
              <w:t xml:space="preserve"> Active Directory, Configuration Manager Console und WSUS </w:t>
            </w:r>
            <w:proofErr w:type="spellStart"/>
            <w:r w:rsidRPr="00A37647">
              <w:rPr>
                <w:sz w:val="20"/>
                <w:lang w:val="en-US"/>
              </w:rPr>
              <w:t>entfernt</w:t>
            </w:r>
            <w:proofErr w:type="spellEnd"/>
          </w:p>
          <w:p w14:paraId="07A983BE" w14:textId="53A49EF6" w:rsidR="0001495D" w:rsidRPr="00A37647" w:rsidRDefault="00A37647" w:rsidP="006A344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37647">
              <w:rPr>
                <w:sz w:val="20"/>
              </w:rPr>
              <w:t>Windows 11-Upgrade sowie Updates</w:t>
            </w:r>
            <w:r w:rsidR="00F02337">
              <w:rPr>
                <w:sz w:val="20"/>
              </w:rPr>
              <w:t xml:space="preserve"> auf Laptop</w:t>
            </w:r>
            <w:r w:rsidRPr="00A37647">
              <w:rPr>
                <w:sz w:val="20"/>
              </w:rPr>
              <w:t xml:space="preserve"> durchgeführt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E361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63EF7950" w14:textId="77777777" w:rsidR="00400F30" w:rsidRDefault="00400F30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31172344" w14:textId="77777777" w:rsidR="00400F30" w:rsidRDefault="00400F30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1B0382E9" w14:textId="77777777" w:rsidR="00400F30" w:rsidRDefault="00400F30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5BFF3BB8" w14:textId="77777777" w:rsidR="00400F30" w:rsidRDefault="00400F30" w:rsidP="006A3449">
            <w:pPr>
              <w:spacing w:line="260" w:lineRule="exact"/>
              <w:rPr>
                <w:sz w:val="22"/>
                <w:szCs w:val="22"/>
              </w:rPr>
            </w:pPr>
          </w:p>
          <w:p w14:paraId="0D2FB1D2" w14:textId="77B15AC4" w:rsidR="00400F30" w:rsidRDefault="006045A8" w:rsidP="006A344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01495D" w14:paraId="3726AE7A" w14:textId="77777777" w:rsidTr="006A3449">
        <w:trPr>
          <w:trHeight w:val="54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0EE2E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E1D54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BEFD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01495D" w14:paraId="7097EC4F" w14:textId="77777777" w:rsidTr="006A3449">
        <w:trPr>
          <w:trHeight w:val="231"/>
        </w:trPr>
        <w:tc>
          <w:tcPr>
            <w:tcW w:w="1542" w:type="dxa"/>
            <w:tcBorders>
              <w:top w:val="single" w:sz="4" w:space="0" w:color="000000"/>
            </w:tcBorders>
          </w:tcPr>
          <w:p w14:paraId="620056FF" w14:textId="77777777" w:rsidR="0001495D" w:rsidRDefault="0001495D" w:rsidP="006A344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905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42166089" w14:textId="77777777" w:rsidR="0001495D" w:rsidRPr="00B80439" w:rsidRDefault="0001495D" w:rsidP="006A344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30D2" w14:textId="6B15CCF8" w:rsidR="0001495D" w:rsidRDefault="00346F22" w:rsidP="006A344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</w:tbl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6339E23D" w:rsidR="004E2029" w:rsidRPr="00B80439" w:rsidRDefault="0001495D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6A3449">
        <w:rPr>
          <w:noProof/>
          <w:sz w:val="18"/>
          <w:szCs w:val="18"/>
        </w:rPr>
        <w:t>10.09.2025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6A3449">
        <w:rPr>
          <w:noProof/>
          <w:sz w:val="18"/>
          <w:szCs w:val="18"/>
        </w:rPr>
        <w:t>10.09.2025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056F0" w14:textId="77777777" w:rsidR="00A421C7" w:rsidRDefault="00A421C7">
      <w:r>
        <w:separator/>
      </w:r>
    </w:p>
  </w:endnote>
  <w:endnote w:type="continuationSeparator" w:id="0">
    <w:p w14:paraId="6135C314" w14:textId="77777777" w:rsidR="00A421C7" w:rsidRDefault="00A42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CF9A3" w14:textId="77777777" w:rsidR="00A421C7" w:rsidRDefault="00A421C7">
      <w:r>
        <w:separator/>
      </w:r>
    </w:p>
  </w:footnote>
  <w:footnote w:type="continuationSeparator" w:id="0">
    <w:p w14:paraId="70771ECA" w14:textId="77777777" w:rsidR="00A421C7" w:rsidRDefault="00A421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1495D"/>
    <w:rsid w:val="00033372"/>
    <w:rsid w:val="00033770"/>
    <w:rsid w:val="00070471"/>
    <w:rsid w:val="00071AE9"/>
    <w:rsid w:val="000D2281"/>
    <w:rsid w:val="000D2559"/>
    <w:rsid w:val="000F1D9D"/>
    <w:rsid w:val="00156E56"/>
    <w:rsid w:val="00190283"/>
    <w:rsid w:val="001922B7"/>
    <w:rsid w:val="001A2D2B"/>
    <w:rsid w:val="001C0F3F"/>
    <w:rsid w:val="001C11DD"/>
    <w:rsid w:val="001D0487"/>
    <w:rsid w:val="001D5A40"/>
    <w:rsid w:val="0025000D"/>
    <w:rsid w:val="002521ED"/>
    <w:rsid w:val="00255BFF"/>
    <w:rsid w:val="00270E4B"/>
    <w:rsid w:val="002C03C3"/>
    <w:rsid w:val="002D2FBA"/>
    <w:rsid w:val="00307AFA"/>
    <w:rsid w:val="00346F22"/>
    <w:rsid w:val="00375B7B"/>
    <w:rsid w:val="00375D0E"/>
    <w:rsid w:val="003A2523"/>
    <w:rsid w:val="003C7292"/>
    <w:rsid w:val="003F67D1"/>
    <w:rsid w:val="00400F30"/>
    <w:rsid w:val="0042542C"/>
    <w:rsid w:val="00430D52"/>
    <w:rsid w:val="00456D73"/>
    <w:rsid w:val="00482CF1"/>
    <w:rsid w:val="004D02F2"/>
    <w:rsid w:val="004E2029"/>
    <w:rsid w:val="00552BCD"/>
    <w:rsid w:val="005D62BA"/>
    <w:rsid w:val="005F20A4"/>
    <w:rsid w:val="006045A8"/>
    <w:rsid w:val="006067DA"/>
    <w:rsid w:val="00613583"/>
    <w:rsid w:val="00642471"/>
    <w:rsid w:val="006449AB"/>
    <w:rsid w:val="006458E2"/>
    <w:rsid w:val="006A3449"/>
    <w:rsid w:val="006C5331"/>
    <w:rsid w:val="006F48D2"/>
    <w:rsid w:val="006F6A6B"/>
    <w:rsid w:val="00705D5A"/>
    <w:rsid w:val="00720FCE"/>
    <w:rsid w:val="0072646F"/>
    <w:rsid w:val="00737124"/>
    <w:rsid w:val="00740FD9"/>
    <w:rsid w:val="00777333"/>
    <w:rsid w:val="00782673"/>
    <w:rsid w:val="008436B8"/>
    <w:rsid w:val="00874CF4"/>
    <w:rsid w:val="008A6770"/>
    <w:rsid w:val="008F3D0C"/>
    <w:rsid w:val="008F6924"/>
    <w:rsid w:val="0090193C"/>
    <w:rsid w:val="00941E7D"/>
    <w:rsid w:val="00971380"/>
    <w:rsid w:val="009D29FF"/>
    <w:rsid w:val="00A254AC"/>
    <w:rsid w:val="00A34A64"/>
    <w:rsid w:val="00A37647"/>
    <w:rsid w:val="00A421C7"/>
    <w:rsid w:val="00A64641"/>
    <w:rsid w:val="00AB1617"/>
    <w:rsid w:val="00B106EA"/>
    <w:rsid w:val="00B145C4"/>
    <w:rsid w:val="00B448C2"/>
    <w:rsid w:val="00B80439"/>
    <w:rsid w:val="00BB4229"/>
    <w:rsid w:val="00BC0B58"/>
    <w:rsid w:val="00BD1E7F"/>
    <w:rsid w:val="00C23CFC"/>
    <w:rsid w:val="00C26A5A"/>
    <w:rsid w:val="00C5458F"/>
    <w:rsid w:val="00CB6A80"/>
    <w:rsid w:val="00CD2F9D"/>
    <w:rsid w:val="00CF1780"/>
    <w:rsid w:val="00D111B5"/>
    <w:rsid w:val="00D22ECF"/>
    <w:rsid w:val="00D35D60"/>
    <w:rsid w:val="00D54776"/>
    <w:rsid w:val="00D7356E"/>
    <w:rsid w:val="00D73F9E"/>
    <w:rsid w:val="00D74761"/>
    <w:rsid w:val="00DC350A"/>
    <w:rsid w:val="00E0779E"/>
    <w:rsid w:val="00E30E68"/>
    <w:rsid w:val="00E56F74"/>
    <w:rsid w:val="00EB2060"/>
    <w:rsid w:val="00EB691F"/>
    <w:rsid w:val="00EC3FEC"/>
    <w:rsid w:val="00EF5D3D"/>
    <w:rsid w:val="00F02337"/>
    <w:rsid w:val="00F30450"/>
    <w:rsid w:val="00F36F3B"/>
    <w:rsid w:val="00F50B77"/>
    <w:rsid w:val="00F65CD3"/>
    <w:rsid w:val="00F7103D"/>
    <w:rsid w:val="00F84FE8"/>
    <w:rsid w:val="00FE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F65CD3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F65CD3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F65C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76</cp:revision>
  <cp:lastPrinted>2025-09-10T16:18:00Z</cp:lastPrinted>
  <dcterms:created xsi:type="dcterms:W3CDTF">2022-01-22T21:34:00Z</dcterms:created>
  <dcterms:modified xsi:type="dcterms:W3CDTF">2025-09-10T16:22:00Z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