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="-289" w:tblpY="81"/>
        <w:tblW w:w="10207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56"/>
        <w:gridCol w:w="1485"/>
        <w:gridCol w:w="709"/>
        <w:gridCol w:w="2342"/>
        <w:gridCol w:w="2415"/>
      </w:tblGrid>
      <w:tr w:rsidR="00826EA2" w14:paraId="34F0F413" w14:textId="77777777" w:rsidTr="0045776D">
        <w:trPr>
          <w:trHeight w:val="79"/>
        </w:trPr>
        <w:tc>
          <w:tcPr>
            <w:tcW w:w="3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A0921D" w14:textId="77777777" w:rsidR="00826EA2" w:rsidRDefault="00826EA2" w:rsidP="0045776D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951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12310F" w14:textId="77777777" w:rsidR="00826EA2" w:rsidRDefault="00826EA2" w:rsidP="0045776D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108</w:t>
            </w:r>
          </w:p>
        </w:tc>
      </w:tr>
      <w:tr w:rsidR="00826EA2" w14:paraId="38A3305B" w14:textId="77777777" w:rsidTr="0045776D">
        <w:trPr>
          <w:trHeight w:val="23"/>
        </w:trPr>
        <w:tc>
          <w:tcPr>
            <w:tcW w:w="3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D05EC3" w14:textId="77777777" w:rsidR="00826EA2" w:rsidRDefault="00826EA2" w:rsidP="0045776D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951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D01ADB" w14:textId="77777777" w:rsidR="00826EA2" w:rsidRDefault="00826EA2" w:rsidP="0045776D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826EA2" w14:paraId="045933C5" w14:textId="77777777" w:rsidTr="0045776D">
        <w:trPr>
          <w:trHeight w:val="33"/>
        </w:trPr>
        <w:tc>
          <w:tcPr>
            <w:tcW w:w="3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82E301" w14:textId="77777777" w:rsidR="00826EA2" w:rsidRDefault="00826EA2" w:rsidP="0045776D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4B964D" w14:textId="77777777" w:rsidR="00826EA2" w:rsidRDefault="00826EA2" w:rsidP="0045776D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305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D1C1E5" w14:textId="77777777" w:rsidR="00826EA2" w:rsidRDefault="00826EA2" w:rsidP="0045776D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83153" w14:textId="77777777" w:rsidR="00826EA2" w:rsidRDefault="00826EA2" w:rsidP="0045776D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826EA2" w14:paraId="6BEECD60" w14:textId="77777777" w:rsidTr="0045776D">
        <w:trPr>
          <w:trHeight w:val="23"/>
        </w:trPr>
        <w:tc>
          <w:tcPr>
            <w:tcW w:w="3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23AE5B" w14:textId="77777777" w:rsidR="00826EA2" w:rsidRDefault="00826EA2" w:rsidP="0045776D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E4D631" w14:textId="77777777" w:rsidR="00826EA2" w:rsidRDefault="00826EA2" w:rsidP="0045776D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15.09.2025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F9D677" w14:textId="77777777" w:rsidR="00826EA2" w:rsidRDefault="00826EA2" w:rsidP="0045776D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757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563B5" w14:textId="77777777" w:rsidR="00826EA2" w:rsidRDefault="00826EA2" w:rsidP="0045776D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19.09.2025</w:t>
            </w:r>
          </w:p>
        </w:tc>
      </w:tr>
    </w:tbl>
    <w:p w14:paraId="37E47435" w14:textId="1A5F1732" w:rsidR="004E2029" w:rsidRDefault="0045776D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tbl>
      <w:tblPr>
        <w:tblpPr w:leftFromText="141" w:rightFromText="141" w:vertAnchor="text" w:horzAnchor="margin" w:tblpX="-289" w:tblpY="71"/>
        <w:tblW w:w="10569" w:type="dxa"/>
        <w:tblLook w:val="01E0" w:firstRow="1" w:lastRow="1" w:firstColumn="1" w:lastColumn="1" w:noHBand="0" w:noVBand="0"/>
      </w:tblPr>
      <w:tblGrid>
        <w:gridCol w:w="1169"/>
        <w:gridCol w:w="8225"/>
        <w:gridCol w:w="1175"/>
      </w:tblGrid>
      <w:tr w:rsidR="000F3D80" w14:paraId="6EF079CE" w14:textId="77777777" w:rsidTr="0045776D">
        <w:trPr>
          <w:trHeight w:val="50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2CC9874" w14:textId="77777777" w:rsidR="000F3D80" w:rsidRPr="0045776D" w:rsidRDefault="000F3D80" w:rsidP="000F3D80">
            <w:pPr>
              <w:spacing w:line="260" w:lineRule="exact"/>
              <w:ind w:left="-394"/>
              <w:rPr>
                <w:sz w:val="21"/>
                <w:szCs w:val="21"/>
              </w:rPr>
            </w:pP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E019399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D883F47" w14:textId="77777777" w:rsidR="000F3D80" w:rsidRPr="0045776D" w:rsidRDefault="000F3D80" w:rsidP="000F3D80">
            <w:pPr>
              <w:spacing w:line="260" w:lineRule="exact"/>
              <w:ind w:right="-525"/>
              <w:rPr>
                <w:i/>
                <w:sz w:val="21"/>
                <w:szCs w:val="21"/>
              </w:rPr>
            </w:pPr>
            <w:r w:rsidRPr="0045776D">
              <w:rPr>
                <w:i/>
                <w:sz w:val="21"/>
                <w:szCs w:val="21"/>
              </w:rPr>
              <w:t>Stunden</w:t>
            </w:r>
          </w:p>
        </w:tc>
      </w:tr>
      <w:tr w:rsidR="000F3D80" w14:paraId="46D0451E" w14:textId="77777777" w:rsidTr="0045776D">
        <w:trPr>
          <w:trHeight w:val="164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DCD26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Montag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E147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Windows Updates auf Laptop installiert</w:t>
            </w:r>
          </w:p>
          <w:p w14:paraId="4C563CA8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Festplatten über BIOS mit Data-Wipe gelöscht</w:t>
            </w:r>
          </w:p>
          <w:p w14:paraId="2361C709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Mitarbeiter über FortiClient informiert und unterstützt</w:t>
            </w:r>
          </w:p>
          <w:p w14:paraId="791D5B1D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Active Directory User einer Gruppe hinzugefügt</w:t>
            </w:r>
          </w:p>
          <w:p w14:paraId="763D663C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Unterstützung beim Import von VMs</w:t>
            </w:r>
          </w:p>
          <w:p w14:paraId="2C8811FF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VMs auf VPN-Anmeldeprobleme überprüft</w:t>
            </w:r>
          </w:p>
          <w:p w14:paraId="7B272366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Windows 11 VM importiert und Unterstützung geleistet</w:t>
            </w:r>
          </w:p>
          <w:p w14:paraId="2785F000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Laptops für private Übernahme vorbereitet, inkl. Installation von Windows 11 und Updates</w:t>
            </w:r>
          </w:p>
          <w:p w14:paraId="5854F1DC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Recherche zu FortiClient-Problem mit Admin-Anmeldung</w:t>
            </w:r>
          </w:p>
          <w:p w14:paraId="4DCF7829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FortiClient auf VM gestartet, Anmeldung getestet und VM neugestartet</w:t>
            </w:r>
          </w:p>
          <w:p w14:paraId="2B41A4AC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VMs mit Windows 11 Updates versorgt; bei Updateproblemen RegEdit-Bypass verwendet und VMs neu aufgesetzt</w:t>
            </w:r>
          </w:p>
          <w:p w14:paraId="105723EB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Windows 11 Upgrade-Liste erstellt und aktualisiert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9A225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5E9E52FC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7AE27CF6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5DE0ED64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18FFF145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2DD792AC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4222A993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8</w:t>
            </w:r>
          </w:p>
        </w:tc>
      </w:tr>
      <w:tr w:rsidR="000F3D80" w14:paraId="09169ABF" w14:textId="77777777" w:rsidTr="0045776D">
        <w:trPr>
          <w:trHeight w:val="139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86C23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Dienstag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4531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Active Directory User einer Gruppe hinzugefügt</w:t>
            </w:r>
          </w:p>
          <w:p w14:paraId="0AC057C6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USB-Stick vom Server zum USB-Hub umgesteckt</w:t>
            </w:r>
          </w:p>
          <w:p w14:paraId="0FF3FAC9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Backupbänder wiederhergestellt, exportiert, importiert und gelöscht</w:t>
            </w:r>
          </w:p>
          <w:p w14:paraId="1DE898CF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Erstanmeldung an Schulungsrechner durchgeführt, unnötige Software deinstalliert, Verbindung zu SQL-Server hergestellt und Demo-Software sowie Updates geprüft</w:t>
            </w:r>
          </w:p>
          <w:p w14:paraId="7F3B01FB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WIFI-Treiber auf Laptop installiert</w:t>
            </w:r>
          </w:p>
          <w:p w14:paraId="15C7F0A6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Rechnung erstellen lassen</w:t>
            </w:r>
          </w:p>
          <w:p w14:paraId="3267CA86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VM-Versionen geprüft und Windows 11 Upgrade-Liste aktualisiert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55B0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43D12711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49D480C1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066C75AE" w14:textId="77777777" w:rsidR="00826EA2" w:rsidRPr="0045776D" w:rsidRDefault="00826EA2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785C5430" w14:textId="56333B08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7</w:t>
            </w:r>
          </w:p>
        </w:tc>
      </w:tr>
      <w:tr w:rsidR="000F3D80" w14:paraId="282C97AC" w14:textId="77777777" w:rsidTr="0045776D">
        <w:trPr>
          <w:trHeight w:val="5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34AE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Mittwoch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BFE4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SQL-Dienste neugestartet</w:t>
            </w:r>
          </w:p>
          <w:p w14:paraId="07AE6F04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Alte Checkpoints im Virtual Machine Manager gelöscht</w:t>
            </w:r>
          </w:p>
          <w:p w14:paraId="49E5901E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VMM installiert und unbekannte Konten auf Laptop entfernt</w:t>
            </w:r>
          </w:p>
          <w:p w14:paraId="06D6BA6D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Teilnahme an 30-minütigem Vortrag über KI-Bildgenerierung im Marketing</w:t>
            </w:r>
          </w:p>
          <w:p w14:paraId="76BA8DCF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Hardware inventarisiert und entsorgt</w:t>
            </w:r>
          </w:p>
          <w:p w14:paraId="6DDF3076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Thin Client durch Dockingstation ersetzt</w:t>
            </w:r>
          </w:p>
          <w:p w14:paraId="26531F39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Preis für Thin Client recherchiert und Rechnung erstellen lassen</w:t>
            </w:r>
          </w:p>
          <w:p w14:paraId="5DE18707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Useraccount zur Remotenutzergruppe auf VMs hinzugefügt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5EFA9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6EC7F13F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077EE956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2ACA4E01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2E1F33F6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7</w:t>
            </w:r>
          </w:p>
          <w:p w14:paraId="7E1935A9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0F3D80" w14:paraId="3D2099D0" w14:textId="77777777" w:rsidTr="0045776D">
        <w:trPr>
          <w:trHeight w:val="29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5DF3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Donnerstag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6553F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Schulung zu Arbeitsschutz und Datensicherheit absolviert</w:t>
            </w:r>
          </w:p>
          <w:p w14:paraId="6EC126EE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Useraccount zur Remotenutzergruppe auf VMs hinzugefügt</w:t>
            </w:r>
          </w:p>
          <w:p w14:paraId="02FF5886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PDU-Leiste umgebaut</w:t>
            </w:r>
          </w:p>
          <w:p w14:paraId="18F3BB10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Bestellung von Patchkabeln erstellt</w:t>
            </w:r>
          </w:p>
          <w:p w14:paraId="595C1900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Hardware inventarisiert</w:t>
            </w:r>
          </w:p>
          <w:p w14:paraId="3D37EAB8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Neue VPN-VM erstellt und in VMM bereitgestellt</w:t>
            </w:r>
          </w:p>
          <w:p w14:paraId="4EF82385" w14:textId="253466E4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Windows 11 Upgrade auf Rechnern mit ISO-Datei getestet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9675" w14:textId="77777777" w:rsidR="00826EA2" w:rsidRPr="0045776D" w:rsidRDefault="00826EA2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21D381B7" w14:textId="77777777" w:rsidR="00826EA2" w:rsidRPr="0045776D" w:rsidRDefault="00826EA2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6549AB08" w14:textId="77777777" w:rsidR="00826EA2" w:rsidRPr="0045776D" w:rsidRDefault="00826EA2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207782E7" w14:textId="4A241515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8,5</w:t>
            </w:r>
          </w:p>
          <w:p w14:paraId="23E5ACBD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0F3D80" w14:paraId="68A47ADF" w14:textId="77777777" w:rsidTr="0045776D">
        <w:trPr>
          <w:trHeight w:val="1595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A186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Freitag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C0EB2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Kabel getauscht und Arbeitsplatz aufgeräumt</w:t>
            </w:r>
          </w:p>
          <w:p w14:paraId="74ACA2A5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Recherche zu neuen Methoden für Windows 11 Upgrades</w:t>
            </w:r>
          </w:p>
          <w:p w14:paraId="1DE887EF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FortiClient-Fehlermeldung reproduziert und gemeldet</w:t>
            </w:r>
          </w:p>
          <w:p w14:paraId="7CB39631" w14:textId="77777777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FortiClient-Verbindung per Ping überwacht (passiv)</w:t>
            </w:r>
          </w:p>
          <w:p w14:paraId="1095C2C0" w14:textId="6A466580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SentinelOne-Meldungen</w:t>
            </w:r>
            <w:r w:rsidRPr="0045776D">
              <w:rPr>
                <w:sz w:val="21"/>
                <w:szCs w:val="21"/>
              </w:rPr>
              <w:t xml:space="preserve"> „</w:t>
            </w:r>
            <w:r w:rsidRPr="0045776D">
              <w:rPr>
                <w:bCs/>
                <w:sz w:val="21"/>
                <w:szCs w:val="21"/>
              </w:rPr>
              <w:t>Missing</w:t>
            </w:r>
            <w:r w:rsidRPr="0045776D">
              <w:rPr>
                <w:b/>
                <w:bCs/>
                <w:sz w:val="21"/>
                <w:szCs w:val="21"/>
              </w:rPr>
              <w:t xml:space="preserve"> </w:t>
            </w:r>
            <w:r w:rsidRPr="0045776D">
              <w:rPr>
                <w:bCs/>
                <w:sz w:val="21"/>
                <w:szCs w:val="21"/>
              </w:rPr>
              <w:t>Permissions</w:t>
            </w:r>
            <w:r w:rsidRPr="0045776D">
              <w:rPr>
                <w:b/>
                <w:bCs/>
                <w:sz w:val="21"/>
                <w:szCs w:val="21"/>
              </w:rPr>
              <w:t>“</w:t>
            </w:r>
            <w:r w:rsidRPr="0045776D">
              <w:rPr>
                <w:sz w:val="21"/>
                <w:szCs w:val="21"/>
              </w:rPr>
              <w:t xml:space="preserve"> </w:t>
            </w:r>
            <w:r w:rsidRPr="0045776D">
              <w:rPr>
                <w:sz w:val="21"/>
                <w:szCs w:val="21"/>
              </w:rPr>
              <w:t>auf Mac Minis geprüft und Lösung recherchiert</w:t>
            </w:r>
          </w:p>
          <w:p w14:paraId="3A7646CE" w14:textId="5C5CF76C" w:rsidR="000F3D80" w:rsidRPr="0045776D" w:rsidRDefault="000F3D80" w:rsidP="000F3D80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Backupbänder zur Wiederherstellung vorbereitet, inkl. Export und Löschung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7803D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2718AB85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4E0720B5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  <w:p w14:paraId="66871E5B" w14:textId="027E9EFE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8</w:t>
            </w:r>
          </w:p>
        </w:tc>
      </w:tr>
      <w:tr w:rsidR="000F3D80" w14:paraId="563CC71C" w14:textId="77777777" w:rsidTr="0045776D">
        <w:trPr>
          <w:trHeight w:val="56"/>
        </w:trPr>
        <w:tc>
          <w:tcPr>
            <w:tcW w:w="1169" w:type="dxa"/>
            <w:tcBorders>
              <w:top w:val="single" w:sz="4" w:space="0" w:color="000000"/>
            </w:tcBorders>
          </w:tcPr>
          <w:p w14:paraId="14540E00" w14:textId="77777777" w:rsidR="000F3D80" w:rsidRPr="0045776D" w:rsidRDefault="000F3D80" w:rsidP="000F3D80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8225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46896BAA" w14:textId="77777777" w:rsidR="000F3D80" w:rsidRPr="0045776D" w:rsidRDefault="000F3D80" w:rsidP="000F3D80">
            <w:pPr>
              <w:spacing w:line="260" w:lineRule="exact"/>
              <w:jc w:val="right"/>
              <w:rPr>
                <w:b/>
                <w:bCs/>
                <w:sz w:val="21"/>
                <w:szCs w:val="21"/>
              </w:rPr>
            </w:pPr>
            <w:r w:rsidRPr="0045776D">
              <w:rPr>
                <w:b/>
                <w:bCs/>
                <w:sz w:val="21"/>
                <w:szCs w:val="21"/>
              </w:rPr>
              <w:t>Gesamtstunden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44661" w14:textId="46B4609D" w:rsidR="000F3D80" w:rsidRPr="0045776D" w:rsidRDefault="00826EA2" w:rsidP="000F3D80">
            <w:pPr>
              <w:spacing w:line="260" w:lineRule="exact"/>
              <w:rPr>
                <w:sz w:val="21"/>
                <w:szCs w:val="21"/>
              </w:rPr>
            </w:pPr>
            <w:r w:rsidRPr="0045776D">
              <w:rPr>
                <w:sz w:val="21"/>
                <w:szCs w:val="21"/>
              </w:rPr>
              <w:t>38,5</w:t>
            </w:r>
          </w:p>
        </w:tc>
      </w:tr>
    </w:tbl>
    <w:p w14:paraId="4A50B7B9" w14:textId="2C0DB281" w:rsidR="004E2029" w:rsidRPr="00B80439" w:rsidRDefault="0045776D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24.09.2025,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24.09.2025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3C46" w14:textId="77777777" w:rsidR="008D1564" w:rsidRDefault="008D1564">
      <w:r>
        <w:separator/>
      </w:r>
    </w:p>
  </w:endnote>
  <w:endnote w:type="continuationSeparator" w:id="0">
    <w:p w14:paraId="6E71BFBD" w14:textId="77777777" w:rsidR="008D1564" w:rsidRDefault="008D1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A4A4D" w14:textId="77777777" w:rsidR="008D1564" w:rsidRDefault="008D1564">
      <w:r>
        <w:separator/>
      </w:r>
    </w:p>
  </w:footnote>
  <w:footnote w:type="continuationSeparator" w:id="0">
    <w:p w14:paraId="687DA056" w14:textId="77777777" w:rsidR="008D1564" w:rsidRDefault="008D1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52691"/>
    <w:rsid w:val="00070471"/>
    <w:rsid w:val="00074157"/>
    <w:rsid w:val="00090267"/>
    <w:rsid w:val="00095596"/>
    <w:rsid w:val="000B172D"/>
    <w:rsid w:val="000F1D9D"/>
    <w:rsid w:val="000F3D80"/>
    <w:rsid w:val="00122272"/>
    <w:rsid w:val="00141522"/>
    <w:rsid w:val="00156E56"/>
    <w:rsid w:val="001C11DD"/>
    <w:rsid w:val="001F2060"/>
    <w:rsid w:val="002202CC"/>
    <w:rsid w:val="0025000D"/>
    <w:rsid w:val="00255BFF"/>
    <w:rsid w:val="00263095"/>
    <w:rsid w:val="002642DF"/>
    <w:rsid w:val="00275AF3"/>
    <w:rsid w:val="0028004F"/>
    <w:rsid w:val="002C03C3"/>
    <w:rsid w:val="002D2FBA"/>
    <w:rsid w:val="003016E4"/>
    <w:rsid w:val="00303374"/>
    <w:rsid w:val="003375E8"/>
    <w:rsid w:val="00343D39"/>
    <w:rsid w:val="003454C2"/>
    <w:rsid w:val="00351EB0"/>
    <w:rsid w:val="003A2523"/>
    <w:rsid w:val="003F1E92"/>
    <w:rsid w:val="003F6483"/>
    <w:rsid w:val="004002AE"/>
    <w:rsid w:val="0045097A"/>
    <w:rsid w:val="0045776D"/>
    <w:rsid w:val="00463C06"/>
    <w:rsid w:val="00466802"/>
    <w:rsid w:val="00477DCB"/>
    <w:rsid w:val="00482CF1"/>
    <w:rsid w:val="004E2029"/>
    <w:rsid w:val="004E752B"/>
    <w:rsid w:val="00544E6E"/>
    <w:rsid w:val="00552BCD"/>
    <w:rsid w:val="00567F67"/>
    <w:rsid w:val="00582101"/>
    <w:rsid w:val="0059662C"/>
    <w:rsid w:val="005B0DC4"/>
    <w:rsid w:val="005B0E77"/>
    <w:rsid w:val="005B2EDB"/>
    <w:rsid w:val="005B7C9B"/>
    <w:rsid w:val="005C08EE"/>
    <w:rsid w:val="005D4AD6"/>
    <w:rsid w:val="005E5949"/>
    <w:rsid w:val="006067DA"/>
    <w:rsid w:val="00666FD2"/>
    <w:rsid w:val="00683BE5"/>
    <w:rsid w:val="00685FB9"/>
    <w:rsid w:val="006B0556"/>
    <w:rsid w:val="006D184A"/>
    <w:rsid w:val="00720FCE"/>
    <w:rsid w:val="0072646F"/>
    <w:rsid w:val="00787980"/>
    <w:rsid w:val="00813C03"/>
    <w:rsid w:val="00826EA2"/>
    <w:rsid w:val="0082761E"/>
    <w:rsid w:val="008436B8"/>
    <w:rsid w:val="008668F6"/>
    <w:rsid w:val="00874CF4"/>
    <w:rsid w:val="00876B3B"/>
    <w:rsid w:val="008C1F28"/>
    <w:rsid w:val="008D1564"/>
    <w:rsid w:val="008D3749"/>
    <w:rsid w:val="008F1EDE"/>
    <w:rsid w:val="009037F5"/>
    <w:rsid w:val="009534EA"/>
    <w:rsid w:val="00967184"/>
    <w:rsid w:val="00A02494"/>
    <w:rsid w:val="00A369A2"/>
    <w:rsid w:val="00A8433C"/>
    <w:rsid w:val="00A908D8"/>
    <w:rsid w:val="00AB4C48"/>
    <w:rsid w:val="00AC7E72"/>
    <w:rsid w:val="00AE39D2"/>
    <w:rsid w:val="00B145C4"/>
    <w:rsid w:val="00B32ACF"/>
    <w:rsid w:val="00B557AB"/>
    <w:rsid w:val="00B65588"/>
    <w:rsid w:val="00B80439"/>
    <w:rsid w:val="00B83BF1"/>
    <w:rsid w:val="00BD1E7F"/>
    <w:rsid w:val="00C23CFC"/>
    <w:rsid w:val="00C81267"/>
    <w:rsid w:val="00C87F44"/>
    <w:rsid w:val="00CA0E6F"/>
    <w:rsid w:val="00CB6A80"/>
    <w:rsid w:val="00CF1780"/>
    <w:rsid w:val="00D002DD"/>
    <w:rsid w:val="00D17670"/>
    <w:rsid w:val="00D21FEE"/>
    <w:rsid w:val="00D35D60"/>
    <w:rsid w:val="00D802EB"/>
    <w:rsid w:val="00DB68B0"/>
    <w:rsid w:val="00DC059A"/>
    <w:rsid w:val="00E244F4"/>
    <w:rsid w:val="00E667E4"/>
    <w:rsid w:val="00EB2060"/>
    <w:rsid w:val="00ED5D5A"/>
    <w:rsid w:val="00EF5D3D"/>
    <w:rsid w:val="00F1020A"/>
    <w:rsid w:val="00F3147E"/>
    <w:rsid w:val="00F8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0333D76F-AAF2-4209-8327-A85D819F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59662C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59662C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5966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10</cp:revision>
  <cp:lastPrinted>2025-09-24T08:09:00Z</cp:lastPrinted>
  <dcterms:created xsi:type="dcterms:W3CDTF">2022-01-22T21:34:00Z</dcterms:created>
  <dcterms:modified xsi:type="dcterms:W3CDTF">2025-09-24T10:04:00Z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