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131"/>
        <w:tblW w:w="1083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3828"/>
      </w:tblGrid>
      <w:tr w:rsidR="004A0115" w:rsidRPr="00C5108F" w14:paraId="6704D7A0" w14:textId="77777777" w:rsidTr="00B6440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1FF6BF" w14:textId="3FC7E27F" w:rsidR="004A0115" w:rsidRPr="00C5108F" w:rsidRDefault="00000000" w:rsidP="00B64408">
            <w:pPr>
              <w:rPr>
                <w:rFonts w:cs="Arial"/>
                <w:sz w:val="21"/>
                <w:szCs w:val="21"/>
              </w:rPr>
            </w:pPr>
            <w:r w:rsidRPr="00C5108F">
              <w:rPr>
                <w:rFonts w:cs="Arial"/>
                <w:sz w:val="21"/>
                <w:szCs w:val="21"/>
              </w:rPr>
              <w:t>Ausbildungsnachweis Nr.</w:t>
            </w:r>
          </w:p>
        </w:tc>
        <w:tc>
          <w:tcPr>
            <w:tcW w:w="758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49A327" w14:textId="77777777" w:rsidR="004A0115" w:rsidRPr="00C5108F" w:rsidRDefault="00000000" w:rsidP="00B64408">
            <w:pPr>
              <w:rPr>
                <w:rFonts w:cs="Arial"/>
                <w:sz w:val="18"/>
                <w:szCs w:val="18"/>
              </w:rPr>
            </w:pPr>
            <w:r w:rsidRPr="00C5108F">
              <w:rPr>
                <w:rFonts w:cs="Arial"/>
                <w:sz w:val="18"/>
                <w:szCs w:val="18"/>
              </w:rPr>
              <w:t>109</w:t>
            </w:r>
          </w:p>
        </w:tc>
      </w:tr>
      <w:tr w:rsidR="004A0115" w:rsidRPr="00C5108F" w14:paraId="153DA609" w14:textId="77777777" w:rsidTr="00B6440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D0F868" w14:textId="77777777" w:rsidR="004A0115" w:rsidRPr="00C5108F" w:rsidRDefault="00000000" w:rsidP="00B64408">
            <w:pPr>
              <w:rPr>
                <w:rFonts w:cs="Arial"/>
                <w:sz w:val="22"/>
                <w:szCs w:val="21"/>
              </w:rPr>
            </w:pPr>
            <w:r w:rsidRPr="00C5108F">
              <w:rPr>
                <w:rFonts w:cs="Arial"/>
                <w:sz w:val="21"/>
                <w:szCs w:val="21"/>
              </w:rPr>
              <w:t>Name des/der Auszubildenden:</w:t>
            </w:r>
          </w:p>
        </w:tc>
        <w:tc>
          <w:tcPr>
            <w:tcW w:w="758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D67B1B" w14:textId="77777777" w:rsidR="004A0115" w:rsidRPr="00C5108F" w:rsidRDefault="00000000" w:rsidP="00B64408">
            <w:pPr>
              <w:rPr>
                <w:rFonts w:cs="Arial"/>
                <w:sz w:val="18"/>
                <w:szCs w:val="18"/>
              </w:rPr>
            </w:pPr>
            <w:r w:rsidRPr="00C5108F">
              <w:rPr>
                <w:rFonts w:cs="Arial"/>
                <w:sz w:val="18"/>
                <w:szCs w:val="18"/>
              </w:rPr>
              <w:t>Ioannis Kiourtzidis</w:t>
            </w:r>
          </w:p>
        </w:tc>
      </w:tr>
      <w:tr w:rsidR="004A0115" w:rsidRPr="00C5108F" w14:paraId="7A4F86DE" w14:textId="77777777" w:rsidTr="00B6440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1757F8" w14:textId="77777777" w:rsidR="004A0115" w:rsidRPr="00C5108F" w:rsidRDefault="00000000" w:rsidP="00B64408">
            <w:pPr>
              <w:rPr>
                <w:rFonts w:cs="Arial"/>
                <w:sz w:val="22"/>
                <w:szCs w:val="21"/>
              </w:rPr>
            </w:pPr>
            <w:r w:rsidRPr="00C5108F">
              <w:rPr>
                <w:rFonts w:cs="Arial"/>
                <w:sz w:val="21"/>
                <w:szCs w:val="21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96C7D9" w14:textId="77777777" w:rsidR="004A0115" w:rsidRPr="00C5108F" w:rsidRDefault="00000000" w:rsidP="00B64408">
            <w:pPr>
              <w:rPr>
                <w:rFonts w:cs="Arial"/>
                <w:sz w:val="18"/>
                <w:szCs w:val="18"/>
              </w:rPr>
            </w:pPr>
            <w:r w:rsidRPr="00C5108F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D81F6" w14:textId="77777777" w:rsidR="004A0115" w:rsidRPr="00C5108F" w:rsidRDefault="00000000" w:rsidP="00B64408">
            <w:pPr>
              <w:rPr>
                <w:rFonts w:cs="Arial"/>
                <w:sz w:val="22"/>
                <w:szCs w:val="21"/>
              </w:rPr>
            </w:pPr>
            <w:r w:rsidRPr="00C5108F">
              <w:rPr>
                <w:rFonts w:cs="Arial"/>
                <w:sz w:val="21"/>
                <w:szCs w:val="21"/>
              </w:rPr>
              <w:t>Ggf. ausbildende Abteilung:</w:t>
            </w:r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F81B3" w14:textId="77777777" w:rsidR="004A0115" w:rsidRPr="00C5108F" w:rsidRDefault="00000000" w:rsidP="00B64408">
            <w:pPr>
              <w:rPr>
                <w:rFonts w:cs="Arial"/>
                <w:sz w:val="18"/>
                <w:szCs w:val="18"/>
              </w:rPr>
            </w:pPr>
            <w:r w:rsidRPr="00C5108F">
              <w:rPr>
                <w:rFonts w:cs="Arial"/>
                <w:sz w:val="18"/>
                <w:szCs w:val="18"/>
              </w:rPr>
              <w:t>IT</w:t>
            </w:r>
          </w:p>
        </w:tc>
      </w:tr>
      <w:tr w:rsidR="004A0115" w:rsidRPr="00C5108F" w14:paraId="4BBFCBAD" w14:textId="77777777" w:rsidTr="00B6440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F5E07E" w14:textId="77777777" w:rsidR="004A0115" w:rsidRPr="00C5108F" w:rsidRDefault="00000000" w:rsidP="00B64408">
            <w:pPr>
              <w:rPr>
                <w:rFonts w:cs="Arial"/>
                <w:sz w:val="22"/>
                <w:szCs w:val="21"/>
              </w:rPr>
            </w:pPr>
            <w:r w:rsidRPr="00C5108F">
              <w:rPr>
                <w:rFonts w:cs="Arial"/>
                <w:sz w:val="21"/>
                <w:szCs w:val="21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B226B5" w14:textId="77777777" w:rsidR="004A0115" w:rsidRPr="00C5108F" w:rsidRDefault="00000000" w:rsidP="00B64408">
            <w:pPr>
              <w:rPr>
                <w:rFonts w:cs="Arial"/>
                <w:sz w:val="18"/>
                <w:szCs w:val="18"/>
              </w:rPr>
            </w:pPr>
            <w:r w:rsidRPr="00C5108F">
              <w:rPr>
                <w:rFonts w:cs="Arial"/>
                <w:sz w:val="18"/>
                <w:szCs w:val="18"/>
              </w:rPr>
              <w:t>22.09.2025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39491" w14:textId="77777777" w:rsidR="004A0115" w:rsidRPr="00C5108F" w:rsidRDefault="00000000" w:rsidP="00B64408">
            <w:pPr>
              <w:rPr>
                <w:rFonts w:cs="Arial"/>
                <w:sz w:val="22"/>
                <w:szCs w:val="21"/>
              </w:rPr>
            </w:pPr>
            <w:r w:rsidRPr="00C5108F">
              <w:rPr>
                <w:rFonts w:cs="Arial"/>
                <w:sz w:val="21"/>
                <w:szCs w:val="21"/>
              </w:rPr>
              <w:t>bis:</w:t>
            </w:r>
          </w:p>
        </w:tc>
        <w:tc>
          <w:tcPr>
            <w:tcW w:w="566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75BF6" w14:textId="77777777" w:rsidR="004A0115" w:rsidRPr="00C5108F" w:rsidRDefault="00000000" w:rsidP="00B64408">
            <w:pPr>
              <w:rPr>
                <w:rFonts w:cs="Arial"/>
                <w:sz w:val="18"/>
                <w:szCs w:val="18"/>
              </w:rPr>
            </w:pPr>
            <w:r w:rsidRPr="00C5108F">
              <w:rPr>
                <w:rFonts w:cs="Arial"/>
                <w:sz w:val="18"/>
                <w:szCs w:val="18"/>
              </w:rPr>
              <w:t>26.09.2025</w:t>
            </w:r>
          </w:p>
        </w:tc>
      </w:tr>
    </w:tbl>
    <w:tbl>
      <w:tblPr>
        <w:tblpPr w:leftFromText="141" w:rightFromText="141" w:vertAnchor="text" w:horzAnchor="margin" w:tblpXSpec="center" w:tblpY="1697"/>
        <w:tblW w:w="10774" w:type="dxa"/>
        <w:tblLayout w:type="fixed"/>
        <w:tblLook w:val="01E0" w:firstRow="1" w:lastRow="1" w:firstColumn="1" w:lastColumn="1" w:noHBand="0" w:noVBand="0"/>
      </w:tblPr>
      <w:tblGrid>
        <w:gridCol w:w="1384"/>
        <w:gridCol w:w="8256"/>
        <w:gridCol w:w="1134"/>
      </w:tblGrid>
      <w:tr w:rsidR="008B4FE5" w:rsidRPr="00C5108F" w14:paraId="6C87847D" w14:textId="77777777" w:rsidTr="00B64408">
        <w:trPr>
          <w:trHeight w:val="77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BBDB878" w14:textId="77777777" w:rsidR="008B4FE5" w:rsidRPr="00C5108F" w:rsidRDefault="008B4FE5" w:rsidP="00B64408">
            <w:pPr>
              <w:spacing w:line="260" w:lineRule="exact"/>
              <w:ind w:left="-142"/>
              <w:rPr>
                <w:sz w:val="21"/>
                <w:szCs w:val="21"/>
              </w:rPr>
            </w:pP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85AA4E5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8749BBD" w14:textId="77777777" w:rsidR="008B4FE5" w:rsidRPr="00C5108F" w:rsidRDefault="008B4FE5" w:rsidP="00B64408">
            <w:pPr>
              <w:spacing w:line="260" w:lineRule="exact"/>
              <w:rPr>
                <w:i/>
                <w:sz w:val="21"/>
                <w:szCs w:val="21"/>
              </w:rPr>
            </w:pPr>
            <w:r w:rsidRPr="00C5108F">
              <w:rPr>
                <w:i/>
                <w:sz w:val="21"/>
                <w:szCs w:val="21"/>
              </w:rPr>
              <w:t>Stunden</w:t>
            </w:r>
          </w:p>
        </w:tc>
      </w:tr>
      <w:tr w:rsidR="008B4FE5" w:rsidRPr="00C5108F" w14:paraId="3AE10781" w14:textId="77777777" w:rsidTr="00B64408">
        <w:trPr>
          <w:trHeight w:val="163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9FA8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Montag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A767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Patchkabel am Server ausgetauscht und neue Kabel bestellt</w:t>
            </w:r>
          </w:p>
          <w:p w14:paraId="2399FD2D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Windows 11 neu installiert und Registry-Anpassungen vorgenommen</w:t>
            </w:r>
          </w:p>
          <w:p w14:paraId="65926A42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Office-Paket, Add-ins, Unternehmenssoftware, SQL Management Studio und Softwarecenter eingerichtet</w:t>
            </w:r>
          </w:p>
          <w:p w14:paraId="3D0347AF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proofErr w:type="spellStart"/>
            <w:r w:rsidRPr="00C5108F">
              <w:rPr>
                <w:sz w:val="18"/>
                <w:szCs w:val="18"/>
              </w:rPr>
              <w:t>Beamer</w:t>
            </w:r>
            <w:proofErr w:type="spellEnd"/>
            <w:r w:rsidRPr="00C5108F">
              <w:rPr>
                <w:sz w:val="18"/>
                <w:szCs w:val="18"/>
              </w:rPr>
              <w:t>- und Konferenzraumfunktion geprüft</w:t>
            </w:r>
          </w:p>
          <w:p w14:paraId="41E1D905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 xml:space="preserve">Pakete im Gebäude gesucht </w:t>
            </w:r>
          </w:p>
          <w:p w14:paraId="104F637F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 xml:space="preserve">Logs exportiert und </w:t>
            </w:r>
            <w:proofErr w:type="spellStart"/>
            <w:r w:rsidRPr="00C5108F">
              <w:rPr>
                <w:sz w:val="18"/>
                <w:szCs w:val="18"/>
              </w:rPr>
              <w:t>FortiClient</w:t>
            </w:r>
            <w:proofErr w:type="spellEnd"/>
            <w:r w:rsidRPr="00C5108F">
              <w:rPr>
                <w:sz w:val="18"/>
                <w:szCs w:val="18"/>
              </w:rPr>
              <w:t>-Fehlermeldung weitergeleitet</w:t>
            </w:r>
          </w:p>
          <w:p w14:paraId="50A8A7F9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Windows-Updates und WLAN-Treiber auf privatem Rechner installiert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D512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5F3AF6AB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7415E3F2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06D6B55A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75F7E9AD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42CC8397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8</w:t>
            </w:r>
          </w:p>
        </w:tc>
      </w:tr>
      <w:tr w:rsidR="008B4FE5" w:rsidRPr="00C5108F" w14:paraId="38A50155" w14:textId="77777777" w:rsidTr="00B64408">
        <w:trPr>
          <w:trHeight w:val="1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9BCEC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Dienstag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9A80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Rechnung erstellen lassen</w:t>
            </w:r>
          </w:p>
          <w:p w14:paraId="7F91087F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proofErr w:type="spellStart"/>
            <w:r w:rsidRPr="00C5108F">
              <w:rPr>
                <w:sz w:val="18"/>
                <w:szCs w:val="18"/>
              </w:rPr>
              <w:t>GoToWebinar</w:t>
            </w:r>
            <w:proofErr w:type="spellEnd"/>
            <w:r w:rsidRPr="00C5108F">
              <w:rPr>
                <w:sz w:val="18"/>
                <w:szCs w:val="18"/>
              </w:rPr>
              <w:t>-Termine erstellt und Soundcheck durchgeführt</w:t>
            </w:r>
          </w:p>
          <w:p w14:paraId="79FFF4D5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 xml:space="preserve">Patchkabel am Server gewechselt </w:t>
            </w:r>
          </w:p>
          <w:p w14:paraId="6B608397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SharePoint-Zugriff für Kundenprojekt eingerichtet</w:t>
            </w:r>
          </w:p>
          <w:p w14:paraId="70A52D91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AD-Benutzer einer Gruppe hinzugefügt</w:t>
            </w:r>
          </w:p>
          <w:p w14:paraId="0BD1FB4E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  <w:lang w:val="en-US"/>
              </w:rPr>
            </w:pPr>
            <w:r w:rsidRPr="00C5108F">
              <w:rPr>
                <w:sz w:val="18"/>
                <w:szCs w:val="18"/>
                <w:lang w:val="en-US"/>
              </w:rPr>
              <w:t xml:space="preserve">Dell Encryption </w:t>
            </w:r>
            <w:proofErr w:type="gramStart"/>
            <w:r w:rsidRPr="00C5108F">
              <w:rPr>
                <w:sz w:val="18"/>
                <w:szCs w:val="18"/>
                <w:lang w:val="en-US"/>
              </w:rPr>
              <w:t>per</w:t>
            </w:r>
            <w:proofErr w:type="gramEnd"/>
            <w:r w:rsidRPr="00C5108F">
              <w:rPr>
                <w:sz w:val="18"/>
                <w:szCs w:val="18"/>
                <w:lang w:val="en-US"/>
              </w:rPr>
              <w:t xml:space="preserve"> PowerShell </w:t>
            </w:r>
            <w:proofErr w:type="spellStart"/>
            <w:r w:rsidRPr="00C5108F">
              <w:rPr>
                <w:sz w:val="18"/>
                <w:szCs w:val="18"/>
                <w:lang w:val="en-US"/>
              </w:rPr>
              <w:t>deinstalliert</w:t>
            </w:r>
            <w:proofErr w:type="spellEnd"/>
          </w:p>
          <w:p w14:paraId="11A29AE8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 xml:space="preserve">Installation von Windows 11 Upgrade auf Laptop </w:t>
            </w:r>
          </w:p>
          <w:p w14:paraId="261D7945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 xml:space="preserve">FLTMGR.SYS-Fehler durch Zuweisung von Laufwerksbuchstaben via </w:t>
            </w:r>
            <w:proofErr w:type="spellStart"/>
            <w:r w:rsidRPr="00C5108F">
              <w:rPr>
                <w:sz w:val="18"/>
                <w:szCs w:val="18"/>
              </w:rPr>
              <w:t>Diskpart</w:t>
            </w:r>
            <w:proofErr w:type="spellEnd"/>
            <w:r w:rsidRPr="00C5108F">
              <w:rPr>
                <w:sz w:val="18"/>
                <w:szCs w:val="18"/>
              </w:rPr>
              <w:t xml:space="preserve"> behoben</w:t>
            </w:r>
          </w:p>
          <w:p w14:paraId="53C20E61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Neue VPN-VM erstellt, alte VM entfernt und heruntergefahren</w:t>
            </w:r>
          </w:p>
          <w:p w14:paraId="56AE6F8F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Backupbänder wiederhergestellt, exportiert, importiert und gelöscht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B65C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3932D977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6ECD6F63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5A371BE7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0F365F56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</w:p>
          <w:p w14:paraId="33F427BB" w14:textId="77777777" w:rsidR="008B4FE5" w:rsidRPr="00C5108F" w:rsidRDefault="008B4FE5" w:rsidP="00B64408">
            <w:p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8,5</w:t>
            </w:r>
          </w:p>
        </w:tc>
      </w:tr>
      <w:tr w:rsidR="008B4FE5" w:rsidRPr="00C5108F" w14:paraId="5DFA8ABF" w14:textId="77777777" w:rsidTr="00B64408">
        <w:trPr>
          <w:trHeight w:val="56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EFE6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Mittwoch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121C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Deutschlandticket beantragt</w:t>
            </w:r>
          </w:p>
          <w:p w14:paraId="6B73A7EB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Adobe-Updates installiert und Word-Dokumente als PDF exportiert</w:t>
            </w:r>
          </w:p>
          <w:p w14:paraId="4EFDC3DA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Lizenzprüfung bei Mitarbeitendem durchgeführt</w:t>
            </w:r>
          </w:p>
          <w:p w14:paraId="784F682B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Drahtlose Kopfhörer getestet und Ohrkissen ersetzt</w:t>
            </w:r>
          </w:p>
          <w:p w14:paraId="195C41FE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proofErr w:type="spellStart"/>
            <w:r w:rsidRPr="00C5108F">
              <w:rPr>
                <w:sz w:val="18"/>
                <w:szCs w:val="18"/>
              </w:rPr>
              <w:t>AnyConnect</w:t>
            </w:r>
            <w:proofErr w:type="spellEnd"/>
            <w:r w:rsidRPr="00C5108F">
              <w:rPr>
                <w:sz w:val="18"/>
                <w:szCs w:val="18"/>
              </w:rPr>
              <w:t xml:space="preserve"> &amp; OpenVPN aktualisiert und im Netzlaufwerk abgelegt</w:t>
            </w:r>
          </w:p>
          <w:p w14:paraId="035C773B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Berichtsheft korrigiert und Darstellung angepasst</w:t>
            </w:r>
          </w:p>
          <w:p w14:paraId="0D56D0A1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VM importiert, alte VM entfernt, neue VPN-VM erstellt</w:t>
            </w:r>
          </w:p>
          <w:p w14:paraId="568E5AD2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Unterstützung bei Webinar</w:t>
            </w:r>
          </w:p>
          <w:p w14:paraId="2E3F1C2E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Hardware inventarisiert</w:t>
            </w:r>
          </w:p>
          <w:p w14:paraId="4628EE25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Festplatte aus Drucker entfernt und fachgerecht entsorgt</w:t>
            </w:r>
          </w:p>
          <w:p w14:paraId="2B44EEB0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Dokumentation zu Datenträgertonne aktualisiert</w:t>
            </w:r>
          </w:p>
          <w:p w14:paraId="0E85A956" w14:textId="5641C706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 xml:space="preserve">Drucker für Transport vorbereitet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0216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6C62E885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297F310D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0F898795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2A231A06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1FAA292E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9,5</w:t>
            </w:r>
          </w:p>
        </w:tc>
      </w:tr>
      <w:tr w:rsidR="008B4FE5" w:rsidRPr="00C5108F" w14:paraId="61BAEB66" w14:textId="77777777" w:rsidTr="00B64408">
        <w:trPr>
          <w:trHeight w:val="1000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B4B3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Donnerstag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25C5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Drucker ins Untergeschoss transportiert</w:t>
            </w:r>
          </w:p>
          <w:p w14:paraId="2163E264" w14:textId="5D9EC175" w:rsidR="008B4FE5" w:rsidRPr="005401DD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VPN-VM neu erstellt</w:t>
            </w:r>
            <w:r w:rsidR="00D27005">
              <w:rPr>
                <w:sz w:val="18"/>
                <w:szCs w:val="18"/>
              </w:rPr>
              <w:t>,</w:t>
            </w:r>
            <w:r w:rsidR="00D27005" w:rsidRPr="00C5108F">
              <w:rPr>
                <w:sz w:val="18"/>
                <w:szCs w:val="18"/>
              </w:rPr>
              <w:t xml:space="preserve"> </w:t>
            </w:r>
            <w:proofErr w:type="spellStart"/>
            <w:r w:rsidR="00D27005" w:rsidRPr="00C5108F">
              <w:rPr>
                <w:sz w:val="18"/>
                <w:szCs w:val="18"/>
              </w:rPr>
              <w:t>Ivanti</w:t>
            </w:r>
            <w:proofErr w:type="spellEnd"/>
            <w:r w:rsidR="00D27005" w:rsidRPr="00C5108F">
              <w:rPr>
                <w:sz w:val="18"/>
                <w:szCs w:val="18"/>
              </w:rPr>
              <w:t xml:space="preserve"> VPN installiert</w:t>
            </w:r>
            <w:r w:rsidR="005401DD">
              <w:rPr>
                <w:sz w:val="18"/>
                <w:szCs w:val="18"/>
              </w:rPr>
              <w:t xml:space="preserve">, </w:t>
            </w:r>
            <w:r w:rsidR="00D27005" w:rsidRPr="00C5108F">
              <w:rPr>
                <w:sz w:val="18"/>
                <w:szCs w:val="18"/>
              </w:rPr>
              <w:t>Konfigurationsdatei importiert</w:t>
            </w:r>
            <w:r w:rsidR="005401DD">
              <w:rPr>
                <w:sz w:val="18"/>
                <w:szCs w:val="18"/>
              </w:rPr>
              <w:t xml:space="preserve"> </w:t>
            </w:r>
            <w:r w:rsidRPr="005401DD">
              <w:rPr>
                <w:sz w:val="18"/>
                <w:szCs w:val="18"/>
              </w:rPr>
              <w:t xml:space="preserve">und im Virtual </w:t>
            </w:r>
            <w:proofErr w:type="spellStart"/>
            <w:r w:rsidRPr="005401DD">
              <w:rPr>
                <w:sz w:val="18"/>
                <w:szCs w:val="18"/>
              </w:rPr>
              <w:t>Machine</w:t>
            </w:r>
            <w:proofErr w:type="spellEnd"/>
            <w:r w:rsidRPr="005401DD">
              <w:rPr>
                <w:sz w:val="18"/>
                <w:szCs w:val="18"/>
              </w:rPr>
              <w:t xml:space="preserve"> Manager bereitgestellt</w:t>
            </w:r>
          </w:p>
          <w:p w14:paraId="00A95635" w14:textId="77777777" w:rsidR="00D27005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proofErr w:type="spellStart"/>
            <w:r w:rsidRPr="00C5108F">
              <w:rPr>
                <w:sz w:val="18"/>
                <w:szCs w:val="18"/>
              </w:rPr>
              <w:t>SentinelOne</w:t>
            </w:r>
            <w:proofErr w:type="spellEnd"/>
            <w:r w:rsidRPr="00C5108F">
              <w:rPr>
                <w:sz w:val="18"/>
                <w:szCs w:val="18"/>
              </w:rPr>
              <w:t xml:space="preserve"> auf fehlenden VMs installiert</w:t>
            </w:r>
          </w:p>
          <w:p w14:paraId="3534BE4C" w14:textId="059D5A99" w:rsidR="008B4FE5" w:rsidRPr="00D27005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D27005">
              <w:rPr>
                <w:sz w:val="18"/>
                <w:szCs w:val="18"/>
              </w:rPr>
              <w:t>Problem mit ausgeschalteter Dockingstation/Monitoren durch Aktivieren der Mehrfachsteckdose behoben</w:t>
            </w:r>
          </w:p>
          <w:p w14:paraId="4375342A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Druckerpatrone für Dell-Drucker gesucht</w:t>
            </w:r>
          </w:p>
          <w:p w14:paraId="025EFED6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proofErr w:type="spellStart"/>
            <w:r w:rsidRPr="00C5108F">
              <w:rPr>
                <w:sz w:val="18"/>
                <w:szCs w:val="18"/>
              </w:rPr>
              <w:t>SentinelOne</w:t>
            </w:r>
            <w:proofErr w:type="spellEnd"/>
            <w:r w:rsidRPr="00C5108F">
              <w:rPr>
                <w:sz w:val="18"/>
                <w:szCs w:val="18"/>
              </w:rPr>
              <w:t>-Fehlermeldung recherchiert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077A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1F227B7D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08E81C51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4B9301DA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7</w:t>
            </w:r>
          </w:p>
        </w:tc>
      </w:tr>
      <w:tr w:rsidR="008B4FE5" w:rsidRPr="00C5108F" w14:paraId="177644C8" w14:textId="77777777" w:rsidTr="00B64408">
        <w:trPr>
          <w:trHeight w:val="420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594C6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Freitag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5F46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Besprechung zu weiteren Schritten bei nicht aktualisierbarem Laptop</w:t>
            </w:r>
          </w:p>
          <w:p w14:paraId="7501A02B" w14:textId="09D6899A" w:rsidR="008B4FE5" w:rsidRPr="005401DD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Festplatte getauscht</w:t>
            </w:r>
            <w:r w:rsidR="005401DD">
              <w:rPr>
                <w:sz w:val="18"/>
                <w:szCs w:val="18"/>
              </w:rPr>
              <w:t xml:space="preserve">, </w:t>
            </w:r>
            <w:r w:rsidRPr="00C5108F">
              <w:rPr>
                <w:sz w:val="18"/>
                <w:szCs w:val="18"/>
              </w:rPr>
              <w:t>auf Funktion geprüft</w:t>
            </w:r>
            <w:r w:rsidR="005401DD">
              <w:rPr>
                <w:sz w:val="18"/>
                <w:szCs w:val="18"/>
              </w:rPr>
              <w:t xml:space="preserve"> und </w:t>
            </w:r>
            <w:r w:rsidRPr="005401DD">
              <w:rPr>
                <w:sz w:val="18"/>
                <w:szCs w:val="18"/>
              </w:rPr>
              <w:t>von MBR zu GPT konvertiert</w:t>
            </w:r>
          </w:p>
          <w:p w14:paraId="5A6A7EA4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Windows 11 Upgrade-Versuch auf Laptop durchgeführt</w:t>
            </w:r>
          </w:p>
          <w:p w14:paraId="42893E82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proofErr w:type="spellStart"/>
            <w:r w:rsidRPr="00C5108F">
              <w:rPr>
                <w:sz w:val="18"/>
                <w:szCs w:val="18"/>
              </w:rPr>
              <w:t>SentinelOne</w:t>
            </w:r>
            <w:proofErr w:type="spellEnd"/>
            <w:r w:rsidRPr="00C5108F">
              <w:rPr>
                <w:sz w:val="18"/>
                <w:szCs w:val="18"/>
              </w:rPr>
              <w:t>-Problem am Rechner geprüft und Fehlermeldung recherchiert</w:t>
            </w:r>
          </w:p>
          <w:p w14:paraId="262FCE68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 xml:space="preserve">Alte VPN-VMs gelöscht und aus dem Virtual </w:t>
            </w:r>
            <w:proofErr w:type="spellStart"/>
            <w:r w:rsidRPr="00C5108F">
              <w:rPr>
                <w:sz w:val="18"/>
                <w:szCs w:val="18"/>
              </w:rPr>
              <w:t>Machine</w:t>
            </w:r>
            <w:proofErr w:type="spellEnd"/>
            <w:r w:rsidRPr="00C5108F">
              <w:rPr>
                <w:sz w:val="18"/>
                <w:szCs w:val="18"/>
              </w:rPr>
              <w:t xml:space="preserve"> Manager entfernt</w:t>
            </w:r>
          </w:p>
          <w:p w14:paraId="205632B4" w14:textId="19920206" w:rsidR="008B4FE5" w:rsidRPr="00F30BB9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Server-Festplatten entfernt</w:t>
            </w:r>
            <w:r w:rsidR="00F30BB9">
              <w:rPr>
                <w:sz w:val="18"/>
                <w:szCs w:val="18"/>
              </w:rPr>
              <w:t xml:space="preserve">, </w:t>
            </w:r>
            <w:r w:rsidRPr="00C5108F">
              <w:rPr>
                <w:sz w:val="18"/>
                <w:szCs w:val="18"/>
              </w:rPr>
              <w:t>entsorgt</w:t>
            </w:r>
            <w:r w:rsidR="00F30BB9">
              <w:rPr>
                <w:sz w:val="18"/>
                <w:szCs w:val="18"/>
              </w:rPr>
              <w:t xml:space="preserve"> und </w:t>
            </w:r>
            <w:r w:rsidRPr="00F30BB9">
              <w:rPr>
                <w:sz w:val="18"/>
                <w:szCs w:val="18"/>
              </w:rPr>
              <w:t>Altserver auf Werkseinstellungen zurückgesetzt</w:t>
            </w:r>
          </w:p>
          <w:p w14:paraId="25E3D8AB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Skript zur Erkennung veralteter Windows-Versionen per AD ausgeführt</w:t>
            </w:r>
          </w:p>
          <w:p w14:paraId="30FBD138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Windows 11 Upgrade-Liste aktualisiert</w:t>
            </w:r>
          </w:p>
          <w:p w14:paraId="4796148E" w14:textId="77777777" w:rsidR="008B4FE5" w:rsidRPr="00C5108F" w:rsidRDefault="008B4FE5" w:rsidP="00B64408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5108F">
              <w:rPr>
                <w:sz w:val="18"/>
                <w:szCs w:val="18"/>
              </w:rPr>
              <w:t>VMs mit Windows 11 24H2 Version beschafft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2CD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749E3CCB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758F2E48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10EF67C9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4B6D4596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  <w:p w14:paraId="3A1374D8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8</w:t>
            </w:r>
          </w:p>
        </w:tc>
      </w:tr>
      <w:tr w:rsidR="008B4FE5" w:rsidRPr="00C5108F" w14:paraId="3BF7F25D" w14:textId="77777777" w:rsidTr="00B64408">
        <w:trPr>
          <w:trHeight w:val="120"/>
        </w:trPr>
        <w:tc>
          <w:tcPr>
            <w:tcW w:w="1384" w:type="dxa"/>
            <w:tcBorders>
              <w:top w:val="single" w:sz="4" w:space="0" w:color="000000"/>
            </w:tcBorders>
          </w:tcPr>
          <w:p w14:paraId="00FD5D86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8256" w:type="dxa"/>
            <w:tcBorders>
              <w:top w:val="single" w:sz="4" w:space="0" w:color="000000"/>
              <w:right w:val="single" w:sz="4" w:space="0" w:color="000000"/>
            </w:tcBorders>
          </w:tcPr>
          <w:p w14:paraId="12F996EE" w14:textId="77777777" w:rsidR="008B4FE5" w:rsidRPr="00C5108F" w:rsidRDefault="008B4FE5" w:rsidP="00B64408">
            <w:pPr>
              <w:spacing w:line="260" w:lineRule="exact"/>
              <w:jc w:val="right"/>
              <w:rPr>
                <w:b/>
                <w:bCs/>
                <w:sz w:val="21"/>
                <w:szCs w:val="21"/>
              </w:rPr>
            </w:pPr>
            <w:r w:rsidRPr="00C5108F">
              <w:rPr>
                <w:b/>
                <w:bCs/>
                <w:sz w:val="22"/>
                <w:szCs w:val="22"/>
              </w:rPr>
              <w:t>Gesamtstunden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D340" w14:textId="77777777" w:rsidR="008B4FE5" w:rsidRPr="00C5108F" w:rsidRDefault="008B4FE5" w:rsidP="00B64408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41</w:t>
            </w:r>
          </w:p>
        </w:tc>
      </w:tr>
    </w:tbl>
    <w:p w14:paraId="0C913DD7" w14:textId="77777777" w:rsidR="00B64408" w:rsidRDefault="00B64408">
      <w:pPr>
        <w:spacing w:line="260" w:lineRule="exact"/>
        <w:rPr>
          <w:sz w:val="16"/>
          <w:szCs w:val="16"/>
        </w:rPr>
      </w:pPr>
    </w:p>
    <w:p w14:paraId="2E37D6B3" w14:textId="7845105A" w:rsidR="004A0115" w:rsidRPr="00C5108F" w:rsidRDefault="00000000">
      <w:pPr>
        <w:spacing w:line="260" w:lineRule="exact"/>
        <w:rPr>
          <w:sz w:val="16"/>
          <w:szCs w:val="16"/>
        </w:rPr>
      </w:pPr>
      <w:r w:rsidRPr="00C5108F">
        <w:rPr>
          <w:sz w:val="16"/>
          <w:szCs w:val="16"/>
        </w:rPr>
        <w:t>Durch die nachfolgende Unterschrift wird die Richtigkeit und Vollständigkeit der obigen Angaben bestätigt.</w:t>
      </w:r>
    </w:p>
    <w:p w14:paraId="2F345AD5" w14:textId="1EDFB6F4" w:rsidR="004A0115" w:rsidRPr="00C5108F" w:rsidRDefault="00000000">
      <w:pPr>
        <w:spacing w:line="260" w:lineRule="exact"/>
        <w:rPr>
          <w:sz w:val="16"/>
          <w:szCs w:val="16"/>
        </w:rPr>
      </w:pPr>
      <w:r w:rsidRPr="00C5108F">
        <w:rPr>
          <w:sz w:val="16"/>
          <w:szCs w:val="16"/>
        </w:rPr>
        <w:t>TT.MM.JJJJ</w:t>
      </w:r>
      <w:r w:rsidRPr="00C5108F">
        <w:rPr>
          <w:sz w:val="16"/>
          <w:szCs w:val="16"/>
        </w:rPr>
        <w:tab/>
      </w:r>
      <w:r w:rsidRPr="00C5108F">
        <w:rPr>
          <w:sz w:val="16"/>
          <w:szCs w:val="16"/>
        </w:rPr>
        <w:tab/>
      </w:r>
      <w:r w:rsidRPr="00C5108F">
        <w:rPr>
          <w:sz w:val="16"/>
          <w:szCs w:val="16"/>
        </w:rPr>
        <w:tab/>
      </w:r>
      <w:r w:rsidRPr="00C5108F">
        <w:rPr>
          <w:sz w:val="16"/>
          <w:szCs w:val="16"/>
        </w:rPr>
        <w:tab/>
      </w:r>
      <w:r w:rsidRPr="00C5108F">
        <w:rPr>
          <w:sz w:val="16"/>
          <w:szCs w:val="16"/>
        </w:rPr>
        <w:tab/>
      </w:r>
      <w:r w:rsidR="00FD0915">
        <w:rPr>
          <w:sz w:val="16"/>
          <w:szCs w:val="16"/>
        </w:rPr>
        <w:t xml:space="preserve">    </w:t>
      </w:r>
      <w:proofErr w:type="spellStart"/>
      <w:r w:rsidRPr="00C5108F">
        <w:rPr>
          <w:sz w:val="16"/>
          <w:szCs w:val="16"/>
        </w:rPr>
        <w:t>TT.MM.JJJJ</w:t>
      </w:r>
      <w:proofErr w:type="spellEnd"/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3968"/>
        <w:gridCol w:w="535"/>
        <w:gridCol w:w="5103"/>
      </w:tblGrid>
      <w:tr w:rsidR="004A0115" w:rsidRPr="00C5108F" w14:paraId="516AD720" w14:textId="77777777" w:rsidTr="00FD0915">
        <w:tc>
          <w:tcPr>
            <w:tcW w:w="3968" w:type="dxa"/>
            <w:tcBorders>
              <w:top w:val="single" w:sz="4" w:space="0" w:color="000000"/>
            </w:tcBorders>
          </w:tcPr>
          <w:p w14:paraId="068D7400" w14:textId="77777777" w:rsidR="004A0115" w:rsidRPr="00C5108F" w:rsidRDefault="00000000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Datum, Unterschrift Auszubildende/r</w:t>
            </w:r>
          </w:p>
        </w:tc>
        <w:tc>
          <w:tcPr>
            <w:tcW w:w="535" w:type="dxa"/>
          </w:tcPr>
          <w:p w14:paraId="7BA7D693" w14:textId="77777777" w:rsidR="004A0115" w:rsidRPr="00C5108F" w:rsidRDefault="004A0115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5103" w:type="dxa"/>
            <w:tcBorders>
              <w:top w:val="single" w:sz="4" w:space="0" w:color="000000"/>
            </w:tcBorders>
          </w:tcPr>
          <w:p w14:paraId="70DFB68B" w14:textId="78E3D17C" w:rsidR="004A0115" w:rsidRPr="00C5108F" w:rsidRDefault="00000000">
            <w:pPr>
              <w:spacing w:line="260" w:lineRule="exact"/>
              <w:rPr>
                <w:sz w:val="21"/>
                <w:szCs w:val="21"/>
              </w:rPr>
            </w:pPr>
            <w:r w:rsidRPr="00C5108F">
              <w:rPr>
                <w:sz w:val="21"/>
                <w:szCs w:val="21"/>
              </w:rPr>
              <w:t>Datum, Unterschrift Ausbildende/r oder</w:t>
            </w:r>
            <w:r w:rsidR="00FD0915">
              <w:rPr>
                <w:sz w:val="21"/>
                <w:szCs w:val="21"/>
              </w:rPr>
              <w:t xml:space="preserve"> </w:t>
            </w:r>
            <w:r w:rsidRPr="00C5108F">
              <w:rPr>
                <w:sz w:val="21"/>
                <w:szCs w:val="21"/>
              </w:rPr>
              <w:t>Ausbilder/in</w:t>
            </w:r>
          </w:p>
        </w:tc>
      </w:tr>
    </w:tbl>
    <w:p w14:paraId="0ACBBE5F" w14:textId="77777777" w:rsidR="004A0115" w:rsidRPr="00C5108F" w:rsidRDefault="004A0115">
      <w:pPr>
        <w:spacing w:line="260" w:lineRule="exact"/>
        <w:rPr>
          <w:sz w:val="21"/>
          <w:szCs w:val="21"/>
        </w:rPr>
      </w:pPr>
    </w:p>
    <w:sectPr w:rsidR="004A0115" w:rsidRPr="00C5108F" w:rsidSect="008B4FE5">
      <w:pgSz w:w="11906" w:h="16838"/>
      <w:pgMar w:top="426" w:right="1080" w:bottom="426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</w:font>
  <w:font w:name="Consolas">
    <w:panose1 w:val="020B0609020204030204"/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01A4"/>
    <w:multiLevelType w:val="multilevel"/>
    <w:tmpl w:val="4C7E16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0F0CDE"/>
    <w:multiLevelType w:val="multilevel"/>
    <w:tmpl w:val="B964AC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89849139">
    <w:abstractNumId w:val="1"/>
  </w:num>
  <w:num w:numId="2" w16cid:durableId="129066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15"/>
    <w:rsid w:val="004A0115"/>
    <w:rsid w:val="00535130"/>
    <w:rsid w:val="005401DD"/>
    <w:rsid w:val="00726E03"/>
    <w:rsid w:val="008B4FE5"/>
    <w:rsid w:val="00B64408"/>
    <w:rsid w:val="00C5108F"/>
    <w:rsid w:val="00D27005"/>
    <w:rsid w:val="00F30BB9"/>
    <w:rsid w:val="00FD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C285"/>
  <w15:docId w15:val="{AD3375EF-9A80-4131-8547-EA60E934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user">
    <w:name w:val="Footnote Characters (user)"/>
    <w:semiHidden/>
    <w:qFormat/>
    <w:rsid w:val="00A85C82"/>
    <w:rPr>
      <w:rFonts w:cs="Times New Roman"/>
      <w:vertAlign w:val="superscript"/>
    </w:rPr>
  </w:style>
  <w:style w:type="character" w:customStyle="1" w:styleId="FootnoteAnchoruser">
    <w:name w:val="Footnote Anchor (user)"/>
    <w:qFormat/>
    <w:rPr>
      <w:rFonts w:cs="Times New Roman"/>
      <w:vertAlign w:val="superscript"/>
    </w:rPr>
  </w:style>
  <w:style w:type="character" w:customStyle="1" w:styleId="InternetLinkuser">
    <w:name w:val="Internet Link (user)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Anchoruser">
    <w:name w:val="Endnote Anchor (user)"/>
    <w:qFormat/>
    <w:rPr>
      <w:vertAlign w:val="superscript"/>
    </w:rPr>
  </w:style>
  <w:style w:type="character" w:customStyle="1" w:styleId="EndnoteCharactersuser">
    <w:name w:val="Endnote Characters (user)"/>
    <w:qFormat/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qFormat/>
    <w:rsid w:val="00B613A4"/>
    <w:rPr>
      <w:rFonts w:ascii="Consolas" w:hAnsi="Consola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qFormat/>
    <w:rsid w:val="00B613A4"/>
    <w:rPr>
      <w:rFonts w:ascii="Consolas" w:hAnsi="Consolas"/>
      <w:sz w:val="20"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104</cp:revision>
  <cp:lastPrinted>2013-03-08T10:48:00Z</cp:lastPrinted>
  <dcterms:created xsi:type="dcterms:W3CDTF">2022-01-22T21:34:00Z</dcterms:created>
  <dcterms:modified xsi:type="dcterms:W3CDTF">2025-10-01T09:58:00Z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