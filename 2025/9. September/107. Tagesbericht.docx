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625F51C1" w:rsidR="004E2029" w:rsidRDefault="009367E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6EEA96E1" w:rsidR="004E2029" w:rsidRDefault="009367E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37E055A1" w:rsidR="004E2029" w:rsidRDefault="006010F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  <w:r>
              <w:rPr>
                <w:rFonts w:cs="Arial"/>
                <w:sz w:val="20"/>
              </w:rPr>
              <w:t>.0</w:t>
            </w:r>
            <w:r>
              <w:rPr>
                <w:rFonts w:cs="Arial"/>
                <w:sz w:val="20"/>
              </w:rPr>
              <w:t>9</w:t>
            </w:r>
            <w:r>
              <w:rPr>
                <w:rFonts w:cs="Arial"/>
                <w:sz w:val="20"/>
              </w:rPr>
              <w:t>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CF55DC8" w:rsidR="004E2029" w:rsidRDefault="006010F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12.09.2025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tbl>
      <w:tblPr>
        <w:tblpPr w:leftFromText="141" w:rightFromText="141" w:vertAnchor="text" w:horzAnchor="margin" w:tblpY="126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2E5EE0" w14:paraId="4264587F" w14:textId="77777777" w:rsidTr="002E5EE0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01D1308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66FD733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B9F8955" w14:textId="77777777" w:rsidR="002E5EE0" w:rsidRDefault="002E5EE0" w:rsidP="002E5EE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2E5EE0" w14:paraId="2AC62A4C" w14:textId="77777777" w:rsidTr="002E5EE0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D914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9F0C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 xml:space="preserve">VM mit Windows 11 </w:t>
            </w:r>
            <w:r>
              <w:rPr>
                <w:sz w:val="20"/>
              </w:rPr>
              <w:t>nach</w:t>
            </w:r>
            <w:r w:rsidRPr="00E973CC">
              <w:rPr>
                <w:sz w:val="20"/>
              </w:rPr>
              <w:t xml:space="preserve"> </w:t>
            </w:r>
            <w:r>
              <w:rPr>
                <w:sz w:val="20"/>
              </w:rPr>
              <w:t>fehlenden</w:t>
            </w:r>
            <w:r w:rsidRPr="00E973CC">
              <w:rPr>
                <w:sz w:val="20"/>
              </w:rPr>
              <w:t xml:space="preserve"> Updates geprüft</w:t>
            </w:r>
          </w:p>
          <w:p w14:paraId="34A14D7A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 xml:space="preserve">TPM-Problem auf VM identifiziert </w:t>
            </w:r>
            <w:r>
              <w:rPr>
                <w:sz w:val="20"/>
              </w:rPr>
              <w:t>und</w:t>
            </w:r>
            <w:r w:rsidRPr="00E973CC">
              <w:rPr>
                <w:sz w:val="20"/>
              </w:rPr>
              <w:t xml:space="preserve"> fehlende Zertifikate festgestellt</w:t>
            </w:r>
          </w:p>
          <w:p w14:paraId="2B260B0D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Gruppenrichtlinien auf TPM-Einstellungen und Windows 11 24H2-Update geprüft</w:t>
            </w:r>
          </w:p>
          <w:p w14:paraId="6D82C15E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Bypass-Funktionen für Windows 11 über RegEdit hinzugefügt</w:t>
            </w:r>
          </w:p>
          <w:p w14:paraId="4C413692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E973CC">
              <w:rPr>
                <w:b/>
                <w:bCs/>
                <w:sz w:val="20"/>
                <w:lang w:val="en-US"/>
              </w:rPr>
              <w:t>Hyper-V</w:t>
            </w:r>
            <w:r w:rsidRPr="00E973CC">
              <w:rPr>
                <w:sz w:val="20"/>
                <w:lang w:val="en-US"/>
              </w:rPr>
              <w:t>-Fehler „The Key Protector Could Not Be Unwrapped“</w:t>
            </w:r>
            <w:r>
              <w:rPr>
                <w:sz w:val="20"/>
                <w:lang w:val="en-US"/>
              </w:rPr>
              <w:t xml:space="preserve"> </w:t>
            </w:r>
            <w:r w:rsidRPr="00E973CC">
              <w:rPr>
                <w:sz w:val="20"/>
                <w:lang w:val="en-US"/>
              </w:rPr>
              <w:t>recherchiert</w:t>
            </w:r>
          </w:p>
          <w:p w14:paraId="7CD76FF4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Smartphone überprüft – DeltaApp konnte nicht über den Play Store installiert werden</w:t>
            </w:r>
          </w:p>
          <w:p w14:paraId="6FEED993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Defektes Ladekabel ausgetauscht</w:t>
            </w:r>
          </w:p>
          <w:p w14:paraId="391DD902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Dokumente für Dell-Support-Fall vorbereitet</w:t>
            </w:r>
          </w:p>
          <w:p w14:paraId="491AFE43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Windows 11-Upgrade manuell über Setup.exe durchgeführt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36B2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2FD402C9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737BB4BB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6BD1505C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5804BEF3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491E4EE9" w14:textId="77777777" w:rsidR="002E5EE0" w:rsidRPr="0025000D" w:rsidRDefault="002E5EE0" w:rsidP="002E5EE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:rsidR="002E5EE0" w:rsidRPr="00DD4618" w14:paraId="67CA3C1A" w14:textId="77777777" w:rsidTr="002E5EE0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5D6F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2B2A" w14:textId="77777777" w:rsidR="002E5EE0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4CD6BACE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Manuelle Installation des Windows 11 24H2-Updates auf VM</w:t>
            </w:r>
          </w:p>
          <w:p w14:paraId="64C954CA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Neue VM erstellt, konfiguriert und bereitgestellt</w:t>
            </w:r>
          </w:p>
          <w:p w14:paraId="1AC6AF10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Bestellung für USB-Hub erstellt</w:t>
            </w:r>
          </w:p>
          <w:p w14:paraId="5336BEF2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Alte CDs entsorgt und Anzahl der Datenträger in der Tonbox dokumentiert</w:t>
            </w:r>
          </w:p>
          <w:p w14:paraId="76482459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BIOS-Update über USB-Stick durchgeführt</w:t>
            </w:r>
          </w:p>
          <w:p w14:paraId="48A773C0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Laptop geklont und Windows Updates installiert</w:t>
            </w:r>
          </w:p>
          <w:p w14:paraId="5B106BAF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Laptop erneut in die AD aufgenommen und Gerätename angepasst</w:t>
            </w:r>
          </w:p>
          <w:p w14:paraId="1FFFF7BC" w14:textId="77777777" w:rsidR="002E5EE0" w:rsidRPr="00E973CC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Anleitung zur Konvertierung von NVMe- zu SATA-Festplatte in VMware Workstation erstellt</w:t>
            </w:r>
          </w:p>
          <w:p w14:paraId="39CFB500" w14:textId="77777777" w:rsidR="002E5EE0" w:rsidRPr="00DD4618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BIOS-Passwort mit Master-Passwort zurückgesetzt und Dell-Support-Fall abgeschlossen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8256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1B180612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03AD9884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35C0A75E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3AE18974" w14:textId="77777777" w:rsidR="002E5EE0" w:rsidRDefault="002E5EE0" w:rsidP="002E5EE0">
            <w:pPr>
              <w:spacing w:line="260" w:lineRule="exact"/>
              <w:rPr>
                <w:sz w:val="20"/>
              </w:rPr>
            </w:pPr>
          </w:p>
          <w:p w14:paraId="79630BD7" w14:textId="77777777" w:rsidR="002E5EE0" w:rsidRPr="00DD4618" w:rsidRDefault="002E5EE0" w:rsidP="002E5EE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2E5EE0" w:rsidRPr="00432215" w14:paraId="68A22E15" w14:textId="77777777" w:rsidTr="002E5EE0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9B2B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A5C5" w14:textId="77777777" w:rsidR="002E5EE0" w:rsidRPr="00691F56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1F56">
              <w:rPr>
                <w:sz w:val="20"/>
              </w:rPr>
              <w:t>Begrüßungsbildschirm neugestartet</w:t>
            </w:r>
          </w:p>
          <w:p w14:paraId="63CD7F02" w14:textId="77777777" w:rsidR="002E5EE0" w:rsidRPr="00691F56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Berichtigung eines </w:t>
            </w:r>
            <w:r w:rsidRPr="00691F56">
              <w:rPr>
                <w:sz w:val="20"/>
              </w:rPr>
              <w:t>Berichtsheft</w:t>
            </w:r>
            <w:r>
              <w:rPr>
                <w:sz w:val="20"/>
              </w:rPr>
              <w:t>s</w:t>
            </w:r>
          </w:p>
          <w:p w14:paraId="5D8E6716" w14:textId="77777777" w:rsidR="002E5EE0" w:rsidRPr="00691F56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1F56">
              <w:rPr>
                <w:sz w:val="20"/>
              </w:rPr>
              <w:t>Windows-Upgrade per ISO-Datei auf Laptop durchgeführt</w:t>
            </w:r>
          </w:p>
          <w:p w14:paraId="3B159E65" w14:textId="77777777" w:rsidR="002E5EE0" w:rsidRPr="00691F56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1F56">
              <w:rPr>
                <w:sz w:val="20"/>
              </w:rPr>
              <w:t>ISO-Dateien verwendet, um VMs manuell mit Updates zu versorgen</w:t>
            </w:r>
          </w:p>
          <w:p w14:paraId="476A55A5" w14:textId="77777777" w:rsidR="002E5EE0" w:rsidRPr="00691F56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1F56">
              <w:rPr>
                <w:sz w:val="20"/>
              </w:rPr>
              <w:t>Unterstützung bei Nutzung lokaler KI geleistet</w:t>
            </w:r>
          </w:p>
          <w:p w14:paraId="55646352" w14:textId="77777777" w:rsidR="002E5EE0" w:rsidRPr="00691F56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1F56">
              <w:rPr>
                <w:sz w:val="20"/>
              </w:rPr>
              <w:t>Anleitung zur Outlook-Termin-Importfunktion gegeben</w:t>
            </w:r>
          </w:p>
          <w:p w14:paraId="07432C77" w14:textId="77777777" w:rsidR="002E5EE0" w:rsidRPr="00691F56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1F56">
              <w:rPr>
                <w:sz w:val="20"/>
              </w:rPr>
              <w:t>Festplatte in VM bereinigt, um Updates zu ermöglichen</w:t>
            </w:r>
          </w:p>
          <w:p w14:paraId="370D8562" w14:textId="77777777" w:rsidR="002E5EE0" w:rsidRPr="00691F56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1F56">
              <w:rPr>
                <w:sz w:val="20"/>
              </w:rPr>
              <w:t>Windows 11-Upgrade mit Registry-Bypass-Keys auf einem Rechner versucht</w:t>
            </w:r>
          </w:p>
          <w:p w14:paraId="1CC2C444" w14:textId="77777777" w:rsidR="002E5EE0" w:rsidRPr="00691F56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1F56">
              <w:rPr>
                <w:sz w:val="20"/>
              </w:rPr>
              <w:t>VPN-Profile auf VMs geprüft und mit neuen Konfigurationen verglichen</w:t>
            </w:r>
          </w:p>
          <w:p w14:paraId="76F01900" w14:textId="77777777" w:rsidR="002E5EE0" w:rsidRPr="00D74448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973CC">
              <w:rPr>
                <w:sz w:val="20"/>
              </w:rPr>
              <w:t>Audio-Jack-Problem durch Treiberinstallation gelöst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C0CF5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  <w:p w14:paraId="278A0BDD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  <w:p w14:paraId="75F5F6AC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  <w:p w14:paraId="78051912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  <w:p w14:paraId="769FB9A7" w14:textId="77777777" w:rsidR="002E5EE0" w:rsidRPr="00432215" w:rsidRDefault="002E5EE0" w:rsidP="002E5E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2E5EE0" w14:paraId="65EF6D10" w14:textId="77777777" w:rsidTr="002E5EE0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EC38E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F5F5" w14:textId="77777777" w:rsidR="002E5EE0" w:rsidRPr="001C11DD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6389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2E5EE0" w14:paraId="386815CB" w14:textId="77777777" w:rsidTr="002E5EE0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E70A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3782" w14:textId="77777777" w:rsidR="002E5EE0" w:rsidRPr="001C11DD" w:rsidRDefault="002E5EE0" w:rsidP="002E5EE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5E01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2E5EE0" w14:paraId="29A22D58" w14:textId="77777777" w:rsidTr="002E5EE0">
        <w:trPr>
          <w:trHeight w:val="16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8E6E3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59A6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FE35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2E5EE0" w14:paraId="04621568" w14:textId="77777777" w:rsidTr="002E5EE0">
        <w:trPr>
          <w:trHeight w:val="59"/>
        </w:trPr>
        <w:tc>
          <w:tcPr>
            <w:tcW w:w="1383" w:type="dxa"/>
            <w:tcBorders>
              <w:top w:val="single" w:sz="4" w:space="0" w:color="000000"/>
            </w:tcBorders>
          </w:tcPr>
          <w:p w14:paraId="4DB246A2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4B4CA17F" w14:textId="77777777" w:rsidR="002E5EE0" w:rsidRPr="00B80439" w:rsidRDefault="002E5EE0" w:rsidP="002E5EE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6D83" w14:textId="77777777" w:rsidR="002E5EE0" w:rsidRDefault="002E5EE0" w:rsidP="002E5EE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25,5</w:t>
            </w:r>
          </w:p>
        </w:tc>
      </w:tr>
    </w:tbl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5DDA43C2" w:rsidR="004E2029" w:rsidRPr="00B80439" w:rsidRDefault="002E5EE0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6010FE">
        <w:rPr>
          <w:noProof/>
          <w:sz w:val="18"/>
          <w:szCs w:val="18"/>
        </w:rPr>
        <w:t>17.09.2025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6010FE">
        <w:rPr>
          <w:noProof/>
          <w:sz w:val="18"/>
          <w:szCs w:val="18"/>
        </w:rPr>
        <w:t>17.09.2025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216EA" w14:textId="77777777" w:rsidR="008B0DF2" w:rsidRDefault="008B0DF2">
      <w:r>
        <w:separator/>
      </w:r>
    </w:p>
  </w:endnote>
  <w:endnote w:type="continuationSeparator" w:id="0">
    <w:p w14:paraId="74334C8B" w14:textId="77777777" w:rsidR="008B0DF2" w:rsidRDefault="008B0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C93C1" w14:textId="77777777" w:rsidR="008B0DF2" w:rsidRDefault="008B0DF2">
      <w:r>
        <w:separator/>
      </w:r>
    </w:p>
  </w:footnote>
  <w:footnote w:type="continuationSeparator" w:id="0">
    <w:p w14:paraId="7AE9F58F" w14:textId="77777777" w:rsidR="008B0DF2" w:rsidRDefault="008B0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50C56"/>
    <w:rsid w:val="00060B61"/>
    <w:rsid w:val="00070471"/>
    <w:rsid w:val="000F1D9D"/>
    <w:rsid w:val="00156E56"/>
    <w:rsid w:val="00174ACD"/>
    <w:rsid w:val="00190283"/>
    <w:rsid w:val="00192526"/>
    <w:rsid w:val="001B242D"/>
    <w:rsid w:val="001B72D9"/>
    <w:rsid w:val="001C11DD"/>
    <w:rsid w:val="002202CC"/>
    <w:rsid w:val="002277D0"/>
    <w:rsid w:val="0025000D"/>
    <w:rsid w:val="00255BFF"/>
    <w:rsid w:val="002C03C3"/>
    <w:rsid w:val="002D2FBA"/>
    <w:rsid w:val="002E5EE0"/>
    <w:rsid w:val="00301360"/>
    <w:rsid w:val="00363D6D"/>
    <w:rsid w:val="003A2523"/>
    <w:rsid w:val="00432215"/>
    <w:rsid w:val="00473AFC"/>
    <w:rsid w:val="00482CF1"/>
    <w:rsid w:val="004B270F"/>
    <w:rsid w:val="004E2029"/>
    <w:rsid w:val="00535036"/>
    <w:rsid w:val="00552BCD"/>
    <w:rsid w:val="006010FE"/>
    <w:rsid w:val="006067DA"/>
    <w:rsid w:val="00686184"/>
    <w:rsid w:val="00691904"/>
    <w:rsid w:val="00691F56"/>
    <w:rsid w:val="006A27F9"/>
    <w:rsid w:val="006B0556"/>
    <w:rsid w:val="00720FCE"/>
    <w:rsid w:val="0072646F"/>
    <w:rsid w:val="007536B9"/>
    <w:rsid w:val="00756483"/>
    <w:rsid w:val="00762A87"/>
    <w:rsid w:val="007A15B8"/>
    <w:rsid w:val="007B6455"/>
    <w:rsid w:val="00815084"/>
    <w:rsid w:val="0082776E"/>
    <w:rsid w:val="008436B8"/>
    <w:rsid w:val="00874CF4"/>
    <w:rsid w:val="00882A8B"/>
    <w:rsid w:val="008B0DF2"/>
    <w:rsid w:val="00935257"/>
    <w:rsid w:val="009367E8"/>
    <w:rsid w:val="0096139D"/>
    <w:rsid w:val="009765AA"/>
    <w:rsid w:val="00A1106E"/>
    <w:rsid w:val="00A7052A"/>
    <w:rsid w:val="00A82FE0"/>
    <w:rsid w:val="00AD4001"/>
    <w:rsid w:val="00B0149C"/>
    <w:rsid w:val="00B145C4"/>
    <w:rsid w:val="00B3306C"/>
    <w:rsid w:val="00B501FC"/>
    <w:rsid w:val="00B51EA7"/>
    <w:rsid w:val="00B80439"/>
    <w:rsid w:val="00BD1E7F"/>
    <w:rsid w:val="00C23CFC"/>
    <w:rsid w:val="00CB6A80"/>
    <w:rsid w:val="00CC314D"/>
    <w:rsid w:val="00CF1780"/>
    <w:rsid w:val="00D06B5A"/>
    <w:rsid w:val="00D15108"/>
    <w:rsid w:val="00D35D60"/>
    <w:rsid w:val="00D71E0E"/>
    <w:rsid w:val="00D74448"/>
    <w:rsid w:val="00D74DEB"/>
    <w:rsid w:val="00DB04DD"/>
    <w:rsid w:val="00DB797B"/>
    <w:rsid w:val="00DD4618"/>
    <w:rsid w:val="00E37407"/>
    <w:rsid w:val="00E43D33"/>
    <w:rsid w:val="00E919A4"/>
    <w:rsid w:val="00E973CC"/>
    <w:rsid w:val="00EA79EA"/>
    <w:rsid w:val="00EB2060"/>
    <w:rsid w:val="00EF5D3D"/>
    <w:rsid w:val="00F8529A"/>
    <w:rsid w:val="00F9699E"/>
    <w:rsid w:val="00FA1D22"/>
    <w:rsid w:val="00FC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367E8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367E8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9367E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52</cp:revision>
  <cp:lastPrinted>2025-09-17T07:11:00Z</cp:lastPrinted>
  <dcterms:created xsi:type="dcterms:W3CDTF">2022-01-22T21:34:00Z</dcterms:created>
  <dcterms:modified xsi:type="dcterms:W3CDTF">2025-09-17T07:15:00Z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