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E3B4D" w14:textId="1C00F55C" w:rsidR="00213F3C" w:rsidRPr="00213F3C" w:rsidRDefault="00213F3C" w:rsidP="00213F3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Teams Fehlermeldung Bildgröße hat nicht gepasst</w:t>
            </w:r>
          </w:p>
          <w:p w14:paraId="712B5A61" w14:textId="3419E5B6" w:rsidR="004E2029" w:rsidRDefault="000B487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Teams Hintergrundbild angepasst, Fehlermeldung Bildgröße hat nicht gepasst</w:t>
            </w:r>
          </w:p>
          <w:p w14:paraId="6AFAB331" w14:textId="77777777" w:rsidR="000B487B" w:rsidRDefault="000B487B" w:rsidP="000B487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Interne Firmensoftware für Mitarbeiter installiert</w:t>
            </w:r>
          </w:p>
          <w:p w14:paraId="04F3D4D7" w14:textId="600210E9" w:rsidR="000B487B" w:rsidRDefault="00716D26" w:rsidP="000B487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  <w:r w:rsidR="002F3237">
              <w:rPr>
                <w:sz w:val="20"/>
              </w:rPr>
              <w:t xml:space="preserve"> mit extra Band</w:t>
            </w:r>
          </w:p>
          <w:p w14:paraId="5933DA6D" w14:textId="77777777" w:rsidR="002F3237" w:rsidRDefault="002F3237" w:rsidP="000B487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Abgabe alter USV mit Palette an Lieferanten</w:t>
            </w:r>
          </w:p>
          <w:p w14:paraId="60EB78EA" w14:textId="353CC9A7" w:rsidR="001F48B4" w:rsidRPr="000B487B" w:rsidRDefault="001F48B4" w:rsidP="000B487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Datev</w:t>
            </w:r>
            <w:r w:rsidR="00EF4C97">
              <w:rPr>
                <w:sz w:val="20"/>
              </w:rPr>
              <w:t>-K</w:t>
            </w:r>
            <w:r>
              <w:rPr>
                <w:sz w:val="20"/>
              </w:rPr>
              <w:t xml:space="preserve">onto Passwort zurückgesetzt und </w:t>
            </w:r>
            <w:r w:rsidR="000A7057">
              <w:rPr>
                <w:sz w:val="20"/>
              </w:rPr>
              <w:t>Webseite</w:t>
            </w:r>
            <w:r w:rsidR="00BB5C02">
              <w:rPr>
                <w:sz w:val="20"/>
              </w:rPr>
              <w:t>-</w:t>
            </w:r>
            <w:r w:rsidR="000A7057">
              <w:rPr>
                <w:sz w:val="20"/>
              </w:rPr>
              <w:t xml:space="preserve">Adresse </w:t>
            </w:r>
            <w:r>
              <w:rPr>
                <w:sz w:val="20"/>
              </w:rPr>
              <w:t xml:space="preserve">auf 1Password </w:t>
            </w:r>
            <w:r w:rsidR="000A7057">
              <w:rPr>
                <w:sz w:val="20"/>
              </w:rPr>
              <w:t xml:space="preserve">aktualisiert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D891D6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74A3CED" w14:textId="77777777" w:rsidR="00513081" w:rsidRDefault="00513081" w:rsidP="004E2029">
            <w:pPr>
              <w:spacing w:line="260" w:lineRule="exact"/>
              <w:rPr>
                <w:sz w:val="20"/>
              </w:rPr>
            </w:pPr>
          </w:p>
          <w:p w14:paraId="563F612F" w14:textId="77777777" w:rsidR="00513081" w:rsidRDefault="00513081" w:rsidP="004E2029">
            <w:pPr>
              <w:spacing w:line="260" w:lineRule="exact"/>
              <w:rPr>
                <w:sz w:val="20"/>
              </w:rPr>
            </w:pPr>
          </w:p>
          <w:p w14:paraId="7C35324C" w14:textId="58803398" w:rsidR="00513081" w:rsidRPr="0025000D" w:rsidRDefault="00513081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CD6FF" w14:textId="77777777" w:rsidR="00EF4C97" w:rsidRDefault="00EF4C97" w:rsidP="00EF4C9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Teams Hintergrundbild angepasst, Fehlermeldung Bildgröße hat nicht gepasst</w:t>
            </w:r>
          </w:p>
          <w:p w14:paraId="0F54A6C1" w14:textId="0C7DFE6F" w:rsidR="004E2029" w:rsidRDefault="000B5ED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Zoommeeting erstellt, gestartet und </w:t>
            </w:r>
            <w:r w:rsidR="00E22F7B">
              <w:rPr>
                <w:sz w:val="20"/>
              </w:rPr>
              <w:t xml:space="preserve">nach Funktion </w:t>
            </w:r>
            <w:r w:rsidR="00F72EFE">
              <w:rPr>
                <w:sz w:val="20"/>
              </w:rPr>
              <w:t>geprüft</w:t>
            </w:r>
          </w:p>
          <w:p w14:paraId="3D3FCDF4" w14:textId="30D82E88" w:rsidR="00A52B02" w:rsidRPr="00A52B02" w:rsidRDefault="00A52B02" w:rsidP="00A52B0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Aufzeichnungen heruntergeladen und zur Verfügung gestellt</w:t>
            </w:r>
          </w:p>
          <w:p w14:paraId="4028D06C" w14:textId="255AF7B1" w:rsidR="00CB7D0A" w:rsidRDefault="00CB7D0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</w:t>
            </w:r>
            <w:r w:rsidR="00BB5C02">
              <w:rPr>
                <w:sz w:val="20"/>
              </w:rPr>
              <w:t>-A</w:t>
            </w:r>
            <w:r>
              <w:rPr>
                <w:sz w:val="20"/>
              </w:rPr>
              <w:t>ktivierung</w:t>
            </w:r>
            <w:r w:rsidR="004C4C4A">
              <w:rPr>
                <w:sz w:val="20"/>
              </w:rPr>
              <w:t>sschlüssel auf Laptop</w:t>
            </w:r>
            <w:r>
              <w:rPr>
                <w:sz w:val="20"/>
              </w:rPr>
              <w:t xml:space="preserve"> geprüft</w:t>
            </w:r>
          </w:p>
          <w:p w14:paraId="555D249C" w14:textId="5E7A68A3" w:rsidR="004C4C4A" w:rsidRPr="004C4C4A" w:rsidRDefault="004B226A" w:rsidP="004C4C4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Im Lager n</w:t>
            </w:r>
            <w:r w:rsidR="00570209">
              <w:rPr>
                <w:sz w:val="20"/>
              </w:rPr>
              <w:t>ach Samsung Sero</w:t>
            </w:r>
            <w:r>
              <w:rPr>
                <w:sz w:val="20"/>
              </w:rPr>
              <w:t xml:space="preserve"> Bildschirm</w:t>
            </w:r>
            <w:r w:rsidR="00570209">
              <w:rPr>
                <w:sz w:val="20"/>
              </w:rPr>
              <w:t xml:space="preserve"> gesucht und </w:t>
            </w:r>
            <w:r w:rsidR="004C4C4A">
              <w:rPr>
                <w:sz w:val="20"/>
              </w:rPr>
              <w:t>bereitgestellt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AF05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CCEB9A3" w14:textId="77777777" w:rsidR="00570209" w:rsidRDefault="00570209" w:rsidP="004E2029">
            <w:pPr>
              <w:spacing w:line="260" w:lineRule="exact"/>
              <w:rPr>
                <w:sz w:val="20"/>
              </w:rPr>
            </w:pPr>
          </w:p>
          <w:p w14:paraId="715250FB" w14:textId="61B480D9" w:rsidR="00570209" w:rsidRPr="0025000D" w:rsidRDefault="00570209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54532" w14:textId="77777777" w:rsidR="004E2029" w:rsidRDefault="00BC4F8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2CA408B1" w14:textId="77777777" w:rsidR="00402E60" w:rsidRDefault="00402E6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Samsung Sero aufgebaut und getestet</w:t>
            </w:r>
          </w:p>
          <w:p w14:paraId="0AD4C5D8" w14:textId="15DFEBD5" w:rsidR="00402E60" w:rsidRDefault="00402E6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Beamer</w:t>
            </w:r>
            <w:r w:rsidR="00BB5C02">
              <w:rPr>
                <w:sz w:val="20"/>
              </w:rPr>
              <w:t>-</w:t>
            </w:r>
            <w:r>
              <w:rPr>
                <w:sz w:val="20"/>
              </w:rPr>
              <w:t>Einstellungen konfiguriert</w:t>
            </w:r>
            <w:r w:rsidR="00980B90">
              <w:rPr>
                <w:sz w:val="20"/>
              </w:rPr>
              <w:t xml:space="preserve"> und an der Leinwand angepasst</w:t>
            </w:r>
          </w:p>
          <w:p w14:paraId="7B25D1B7" w14:textId="4C9FAB6B" w:rsidR="00AD2DA4" w:rsidRDefault="00AD2DA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</w:t>
            </w:r>
            <w:r w:rsidR="00BB5C02">
              <w:rPr>
                <w:sz w:val="20"/>
              </w:rPr>
              <w:t xml:space="preserve">30 minutigen </w:t>
            </w:r>
            <w:r>
              <w:rPr>
                <w:sz w:val="20"/>
              </w:rPr>
              <w:t>Präsentation über</w:t>
            </w:r>
            <w:r w:rsidR="002D0579">
              <w:rPr>
                <w:sz w:val="20"/>
              </w:rPr>
              <w:t xml:space="preserve"> aktuelle Partner im Betrieb</w:t>
            </w:r>
          </w:p>
          <w:p w14:paraId="20F152CC" w14:textId="43BD5FC0" w:rsidR="002D0579" w:rsidRPr="001C11DD" w:rsidRDefault="002D057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Kabeln und nicht </w:t>
            </w:r>
            <w:r w:rsidR="00BB5C02">
              <w:rPr>
                <w:sz w:val="20"/>
              </w:rPr>
              <w:t>be</w:t>
            </w:r>
            <w:r>
              <w:rPr>
                <w:sz w:val="20"/>
              </w:rPr>
              <w:t>nötig</w:t>
            </w:r>
            <w:r w:rsidR="00BB5C02">
              <w:rPr>
                <w:sz w:val="20"/>
              </w:rPr>
              <w:t>t</w:t>
            </w:r>
            <w:r>
              <w:rPr>
                <w:sz w:val="20"/>
              </w:rPr>
              <w:t>e Hardware für Kundenbesuch</w:t>
            </w:r>
            <w:r w:rsidR="00BB5C02">
              <w:rPr>
                <w:sz w:val="20"/>
              </w:rPr>
              <w:t xml:space="preserve"> aufgeräumt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D1EC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E568270" w14:textId="77777777" w:rsidR="00014E36" w:rsidRDefault="00014E36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57D70F7A" w:rsidR="00014E36" w:rsidRDefault="00014E36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56FC8" w14:textId="097A508D" w:rsidR="004E2029" w:rsidRDefault="00C5440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beim </w:t>
            </w:r>
            <w:r w:rsidR="00BB5C02" w:rsidRPr="00BB5C02">
              <w:rPr>
                <w:sz w:val="20"/>
              </w:rPr>
              <w:t xml:space="preserve">der </w:t>
            </w:r>
            <w:r>
              <w:rPr>
                <w:sz w:val="20"/>
              </w:rPr>
              <w:t>Bildpräsentation von Willkommensmonitor</w:t>
            </w:r>
          </w:p>
          <w:p w14:paraId="28CA526F" w14:textId="4459B5AC" w:rsidR="004B226A" w:rsidRDefault="004B226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Überprüfung eines NUCS, weil es kein Bildausgabe hatte</w:t>
            </w:r>
          </w:p>
          <w:p w14:paraId="6D1472E7" w14:textId="77777777" w:rsidR="00C5440A" w:rsidRDefault="00C5440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und Unterstützung an einer Zoommeeting über Severin</w:t>
            </w:r>
          </w:p>
          <w:p w14:paraId="31AE2145" w14:textId="77777777" w:rsidR="00B53E83" w:rsidRDefault="00B53E8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Aufzeichnungen heruntergeladen und zur Verfügung gestellt</w:t>
            </w:r>
          </w:p>
          <w:p w14:paraId="47C3C018" w14:textId="12EC7026" w:rsidR="00B53E83" w:rsidRPr="001C11DD" w:rsidRDefault="00B53E8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Samsung Sero abgebaut und inventarisiert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5918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1F01CAD" w14:textId="77777777" w:rsidR="009F4206" w:rsidRDefault="009F4206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21242019" w:rsidR="004C4C4A" w:rsidRDefault="004C4C4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C5C73A8" w:rsidR="004E2029" w:rsidRDefault="00FC511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072FF187" w:rsidR="004E2029" w:rsidRDefault="00FC511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4807D69" w:rsidR="004E2029" w:rsidRDefault="00FC511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07.04.2025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0D7A2A6" w:rsidR="004E2029" w:rsidRDefault="00FC511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11.04.2025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136E7" w14:textId="77777777" w:rsidR="00F75F01" w:rsidRDefault="00F75F01">
      <w:r>
        <w:separator/>
      </w:r>
    </w:p>
  </w:endnote>
  <w:endnote w:type="continuationSeparator" w:id="0">
    <w:p w14:paraId="74063FA8" w14:textId="77777777" w:rsidR="00F75F01" w:rsidRDefault="00F75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A3E5" w14:textId="77777777" w:rsidR="00F75F01" w:rsidRDefault="00F75F01">
      <w:r>
        <w:separator/>
      </w:r>
    </w:p>
  </w:footnote>
  <w:footnote w:type="continuationSeparator" w:id="0">
    <w:p w14:paraId="7F653F47" w14:textId="77777777" w:rsidR="00F75F01" w:rsidRDefault="00F75F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14E36"/>
    <w:rsid w:val="00070471"/>
    <w:rsid w:val="000A7057"/>
    <w:rsid w:val="000B487B"/>
    <w:rsid w:val="000B5ED3"/>
    <w:rsid w:val="000F1D9D"/>
    <w:rsid w:val="00120806"/>
    <w:rsid w:val="00156E56"/>
    <w:rsid w:val="001C11DD"/>
    <w:rsid w:val="001C407B"/>
    <w:rsid w:val="001F48B4"/>
    <w:rsid w:val="00213F3C"/>
    <w:rsid w:val="0025000D"/>
    <w:rsid w:val="00255BFF"/>
    <w:rsid w:val="002C03C3"/>
    <w:rsid w:val="002D0579"/>
    <w:rsid w:val="002D2FBA"/>
    <w:rsid w:val="002F3237"/>
    <w:rsid w:val="003A2523"/>
    <w:rsid w:val="003D0E45"/>
    <w:rsid w:val="00402E60"/>
    <w:rsid w:val="00414637"/>
    <w:rsid w:val="00482CF1"/>
    <w:rsid w:val="004B226A"/>
    <w:rsid w:val="004C4582"/>
    <w:rsid w:val="004C4C4A"/>
    <w:rsid w:val="004E2029"/>
    <w:rsid w:val="00513081"/>
    <w:rsid w:val="00552BCD"/>
    <w:rsid w:val="00566B09"/>
    <w:rsid w:val="00570209"/>
    <w:rsid w:val="006067DA"/>
    <w:rsid w:val="00691CDB"/>
    <w:rsid w:val="00716D26"/>
    <w:rsid w:val="00720FCE"/>
    <w:rsid w:val="0072646F"/>
    <w:rsid w:val="00765F2A"/>
    <w:rsid w:val="00815AD6"/>
    <w:rsid w:val="008436B8"/>
    <w:rsid w:val="00874CF4"/>
    <w:rsid w:val="009519EA"/>
    <w:rsid w:val="00980B90"/>
    <w:rsid w:val="009F4206"/>
    <w:rsid w:val="00A52B02"/>
    <w:rsid w:val="00AD2DA4"/>
    <w:rsid w:val="00B145C4"/>
    <w:rsid w:val="00B53E83"/>
    <w:rsid w:val="00B80439"/>
    <w:rsid w:val="00BB5C02"/>
    <w:rsid w:val="00BC4F84"/>
    <w:rsid w:val="00BD1E7F"/>
    <w:rsid w:val="00C05020"/>
    <w:rsid w:val="00C23CFC"/>
    <w:rsid w:val="00C5440A"/>
    <w:rsid w:val="00CB6A80"/>
    <w:rsid w:val="00CB7D0A"/>
    <w:rsid w:val="00CD39E4"/>
    <w:rsid w:val="00CF1780"/>
    <w:rsid w:val="00D35D60"/>
    <w:rsid w:val="00DB6EDA"/>
    <w:rsid w:val="00E22F7B"/>
    <w:rsid w:val="00EB2060"/>
    <w:rsid w:val="00EF4C97"/>
    <w:rsid w:val="00EF5D3D"/>
    <w:rsid w:val="00F72EFE"/>
    <w:rsid w:val="00F75F01"/>
    <w:rsid w:val="00FC5110"/>
    <w:rsid w:val="00FF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43</cp:revision>
  <cp:lastPrinted>2013-03-08T10:48:00Z</cp:lastPrinted>
  <dcterms:created xsi:type="dcterms:W3CDTF">2022-01-22T21:34:00Z</dcterms:created>
  <dcterms:modified xsi:type="dcterms:W3CDTF">2025-04-30T14:20:00Z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