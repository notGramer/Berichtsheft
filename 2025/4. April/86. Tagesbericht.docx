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04F8B" w14:textId="77777777" w:rsidR="004E2029" w:rsidRDefault="00F2553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SQL-Instanz gestartet</w:t>
            </w:r>
          </w:p>
          <w:p w14:paraId="1D82AB76" w14:textId="77777777" w:rsidR="00440385" w:rsidRDefault="0044038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440385">
              <w:rPr>
                <w:sz w:val="20"/>
              </w:rPr>
              <w:t>Interne Softwareprobleme behoben und mit der richtigen Softwareversion versorgt</w:t>
            </w:r>
          </w:p>
          <w:p w14:paraId="42040243" w14:textId="0608DFE9" w:rsidR="009173BD" w:rsidRDefault="009173B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iDRAC auf Werkseinstellungen zurücksetzen</w:t>
            </w:r>
          </w:p>
          <w:p w14:paraId="75AFB382" w14:textId="77777777" w:rsidR="00440385" w:rsidRDefault="0044038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440385">
              <w:rPr>
                <w:sz w:val="20"/>
              </w:rPr>
              <w:t>CNTLM-Konfigurationen auf der Linux-VM angepasst und Fehlermeldungen recherchiert</w:t>
            </w:r>
          </w:p>
          <w:p w14:paraId="60EB78EA" w14:textId="5C007099" w:rsidR="00C81D3F" w:rsidRPr="00440385" w:rsidRDefault="00440385" w:rsidP="0044038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440385">
              <w:rPr>
                <w:sz w:val="20"/>
              </w:rPr>
              <w:t>Mitgliedschaft eines Users im WSUS geändert (für Windows 11 Upgrade)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346E2C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75605278" w14:textId="77777777" w:rsidR="00C9247A" w:rsidRDefault="00C9247A" w:rsidP="004E2029">
            <w:pPr>
              <w:spacing w:line="260" w:lineRule="exact"/>
              <w:rPr>
                <w:sz w:val="20"/>
              </w:rPr>
            </w:pPr>
          </w:p>
          <w:p w14:paraId="7C35324C" w14:textId="0B48CE1E" w:rsidR="00C9247A" w:rsidRPr="0025000D" w:rsidRDefault="00C9247A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5D0347" w14:textId="77777777" w:rsidR="004E2029" w:rsidRDefault="002924F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Backupbänder Wiederherstellung, Export, Import und Löschung</w:t>
            </w:r>
          </w:p>
          <w:p w14:paraId="62DFEC04" w14:textId="77777777" w:rsidR="00440385" w:rsidRDefault="0044038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440385">
              <w:rPr>
                <w:sz w:val="20"/>
              </w:rPr>
              <w:t>Nach Netzwerkkarte gesucht und Modelle verglichen</w:t>
            </w:r>
          </w:p>
          <w:p w14:paraId="67F75837" w14:textId="4E5D0D9C" w:rsidR="000C5AB3" w:rsidRPr="00882869" w:rsidRDefault="0088286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882869">
              <w:rPr>
                <w:sz w:val="20"/>
              </w:rPr>
              <w:t>Erstellung eines Active Directory User und</w:t>
            </w:r>
            <w:r>
              <w:rPr>
                <w:sz w:val="20"/>
              </w:rPr>
              <w:t xml:space="preserve"> Informationen über neuen Mitarbeiter hinzugefügt </w:t>
            </w:r>
          </w:p>
          <w:p w14:paraId="6DDDFE15" w14:textId="77777777" w:rsidR="009173BD" w:rsidRDefault="009173B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iDRAC auf Werkseinstellungen zurücksetzen</w:t>
            </w:r>
          </w:p>
          <w:p w14:paraId="555D249C" w14:textId="56EA5976" w:rsidR="00502CA6" w:rsidRPr="001C11DD" w:rsidRDefault="00502CA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Laptop für private Übernahme vorbereit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C11FA6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4428F79D" w14:textId="77777777" w:rsidR="00C9247A" w:rsidRDefault="00C9247A" w:rsidP="004E2029">
            <w:pPr>
              <w:spacing w:line="260" w:lineRule="exact"/>
              <w:rPr>
                <w:sz w:val="20"/>
              </w:rPr>
            </w:pPr>
          </w:p>
          <w:p w14:paraId="715250FB" w14:textId="72B00C83" w:rsidR="00C9247A" w:rsidRPr="0025000D" w:rsidRDefault="00C9247A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7119FD" w14:textId="77777777" w:rsidR="004E2029" w:rsidRDefault="008576F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iDRAC auf Werkseinstellungen zurücksetzen</w:t>
            </w:r>
          </w:p>
          <w:p w14:paraId="2B5D7932" w14:textId="1F362165" w:rsidR="005F1FA2" w:rsidRDefault="005F1FA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Im Server nach iDRAC Werkseinstellungen geschaut</w:t>
            </w:r>
          </w:p>
          <w:p w14:paraId="38FDD3DA" w14:textId="77777777" w:rsidR="008576F6" w:rsidRDefault="008576F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Raum für Aufzeichnung vorbereitet</w:t>
            </w:r>
            <w:r w:rsidR="00C70B85">
              <w:rPr>
                <w:sz w:val="20"/>
              </w:rPr>
              <w:t>, Beleuchtung, Ton und Bild getestet</w:t>
            </w:r>
          </w:p>
          <w:p w14:paraId="20F152CC" w14:textId="2294DA10" w:rsidR="00FA251B" w:rsidRPr="00590045" w:rsidRDefault="00590045" w:rsidP="0059004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590045">
              <w:rPr>
                <w:sz w:val="20"/>
              </w:rPr>
              <w:t>CNTLM-Konfigurationen auf der Linux-VM angepasst und Fehlermeldungen recherchiert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6C043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28CC23D2" w14:textId="77777777" w:rsidR="00C9247A" w:rsidRDefault="00C9247A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3A86FFD6" w:rsidR="00C9247A" w:rsidRDefault="00C9247A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936489" w14:textId="63C8AAA9" w:rsidR="00440385" w:rsidRDefault="0044038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440385">
              <w:rPr>
                <w:sz w:val="20"/>
              </w:rPr>
              <w:t>An Zoom-Meeting teilgenommen und unterstützt, Aufzeichnungen heruntergeladen</w:t>
            </w:r>
            <w:r>
              <w:rPr>
                <w:sz w:val="20"/>
              </w:rPr>
              <w:t>, geprüft</w:t>
            </w:r>
            <w:r w:rsidRPr="00440385">
              <w:rPr>
                <w:sz w:val="20"/>
              </w:rPr>
              <w:t xml:space="preserve"> und bereitgestellt</w:t>
            </w:r>
          </w:p>
          <w:p w14:paraId="01115117" w14:textId="16A1CAF7" w:rsidR="00CF481D" w:rsidRDefault="00CF481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Schulungsrechner </w:t>
            </w:r>
            <w:r w:rsidR="00C811A0">
              <w:rPr>
                <w:sz w:val="20"/>
              </w:rPr>
              <w:t>auf</w:t>
            </w:r>
            <w:r>
              <w:rPr>
                <w:sz w:val="20"/>
              </w:rPr>
              <w:t xml:space="preserve"> Funktion </w:t>
            </w:r>
            <w:r w:rsidR="00C811A0">
              <w:rPr>
                <w:sz w:val="20"/>
              </w:rPr>
              <w:t>geprüft</w:t>
            </w:r>
          </w:p>
          <w:p w14:paraId="3BDCAB9F" w14:textId="77777777" w:rsidR="00590045" w:rsidRDefault="0059004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590045">
              <w:rPr>
                <w:sz w:val="20"/>
              </w:rPr>
              <w:t>Neues Windows 11-Image auf Trainerrechner installiert und getestet</w:t>
            </w:r>
          </w:p>
          <w:p w14:paraId="47C3C018" w14:textId="4DD33D1F" w:rsidR="00CF481D" w:rsidRPr="001C11DD" w:rsidRDefault="0059004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590045">
              <w:rPr>
                <w:sz w:val="20"/>
              </w:rPr>
              <w:t>HDDs entsorgt und dokumentiert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1BCA58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53F6B7E2" w14:textId="77777777" w:rsidR="00C9247A" w:rsidRDefault="00C9247A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3AF93C3B" w:rsidR="00C9247A" w:rsidRDefault="00C9247A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9D007" w14:textId="28D05A0E" w:rsidR="004E2029" w:rsidRPr="001C11DD" w:rsidRDefault="006E0CC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Feiertag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EE634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4C9E0363" w:rsidR="004E2029" w:rsidRDefault="005D6BD4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18A90897" w:rsidR="004E2029" w:rsidRDefault="006C19B5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86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16FE1359" w:rsidR="004E2029" w:rsidRDefault="006C19B5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77C7734F" w:rsidR="004E2029" w:rsidRDefault="006C19B5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14.04.2025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2D93C858" w:rsidR="004E2029" w:rsidRDefault="006C19B5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18.04.2025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183C7FF6" w:rsidR="004E2029" w:rsidRPr="00B80439" w:rsidRDefault="00F710E1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27.05.2025,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t>27.05.2025,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E6D46" w14:textId="77777777" w:rsidR="00815677" w:rsidRDefault="00815677">
      <w:r>
        <w:separator/>
      </w:r>
    </w:p>
  </w:endnote>
  <w:endnote w:type="continuationSeparator" w:id="0">
    <w:p w14:paraId="476108E7" w14:textId="77777777" w:rsidR="00815677" w:rsidRDefault="00815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9CFB7" w14:textId="77777777" w:rsidR="00815677" w:rsidRDefault="00815677">
      <w:r>
        <w:separator/>
      </w:r>
    </w:p>
  </w:footnote>
  <w:footnote w:type="continuationSeparator" w:id="0">
    <w:p w14:paraId="12BFAC12" w14:textId="77777777" w:rsidR="00815677" w:rsidRDefault="008156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70471"/>
    <w:rsid w:val="000C0AC0"/>
    <w:rsid w:val="000C5AB3"/>
    <w:rsid w:val="000F1D9D"/>
    <w:rsid w:val="00156E56"/>
    <w:rsid w:val="001C11DD"/>
    <w:rsid w:val="0025000D"/>
    <w:rsid w:val="00255BFF"/>
    <w:rsid w:val="00272B64"/>
    <w:rsid w:val="002924FC"/>
    <w:rsid w:val="002C03C3"/>
    <w:rsid w:val="002D2FBA"/>
    <w:rsid w:val="00312E40"/>
    <w:rsid w:val="0037004F"/>
    <w:rsid w:val="00395899"/>
    <w:rsid w:val="003A2523"/>
    <w:rsid w:val="003C4995"/>
    <w:rsid w:val="003F6D6D"/>
    <w:rsid w:val="00431E95"/>
    <w:rsid w:val="00440385"/>
    <w:rsid w:val="0046264D"/>
    <w:rsid w:val="00482CF1"/>
    <w:rsid w:val="004A06F5"/>
    <w:rsid w:val="004E2029"/>
    <w:rsid w:val="00502CA6"/>
    <w:rsid w:val="00552BCD"/>
    <w:rsid w:val="005818E7"/>
    <w:rsid w:val="00590045"/>
    <w:rsid w:val="00595B24"/>
    <w:rsid w:val="005D6BD4"/>
    <w:rsid w:val="005F1FA2"/>
    <w:rsid w:val="006067DA"/>
    <w:rsid w:val="00650222"/>
    <w:rsid w:val="00691CDB"/>
    <w:rsid w:val="006B3100"/>
    <w:rsid w:val="006C19B5"/>
    <w:rsid w:val="006E0CCA"/>
    <w:rsid w:val="00720FCE"/>
    <w:rsid w:val="0072646F"/>
    <w:rsid w:val="00777915"/>
    <w:rsid w:val="00815677"/>
    <w:rsid w:val="008436B8"/>
    <w:rsid w:val="008576F6"/>
    <w:rsid w:val="00874CF4"/>
    <w:rsid w:val="00882869"/>
    <w:rsid w:val="008C05F2"/>
    <w:rsid w:val="00913D71"/>
    <w:rsid w:val="009173BD"/>
    <w:rsid w:val="00933401"/>
    <w:rsid w:val="0093791F"/>
    <w:rsid w:val="009519EA"/>
    <w:rsid w:val="00953358"/>
    <w:rsid w:val="00B145C4"/>
    <w:rsid w:val="00B611E5"/>
    <w:rsid w:val="00B80439"/>
    <w:rsid w:val="00BD1E7F"/>
    <w:rsid w:val="00C23CFC"/>
    <w:rsid w:val="00C70B85"/>
    <w:rsid w:val="00C811A0"/>
    <w:rsid w:val="00C81D3F"/>
    <w:rsid w:val="00C9247A"/>
    <w:rsid w:val="00CB3E35"/>
    <w:rsid w:val="00CB6A80"/>
    <w:rsid w:val="00CC4571"/>
    <w:rsid w:val="00CF1780"/>
    <w:rsid w:val="00CF42AD"/>
    <w:rsid w:val="00CF481D"/>
    <w:rsid w:val="00D35D60"/>
    <w:rsid w:val="00D7534F"/>
    <w:rsid w:val="00E94864"/>
    <w:rsid w:val="00EB2060"/>
    <w:rsid w:val="00EF5D3D"/>
    <w:rsid w:val="00F25536"/>
    <w:rsid w:val="00F710E1"/>
    <w:rsid w:val="00F71DCF"/>
    <w:rsid w:val="00FA2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0514C6BA-4148-4338-A2F7-3DFBE5FC0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6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2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240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cp:keywords/>
  <dc:description/>
  <cp:lastModifiedBy>Ioannis Kiourtzidis</cp:lastModifiedBy>
  <cp:revision>7</cp:revision>
  <cp:lastPrinted>2013-03-08T10:48:00Z</cp:lastPrinted>
  <dcterms:created xsi:type="dcterms:W3CDTF">2022-01-22T21:34:00Z</dcterms:created>
  <dcterms:modified xsi:type="dcterms:W3CDTF">2025-05-27T06:50:00Z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