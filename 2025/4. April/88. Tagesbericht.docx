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8198C3" w14:textId="77777777" w:rsidR="00747DCD" w:rsidRDefault="00E50348" w:rsidP="00E50348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 w:rsidRPr="00E50348">
              <w:rPr>
                <w:sz w:val="20"/>
              </w:rPr>
              <w:t>Firmeninterne Software sowie notwendige Treiber</w:t>
            </w:r>
            <w:r>
              <w:rPr>
                <w:sz w:val="20"/>
              </w:rPr>
              <w:t xml:space="preserve"> auf Laptop</w:t>
            </w:r>
            <w:r w:rsidRPr="00E50348">
              <w:rPr>
                <w:sz w:val="20"/>
              </w:rPr>
              <w:t xml:space="preserve"> installiert</w:t>
            </w:r>
          </w:p>
          <w:p w14:paraId="0EC79930" w14:textId="190F782A" w:rsidR="00E50348" w:rsidRDefault="00E50348" w:rsidP="00E50348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 w:rsidRPr="00E50348">
              <w:rPr>
                <w:sz w:val="20"/>
              </w:rPr>
              <w:t>Lokale Admin-Accounts erstellt und Passwörter in 1Password dokumentiert</w:t>
            </w:r>
          </w:p>
          <w:p w14:paraId="01083D99" w14:textId="62C3DB79" w:rsidR="00E50348" w:rsidRPr="00E50348" w:rsidRDefault="00E50348" w:rsidP="00E50348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 w:rsidRPr="00E50348">
              <w:rPr>
                <w:sz w:val="20"/>
              </w:rPr>
              <w:t>Rechnung erstellen lassen</w:t>
            </w:r>
          </w:p>
          <w:p w14:paraId="43F5FBC2" w14:textId="77777777" w:rsidR="00E50348" w:rsidRDefault="00E50348" w:rsidP="00E50348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 w:rsidRPr="00E50348">
              <w:rPr>
                <w:sz w:val="20"/>
              </w:rPr>
              <w:t>Berechtigungen in SharePoint geändert</w:t>
            </w:r>
          </w:p>
          <w:p w14:paraId="60EB78EA" w14:textId="50721755" w:rsidR="00AE66CF" w:rsidRPr="00E50348" w:rsidRDefault="00E50348" w:rsidP="00E50348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 w:rsidRPr="00E50348">
              <w:rPr>
                <w:sz w:val="20"/>
              </w:rPr>
              <w:t>Recherche zu schwarzem Bildschirm nach Windows 11 Upgrade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78583F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3BF0446" w14:textId="77777777" w:rsidR="00A24054" w:rsidRDefault="00A24054" w:rsidP="004E2029">
            <w:pPr>
              <w:spacing w:line="260" w:lineRule="exact"/>
              <w:rPr>
                <w:sz w:val="20"/>
              </w:rPr>
            </w:pPr>
          </w:p>
          <w:p w14:paraId="4E7DAFD0" w14:textId="77777777" w:rsidR="00A24054" w:rsidRDefault="00A24054" w:rsidP="004E2029">
            <w:pPr>
              <w:spacing w:line="260" w:lineRule="exact"/>
              <w:rPr>
                <w:sz w:val="20"/>
              </w:rPr>
            </w:pPr>
          </w:p>
          <w:p w14:paraId="7C35324C" w14:textId="46CE9CD3" w:rsidR="00A24054" w:rsidRPr="0025000D" w:rsidRDefault="00A24054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8F7E70" w14:textId="77777777" w:rsidR="004E2029" w:rsidRDefault="009F46D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</w:p>
          <w:p w14:paraId="30F52139" w14:textId="77777777" w:rsidR="009F46D6" w:rsidRDefault="009F46D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wie man von Windows 11 Downgrade machen kann</w:t>
            </w:r>
          </w:p>
          <w:p w14:paraId="701752E7" w14:textId="77777777" w:rsidR="00E50348" w:rsidRDefault="00E5034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50348">
              <w:rPr>
                <w:sz w:val="20"/>
              </w:rPr>
              <w:t>Recherche und mehrmaliges Durchführen des Zugriffs auf den Windows Recovery Mode</w:t>
            </w:r>
          </w:p>
          <w:p w14:paraId="6C3FB306" w14:textId="77777777" w:rsidR="00E50348" w:rsidRDefault="00E5034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50348">
              <w:rPr>
                <w:sz w:val="20"/>
              </w:rPr>
              <w:t>Versucht, den Bootloader zu reparieren</w:t>
            </w:r>
          </w:p>
          <w:p w14:paraId="51343D7D" w14:textId="330BF195" w:rsidR="009F46D6" w:rsidRDefault="009F46D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Alte Hardware von Serverräumen entfernt</w:t>
            </w:r>
          </w:p>
          <w:p w14:paraId="555D249C" w14:textId="396B45D4" w:rsidR="009F46D6" w:rsidRPr="001C11DD" w:rsidRDefault="009F46D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Alte Festplatten entsorgt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2D459B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4228E2E3" w14:textId="77777777" w:rsidR="00524B62" w:rsidRDefault="00524B62" w:rsidP="004E2029">
            <w:pPr>
              <w:spacing w:line="260" w:lineRule="exact"/>
              <w:rPr>
                <w:sz w:val="20"/>
              </w:rPr>
            </w:pPr>
          </w:p>
          <w:p w14:paraId="313440EB" w14:textId="77777777" w:rsidR="00524B62" w:rsidRDefault="00524B62" w:rsidP="004E2029">
            <w:pPr>
              <w:spacing w:line="260" w:lineRule="exact"/>
              <w:rPr>
                <w:sz w:val="20"/>
              </w:rPr>
            </w:pPr>
          </w:p>
          <w:p w14:paraId="715250FB" w14:textId="3CAB56E8" w:rsidR="00524B62" w:rsidRPr="0025000D" w:rsidRDefault="00524B62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DF4B4" w14:textId="77777777" w:rsidR="00E50348" w:rsidRDefault="00E50348" w:rsidP="008A146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50348">
              <w:rPr>
                <w:sz w:val="20"/>
              </w:rPr>
              <w:t>Gastzugang für WLAN erstellt und Passwort mitgeteilt</w:t>
            </w:r>
          </w:p>
          <w:p w14:paraId="21FC0214" w14:textId="77777777" w:rsidR="00E50348" w:rsidRDefault="00E50348" w:rsidP="008A146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50348">
              <w:rPr>
                <w:sz w:val="20"/>
              </w:rPr>
              <w:t>Festplatten von Laptops mit Acronis gelöscht</w:t>
            </w:r>
          </w:p>
          <w:p w14:paraId="2FDD7174" w14:textId="77777777" w:rsidR="00E50348" w:rsidRDefault="00E50348" w:rsidP="008A146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50348">
              <w:rPr>
                <w:sz w:val="20"/>
              </w:rPr>
              <w:t>Windows-Installation für private Übernahme durchgeführt und Updates installiert</w:t>
            </w:r>
          </w:p>
          <w:p w14:paraId="331DA4E4" w14:textId="77777777" w:rsidR="00E50348" w:rsidRDefault="00E50348" w:rsidP="008A146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50348">
              <w:rPr>
                <w:sz w:val="20"/>
              </w:rPr>
              <w:t>Druckername geändert und Drucker erneut freigegeben</w:t>
            </w:r>
          </w:p>
          <w:p w14:paraId="1F09079B" w14:textId="77777777" w:rsidR="00E50348" w:rsidRDefault="00E50348" w:rsidP="008A146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50348">
              <w:rPr>
                <w:sz w:val="20"/>
              </w:rPr>
              <w:t>Windows-Image über SCCM installiert</w:t>
            </w:r>
          </w:p>
          <w:p w14:paraId="20F152CC" w14:textId="791E6B58" w:rsidR="00C45124" w:rsidRPr="008A1460" w:rsidRDefault="00E50348" w:rsidP="008A146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50348">
              <w:rPr>
                <w:sz w:val="20"/>
              </w:rPr>
              <w:t>Membership von Clients in WSUS geändert, um Windows 11 Upgrade bereitzustellen, und betroffene Personen informiert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C8BC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D83F803" w14:textId="77777777" w:rsidR="008A1460" w:rsidRDefault="008A1460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1ACE4922" w:rsidR="008A1460" w:rsidRDefault="008A1460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3C018" w14:textId="2D54C037" w:rsidR="004E2029" w:rsidRPr="001C11DD" w:rsidRDefault="00CF19A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:rsidRPr="004E7DA4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B7F592" w14:textId="77777777" w:rsidR="00E50348" w:rsidRDefault="00E5034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50348">
              <w:rPr>
                <w:sz w:val="20"/>
              </w:rPr>
              <w:t>WLAN- und Ethernet-Probleme durch Treiberinstallation behoben</w:t>
            </w:r>
          </w:p>
          <w:p w14:paraId="13BB3234" w14:textId="77777777" w:rsidR="00E50348" w:rsidRDefault="00E5034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50348">
              <w:rPr>
                <w:sz w:val="20"/>
              </w:rPr>
              <w:t>Rechnung erstellen lassen</w:t>
            </w:r>
          </w:p>
          <w:p w14:paraId="0B44BB31" w14:textId="77777777" w:rsidR="00E50348" w:rsidRDefault="00E5034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50348">
              <w:rPr>
                <w:sz w:val="20"/>
              </w:rPr>
              <w:t>Passwörter von Laptops in 1Password aktualisiert</w:t>
            </w:r>
          </w:p>
          <w:p w14:paraId="1EBE522E" w14:textId="77777777" w:rsidR="00E50348" w:rsidRDefault="00E5034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50348">
              <w:rPr>
                <w:sz w:val="20"/>
              </w:rPr>
              <w:t>Erstellung lokaler Admin-Accounts, Installation von Treibern, interner Treiber sowie Software</w:t>
            </w:r>
          </w:p>
          <w:p w14:paraId="2039D007" w14:textId="7DE39454" w:rsidR="004E7DA4" w:rsidRPr="00E50348" w:rsidRDefault="00E5034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50348">
              <w:rPr>
                <w:sz w:val="20"/>
              </w:rPr>
              <w:t>Installation von Visual Studio und Windows-Updates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9A8547" w14:textId="77777777" w:rsidR="004E2029" w:rsidRPr="00E50348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F003C5C" w14:textId="77777777" w:rsidR="001F5280" w:rsidRPr="00E50348" w:rsidRDefault="001F5280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D7745C6" w14:textId="73BC92B8" w:rsidR="001F5280" w:rsidRDefault="001F5280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8</w:t>
            </w:r>
          </w:p>
          <w:p w14:paraId="31D9A6E9" w14:textId="77777777" w:rsidR="001F5280" w:rsidRDefault="001F5280" w:rsidP="001F5280">
            <w:pPr>
              <w:rPr>
                <w:sz w:val="22"/>
                <w:szCs w:val="22"/>
                <w:lang w:val="en-US"/>
              </w:rPr>
            </w:pPr>
          </w:p>
          <w:p w14:paraId="64EE6346" w14:textId="77777777" w:rsidR="001F5280" w:rsidRPr="001F5280" w:rsidRDefault="001F5280" w:rsidP="001F5280">
            <w:pPr>
              <w:rPr>
                <w:sz w:val="22"/>
                <w:szCs w:val="22"/>
                <w:lang w:val="en-US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D7B48" w14:textId="77777777" w:rsidR="00E50348" w:rsidRDefault="00E50348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69DA54D" w14:textId="33330BEE" w:rsidR="004E2029" w:rsidRDefault="00E50348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458E037F" w:rsidR="004E2029" w:rsidRDefault="004D733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88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64A4CC51" w:rsidR="004E2029" w:rsidRDefault="004D733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3E7BB0BF" w:rsidR="004E2029" w:rsidRDefault="004D733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28.04.2025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2CAA182B" w:rsidR="004E2029" w:rsidRDefault="004D733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02.05.2025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3155CF2A" w:rsidR="004E2029" w:rsidRPr="00B80439" w:rsidRDefault="00E50348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27.05.2025,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27.05.2025,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FC52D" w14:textId="77777777" w:rsidR="00AA4B70" w:rsidRDefault="00AA4B70">
      <w:r>
        <w:separator/>
      </w:r>
    </w:p>
  </w:endnote>
  <w:endnote w:type="continuationSeparator" w:id="0">
    <w:p w14:paraId="6625D4A3" w14:textId="77777777" w:rsidR="00AA4B70" w:rsidRDefault="00AA4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129A1" w14:textId="77777777" w:rsidR="00AA4B70" w:rsidRDefault="00AA4B70">
      <w:r>
        <w:separator/>
      </w:r>
    </w:p>
  </w:footnote>
  <w:footnote w:type="continuationSeparator" w:id="0">
    <w:p w14:paraId="58843758" w14:textId="77777777" w:rsidR="00AA4B70" w:rsidRDefault="00AA4B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A41AB"/>
    <w:multiLevelType w:val="hybridMultilevel"/>
    <w:tmpl w:val="017E7C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  <w:num w:numId="7" w16cid:durableId="7878959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95C80"/>
    <w:rsid w:val="000C0AC0"/>
    <w:rsid w:val="000F1D9D"/>
    <w:rsid w:val="00124D89"/>
    <w:rsid w:val="00156E56"/>
    <w:rsid w:val="001C11DD"/>
    <w:rsid w:val="001F5280"/>
    <w:rsid w:val="0025000D"/>
    <w:rsid w:val="00255BFF"/>
    <w:rsid w:val="00256CC3"/>
    <w:rsid w:val="00290D7B"/>
    <w:rsid w:val="002C03C3"/>
    <w:rsid w:val="002D2FBA"/>
    <w:rsid w:val="0037004F"/>
    <w:rsid w:val="00392AAB"/>
    <w:rsid w:val="003A2523"/>
    <w:rsid w:val="004240B3"/>
    <w:rsid w:val="00451A00"/>
    <w:rsid w:val="00482CF1"/>
    <w:rsid w:val="004A1559"/>
    <w:rsid w:val="004D7337"/>
    <w:rsid w:val="004E2029"/>
    <w:rsid w:val="004E7DA4"/>
    <w:rsid w:val="00524B62"/>
    <w:rsid w:val="00552BCD"/>
    <w:rsid w:val="006049FB"/>
    <w:rsid w:val="006067DA"/>
    <w:rsid w:val="00720FCE"/>
    <w:rsid w:val="0072646F"/>
    <w:rsid w:val="00747DCD"/>
    <w:rsid w:val="00765F2A"/>
    <w:rsid w:val="007D37EF"/>
    <w:rsid w:val="008436B8"/>
    <w:rsid w:val="00874CF4"/>
    <w:rsid w:val="0089107B"/>
    <w:rsid w:val="008A1460"/>
    <w:rsid w:val="008D16F2"/>
    <w:rsid w:val="009C4D74"/>
    <w:rsid w:val="009F46D6"/>
    <w:rsid w:val="00A24054"/>
    <w:rsid w:val="00AA4B70"/>
    <w:rsid w:val="00AD0443"/>
    <w:rsid w:val="00AE66CF"/>
    <w:rsid w:val="00B145C4"/>
    <w:rsid w:val="00B64F22"/>
    <w:rsid w:val="00B80439"/>
    <w:rsid w:val="00BD1E7F"/>
    <w:rsid w:val="00C23CFC"/>
    <w:rsid w:val="00C3238D"/>
    <w:rsid w:val="00C45124"/>
    <w:rsid w:val="00C5064D"/>
    <w:rsid w:val="00C83448"/>
    <w:rsid w:val="00CB6A80"/>
    <w:rsid w:val="00CC4EF4"/>
    <w:rsid w:val="00CF1780"/>
    <w:rsid w:val="00CF19A3"/>
    <w:rsid w:val="00D35D60"/>
    <w:rsid w:val="00E50348"/>
    <w:rsid w:val="00EB2060"/>
    <w:rsid w:val="00EF5D3D"/>
    <w:rsid w:val="00F70A7C"/>
    <w:rsid w:val="00F90E68"/>
    <w:rsid w:val="00FF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36</cp:revision>
  <cp:lastPrinted>2025-05-27T07:46:00Z</cp:lastPrinted>
  <dcterms:created xsi:type="dcterms:W3CDTF">2022-01-22T21:34:00Z</dcterms:created>
  <dcterms:modified xsi:type="dcterms:W3CDTF">2025-05-27T08:01:00Z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