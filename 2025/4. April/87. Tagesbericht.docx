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4207D3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5136FC9E" w:rsidR="004207D3" w:rsidRPr="004207D3" w:rsidRDefault="004207D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4207D3">
              <w:rPr>
                <w:sz w:val="20"/>
                <w:lang w:val="en-US"/>
              </w:rPr>
              <w:t xml:space="preserve"> </w:t>
            </w:r>
            <w:r w:rsidR="00B842B8">
              <w:rPr>
                <w:sz w:val="20"/>
                <w:lang w:val="en-US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4207D3" w:rsidRDefault="004E2029" w:rsidP="004E2029">
            <w:pPr>
              <w:spacing w:line="260" w:lineRule="exact"/>
              <w:rPr>
                <w:sz w:val="20"/>
                <w:lang w:val="en-US"/>
              </w:rPr>
            </w:pPr>
          </w:p>
        </w:tc>
      </w:tr>
      <w:tr w:rsidR="004E2029" w:rsidRPr="00EE0B85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43FF15" w14:textId="77777777" w:rsidR="00B842B8" w:rsidRDefault="00B842B8" w:rsidP="00B842B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Bestellung neuer Monitore</w:t>
            </w:r>
          </w:p>
          <w:p w14:paraId="1D7666A0" w14:textId="1DB98534" w:rsidR="004E2029" w:rsidRDefault="00B842B8" w:rsidP="00B842B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E0B85">
              <w:rPr>
                <w:sz w:val="20"/>
              </w:rPr>
              <w:t xml:space="preserve">Neuen User in </w:t>
            </w:r>
            <w:proofErr w:type="spellStart"/>
            <w:r w:rsidRPr="00EE0B85">
              <w:rPr>
                <w:sz w:val="20"/>
              </w:rPr>
              <w:t>Active</w:t>
            </w:r>
            <w:proofErr w:type="spellEnd"/>
            <w:r w:rsidRPr="00EE0B85">
              <w:rPr>
                <w:sz w:val="20"/>
              </w:rPr>
              <w:t xml:space="preserve"> Directory angelegt,</w:t>
            </w:r>
            <w:r w:rsidR="00EE0B85" w:rsidRPr="00EE0B85">
              <w:rPr>
                <w:sz w:val="20"/>
              </w:rPr>
              <w:t xml:space="preserve"> Informationen üb</w:t>
            </w:r>
            <w:r w:rsidR="00EE0B85">
              <w:rPr>
                <w:sz w:val="20"/>
              </w:rPr>
              <w:t>er Person hinzugefügt, Gruppen und Mitgliedschaften hinzugefügt</w:t>
            </w:r>
          </w:p>
          <w:p w14:paraId="47E90BEC" w14:textId="77777777" w:rsidR="00EE0B85" w:rsidRDefault="00EE0B85" w:rsidP="00B842B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Erstellungen eines neuen VPN-Users und konfiguriert </w:t>
            </w:r>
          </w:p>
          <w:p w14:paraId="3D60DB55" w14:textId="7408DD40" w:rsidR="006F4242" w:rsidRDefault="006F4242" w:rsidP="00B842B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Lizenz Zuweisung an User über Microsoft 365 Admin Center</w:t>
            </w:r>
          </w:p>
          <w:p w14:paraId="0978DDAC" w14:textId="7CDCCAE6" w:rsidR="00EE0B85" w:rsidRDefault="00F9276F" w:rsidP="00B842B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Windows 11 Upgrade auf Rechner gestartet </w:t>
            </w:r>
          </w:p>
          <w:p w14:paraId="028264BE" w14:textId="78DC719F" w:rsidR="006F4242" w:rsidRDefault="009D5C64" w:rsidP="00B842B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Über </w:t>
            </w:r>
            <w:r w:rsidR="003476D0">
              <w:rPr>
                <w:sz w:val="20"/>
              </w:rPr>
              <w:t>SCCM</w:t>
            </w:r>
            <w:r>
              <w:rPr>
                <w:sz w:val="20"/>
              </w:rPr>
              <w:t>,</w:t>
            </w:r>
            <w:r w:rsidR="003476D0">
              <w:rPr>
                <w:sz w:val="20"/>
              </w:rPr>
              <w:t xml:space="preserve"> 1</w:t>
            </w:r>
            <w:r>
              <w:rPr>
                <w:sz w:val="20"/>
              </w:rPr>
              <w:t>P</w:t>
            </w:r>
            <w:r w:rsidR="003476D0">
              <w:rPr>
                <w:sz w:val="20"/>
              </w:rPr>
              <w:t xml:space="preserve">assword </w:t>
            </w:r>
            <w:r>
              <w:rPr>
                <w:sz w:val="20"/>
              </w:rPr>
              <w:t>zur Verfügung gestellt für Softwarecenter</w:t>
            </w:r>
          </w:p>
          <w:p w14:paraId="555D249C" w14:textId="29A56C86" w:rsidR="003476D0" w:rsidRPr="00EE0B85" w:rsidRDefault="009D5C64" w:rsidP="00B842B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Über </w:t>
            </w:r>
            <w:r w:rsidR="003476D0">
              <w:rPr>
                <w:sz w:val="20"/>
              </w:rPr>
              <w:t>WSUS</w:t>
            </w:r>
            <w:r>
              <w:rPr>
                <w:sz w:val="20"/>
              </w:rPr>
              <w:t>,</w:t>
            </w:r>
            <w:r w:rsidR="003476D0">
              <w:rPr>
                <w:sz w:val="20"/>
              </w:rPr>
              <w:t xml:space="preserve"> Windows 11 </w:t>
            </w:r>
            <w:r w:rsidR="0065400A">
              <w:rPr>
                <w:sz w:val="20"/>
              </w:rPr>
              <w:t>Upgrades</w:t>
            </w:r>
            <w:r w:rsidR="003476D0">
              <w:rPr>
                <w:sz w:val="20"/>
              </w:rPr>
              <w:t xml:space="preserve"> gestartet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3A303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2A4A524D" w14:textId="77777777" w:rsidR="00B91946" w:rsidRDefault="00B91946" w:rsidP="004E2029">
            <w:pPr>
              <w:spacing w:line="260" w:lineRule="exact"/>
              <w:rPr>
                <w:sz w:val="20"/>
              </w:rPr>
            </w:pPr>
          </w:p>
          <w:p w14:paraId="51E93E62" w14:textId="77777777" w:rsidR="00B91946" w:rsidRDefault="00B91946" w:rsidP="004E2029">
            <w:pPr>
              <w:spacing w:line="260" w:lineRule="exact"/>
              <w:rPr>
                <w:sz w:val="20"/>
              </w:rPr>
            </w:pPr>
          </w:p>
          <w:p w14:paraId="715250FB" w14:textId="7C0B0613" w:rsidR="00B91946" w:rsidRPr="00EE0B85" w:rsidRDefault="00B91946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7DD5FC" w14:textId="77777777" w:rsidR="004E2029" w:rsidRDefault="009D5C6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Hinzufügen von mehreren </w:t>
            </w:r>
            <w:proofErr w:type="spellStart"/>
            <w:r>
              <w:rPr>
                <w:sz w:val="20"/>
              </w:rPr>
              <w:t>Active</w:t>
            </w:r>
            <w:proofErr w:type="spellEnd"/>
            <w:r>
              <w:rPr>
                <w:sz w:val="20"/>
              </w:rPr>
              <w:t xml:space="preserve"> Directory User in einer Gruppe</w:t>
            </w:r>
          </w:p>
          <w:p w14:paraId="36A6E868" w14:textId="77777777" w:rsidR="009D5C64" w:rsidRDefault="0096329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36244597" w14:textId="14A51375" w:rsidR="004C6EF3" w:rsidRDefault="004C6EF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Teilnahme an einer </w:t>
            </w:r>
            <w:r w:rsidR="00C17566">
              <w:rPr>
                <w:sz w:val="20"/>
              </w:rPr>
              <w:t xml:space="preserve">30min </w:t>
            </w:r>
            <w:r>
              <w:rPr>
                <w:sz w:val="20"/>
              </w:rPr>
              <w:t xml:space="preserve">Präsentation über </w:t>
            </w:r>
            <w:proofErr w:type="spellStart"/>
            <w:r w:rsidRPr="004C6EF3">
              <w:rPr>
                <w:sz w:val="20"/>
              </w:rPr>
              <w:t>DeltaApp</w:t>
            </w:r>
            <w:proofErr w:type="spellEnd"/>
            <w:r w:rsidRPr="004C6EF3">
              <w:rPr>
                <w:sz w:val="20"/>
              </w:rPr>
              <w:t xml:space="preserve"> KI</w:t>
            </w:r>
          </w:p>
          <w:p w14:paraId="42A96A02" w14:textId="47AB4546" w:rsidR="00D87C71" w:rsidRDefault="00D87C7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Löschung von Aufzeichnungen </w:t>
            </w:r>
            <w:r w:rsidR="007F505E">
              <w:rPr>
                <w:sz w:val="20"/>
              </w:rPr>
              <w:t xml:space="preserve">und </w:t>
            </w:r>
            <w:r w:rsidR="00C17566">
              <w:rPr>
                <w:sz w:val="20"/>
              </w:rPr>
              <w:t>nachgeprüft,</w:t>
            </w:r>
            <w:r>
              <w:rPr>
                <w:sz w:val="20"/>
              </w:rPr>
              <w:t xml:space="preserve"> ob die abgelegt wurden</w:t>
            </w:r>
          </w:p>
          <w:p w14:paraId="20F152CC" w14:textId="5EBA7EC3" w:rsidR="00D87C71" w:rsidRPr="00D87C71" w:rsidRDefault="00D87C71" w:rsidP="00D87C7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b/>
                <w:bCs/>
                <w:sz w:val="20"/>
              </w:rPr>
            </w:pPr>
            <w:r>
              <w:rPr>
                <w:sz w:val="20"/>
              </w:rPr>
              <w:t xml:space="preserve">Artikel über </w:t>
            </w:r>
            <w:r w:rsidR="007F505E">
              <w:rPr>
                <w:sz w:val="20"/>
              </w:rPr>
              <w:t>„</w:t>
            </w:r>
            <w:r w:rsidRPr="007F505E">
              <w:rPr>
                <w:bCs/>
                <w:sz w:val="20"/>
              </w:rPr>
              <w:t>Windows 11 auch ohne TPM und Secure Boot installieren</w:t>
            </w:r>
            <w:r w:rsidR="007F505E">
              <w:rPr>
                <w:bCs/>
                <w:sz w:val="20"/>
              </w:rPr>
              <w:t>“</w:t>
            </w:r>
            <w:r>
              <w:rPr>
                <w:b/>
                <w:bCs/>
                <w:sz w:val="20"/>
              </w:rPr>
              <w:t xml:space="preserve"> </w:t>
            </w:r>
            <w:r w:rsidRPr="00D87C71">
              <w:rPr>
                <w:bCs/>
                <w:sz w:val="20"/>
              </w:rPr>
              <w:t>gelesen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FDE88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1231FB0" w14:textId="77777777" w:rsidR="00D87C71" w:rsidRDefault="00D87C7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7B838072" w:rsidR="00D87C71" w:rsidRDefault="00D87C7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B938D1" w14:textId="5F0117CE" w:rsidR="004E2029" w:rsidRDefault="00D8673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Registrykey</w:t>
            </w:r>
            <w:proofErr w:type="spellEnd"/>
            <w:r>
              <w:rPr>
                <w:sz w:val="20"/>
              </w:rPr>
              <w:t xml:space="preserve"> erstellt und probiert Windows 11 upgrade zu führen mit veralteter Hardware</w:t>
            </w:r>
          </w:p>
          <w:p w14:paraId="79BFE8EE" w14:textId="77777777" w:rsidR="00D8673F" w:rsidRDefault="00D8673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Windows 11 Upgrade</w:t>
            </w:r>
          </w:p>
          <w:p w14:paraId="3593FD07" w14:textId="779D1D70" w:rsidR="00D8673F" w:rsidRDefault="00D8673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 Hardware und Entsorgung von Kisten</w:t>
            </w:r>
            <w:r w:rsidR="00721287">
              <w:rPr>
                <w:sz w:val="20"/>
              </w:rPr>
              <w:t xml:space="preserve"> und Hardware</w:t>
            </w:r>
          </w:p>
          <w:p w14:paraId="4AC207DB" w14:textId="77777777" w:rsidR="00D8673F" w:rsidRDefault="00D8673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Aufbau von Server und Verkabelung</w:t>
            </w:r>
          </w:p>
          <w:p w14:paraId="61BA4563" w14:textId="77777777" w:rsidR="00AC019D" w:rsidRDefault="00AC019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SSDs aus Laptops ausgebaut und </w:t>
            </w:r>
            <w:r w:rsidR="00B56DE2">
              <w:rPr>
                <w:sz w:val="20"/>
              </w:rPr>
              <w:t>BIOS-Passwort</w:t>
            </w:r>
            <w:r>
              <w:rPr>
                <w:sz w:val="20"/>
              </w:rPr>
              <w:t xml:space="preserve"> </w:t>
            </w:r>
            <w:r w:rsidR="000072A3">
              <w:rPr>
                <w:sz w:val="20"/>
              </w:rPr>
              <w:t xml:space="preserve">von Laptop </w:t>
            </w:r>
            <w:r>
              <w:rPr>
                <w:sz w:val="20"/>
              </w:rPr>
              <w:t>entfernt</w:t>
            </w:r>
          </w:p>
          <w:p w14:paraId="47C3C018" w14:textId="1DFA0AC1" w:rsidR="0037292E" w:rsidRPr="001C11DD" w:rsidRDefault="0037292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Austausch von Monitoren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35CF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4FD1628" w14:textId="77777777" w:rsidR="00156EFF" w:rsidRDefault="00156EF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3BE51A39" w:rsidR="00156EFF" w:rsidRDefault="00156EF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49604" w14:textId="6955659A" w:rsidR="004E2029" w:rsidRDefault="00B56DE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SSDs aus Laptops ausgebaut und BIOS-Passwort </w:t>
            </w:r>
            <w:r w:rsidR="000072A3">
              <w:rPr>
                <w:sz w:val="20"/>
              </w:rPr>
              <w:t xml:space="preserve">von Laptop </w:t>
            </w:r>
            <w:r>
              <w:rPr>
                <w:sz w:val="20"/>
              </w:rPr>
              <w:t>entfernt</w:t>
            </w:r>
          </w:p>
          <w:p w14:paraId="30DD2EF8" w14:textId="77777777" w:rsidR="00B56DE2" w:rsidRDefault="00B56DE2" w:rsidP="00B56DE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Windows 11 Upgrade</w:t>
            </w:r>
          </w:p>
          <w:p w14:paraId="391E8963" w14:textId="77777777" w:rsidR="00B56DE2" w:rsidRDefault="000072A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Ethernet Problem behoben und GPO geupdatet</w:t>
            </w:r>
          </w:p>
          <w:p w14:paraId="3A22D807" w14:textId="77777777" w:rsidR="000072A3" w:rsidRDefault="000072A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SSD mit Acronis gelöscht und Installation von Windows 11 Image auf Laptop </w:t>
            </w:r>
          </w:p>
          <w:p w14:paraId="2039D007" w14:textId="426D70CB" w:rsidR="000072A3" w:rsidRPr="000072A3" w:rsidRDefault="000072A3" w:rsidP="000072A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schwarzen Bildschirm nach Windows 11 Upgrade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39463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774D991" w14:textId="77777777" w:rsidR="000072A3" w:rsidRDefault="000072A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A0F9301" w14:textId="77777777" w:rsidR="000072A3" w:rsidRDefault="000072A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028753CD" w:rsidR="000072A3" w:rsidRDefault="000072A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6119D3" w:rsidR="004E2029" w:rsidRDefault="007A1715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13AE3A1D" w:rsidR="004E2029" w:rsidRDefault="0009730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87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531445B8" w:rsidR="004E2029" w:rsidRDefault="0009730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027ACDEA" w:rsidR="004E2029" w:rsidRDefault="00B842B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9F758F">
              <w:rPr>
                <w:rFonts w:cs="Arial"/>
                <w:sz w:val="20"/>
              </w:rPr>
              <w:t>1</w:t>
            </w:r>
            <w:r>
              <w:rPr>
                <w:rFonts w:cs="Arial"/>
                <w:sz w:val="20"/>
              </w:rPr>
              <w:t>.04.2025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39FEFF6F" w:rsidR="004E2029" w:rsidRDefault="00B2585B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25.04.2025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5317E454" w:rsidR="004E2029" w:rsidRPr="00B80439" w:rsidRDefault="00CB3088" w:rsidP="00CB3088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27.05.2025,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27.05.2025,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3E479" w14:textId="77777777" w:rsidR="004E2218" w:rsidRDefault="004E2218">
      <w:r>
        <w:separator/>
      </w:r>
    </w:p>
  </w:endnote>
  <w:endnote w:type="continuationSeparator" w:id="0">
    <w:p w14:paraId="0126864A" w14:textId="77777777" w:rsidR="004E2218" w:rsidRDefault="004E2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0AFEF" w14:textId="77777777" w:rsidR="004E2218" w:rsidRDefault="004E2218">
      <w:r>
        <w:separator/>
      </w:r>
    </w:p>
  </w:footnote>
  <w:footnote w:type="continuationSeparator" w:id="0">
    <w:p w14:paraId="6B52703B" w14:textId="77777777" w:rsidR="004E2218" w:rsidRDefault="004E22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72A3"/>
    <w:rsid w:val="00012F63"/>
    <w:rsid w:val="00070471"/>
    <w:rsid w:val="0009302B"/>
    <w:rsid w:val="00097305"/>
    <w:rsid w:val="000F1D9D"/>
    <w:rsid w:val="00156E56"/>
    <w:rsid w:val="00156EFF"/>
    <w:rsid w:val="001C11DD"/>
    <w:rsid w:val="002005A2"/>
    <w:rsid w:val="0025000D"/>
    <w:rsid w:val="00255BFF"/>
    <w:rsid w:val="0027239B"/>
    <w:rsid w:val="002C03C3"/>
    <w:rsid w:val="002D2FBA"/>
    <w:rsid w:val="003476D0"/>
    <w:rsid w:val="0037292E"/>
    <w:rsid w:val="003A2523"/>
    <w:rsid w:val="004207D3"/>
    <w:rsid w:val="00467D0B"/>
    <w:rsid w:val="00482CF1"/>
    <w:rsid w:val="004C6EF3"/>
    <w:rsid w:val="004E2029"/>
    <w:rsid w:val="004E2218"/>
    <w:rsid w:val="00552BCD"/>
    <w:rsid w:val="006067DA"/>
    <w:rsid w:val="0065400A"/>
    <w:rsid w:val="00691CDB"/>
    <w:rsid w:val="006C5BAB"/>
    <w:rsid w:val="006C6991"/>
    <w:rsid w:val="006F4242"/>
    <w:rsid w:val="00720FCE"/>
    <w:rsid w:val="00721287"/>
    <w:rsid w:val="0072646F"/>
    <w:rsid w:val="007A1715"/>
    <w:rsid w:val="007F505E"/>
    <w:rsid w:val="008436B8"/>
    <w:rsid w:val="00874CF4"/>
    <w:rsid w:val="0092445B"/>
    <w:rsid w:val="009519EA"/>
    <w:rsid w:val="00963290"/>
    <w:rsid w:val="0097478C"/>
    <w:rsid w:val="009C4D74"/>
    <w:rsid w:val="009D5C64"/>
    <w:rsid w:val="009F758F"/>
    <w:rsid w:val="00A96ABF"/>
    <w:rsid w:val="00AC019D"/>
    <w:rsid w:val="00B145C4"/>
    <w:rsid w:val="00B2585B"/>
    <w:rsid w:val="00B56DE2"/>
    <w:rsid w:val="00B80439"/>
    <w:rsid w:val="00B842B8"/>
    <w:rsid w:val="00B91946"/>
    <w:rsid w:val="00BD1E7F"/>
    <w:rsid w:val="00C17566"/>
    <w:rsid w:val="00C23CFC"/>
    <w:rsid w:val="00CA16F7"/>
    <w:rsid w:val="00CB3088"/>
    <w:rsid w:val="00CB6A80"/>
    <w:rsid w:val="00CF1780"/>
    <w:rsid w:val="00D35D60"/>
    <w:rsid w:val="00D8673F"/>
    <w:rsid w:val="00D87C71"/>
    <w:rsid w:val="00DA4915"/>
    <w:rsid w:val="00EB2060"/>
    <w:rsid w:val="00EE0B85"/>
    <w:rsid w:val="00EF5D3D"/>
    <w:rsid w:val="00F9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1707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41</cp:revision>
  <cp:lastPrinted>2025-05-27T07:50:00Z</cp:lastPrinted>
  <dcterms:created xsi:type="dcterms:W3CDTF">2022-01-22T21:34:00Z</dcterms:created>
  <dcterms:modified xsi:type="dcterms:W3CDTF">2025-05-27T08:00:00Z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