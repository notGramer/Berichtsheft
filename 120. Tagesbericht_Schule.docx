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83"/>
        <w:gridCol w:w="7079"/>
        <w:gridCol w:w="1178"/>
      </w:tblGrid>
      <w:tr>
        <w:trPr/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ITP-ab → Projektvorbereitung und Aufgabenauteilung und Test zurückbekomme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LS2 Aufgaben gemacht und Test zurückbekomme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Aufgaben für KA wiederholt und LS2 Grundlagen Businessplan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und Spannungsarten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Stegreifaufgaben und the importance of scientific literature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Einführung in Stakeholderanalyse mit Kanban und Personas angelegt in AzureDevOps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FU-ITab → Einführung in VPN und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>ufbau von Netzwerk mit VPN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Gruppenaufgabe weiter geführt und Personas angelegt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Verträge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ITP → Gruppenaufgabe weiter geführt und Personas angelegt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96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weiter mit VPN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Kurzarbeit über Grundlagen der Firma geschrieben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 → USV Arten und wie werden die eingesetzt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FU-ITab →  Linux samba umgebung aufgebaut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>
              <w:rPr>
                <w:sz w:val="20"/>
              </w:rPr>
              <w:t>Übungsaufgaben über VPN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>
              <w:rPr>
                <w:sz w:val="20"/>
              </w:rPr>
              <w:t>Aufgabenblatt zu ende gebracht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>
              <w:rPr>
                <w:sz w:val="20"/>
              </w:rPr>
              <w:t>Einführung in Backlog-Items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PuG → </w:t>
            </w:r>
            <w:r>
              <w:rPr>
                <w:sz w:val="20"/>
              </w:rPr>
              <w:t>Aufgaben präsentiert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>
        <w:trPr>
          <w:trHeight w:val="102" w:hRule="atLeast"/>
        </w:trPr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9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end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tbl>
      <w:tblPr>
        <w:tblpPr w:vertAnchor="page" w:horzAnchor="margin" w:leftFromText="141" w:rightFromText="141" w:tblpX="0" w:tblpY="691"/>
        <w:tblW w:w="9555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1e0" w:noHBand="0" w:noVBand="0" w:firstColumn="1" w:lastRow="1" w:lastColumn="1" w:firstRow="1"/>
      </w:tblPr>
      <w:tblGrid>
        <w:gridCol w:w="3242"/>
        <w:gridCol w:w="1202"/>
        <w:gridCol w:w="709"/>
        <w:gridCol w:w="1846"/>
        <w:gridCol w:w="2556"/>
      </w:tblGrid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120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3" w:type="dxa"/>
            <w:gridSpan w:val="4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5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6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24.11.2025</w:t>
            </w:r>
          </w:p>
        </w:tc>
        <w:tc>
          <w:tcPr>
            <w:tcW w:w="70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402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auto" w:val="clear"/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18.11.2025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</w:r>
    </w:p>
    <w:p>
      <w:pPr>
        <w:pStyle w:val="Normal"/>
        <w:spacing w:lineRule="exact" w:line="260"/>
        <w:rPr>
          <w:lang w:val="de-DE" w:eastAsia="de-DE" w:bidi="ar-SA"/>
        </w:rPr>
      </w:pPr>
      <w:r>
        <w:rPr>
          <w:sz w:val="18"/>
          <w:szCs w:val="18"/>
          <w:lang w:val="de-DE" w:eastAsia="de-DE" w:bidi="ar-SA"/>
        </w:rPr>
        <w:t>TT.MM.JJJJ,</w:t>
        <w:tab/>
        <w:tab/>
        <w:tab/>
        <w:tab/>
        <w:tab/>
        <w:tab/>
        <w:tab/>
        <w:t>TT.MM.JJJJ,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3968"/>
        <w:gridCol w:w="1692"/>
        <w:gridCol w:w="3979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  <w:t>Datum, Unterschrift Auszubildende/r</w:t>
            </w:r>
          </w:p>
        </w:tc>
        <w:tc>
          <w:tcPr>
            <w:tcW w:w="1692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</w:r>
          </w:p>
        </w:tc>
        <w:tc>
          <w:tcPr>
            <w:tcW w:w="3979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lang w:val="de-DE" w:eastAsia="de-DE" w:bidi="ar-SA"/>
              </w:rPr>
            </w:pPr>
            <w:r>
              <w:rPr>
                <w:sz w:val="22"/>
                <w:szCs w:val="22"/>
                <w:lang w:val="de-DE" w:eastAsia="de-DE" w:bidi="ar-SA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  <w:lang w:val="de-DE" w:eastAsia="zxx" w:bidi="zxx"/>
        </w:rPr>
      </w:pPr>
      <w:r>
        <w:rPr>
          <w:sz w:val="22"/>
          <w:szCs w:val="22"/>
          <w:lang w:val="de-DE" w:eastAsia="zxx" w:bidi="zxx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" w:customStyle="1">
    <w:name w:val="Footnote Characters"/>
    <w:semiHidden/>
    <w:qFormat/>
    <w:rsid w:val="00a85c82"/>
    <w:rPr>
      <w:rFonts w:cs="Times New Roman"/>
      <w:vertAlign w:val="superscript"/>
    </w:rPr>
  </w:style>
  <w:style w:type="character" w:styleId="FootnoteCharactersuser" w:customStyle="1">
    <w:name w:val="Footnote Characters (user)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star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star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start="708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1013</TotalTime>
  <Application>LibreOffice/25.8.3.2$Linux_X86_64 LibreOffice_project/8ca8d55c161d602844f5428fa4b58097424e324e</Application>
  <AppVersion>15.0000</AppVersion>
  <Pages>1</Pages>
  <Words>214</Words>
  <Characters>1316</Characters>
  <CharactersWithSpaces>1471</CharactersWithSpaces>
  <Paragraphs>48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2025-11-28T12:00:31Z</dcterms:modified>
  <cp:revision>48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