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:rsidRPr="00D31828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2D0AB" w14:textId="5B07062B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PC startet nicht – Troubleshooting durchgeführt</w:t>
            </w:r>
            <w:r w:rsidR="002A3157">
              <w:rPr>
                <w:sz w:val="20"/>
              </w:rPr>
              <w:t xml:space="preserve">, LED-Code nachgeschaut und RAM-Sticks </w:t>
            </w:r>
            <w:r w:rsidR="002F5F90">
              <w:rPr>
                <w:sz w:val="20"/>
              </w:rPr>
              <w:t>einzeln</w:t>
            </w:r>
            <w:r w:rsidR="002A3157">
              <w:rPr>
                <w:sz w:val="20"/>
              </w:rPr>
              <w:t xml:space="preserve"> getestet</w:t>
            </w:r>
          </w:p>
          <w:p w14:paraId="072D2A03" w14:textId="115DD379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Neue VPN-Verbindung eingerichtet, Recherche und Troubleshooting durchgeführt (Portfreigabe)</w:t>
            </w:r>
          </w:p>
          <w:p w14:paraId="6AB16B7C" w14:textId="57867098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Inventarisierung diverser Hardware</w:t>
            </w:r>
          </w:p>
          <w:p w14:paraId="33756F4E" w14:textId="7BBE7E22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 xml:space="preserve">Bestellung eines </w:t>
            </w:r>
            <w:r w:rsidR="00B82BAB">
              <w:rPr>
                <w:sz w:val="20"/>
              </w:rPr>
              <w:t xml:space="preserve">neun </w:t>
            </w:r>
            <w:r w:rsidRPr="009E6108">
              <w:rPr>
                <w:sz w:val="20"/>
              </w:rPr>
              <w:t>RAM-Sticks</w:t>
            </w:r>
          </w:p>
          <w:p w14:paraId="60EB78EA" w14:textId="4C5F1469" w:rsidR="00D31828" w:rsidRPr="00D3182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Smartphone vom MCC-Store abgeholt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BA78D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AFC0B2D" w14:textId="77777777" w:rsidR="00142360" w:rsidRDefault="00142360" w:rsidP="004E2029">
            <w:pPr>
              <w:spacing w:line="260" w:lineRule="exact"/>
              <w:rPr>
                <w:sz w:val="20"/>
              </w:rPr>
            </w:pPr>
          </w:p>
          <w:p w14:paraId="712230FD" w14:textId="77777777" w:rsidR="00142360" w:rsidRDefault="00142360" w:rsidP="004E2029">
            <w:pPr>
              <w:spacing w:line="260" w:lineRule="exact"/>
              <w:rPr>
                <w:sz w:val="20"/>
              </w:rPr>
            </w:pPr>
          </w:p>
          <w:p w14:paraId="7C35324C" w14:textId="214118E3" w:rsidR="00142360" w:rsidRPr="00D31828" w:rsidRDefault="00142360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92F75" w14:textId="77777777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SentinelOne auf Laptop neu installiert</w:t>
            </w:r>
          </w:p>
          <w:p w14:paraId="1D8E7280" w14:textId="2153B2EC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VPN-Profile manuell eingepflegt, XML-Dateien zusammengeführt und neue .conf in FortiClient eingespielt, dazu Anleitung erstellt</w:t>
            </w:r>
          </w:p>
          <w:p w14:paraId="7CCB478D" w14:textId="2303C82D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Projektantrag verbessert</w:t>
            </w:r>
          </w:p>
          <w:p w14:paraId="1D84EF20" w14:textId="632321EA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Inventarisierung diverser Hardware</w:t>
            </w:r>
          </w:p>
          <w:p w14:paraId="0FD65EB1" w14:textId="55D8F75B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Wireless-Netzwerkadapter auf Rechner deaktiviert</w:t>
            </w:r>
          </w:p>
          <w:p w14:paraId="555D249C" w14:textId="7F9646BB" w:rsidR="005A160D" w:rsidRPr="001C11DD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Backup fehlerhafte Jobs neu gestartet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E7F24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08C71264" w14:textId="77777777" w:rsidR="00C74331" w:rsidRDefault="00C74331" w:rsidP="004E2029">
            <w:pPr>
              <w:spacing w:line="260" w:lineRule="exact"/>
              <w:rPr>
                <w:sz w:val="20"/>
              </w:rPr>
            </w:pPr>
          </w:p>
          <w:p w14:paraId="5BF6580E" w14:textId="77777777" w:rsidR="00C74331" w:rsidRDefault="00C74331" w:rsidP="004E2029">
            <w:pPr>
              <w:spacing w:line="260" w:lineRule="exact"/>
              <w:rPr>
                <w:sz w:val="20"/>
              </w:rPr>
            </w:pPr>
          </w:p>
          <w:p w14:paraId="679EE1B6" w14:textId="77777777" w:rsidR="00C74331" w:rsidRDefault="00C74331" w:rsidP="004E2029">
            <w:pPr>
              <w:spacing w:line="260" w:lineRule="exact"/>
              <w:rPr>
                <w:sz w:val="20"/>
              </w:rPr>
            </w:pPr>
          </w:p>
          <w:p w14:paraId="715250FB" w14:textId="4D4CE4C3" w:rsidR="00C74331" w:rsidRPr="0025000D" w:rsidRDefault="0003193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E462B" w14:textId="77777777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Wiederherstellung, Export, Import und Löschung von Backups durchgeführt</w:t>
            </w:r>
          </w:p>
          <w:p w14:paraId="7E468F6C" w14:textId="387C2919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FortiClient-Troubleshooting durchgeführt und mit externer Firma Kontakt aufgenommen</w:t>
            </w:r>
          </w:p>
          <w:p w14:paraId="73F91E17" w14:textId="0E4185CB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Windows-Updates per Befehl ausgeführt</w:t>
            </w:r>
          </w:p>
          <w:p w14:paraId="20F152CC" w14:textId="02B66AD5" w:rsidR="007C7BC6" w:rsidRPr="001C11DD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Recherche zu „RPC-Server nicht verfügbar“ durchgeführt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86C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37E453A" w14:textId="77777777" w:rsidR="009E6108" w:rsidRDefault="009E610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9B7993B" w:rsidR="00C02C60" w:rsidRDefault="00C02C6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A3ED3" w14:textId="77777777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SentinelOne auf Laptop installiert</w:t>
            </w:r>
          </w:p>
          <w:p w14:paraId="5548CA44" w14:textId="309761CF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FortiClient-Routingtabellen überprüft</w:t>
            </w:r>
          </w:p>
          <w:p w14:paraId="64847396" w14:textId="3A901C1D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Neueste OpenVPN-Versionen heruntergeladen</w:t>
            </w:r>
          </w:p>
          <w:p w14:paraId="48532D04" w14:textId="45935D2D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Fehlerhafte Windows-Updates analysiert</w:t>
            </w:r>
          </w:p>
          <w:p w14:paraId="47C3C018" w14:textId="416A5C9E" w:rsidR="002B27C4" w:rsidRPr="001C11DD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Teilnahme an einem Webinar über Business Intelligence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EDD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353139A" w14:textId="77777777" w:rsidR="00F50D54" w:rsidRDefault="00F50D54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523D71C" w:rsidR="00F50D54" w:rsidRDefault="00F50D5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B1254" w14:textId="77777777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FortiClient-Troubleshooting durchgeführt und Logs analysiert</w:t>
            </w:r>
          </w:p>
          <w:p w14:paraId="28DAE860" w14:textId="3B8106CA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Monitore getestet, Dockingstation ausgetauscht und Treiber installiert</w:t>
            </w:r>
          </w:p>
          <w:p w14:paraId="711165C4" w14:textId="53323F98" w:rsidR="009E6108" w:rsidRPr="009E6108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Inventarisierung diverser Hardware</w:t>
            </w:r>
          </w:p>
          <w:p w14:paraId="2039D007" w14:textId="5FEE474D" w:rsidR="001D6E8F" w:rsidRPr="001C11DD" w:rsidRDefault="009E6108" w:rsidP="009E61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E6108">
              <w:rPr>
                <w:sz w:val="20"/>
              </w:rPr>
              <w:t>Installation eines Campus-Images auf Rechnern durchgeführt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1B95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D382030" w14:textId="77777777" w:rsidR="00882659" w:rsidRDefault="0088265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6D37D622" w:rsidR="00882659" w:rsidRDefault="0088265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9E6108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610AE" w14:textId="77777777" w:rsidR="009E6108" w:rsidRDefault="009E6108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69DA54D" w14:textId="24DFD784" w:rsidR="004E2029" w:rsidRDefault="00B82BAB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39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1D1A2951" w:rsidR="004E2029" w:rsidRDefault="00CB425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34E8DDB3" w:rsidR="004E2029" w:rsidRDefault="00CB425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13.04.2026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470376F4" w:rsidR="004E2029" w:rsidRDefault="00CB425D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17.04.2026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CF8FEA8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2A3157">
        <w:rPr>
          <w:noProof/>
          <w:sz w:val="18"/>
          <w:szCs w:val="18"/>
        </w:rPr>
        <w:t>27.04.2026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2A3157">
        <w:rPr>
          <w:noProof/>
          <w:sz w:val="18"/>
          <w:szCs w:val="18"/>
        </w:rPr>
        <w:t>27.04.2026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61D3A" w14:textId="77777777" w:rsidR="00294380" w:rsidRDefault="00294380">
      <w:r>
        <w:separator/>
      </w:r>
    </w:p>
  </w:endnote>
  <w:endnote w:type="continuationSeparator" w:id="0">
    <w:p w14:paraId="5D62CCC1" w14:textId="77777777" w:rsidR="00294380" w:rsidRDefault="00294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EF899" w14:textId="77777777" w:rsidR="00294380" w:rsidRDefault="00294380">
      <w:r>
        <w:separator/>
      </w:r>
    </w:p>
  </w:footnote>
  <w:footnote w:type="continuationSeparator" w:id="0">
    <w:p w14:paraId="58078269" w14:textId="77777777" w:rsidR="00294380" w:rsidRDefault="00294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3193D"/>
    <w:rsid w:val="00070471"/>
    <w:rsid w:val="000847D7"/>
    <w:rsid w:val="000F1D9D"/>
    <w:rsid w:val="000F3879"/>
    <w:rsid w:val="00121D3D"/>
    <w:rsid w:val="00142360"/>
    <w:rsid w:val="00156E56"/>
    <w:rsid w:val="001A3343"/>
    <w:rsid w:val="001C11DD"/>
    <w:rsid w:val="001D6E8F"/>
    <w:rsid w:val="002239C1"/>
    <w:rsid w:val="0025000D"/>
    <w:rsid w:val="00255BFF"/>
    <w:rsid w:val="0026606D"/>
    <w:rsid w:val="00294380"/>
    <w:rsid w:val="002A3157"/>
    <w:rsid w:val="002B2341"/>
    <w:rsid w:val="002B27C4"/>
    <w:rsid w:val="002C03C3"/>
    <w:rsid w:val="002D2FBA"/>
    <w:rsid w:val="002E1EF5"/>
    <w:rsid w:val="002E6AB8"/>
    <w:rsid w:val="002E755A"/>
    <w:rsid w:val="002F2675"/>
    <w:rsid w:val="002F5F90"/>
    <w:rsid w:val="00354974"/>
    <w:rsid w:val="003A2523"/>
    <w:rsid w:val="003C28D8"/>
    <w:rsid w:val="003D154B"/>
    <w:rsid w:val="003D4F24"/>
    <w:rsid w:val="003F5A13"/>
    <w:rsid w:val="004146F4"/>
    <w:rsid w:val="00482CF1"/>
    <w:rsid w:val="004E2029"/>
    <w:rsid w:val="00552BCD"/>
    <w:rsid w:val="00573FAB"/>
    <w:rsid w:val="005A160D"/>
    <w:rsid w:val="006067DA"/>
    <w:rsid w:val="006A0AFD"/>
    <w:rsid w:val="00720FCE"/>
    <w:rsid w:val="0072646F"/>
    <w:rsid w:val="007C4465"/>
    <w:rsid w:val="007C7BC6"/>
    <w:rsid w:val="007D6EF4"/>
    <w:rsid w:val="007F2C20"/>
    <w:rsid w:val="008436B8"/>
    <w:rsid w:val="00874CF4"/>
    <w:rsid w:val="00882659"/>
    <w:rsid w:val="008E097B"/>
    <w:rsid w:val="00905691"/>
    <w:rsid w:val="0095520E"/>
    <w:rsid w:val="009B4237"/>
    <w:rsid w:val="009E6108"/>
    <w:rsid w:val="00A13A3B"/>
    <w:rsid w:val="00A1579C"/>
    <w:rsid w:val="00A81A10"/>
    <w:rsid w:val="00AA6EF3"/>
    <w:rsid w:val="00AB7AC3"/>
    <w:rsid w:val="00B10E2A"/>
    <w:rsid w:val="00B145C4"/>
    <w:rsid w:val="00B21DD3"/>
    <w:rsid w:val="00B53529"/>
    <w:rsid w:val="00B80439"/>
    <w:rsid w:val="00B82BAB"/>
    <w:rsid w:val="00BA37B4"/>
    <w:rsid w:val="00BC0B6F"/>
    <w:rsid w:val="00BD1E7F"/>
    <w:rsid w:val="00C02C60"/>
    <w:rsid w:val="00C23CFC"/>
    <w:rsid w:val="00C23F0E"/>
    <w:rsid w:val="00C4005B"/>
    <w:rsid w:val="00C578B5"/>
    <w:rsid w:val="00C74331"/>
    <w:rsid w:val="00C836EB"/>
    <w:rsid w:val="00CB425D"/>
    <w:rsid w:val="00CB6A80"/>
    <w:rsid w:val="00CF1780"/>
    <w:rsid w:val="00CF63BF"/>
    <w:rsid w:val="00D14CDE"/>
    <w:rsid w:val="00D31828"/>
    <w:rsid w:val="00D34C70"/>
    <w:rsid w:val="00D35D60"/>
    <w:rsid w:val="00D73880"/>
    <w:rsid w:val="00D82F04"/>
    <w:rsid w:val="00DE0818"/>
    <w:rsid w:val="00E81FEC"/>
    <w:rsid w:val="00EB2060"/>
    <w:rsid w:val="00EE46F8"/>
    <w:rsid w:val="00EF5D3D"/>
    <w:rsid w:val="00F15383"/>
    <w:rsid w:val="00F50D54"/>
    <w:rsid w:val="00F651A7"/>
    <w:rsid w:val="00FD3B94"/>
    <w:rsid w:val="00FE6162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907C5478-AB8F-4AC9-801C-3C4EF576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1717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20</cp:revision>
  <cp:lastPrinted>2026-04-21T09:10:00Z</cp:lastPrinted>
  <dcterms:created xsi:type="dcterms:W3CDTF">2022-01-22T21:34:00Z</dcterms:created>
  <dcterms:modified xsi:type="dcterms:W3CDTF">2026-04-27T09:47:00Z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