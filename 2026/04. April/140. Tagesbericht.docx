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7DC7E2F6" w:rsidR="004E2029" w:rsidRPr="001C11DD" w:rsidRDefault="008D2E0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6F954C58" w:rsidR="004E2029" w:rsidRPr="001C11DD" w:rsidRDefault="008D2E0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Freistellung von der Arbeit wegen AP2 Vorbereitung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14C11D05" w:rsidR="004E2029" w:rsidRPr="001C11DD" w:rsidRDefault="008D2E0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AP2 geschrieben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22461AD" w:rsidR="004E2029" w:rsidRDefault="00E3171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98D9" w14:textId="77777777" w:rsidR="004E2029" w:rsidRDefault="00F319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FortiClient update auf Laptop</w:t>
            </w:r>
          </w:p>
          <w:p w14:paraId="03501DA7" w14:textId="77777777" w:rsidR="00D91FA6" w:rsidRDefault="00D91FA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einem Webinar über KI-Funktionen im DeltaMaster</w:t>
            </w:r>
          </w:p>
          <w:p w14:paraId="57B3E90A" w14:textId="3432B22C" w:rsidR="00863307" w:rsidRDefault="0086330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Dell </w:t>
            </w:r>
            <w:r w:rsidR="00A85A81">
              <w:rPr>
                <w:sz w:val="20"/>
              </w:rPr>
              <w:t>Kontaktiert,</w:t>
            </w:r>
            <w:r>
              <w:rPr>
                <w:sz w:val="20"/>
              </w:rPr>
              <w:t xml:space="preserve"> um BIOS Admin Passwort </w:t>
            </w:r>
            <w:r w:rsidR="00A85A81">
              <w:rPr>
                <w:sz w:val="20"/>
              </w:rPr>
              <w:t>zurückzusetzen</w:t>
            </w:r>
            <w:r w:rsidR="0019648C">
              <w:rPr>
                <w:sz w:val="20"/>
              </w:rPr>
              <w:t xml:space="preserve">, per </w:t>
            </w:r>
            <w:r w:rsidR="00F824C2">
              <w:rPr>
                <w:sz w:val="20"/>
              </w:rPr>
              <w:t>E-Mail</w:t>
            </w:r>
            <w:r w:rsidR="0019648C">
              <w:rPr>
                <w:sz w:val="20"/>
              </w:rPr>
              <w:t xml:space="preserve"> </w:t>
            </w:r>
            <w:r w:rsidR="00F824C2">
              <w:rPr>
                <w:sz w:val="20"/>
              </w:rPr>
              <w:t xml:space="preserve">und telefonisch </w:t>
            </w:r>
            <w:r w:rsidR="0019648C">
              <w:rPr>
                <w:sz w:val="20"/>
              </w:rPr>
              <w:t xml:space="preserve">nachgefragt </w:t>
            </w:r>
          </w:p>
          <w:p w14:paraId="4F596CC2" w14:textId="193183A9" w:rsidR="00485973" w:rsidRDefault="00485973" w:rsidP="0048597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Nach einer Rechnung </w:t>
            </w:r>
            <w:r w:rsidR="004A2E2D">
              <w:rPr>
                <w:sz w:val="20"/>
              </w:rPr>
              <w:t xml:space="preserve">im Archiv </w:t>
            </w:r>
            <w:r>
              <w:rPr>
                <w:sz w:val="20"/>
              </w:rPr>
              <w:t>gesucht</w:t>
            </w:r>
          </w:p>
          <w:p w14:paraId="5C8417C2" w14:textId="753A0EDF" w:rsidR="00485973" w:rsidRPr="00485973" w:rsidRDefault="00C71213" w:rsidP="0048597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OpenVPN auf VMs geupdatet und nach Funktion ohne Admin Gruppe getestet</w:t>
            </w:r>
          </w:p>
          <w:p w14:paraId="7A9F8485" w14:textId="77777777" w:rsidR="00355F7A" w:rsidRDefault="00355F7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SentinelOne versucht neu zu installieren</w:t>
            </w:r>
          </w:p>
          <w:p w14:paraId="47C3C018" w14:textId="1A27821A" w:rsidR="000B41DA" w:rsidRPr="001C11DD" w:rsidRDefault="000B41D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Projektdokumentation geschrieben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4A8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948BDA8" w14:textId="77777777" w:rsidR="000B41DA" w:rsidRDefault="000B41D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E008A40" w14:textId="77777777" w:rsidR="000B41DA" w:rsidRDefault="000B41D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090B78" w14:textId="77777777" w:rsidR="000B41DA" w:rsidRDefault="000B41D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21B2D7A5" w:rsidR="000B41DA" w:rsidRDefault="00F330D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55F0AE2C" w:rsidR="004E2029" w:rsidRPr="001C11DD" w:rsidRDefault="00CD315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0FFC1610" w:rsidR="004E2029" w:rsidRDefault="00C14985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578AF479" w:rsidR="004E2029" w:rsidRDefault="00D3545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37743FDD" w:rsidR="004E2029" w:rsidRDefault="00D3545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27.04.2026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C5729C7" w:rsidR="004E2029" w:rsidRDefault="00D3545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01.05.2026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97FBEB9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C14985">
        <w:rPr>
          <w:noProof/>
          <w:sz w:val="18"/>
          <w:szCs w:val="18"/>
        </w:rPr>
        <w:t>02.07.2026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C14985">
        <w:rPr>
          <w:noProof/>
          <w:sz w:val="18"/>
          <w:szCs w:val="18"/>
        </w:rPr>
        <w:t>02.07.2026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C0990" w14:textId="77777777" w:rsidR="0077164F" w:rsidRDefault="0077164F">
      <w:r>
        <w:separator/>
      </w:r>
    </w:p>
  </w:endnote>
  <w:endnote w:type="continuationSeparator" w:id="0">
    <w:p w14:paraId="7EE01540" w14:textId="77777777" w:rsidR="0077164F" w:rsidRDefault="0077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376C1" w14:textId="77777777" w:rsidR="0077164F" w:rsidRDefault="0077164F">
      <w:r>
        <w:separator/>
      </w:r>
    </w:p>
  </w:footnote>
  <w:footnote w:type="continuationSeparator" w:id="0">
    <w:p w14:paraId="596B8473" w14:textId="77777777" w:rsidR="0077164F" w:rsidRDefault="00771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B41DA"/>
    <w:rsid w:val="000F1D9D"/>
    <w:rsid w:val="000F3879"/>
    <w:rsid w:val="00156778"/>
    <w:rsid w:val="00156E56"/>
    <w:rsid w:val="0019648C"/>
    <w:rsid w:val="001C11DD"/>
    <w:rsid w:val="0025000D"/>
    <w:rsid w:val="00255BFF"/>
    <w:rsid w:val="002C03C3"/>
    <w:rsid w:val="002D2FBA"/>
    <w:rsid w:val="002E755A"/>
    <w:rsid w:val="00354537"/>
    <w:rsid w:val="00355F7A"/>
    <w:rsid w:val="003A2523"/>
    <w:rsid w:val="003C28D8"/>
    <w:rsid w:val="003F5A13"/>
    <w:rsid w:val="00482CF1"/>
    <w:rsid w:val="00485973"/>
    <w:rsid w:val="004A2E2D"/>
    <w:rsid w:val="004E2029"/>
    <w:rsid w:val="00552BCD"/>
    <w:rsid w:val="00573FAB"/>
    <w:rsid w:val="005B7025"/>
    <w:rsid w:val="006067DA"/>
    <w:rsid w:val="00720FCE"/>
    <w:rsid w:val="0072646F"/>
    <w:rsid w:val="0077164F"/>
    <w:rsid w:val="007C4465"/>
    <w:rsid w:val="008436B8"/>
    <w:rsid w:val="00863307"/>
    <w:rsid w:val="00874CF4"/>
    <w:rsid w:val="008D2E02"/>
    <w:rsid w:val="0095520E"/>
    <w:rsid w:val="00A85A81"/>
    <w:rsid w:val="00B145C4"/>
    <w:rsid w:val="00B80439"/>
    <w:rsid w:val="00BD1E7F"/>
    <w:rsid w:val="00C14985"/>
    <w:rsid w:val="00C23CFC"/>
    <w:rsid w:val="00C71213"/>
    <w:rsid w:val="00CB6A80"/>
    <w:rsid w:val="00CD315D"/>
    <w:rsid w:val="00CF1780"/>
    <w:rsid w:val="00D35459"/>
    <w:rsid w:val="00D35D60"/>
    <w:rsid w:val="00D91FA6"/>
    <w:rsid w:val="00E31717"/>
    <w:rsid w:val="00EB2060"/>
    <w:rsid w:val="00EF5D3D"/>
    <w:rsid w:val="00F15383"/>
    <w:rsid w:val="00F3195C"/>
    <w:rsid w:val="00F330DC"/>
    <w:rsid w:val="00F824C2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34</cp:revision>
  <cp:lastPrinted>2013-03-08T10:48:00Z</cp:lastPrinted>
  <dcterms:created xsi:type="dcterms:W3CDTF">2022-01-22T21:34:00Z</dcterms:created>
  <dcterms:modified xsi:type="dcterms:W3CDTF">2026-07-02T13:00:00Z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