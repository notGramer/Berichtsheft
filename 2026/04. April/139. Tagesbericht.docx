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6AD14" w14:textId="086AFBBF" w:rsidR="000D1144" w:rsidRDefault="000D114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Verbindungsprobleme mit Windows</w:t>
            </w:r>
            <w:r w:rsidR="00A0005E">
              <w:rPr>
                <w:sz w:val="20"/>
              </w:rPr>
              <w:t>-</w:t>
            </w:r>
            <w:r>
              <w:rPr>
                <w:sz w:val="20"/>
              </w:rPr>
              <w:t>Anwendungen gelöst, über Anmeldung über anderen Laptop und Neueinrichtung von Microsoft Authenticator</w:t>
            </w:r>
          </w:p>
          <w:p w14:paraId="2D14EAAD" w14:textId="4683FB70" w:rsidR="0091634D" w:rsidRDefault="0091634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Installation von Laptop </w:t>
            </w:r>
            <w:r w:rsidR="000D1144">
              <w:rPr>
                <w:sz w:val="20"/>
              </w:rPr>
              <w:t>mit Firmenimage und Einrichtung des Laptops</w:t>
            </w:r>
          </w:p>
          <w:p w14:paraId="6FF69C50" w14:textId="5DBD28CE" w:rsidR="0091634D" w:rsidRDefault="0091634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Campus</w:t>
            </w:r>
            <w:r w:rsidR="000D1144">
              <w:rPr>
                <w:sz w:val="20"/>
              </w:rPr>
              <w:t xml:space="preserve">umgebung </w:t>
            </w:r>
            <w:r w:rsidR="00F839CC">
              <w:rPr>
                <w:sz w:val="20"/>
              </w:rPr>
              <w:t>eingerichtet</w:t>
            </w:r>
            <w:r w:rsidR="000D1144">
              <w:rPr>
                <w:sz w:val="20"/>
              </w:rPr>
              <w:t xml:space="preserve"> und getestet</w:t>
            </w:r>
          </w:p>
          <w:p w14:paraId="60EB78EA" w14:textId="5A07005B" w:rsidR="00DD1DB2" w:rsidRPr="001C11DD" w:rsidRDefault="00DD1DB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Dokumentation</w:t>
            </w:r>
            <w:r w:rsidR="00F839CC">
              <w:rPr>
                <w:sz w:val="20"/>
              </w:rPr>
              <w:t xml:space="preserve"> </w:t>
            </w:r>
            <w:r w:rsidR="00A0005E">
              <w:rPr>
                <w:sz w:val="20"/>
              </w:rPr>
              <w:t>von neun lokalen Usern</w:t>
            </w:r>
            <w:r>
              <w:rPr>
                <w:sz w:val="20"/>
              </w:rPr>
              <w:t xml:space="preserve"> in 1Password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C69A1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1BB8E37" w14:textId="77777777" w:rsidR="00D3727D" w:rsidRDefault="00D3727D" w:rsidP="004E2029">
            <w:pPr>
              <w:spacing w:line="260" w:lineRule="exact"/>
              <w:rPr>
                <w:sz w:val="20"/>
              </w:rPr>
            </w:pPr>
          </w:p>
          <w:p w14:paraId="4EAAA5BC" w14:textId="77777777" w:rsidR="00D3727D" w:rsidRDefault="00D3727D" w:rsidP="004E2029">
            <w:pPr>
              <w:spacing w:line="260" w:lineRule="exact"/>
              <w:rPr>
                <w:sz w:val="20"/>
              </w:rPr>
            </w:pPr>
          </w:p>
          <w:p w14:paraId="7C35324C" w14:textId="03A500CE" w:rsidR="00D3727D" w:rsidRPr="0025000D" w:rsidRDefault="00D3727D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DE3AC" w14:textId="77777777" w:rsidR="004E2029" w:rsidRDefault="005F0ED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Ersteinrichtung eines neuen Laptops mit Mitarbeiter</w:t>
            </w:r>
          </w:p>
          <w:p w14:paraId="76A11321" w14:textId="77777777" w:rsidR="005F0EDD" w:rsidRDefault="0042782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Treiber nachinstalliert</w:t>
            </w:r>
          </w:p>
          <w:p w14:paraId="51D7AA5F" w14:textId="57141352" w:rsidR="00C62016" w:rsidRDefault="00C6201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Unterstützung beim Anmelden von Office und </w:t>
            </w:r>
            <w:r w:rsidR="00205D22">
              <w:rPr>
                <w:sz w:val="20"/>
              </w:rPr>
              <w:t>RDP-Fehlermeldung wegen Zertifikate</w:t>
            </w:r>
          </w:p>
          <w:p w14:paraId="7336FEAA" w14:textId="77777777" w:rsidR="00335AF4" w:rsidRDefault="00335AF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 Wiederherstellung, Export, Import und Löschung</w:t>
            </w:r>
          </w:p>
          <w:p w14:paraId="13873379" w14:textId="0D1E2811" w:rsidR="000F1A02" w:rsidRDefault="000F1A0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API-Key in einer Konfigurationsdatei </w:t>
            </w:r>
            <w:r w:rsidR="008D7022">
              <w:rPr>
                <w:sz w:val="20"/>
              </w:rPr>
              <w:t>hinzugefügt</w:t>
            </w:r>
          </w:p>
          <w:p w14:paraId="555D249C" w14:textId="6765B162" w:rsidR="002E7E7E" w:rsidRPr="006E4EE7" w:rsidRDefault="00A0005E" w:rsidP="006E4EE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b/>
                <w:bCs/>
                <w:sz w:val="20"/>
              </w:rPr>
            </w:pPr>
            <w:r w:rsidRPr="00A0005E">
              <w:rPr>
                <w:sz w:val="20"/>
              </w:rPr>
              <w:t xml:space="preserve">.NET-Anwendungen im </w:t>
            </w:r>
            <w:r w:rsidRPr="00A0005E">
              <w:rPr>
                <w:sz w:val="20"/>
              </w:rPr>
              <w:t>Software-Center</w:t>
            </w:r>
            <w:r w:rsidRPr="00A0005E">
              <w:rPr>
                <w:sz w:val="20"/>
              </w:rPr>
              <w:t xml:space="preserve"> aktualisiert und Fehler 0x87D00324 behoben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9DD3A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6AA42B55" w14:textId="77777777" w:rsidR="00EF5583" w:rsidRDefault="00EF5583" w:rsidP="004E2029">
            <w:pPr>
              <w:spacing w:line="260" w:lineRule="exact"/>
              <w:rPr>
                <w:sz w:val="20"/>
              </w:rPr>
            </w:pPr>
          </w:p>
          <w:p w14:paraId="4716FA94" w14:textId="77777777" w:rsidR="00EF5583" w:rsidRDefault="00EF5583" w:rsidP="004E2029">
            <w:pPr>
              <w:spacing w:line="260" w:lineRule="exact"/>
              <w:rPr>
                <w:sz w:val="20"/>
              </w:rPr>
            </w:pPr>
          </w:p>
          <w:p w14:paraId="715250FB" w14:textId="1B03806D" w:rsidR="00EF5583" w:rsidRPr="0025000D" w:rsidRDefault="00EF5583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6,5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E78AC" w14:textId="0B487979" w:rsidR="004E2029" w:rsidRDefault="001C189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Neuen User in einer VM erstellt und in der Administrator</w:t>
            </w:r>
            <w:r w:rsidR="00A0005E">
              <w:rPr>
                <w:sz w:val="20"/>
              </w:rPr>
              <w:t>g</w:t>
            </w:r>
            <w:r>
              <w:rPr>
                <w:sz w:val="20"/>
              </w:rPr>
              <w:t>ruppe hinzugefügt</w:t>
            </w:r>
          </w:p>
          <w:p w14:paraId="3C2B87D7" w14:textId="5C83AE11" w:rsidR="00002B2A" w:rsidRDefault="00002B2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Mitarbeiter Login Daten von Test-VM mitgeteilt </w:t>
            </w:r>
          </w:p>
          <w:p w14:paraId="53CCB6DD" w14:textId="77777777" w:rsidR="00A0005E" w:rsidRDefault="00A0005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0005E">
              <w:rPr>
                <w:sz w:val="20"/>
              </w:rPr>
              <w:t>SCCM-Fehler 0x87D00324 behoben</w:t>
            </w:r>
          </w:p>
          <w:p w14:paraId="7A3D063D" w14:textId="2287EE46" w:rsidR="00581F65" w:rsidRDefault="00581F6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Teilnahme an einer 30min Präsentation über die Firma Hahn</w:t>
            </w:r>
            <w:r w:rsidR="00404BA9">
              <w:rPr>
                <w:sz w:val="20"/>
              </w:rPr>
              <w:t xml:space="preserve"> Automobile</w:t>
            </w:r>
          </w:p>
          <w:p w14:paraId="161FEF5E" w14:textId="77777777" w:rsidR="00404BA9" w:rsidRDefault="00404BA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Campus Image auf Rechner und letzte Konfigurationen gemacht, nochmal nach Funktion vom Campus Bereich überprüft</w:t>
            </w:r>
          </w:p>
          <w:p w14:paraId="20F152CC" w14:textId="71687412" w:rsidR="000D0ABA" w:rsidRPr="001C11DD" w:rsidRDefault="000D0AB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FortiClient Konfigurationsdatei überarbeitet, importiert und nach </w:t>
            </w:r>
            <w:r w:rsidR="00CD6BF3">
              <w:rPr>
                <w:sz w:val="20"/>
              </w:rPr>
              <w:t>Funktion</w:t>
            </w:r>
            <w:r>
              <w:rPr>
                <w:sz w:val="20"/>
              </w:rPr>
              <w:t xml:space="preserve"> getestet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F108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4CEB056" w14:textId="77777777" w:rsidR="00CD6BF3" w:rsidRDefault="00CD6BF3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5E05715" w14:textId="77777777" w:rsidR="00CD6BF3" w:rsidRDefault="00CD6BF3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6641C8D" w14:textId="77777777" w:rsidR="00CD6BF3" w:rsidRDefault="00CD6BF3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FC38306" w14:textId="77777777" w:rsidR="009C0127" w:rsidRDefault="009C0127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CF38171" w14:textId="77777777" w:rsidR="009C0127" w:rsidRDefault="009C0127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58F3C600" w:rsidR="00CD6BF3" w:rsidRDefault="008D7022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C018" w14:textId="4C19B9BC" w:rsidR="004E2029" w:rsidRPr="001C11DD" w:rsidRDefault="0012467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D007" w14:textId="1C28F962" w:rsidR="004E2029" w:rsidRPr="001C11DD" w:rsidRDefault="0012467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D3DB2" w14:textId="77777777" w:rsidR="00C03135" w:rsidRDefault="00C03135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69DA54D" w14:textId="506CA546" w:rsidR="004E2029" w:rsidRDefault="00C03135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21,5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58355256" w:rsidR="004E2029" w:rsidRDefault="004B5582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139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1AE0A1A1" w:rsidR="004E2029" w:rsidRDefault="0095520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F64E24C" w:rsidR="004E2029" w:rsidRDefault="0095520E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</w:t>
            </w:r>
            <w:r w:rsidR="004E2029">
              <w:rPr>
                <w:rFonts w:cs="Arial"/>
                <w:sz w:val="22"/>
                <w:szCs w:val="22"/>
              </w:rPr>
              <w:t>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3131B481" w:rsidR="004E2029" w:rsidRDefault="004B5582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20.04.2026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4F2646E0" w:rsidR="004E2029" w:rsidRDefault="004B5582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24.04.2026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53CBBB03" w:rsidR="004E2029" w:rsidRPr="00B80439" w:rsidRDefault="007C4465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C03135">
        <w:rPr>
          <w:noProof/>
          <w:sz w:val="18"/>
          <w:szCs w:val="18"/>
        </w:rPr>
        <w:t>27.04.2026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C03135">
        <w:rPr>
          <w:noProof/>
          <w:sz w:val="18"/>
          <w:szCs w:val="18"/>
        </w:rPr>
        <w:t>27.04.2026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0BEDD" w14:textId="77777777" w:rsidR="00E362FC" w:rsidRDefault="00E362FC">
      <w:r>
        <w:separator/>
      </w:r>
    </w:p>
  </w:endnote>
  <w:endnote w:type="continuationSeparator" w:id="0">
    <w:p w14:paraId="6D04BF15" w14:textId="77777777" w:rsidR="00E362FC" w:rsidRDefault="00E36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7C39F" w14:textId="77777777" w:rsidR="00E362FC" w:rsidRDefault="00E362FC">
      <w:r>
        <w:separator/>
      </w:r>
    </w:p>
  </w:footnote>
  <w:footnote w:type="continuationSeparator" w:id="0">
    <w:p w14:paraId="06E0AF08" w14:textId="77777777" w:rsidR="00E362FC" w:rsidRDefault="00E362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02B2A"/>
    <w:rsid w:val="00012F63"/>
    <w:rsid w:val="00070471"/>
    <w:rsid w:val="000D0ABA"/>
    <w:rsid w:val="000D1144"/>
    <w:rsid w:val="000F1A02"/>
    <w:rsid w:val="000F1D9D"/>
    <w:rsid w:val="000F3879"/>
    <w:rsid w:val="00124678"/>
    <w:rsid w:val="00156E56"/>
    <w:rsid w:val="001C11DD"/>
    <w:rsid w:val="001C189F"/>
    <w:rsid w:val="00205D22"/>
    <w:rsid w:val="0025000D"/>
    <w:rsid w:val="00255BFF"/>
    <w:rsid w:val="002C03C3"/>
    <w:rsid w:val="002D2FBA"/>
    <w:rsid w:val="002E755A"/>
    <w:rsid w:val="002E7E7E"/>
    <w:rsid w:val="00335AF4"/>
    <w:rsid w:val="003A2523"/>
    <w:rsid w:val="003C28D8"/>
    <w:rsid w:val="003F5A13"/>
    <w:rsid w:val="00404BA9"/>
    <w:rsid w:val="00424ECD"/>
    <w:rsid w:val="00427820"/>
    <w:rsid w:val="00482CF1"/>
    <w:rsid w:val="004871CD"/>
    <w:rsid w:val="004B5582"/>
    <w:rsid w:val="004E2029"/>
    <w:rsid w:val="005515F0"/>
    <w:rsid w:val="00552BCD"/>
    <w:rsid w:val="00573FAB"/>
    <w:rsid w:val="00581F65"/>
    <w:rsid w:val="005D31A9"/>
    <w:rsid w:val="005F0EDD"/>
    <w:rsid w:val="006067DA"/>
    <w:rsid w:val="00672959"/>
    <w:rsid w:val="006E4EE7"/>
    <w:rsid w:val="00720FCE"/>
    <w:rsid w:val="0072646F"/>
    <w:rsid w:val="007C4465"/>
    <w:rsid w:val="008436B8"/>
    <w:rsid w:val="00874CF4"/>
    <w:rsid w:val="008D7022"/>
    <w:rsid w:val="0091634D"/>
    <w:rsid w:val="0095520E"/>
    <w:rsid w:val="009C0127"/>
    <w:rsid w:val="00A0005E"/>
    <w:rsid w:val="00A27F73"/>
    <w:rsid w:val="00A60440"/>
    <w:rsid w:val="00A81F54"/>
    <w:rsid w:val="00B145C4"/>
    <w:rsid w:val="00B80439"/>
    <w:rsid w:val="00BD1E7F"/>
    <w:rsid w:val="00BF097D"/>
    <w:rsid w:val="00C03135"/>
    <w:rsid w:val="00C1713B"/>
    <w:rsid w:val="00C2250E"/>
    <w:rsid w:val="00C23CFC"/>
    <w:rsid w:val="00C62016"/>
    <w:rsid w:val="00CB6A80"/>
    <w:rsid w:val="00CD6BF3"/>
    <w:rsid w:val="00CF1780"/>
    <w:rsid w:val="00D35D60"/>
    <w:rsid w:val="00D3727D"/>
    <w:rsid w:val="00D8094A"/>
    <w:rsid w:val="00D92C8A"/>
    <w:rsid w:val="00DD1DB2"/>
    <w:rsid w:val="00E362FC"/>
    <w:rsid w:val="00EB2060"/>
    <w:rsid w:val="00EC1FFB"/>
    <w:rsid w:val="00EF5583"/>
    <w:rsid w:val="00EF5D3D"/>
    <w:rsid w:val="00F15383"/>
    <w:rsid w:val="00F651A7"/>
    <w:rsid w:val="00F839CC"/>
    <w:rsid w:val="00FE4CE3"/>
    <w:rsid w:val="00FF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7C4465"/>
    <w:rPr>
      <w:sz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7C4465"/>
    <w:rPr>
      <w:rFonts w:ascii="Arial" w:hAnsi="Arial"/>
    </w:rPr>
  </w:style>
  <w:style w:type="character" w:styleId="Endnotenzeichen">
    <w:name w:val="endnote reference"/>
    <w:basedOn w:val="Absatz-Standardschriftart"/>
    <w:uiPriority w:val="99"/>
    <w:semiHidden/>
    <w:unhideWhenUsed/>
    <w:rsid w:val="007C44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50</cp:revision>
  <cp:lastPrinted>2026-04-27T10:01:00Z</cp:lastPrinted>
  <dcterms:created xsi:type="dcterms:W3CDTF">2022-01-22T21:34:00Z</dcterms:created>
  <dcterms:modified xsi:type="dcterms:W3CDTF">2026-04-27T10:02:00Z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  <property fmtid="{D5CDD505-2E9C-101B-9397-08002B2CF9AE}" pid="14" name="MSIP_Label_ec1b5b71-52a7-4d81-b1a0-0cd0d1b3f883_Enabled">
    <vt:lpwstr>true</vt:lpwstr>
  </property>
  <property fmtid="{D5CDD505-2E9C-101B-9397-08002B2CF9AE}" pid="15" name="MSIP_Label_ec1b5b71-52a7-4d81-b1a0-0cd0d1b3f883_SetDate">
    <vt:lpwstr>2026-04-01T07:37:54Z</vt:lpwstr>
  </property>
  <property fmtid="{D5CDD505-2E9C-101B-9397-08002B2CF9AE}" pid="16" name="MSIP_Label_ec1b5b71-52a7-4d81-b1a0-0cd0d1b3f883_Method">
    <vt:lpwstr>Privileged</vt:lpwstr>
  </property>
  <property fmtid="{D5CDD505-2E9C-101B-9397-08002B2CF9AE}" pid="17" name="MSIP_Label_ec1b5b71-52a7-4d81-b1a0-0cd0d1b3f883_Name">
    <vt:lpwstr>Öffentlich</vt:lpwstr>
  </property>
  <property fmtid="{D5CDD505-2E9C-101B-9397-08002B2CF9AE}" pid="18" name="MSIP_Label_ec1b5b71-52a7-4d81-b1a0-0cd0d1b3f883_SiteId">
    <vt:lpwstr>e269c712-f9c3-429a-a5ca-c16f61bbfcb6</vt:lpwstr>
  </property>
  <property fmtid="{D5CDD505-2E9C-101B-9397-08002B2CF9AE}" pid="19" name="MSIP_Label_ec1b5b71-52a7-4d81-b1a0-0cd0d1b3f883_ActionId">
    <vt:lpwstr>9033d53b-45f1-4387-920c-751fedae1262</vt:lpwstr>
  </property>
  <property fmtid="{D5CDD505-2E9C-101B-9397-08002B2CF9AE}" pid="20" name="MSIP_Label_ec1b5b71-52a7-4d81-b1a0-0cd0d1b3f883_ContentBits">
    <vt:lpwstr>0</vt:lpwstr>
  </property>
  <property fmtid="{D5CDD505-2E9C-101B-9397-08002B2CF9AE}" pid="21" name="MSIP_Label_ec1b5b71-52a7-4d81-b1a0-0cd0d1b3f883_Tag">
    <vt:lpwstr>10, 0, 1, 1</vt:lpwstr>
  </property>
</Properties>
</file>