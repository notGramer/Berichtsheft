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7307400E" w:rsidR="004E2029" w:rsidRPr="001C11DD" w:rsidRDefault="000A428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147E" w14:textId="77777777" w:rsidR="004E2029" w:rsidRDefault="00731DE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Auto von Werkstatt abgeholt</w:t>
            </w:r>
          </w:p>
          <w:p w14:paraId="1F1E5405" w14:textId="77777777" w:rsidR="00731DE6" w:rsidRDefault="00731DE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fehlerhafte Jobs neugestartet und Wiederherstellung, Export</w:t>
            </w:r>
          </w:p>
          <w:p w14:paraId="6F9F00F7" w14:textId="77777777" w:rsidR="00370CA1" w:rsidRPr="00370CA1" w:rsidRDefault="00370CA1" w:rsidP="00370CA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70CA1">
              <w:rPr>
                <w:sz w:val="20"/>
              </w:rPr>
              <w:t>Grafana Alert Manager überprüft sowie Alert-Regeln und Benachrichtigungen ergänzt</w:t>
            </w:r>
          </w:p>
          <w:p w14:paraId="707A55DB" w14:textId="52C83E6A" w:rsidR="00370CA1" w:rsidRDefault="00370CA1" w:rsidP="00370CA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70CA1">
              <w:rPr>
                <w:sz w:val="20"/>
              </w:rPr>
              <w:t>Prometheus-Syntax überprüft und angepasst</w:t>
            </w:r>
          </w:p>
          <w:p w14:paraId="555D249C" w14:textId="6DA51097" w:rsidR="00773CFE" w:rsidRPr="001C11DD" w:rsidRDefault="00773CFE" w:rsidP="00370CA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Vorbereitung auf AP2</w:t>
            </w:r>
            <w:r w:rsidR="00BB1819">
              <w:rPr>
                <w:sz w:val="20"/>
              </w:rPr>
              <w:t xml:space="preserve"> </w:t>
            </w:r>
            <w:r w:rsidR="00BB1819" w:rsidRPr="00BB1819">
              <w:rPr>
                <w:sz w:val="20"/>
              </w:rPr>
              <w:t>und Aufgaben bearbeitet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9121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15250FB" w14:textId="08ED742F" w:rsidR="00941287" w:rsidRPr="0025000D" w:rsidRDefault="00941287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31B9" w14:textId="3EAB9861" w:rsid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Druckerfehler 016-720 analysiert und nach Lösungen gesucht</w:t>
            </w:r>
          </w:p>
          <w:p w14:paraId="17EEE7C3" w14:textId="11C4B366" w:rsidR="00370CA1" w:rsidRPr="00BB1819" w:rsidRDefault="00370CA1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Import und Löschung</w:t>
            </w:r>
          </w:p>
          <w:p w14:paraId="6F9A56E7" w14:textId="5801953B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Workaround für Druckerfehler gefunden und im Ticketsystem dokumentiert</w:t>
            </w:r>
          </w:p>
          <w:p w14:paraId="0F04CDD0" w14:textId="4FC6EA06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Mit Konica telefonisch gesprochen wegen Wartung der Drucker</w:t>
            </w:r>
          </w:p>
          <w:p w14:paraId="46585BA2" w14:textId="09250A67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Windows-Updates auf Rechner installiert</w:t>
            </w:r>
          </w:p>
          <w:p w14:paraId="46C04319" w14:textId="6D0CD381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Alert Manager für Host getestet</w:t>
            </w:r>
          </w:p>
          <w:p w14:paraId="58DAE97A" w14:textId="41B5DE6E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Teilnahme an einer 30-minütigen Präsentation über Lumel für Fabric</w:t>
            </w:r>
          </w:p>
          <w:p w14:paraId="613BCD87" w14:textId="7922F37B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SentinelOne auf Laptop neu installiert</w:t>
            </w:r>
          </w:p>
          <w:p w14:paraId="4E489693" w14:textId="4CE3A780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Preisbestimmung eines Thin Clients und Vorbereitung für privaten Verkauf</w:t>
            </w:r>
          </w:p>
          <w:p w14:paraId="51C559C5" w14:textId="549DB00B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Wiederherstellung einer Datei aus Laufwerk</w:t>
            </w:r>
          </w:p>
          <w:p w14:paraId="1B11C8A3" w14:textId="407767F8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Besprechung bezüglich Ersatz-Headset</w:t>
            </w:r>
          </w:p>
          <w:p w14:paraId="20F152CC" w14:textId="3FDC63FE" w:rsidR="00483F2E" w:rsidRPr="001C11DD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Tickets aktualisiert und Ergebnisse dokumentiert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73EFF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F0374B3" w14:textId="77777777" w:rsidR="0043690E" w:rsidRDefault="0043690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347EF0C" w14:textId="77777777" w:rsidR="0043690E" w:rsidRDefault="0043690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758207B" w14:textId="77777777" w:rsidR="0043690E" w:rsidRDefault="0043690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F695E0E" w14:textId="77777777" w:rsidR="0043690E" w:rsidRDefault="0043690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084A2A50" w:rsidR="0043690E" w:rsidRDefault="0043690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1F415" w14:textId="77777777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Dashboard in Grafana importiert und Prometheus-Syntax angepasst</w:t>
            </w:r>
          </w:p>
          <w:p w14:paraId="448DB96C" w14:textId="4922FEAF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Verschiedene JSON-Fehler behoben</w:t>
            </w:r>
          </w:p>
          <w:p w14:paraId="0C0F3E60" w14:textId="5E916C38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Installation und Konfiguration von Blackbox-Exporter und Apache Exporter</w:t>
            </w:r>
          </w:p>
          <w:p w14:paraId="3FD8B00F" w14:textId="0BF188B9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Rechnernamen geändert und auf SentinelOne-Version sowie Funktion geprüft</w:t>
            </w:r>
          </w:p>
          <w:p w14:paraId="76E6F85A" w14:textId="4C16D5A8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Funktionsprüfung der Monitoring-Dienste durchgeführt</w:t>
            </w:r>
          </w:p>
          <w:p w14:paraId="47C3C018" w14:textId="230F6D91" w:rsidR="00513B46" w:rsidRPr="001C11DD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Dokumentation der Konfiguration ergänzt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579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13F0389" w14:textId="77777777" w:rsidR="0052646B" w:rsidRDefault="0052646B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2A380AA" w14:textId="77777777" w:rsidR="0052646B" w:rsidRDefault="0052646B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758BBCBE" w:rsidR="0052646B" w:rsidRDefault="0052646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49B4" w14:textId="77777777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Projektantrag verbessert und abgegeben</w:t>
            </w:r>
          </w:p>
          <w:p w14:paraId="10384773" w14:textId="74925078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Lesezugriff auf Datenbanken gewährt</w:t>
            </w:r>
          </w:p>
          <w:p w14:paraId="5A19BE13" w14:textId="2C25F6D1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Troubleshooting bei Berechtigungen auf einer Datenbank durchgeführt</w:t>
            </w:r>
          </w:p>
          <w:p w14:paraId="289DBAB1" w14:textId="477A8711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Rechnung erstellen lassen</w:t>
            </w:r>
          </w:p>
          <w:p w14:paraId="460FDF55" w14:textId="429C7A88" w:rsidR="00BB1819" w:rsidRPr="00BB1819" w:rsidRDefault="00BB1819" w:rsidP="00BB181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BB1819">
              <w:rPr>
                <w:sz w:val="20"/>
              </w:rPr>
              <w:t>Berechtigungen auf SQL-Instanz geprüft</w:t>
            </w:r>
          </w:p>
          <w:p w14:paraId="2039D007" w14:textId="2E75DD08" w:rsidR="00C43239" w:rsidRPr="00C43239" w:rsidRDefault="00C43239" w:rsidP="00C43239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43239">
              <w:rPr>
                <w:sz w:val="20"/>
              </w:rPr>
              <w:t xml:space="preserve">FortiClient-Troubleshooting (XML-Import ersetzt bestehende Profile) und Verhalten </w:t>
            </w:r>
            <w:r>
              <w:rPr>
                <w:sz w:val="20"/>
              </w:rPr>
              <w:t>recherchiert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662D" w14:textId="77777777" w:rsidR="004E2029" w:rsidRPr="00F613B5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A1E48DC" w14:textId="77777777" w:rsidR="00370CA1" w:rsidRDefault="00370CA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A1FFDE7" w14:textId="77777777" w:rsidR="00370CA1" w:rsidRDefault="00370CA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C4ED4C3" w14:textId="77777777" w:rsidR="00370CA1" w:rsidRDefault="00370CA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485C69AC" w:rsidR="00BA5623" w:rsidRDefault="00BA562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773CFE">
        <w:trPr>
          <w:trHeight w:val="6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C43239">
        <w:trPr>
          <w:trHeight w:val="56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201E16D4" w:rsidR="004E2029" w:rsidRDefault="00DC108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25B268AA" w:rsidR="004E2029" w:rsidRDefault="000A428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635E6FE2" w:rsidR="004E2029" w:rsidRDefault="000A428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06.04.2026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28A22C6A" w:rsidR="004E2029" w:rsidRDefault="000A4281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10.04.2026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4FB2C101" w:rsidR="004E2029" w:rsidRPr="00B80439" w:rsidRDefault="007C446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DC1081">
        <w:rPr>
          <w:noProof/>
          <w:sz w:val="18"/>
          <w:szCs w:val="18"/>
        </w:rPr>
        <w:t>27.04.2026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DC1081">
        <w:rPr>
          <w:noProof/>
          <w:sz w:val="18"/>
          <w:szCs w:val="18"/>
        </w:rPr>
        <w:t>27.04.2026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F6B40" w14:textId="77777777" w:rsidR="00E3764C" w:rsidRDefault="00E3764C">
      <w:r>
        <w:separator/>
      </w:r>
    </w:p>
  </w:endnote>
  <w:endnote w:type="continuationSeparator" w:id="0">
    <w:p w14:paraId="3DA6211B" w14:textId="77777777" w:rsidR="00E3764C" w:rsidRDefault="00E37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FEA51" w14:textId="77777777" w:rsidR="00E3764C" w:rsidRDefault="00E3764C">
      <w:r>
        <w:separator/>
      </w:r>
    </w:p>
  </w:footnote>
  <w:footnote w:type="continuationSeparator" w:id="0">
    <w:p w14:paraId="5354EAB1" w14:textId="77777777" w:rsidR="00E3764C" w:rsidRDefault="00E376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1B18"/>
    <w:rsid w:val="00070471"/>
    <w:rsid w:val="000A4281"/>
    <w:rsid w:val="000F1D9D"/>
    <w:rsid w:val="000F3879"/>
    <w:rsid w:val="00156E56"/>
    <w:rsid w:val="00157661"/>
    <w:rsid w:val="00164F8B"/>
    <w:rsid w:val="001C11DD"/>
    <w:rsid w:val="0025000D"/>
    <w:rsid w:val="00255BFF"/>
    <w:rsid w:val="002A2C51"/>
    <w:rsid w:val="002C03C3"/>
    <w:rsid w:val="002D2FBA"/>
    <w:rsid w:val="002E755A"/>
    <w:rsid w:val="00362E4A"/>
    <w:rsid w:val="00370CA1"/>
    <w:rsid w:val="003A2523"/>
    <w:rsid w:val="003A371B"/>
    <w:rsid w:val="003C28D8"/>
    <w:rsid w:val="003D0C37"/>
    <w:rsid w:val="003F5A13"/>
    <w:rsid w:val="0043690E"/>
    <w:rsid w:val="00454E24"/>
    <w:rsid w:val="00482CF1"/>
    <w:rsid w:val="00483F2E"/>
    <w:rsid w:val="004D7B91"/>
    <w:rsid w:val="004E2029"/>
    <w:rsid w:val="00513B46"/>
    <w:rsid w:val="0052646B"/>
    <w:rsid w:val="005349AB"/>
    <w:rsid w:val="00552BCD"/>
    <w:rsid w:val="00557F5A"/>
    <w:rsid w:val="00573FAB"/>
    <w:rsid w:val="00591738"/>
    <w:rsid w:val="006067DA"/>
    <w:rsid w:val="00641FC4"/>
    <w:rsid w:val="006446F8"/>
    <w:rsid w:val="00720FCE"/>
    <w:rsid w:val="0072646F"/>
    <w:rsid w:val="00731DE6"/>
    <w:rsid w:val="00733588"/>
    <w:rsid w:val="00757576"/>
    <w:rsid w:val="00773CFE"/>
    <w:rsid w:val="007C4465"/>
    <w:rsid w:val="008436B8"/>
    <w:rsid w:val="00874CF4"/>
    <w:rsid w:val="008A5192"/>
    <w:rsid w:val="008C722C"/>
    <w:rsid w:val="0090201F"/>
    <w:rsid w:val="00941287"/>
    <w:rsid w:val="0095520E"/>
    <w:rsid w:val="009722BB"/>
    <w:rsid w:val="009E0AE1"/>
    <w:rsid w:val="00A75E48"/>
    <w:rsid w:val="00B145C4"/>
    <w:rsid w:val="00B52C85"/>
    <w:rsid w:val="00B80439"/>
    <w:rsid w:val="00B91BE0"/>
    <w:rsid w:val="00B94C41"/>
    <w:rsid w:val="00BA5623"/>
    <w:rsid w:val="00BB1819"/>
    <w:rsid w:val="00BD1E7F"/>
    <w:rsid w:val="00BF3CDD"/>
    <w:rsid w:val="00C12FA9"/>
    <w:rsid w:val="00C145B6"/>
    <w:rsid w:val="00C23CFC"/>
    <w:rsid w:val="00C43239"/>
    <w:rsid w:val="00CB6A80"/>
    <w:rsid w:val="00CE18D5"/>
    <w:rsid w:val="00CF1780"/>
    <w:rsid w:val="00D35D60"/>
    <w:rsid w:val="00D712E6"/>
    <w:rsid w:val="00DB30F0"/>
    <w:rsid w:val="00DC1081"/>
    <w:rsid w:val="00E06192"/>
    <w:rsid w:val="00E3764C"/>
    <w:rsid w:val="00EB2060"/>
    <w:rsid w:val="00EF5D3D"/>
    <w:rsid w:val="00F15383"/>
    <w:rsid w:val="00F613B5"/>
    <w:rsid w:val="00F651A7"/>
    <w:rsid w:val="00F72F1E"/>
    <w:rsid w:val="00FF3524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C4465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C4465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7C4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48</cp:revision>
  <cp:lastPrinted>2013-03-08T10:48:00Z</cp:lastPrinted>
  <dcterms:created xsi:type="dcterms:W3CDTF">2022-01-22T21:34:00Z</dcterms:created>
  <dcterms:modified xsi:type="dcterms:W3CDTF">2026-04-27T09:45:00Z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2026-04-01T07:37:54Z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9033d53b-45f1-4387-920c-751fedae1262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