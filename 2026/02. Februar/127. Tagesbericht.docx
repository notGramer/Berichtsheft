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EA52" w14:textId="4818D16D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Projektantrag vorbereitet und nochmal Überlegungen gemacht, Projektbeschreibung, -bezeichnung und Projektumfeld</w:t>
            </w:r>
          </w:p>
          <w:p w14:paraId="3BC63032" w14:textId="5DEF8045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 xml:space="preserve">BIOS-Einstellungen geändert und </w:t>
            </w:r>
            <w:proofErr w:type="spellStart"/>
            <w:r w:rsidRPr="00695A90">
              <w:rPr>
                <w:sz w:val="20"/>
              </w:rPr>
              <w:t>SentinelOne</w:t>
            </w:r>
            <w:proofErr w:type="spellEnd"/>
            <w:r w:rsidRPr="00695A90">
              <w:rPr>
                <w:sz w:val="20"/>
              </w:rPr>
              <w:t xml:space="preserve"> geprüft auf Laptop</w:t>
            </w:r>
          </w:p>
          <w:p w14:paraId="3D33B0ED" w14:textId="333A482C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Neue Festplatte geklont und aufgebaut</w:t>
            </w:r>
          </w:p>
          <w:p w14:paraId="031747DF" w14:textId="056C9FC7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Rechner in die Domäne neu aufgenommen</w:t>
            </w:r>
          </w:p>
          <w:p w14:paraId="2F2CEC56" w14:textId="4F22CF04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Bestellung erstellt für einen PCIe zu M.2 Adapter</w:t>
            </w:r>
          </w:p>
          <w:p w14:paraId="69736D2B" w14:textId="66D3319A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Rechnung erstellen lassen</w:t>
            </w:r>
          </w:p>
          <w:p w14:paraId="0C2FF7DF" w14:textId="2910066C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Inventarisierung diverser Hardware</w:t>
            </w:r>
          </w:p>
          <w:p w14:paraId="60EB78EA" w14:textId="16612D35" w:rsidR="00F0416D" w:rsidRPr="001C11DD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Hinzufügen eines Users in Administrator-Gruppe auf Rechner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7EECA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25BA9D66" w14:textId="77777777" w:rsidR="00EF1C18" w:rsidRDefault="00EF1C18" w:rsidP="004E2029">
            <w:pPr>
              <w:spacing w:line="260" w:lineRule="exact"/>
              <w:rPr>
                <w:sz w:val="20"/>
              </w:rPr>
            </w:pPr>
          </w:p>
          <w:p w14:paraId="25109959" w14:textId="77777777" w:rsidR="00EF1C18" w:rsidRDefault="00EF1C18" w:rsidP="004E2029">
            <w:pPr>
              <w:spacing w:line="260" w:lineRule="exact"/>
              <w:rPr>
                <w:sz w:val="20"/>
              </w:rPr>
            </w:pPr>
          </w:p>
          <w:p w14:paraId="535EAF17" w14:textId="77777777" w:rsidR="00EF1C18" w:rsidRDefault="00EF1C18" w:rsidP="004E2029">
            <w:pPr>
              <w:spacing w:line="260" w:lineRule="exact"/>
              <w:rPr>
                <w:sz w:val="20"/>
              </w:rPr>
            </w:pPr>
          </w:p>
          <w:p w14:paraId="7C35324C" w14:textId="726FD6A6" w:rsidR="00EF1C18" w:rsidRPr="0025000D" w:rsidRDefault="00EF1C18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FF43" w14:textId="21DB79CA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Papierstau versucht zu beheben</w:t>
            </w:r>
          </w:p>
          <w:p w14:paraId="4C839BC9" w14:textId="75784427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Recherche über fehlende Profile in VPN-Software, Eventviewer und Logs angeschaut</w:t>
            </w:r>
          </w:p>
          <w:p w14:paraId="6FFC3DD1" w14:textId="5FFFDAC3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Projektantrag weitergeschrieben</w:t>
            </w:r>
          </w:p>
          <w:p w14:paraId="3ADC65ED" w14:textId="1A7D9D14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Inventarisierung diverser Hardware</w:t>
            </w:r>
          </w:p>
          <w:p w14:paraId="343EF743" w14:textId="31E0DCA6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Rahmen für Festplatte im PC aufgebaut</w:t>
            </w:r>
          </w:p>
          <w:p w14:paraId="6EA087B9" w14:textId="4E4B17E7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Backupbänder Wiederherstellung, Export, Import und Löschung</w:t>
            </w:r>
          </w:p>
          <w:p w14:paraId="555D249C" w14:textId="1CB1064A" w:rsidR="009823FD" w:rsidRPr="001C11DD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Laptop nach Funktion der Tastatur und Lüfterlautstärke getestet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659C9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017B8FD8" w14:textId="77777777" w:rsidR="000E1BF3" w:rsidRDefault="000E1BF3" w:rsidP="004E2029">
            <w:pPr>
              <w:spacing w:line="260" w:lineRule="exact"/>
              <w:rPr>
                <w:sz w:val="20"/>
              </w:rPr>
            </w:pPr>
          </w:p>
          <w:p w14:paraId="410B0E4D" w14:textId="77777777" w:rsidR="000E1BF3" w:rsidRDefault="000E1BF3" w:rsidP="004E2029">
            <w:pPr>
              <w:spacing w:line="260" w:lineRule="exact"/>
              <w:rPr>
                <w:sz w:val="20"/>
              </w:rPr>
            </w:pPr>
          </w:p>
          <w:p w14:paraId="3C960B11" w14:textId="77777777" w:rsidR="000E1BF3" w:rsidRDefault="000E1BF3" w:rsidP="004E2029">
            <w:pPr>
              <w:spacing w:line="260" w:lineRule="exact"/>
              <w:rPr>
                <w:sz w:val="20"/>
              </w:rPr>
            </w:pPr>
          </w:p>
          <w:p w14:paraId="715250FB" w14:textId="6333562D" w:rsidR="000E1BF3" w:rsidRPr="0025000D" w:rsidRDefault="000E1BF3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6F0D" w14:textId="1CD51D3B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Drucker gereinigt und E-Mail an Konica geschrieben über bessere Reinigung des Druckers</w:t>
            </w:r>
          </w:p>
          <w:p w14:paraId="478B2C13" w14:textId="76510260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Unterstützung bei Fehlermeldung beim Speichern von GPT</w:t>
            </w:r>
          </w:p>
          <w:p w14:paraId="4126B363" w14:textId="2267771B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Überprüfung von BIOS-Einstellungen an einem Laptop</w:t>
            </w:r>
          </w:p>
          <w:p w14:paraId="04BCB8AE" w14:textId="02EB92B2" w:rsidR="00695A90" w:rsidRPr="00695A90" w:rsidRDefault="00695A90" w:rsidP="00695A9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95A90">
              <w:rPr>
                <w:sz w:val="20"/>
              </w:rPr>
              <w:t>Projektantrag geschrieben und verbessert</w:t>
            </w:r>
          </w:p>
          <w:p w14:paraId="73D978D6" w14:textId="33513E8F" w:rsidR="00DF0D25" w:rsidRDefault="00DF0D25" w:rsidP="00DF0D2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F0D25">
              <w:rPr>
                <w:sz w:val="20"/>
              </w:rPr>
              <w:t xml:space="preserve">VM erstellt, </w:t>
            </w:r>
            <w:proofErr w:type="spellStart"/>
            <w:r w:rsidRPr="00DF0D25">
              <w:rPr>
                <w:sz w:val="20"/>
              </w:rPr>
              <w:t>Grafana</w:t>
            </w:r>
            <w:proofErr w:type="spellEnd"/>
            <w:r w:rsidRPr="00DF0D25">
              <w:rPr>
                <w:sz w:val="20"/>
              </w:rPr>
              <w:t xml:space="preserve"> installiert, konfiguriert, dokumentiert und erste Tests durchgeführt</w:t>
            </w:r>
          </w:p>
          <w:p w14:paraId="20F152CC" w14:textId="4C910E2B" w:rsidR="00DF0D25" w:rsidRPr="00DF0D25" w:rsidRDefault="00DF0D25" w:rsidP="00DF0D2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F0D25">
              <w:rPr>
                <w:sz w:val="20"/>
              </w:rPr>
              <w:t>Netzwerkverbindung der VM konfiguriert und getestet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6B6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5F82B29" w14:textId="77777777" w:rsidR="00197DDF" w:rsidRDefault="00197DDF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55988D1" w14:textId="77777777" w:rsidR="00DF0D25" w:rsidRDefault="00DF0D25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4ED9D1FC" w:rsidR="00197DDF" w:rsidRDefault="00197DD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6B50FA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4544" w14:textId="77777777" w:rsidR="00DF0D25" w:rsidRPr="00DF0D25" w:rsidRDefault="00DF0D25" w:rsidP="00DF0D2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F0D25">
              <w:rPr>
                <w:sz w:val="20"/>
              </w:rPr>
              <w:t>Liste erstellt über User, die einen lokalen Admin Account haben und Dokumentation der Admin-Rechte-Vergabe erstellt</w:t>
            </w:r>
          </w:p>
          <w:p w14:paraId="603FF926" w14:textId="47F4F032" w:rsidR="00DF0D25" w:rsidRPr="00DF0D25" w:rsidRDefault="00DF0D25" w:rsidP="00DF0D2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F0D25">
              <w:rPr>
                <w:sz w:val="20"/>
              </w:rPr>
              <w:t xml:space="preserve">Ubuntu VM erstellt, </w:t>
            </w:r>
            <w:proofErr w:type="spellStart"/>
            <w:r w:rsidRPr="00DF0D25">
              <w:rPr>
                <w:sz w:val="20"/>
              </w:rPr>
              <w:t>Grafana</w:t>
            </w:r>
            <w:proofErr w:type="spellEnd"/>
            <w:r w:rsidRPr="00DF0D25">
              <w:rPr>
                <w:sz w:val="20"/>
              </w:rPr>
              <w:t xml:space="preserve"> und Prometheus installiert, </w:t>
            </w:r>
            <w:proofErr w:type="spellStart"/>
            <w:r w:rsidRPr="00DF0D25">
              <w:rPr>
                <w:sz w:val="20"/>
              </w:rPr>
              <w:t>Script</w:t>
            </w:r>
            <w:proofErr w:type="spellEnd"/>
            <w:r w:rsidRPr="00DF0D25">
              <w:rPr>
                <w:sz w:val="20"/>
              </w:rPr>
              <w:t>-Installer geschrieben, Konfiguration vorbereitet und Metriken definiert</w:t>
            </w:r>
          </w:p>
          <w:p w14:paraId="47C3C018" w14:textId="1AAF903F" w:rsidR="00DF0D25" w:rsidRPr="00DF0D25" w:rsidRDefault="00DF0D25" w:rsidP="00DF0D2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F0D25">
              <w:rPr>
                <w:sz w:val="20"/>
              </w:rPr>
              <w:t>Firewall-Regeln für Monitoring-Dienste angepasst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627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16851A9" w14:textId="77777777" w:rsidR="00432809" w:rsidRDefault="0043280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590C8C1E" w:rsidR="00197DDF" w:rsidRPr="006B50FA" w:rsidRDefault="00197DD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AE4BAC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BB91" w14:textId="77777777" w:rsidR="00DF0D25" w:rsidRPr="00DF0D25" w:rsidRDefault="00DF0D25" w:rsidP="00DF0D2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F0D25">
              <w:rPr>
                <w:sz w:val="20"/>
              </w:rPr>
              <w:t xml:space="preserve">Recherche über </w:t>
            </w:r>
            <w:proofErr w:type="spellStart"/>
            <w:r w:rsidRPr="00DF0D25">
              <w:rPr>
                <w:sz w:val="20"/>
              </w:rPr>
              <w:t>Grafana</w:t>
            </w:r>
            <w:proofErr w:type="spellEnd"/>
            <w:r w:rsidRPr="00DF0D25">
              <w:rPr>
                <w:sz w:val="20"/>
              </w:rPr>
              <w:t xml:space="preserve"> und Prometheus und Troubleshooting von Prometheus </w:t>
            </w:r>
            <w:proofErr w:type="spellStart"/>
            <w:r w:rsidRPr="00DF0D25">
              <w:rPr>
                <w:sz w:val="20"/>
              </w:rPr>
              <w:t>Config</w:t>
            </w:r>
            <w:proofErr w:type="spellEnd"/>
            <w:r w:rsidRPr="00DF0D25">
              <w:rPr>
                <w:sz w:val="20"/>
              </w:rPr>
              <w:t>-Dateien</w:t>
            </w:r>
          </w:p>
          <w:p w14:paraId="65465FB2" w14:textId="354C8BC7" w:rsidR="00DF0D25" w:rsidRPr="00DF0D25" w:rsidRDefault="00DF0D25" w:rsidP="00DF0D2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F0D25">
              <w:rPr>
                <w:sz w:val="20"/>
              </w:rPr>
              <w:t xml:space="preserve">Erstellung von Dashboards über CPU, Speicherplatz und RAM über die VM in </w:t>
            </w:r>
            <w:proofErr w:type="spellStart"/>
            <w:r w:rsidRPr="00DF0D25">
              <w:rPr>
                <w:sz w:val="20"/>
              </w:rPr>
              <w:t>Grafana</w:t>
            </w:r>
            <w:proofErr w:type="spellEnd"/>
            <w:r w:rsidRPr="00DF0D25">
              <w:rPr>
                <w:sz w:val="20"/>
              </w:rPr>
              <w:t xml:space="preserve"> und ausführliche Dokumentation der Dashboard-Konfigurationen erstellt</w:t>
            </w:r>
          </w:p>
          <w:p w14:paraId="2039D007" w14:textId="549B2C41" w:rsidR="00DF0D25" w:rsidRPr="00DF0D25" w:rsidRDefault="00DF0D25" w:rsidP="00DF0D2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F0D25">
              <w:rPr>
                <w:sz w:val="20"/>
              </w:rPr>
              <w:t>Windows VM erstellt für den Test-Client und Test-Szenarien definiert und vorbereitet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9F506" w14:textId="77777777" w:rsidR="004E2029" w:rsidRPr="00DF0D25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745C1B" w14:textId="77777777" w:rsidR="00340AD9" w:rsidRPr="00DF0D25" w:rsidRDefault="00340AD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25737290" w:rsidR="00D23880" w:rsidRPr="00AE4BAC" w:rsidRDefault="00646412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7</w:t>
            </w:r>
          </w:p>
        </w:tc>
      </w:tr>
      <w:tr w:rsidR="004E2029" w14:paraId="27CEE097" w14:textId="77777777" w:rsidTr="008756E2">
        <w:trPr>
          <w:trHeight w:val="5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63274">
        <w:trPr>
          <w:trHeight w:val="53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4A0E9DB4" w:rsidR="004E2029" w:rsidRDefault="00695A9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29CA5D3F" w:rsidR="004E2029" w:rsidRDefault="009E215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5951092F" w:rsidR="004E2029" w:rsidRDefault="009E215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194A9375" w:rsidR="004E2029" w:rsidRDefault="009E2154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673DCF04" w:rsidR="004E2029" w:rsidRDefault="009E215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02.02.2026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2C091B2" w:rsidR="004E2029" w:rsidRDefault="009E215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</w:t>
            </w:r>
            <w:r w:rsidR="00FA4CF0">
              <w:rPr>
                <w:rFonts w:cs="Arial"/>
                <w:sz w:val="20"/>
              </w:rPr>
              <w:t>.</w:t>
            </w:r>
            <w:r>
              <w:rPr>
                <w:rFonts w:cs="Arial"/>
                <w:sz w:val="20"/>
              </w:rPr>
              <w:t>02.2026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73D739E3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4555C" w14:textId="77777777" w:rsidR="00797DB5" w:rsidRDefault="00797DB5">
      <w:r>
        <w:separator/>
      </w:r>
    </w:p>
  </w:endnote>
  <w:endnote w:type="continuationSeparator" w:id="0">
    <w:p w14:paraId="06A58146" w14:textId="77777777" w:rsidR="00797DB5" w:rsidRDefault="00797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F2F42" w14:textId="77777777" w:rsidR="00797DB5" w:rsidRDefault="00797DB5">
      <w:r>
        <w:separator/>
      </w:r>
    </w:p>
  </w:footnote>
  <w:footnote w:type="continuationSeparator" w:id="0">
    <w:p w14:paraId="66DBB7D9" w14:textId="77777777" w:rsidR="00797DB5" w:rsidRDefault="00797D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3255"/>
    <w:rsid w:val="00070471"/>
    <w:rsid w:val="000A39B0"/>
    <w:rsid w:val="000E1BF3"/>
    <w:rsid w:val="000F1D9D"/>
    <w:rsid w:val="00156E56"/>
    <w:rsid w:val="00197DDF"/>
    <w:rsid w:val="001C11DD"/>
    <w:rsid w:val="001D5745"/>
    <w:rsid w:val="001D68C2"/>
    <w:rsid w:val="00231417"/>
    <w:rsid w:val="0025000D"/>
    <w:rsid w:val="00255BFF"/>
    <w:rsid w:val="002C03C3"/>
    <w:rsid w:val="002D2FBA"/>
    <w:rsid w:val="002F61BF"/>
    <w:rsid w:val="0032453D"/>
    <w:rsid w:val="0033669A"/>
    <w:rsid w:val="00340AD9"/>
    <w:rsid w:val="00380F63"/>
    <w:rsid w:val="003A2523"/>
    <w:rsid w:val="00432809"/>
    <w:rsid w:val="00463274"/>
    <w:rsid w:val="00482CF1"/>
    <w:rsid w:val="004970EF"/>
    <w:rsid w:val="004E2029"/>
    <w:rsid w:val="00552BCD"/>
    <w:rsid w:val="005A5673"/>
    <w:rsid w:val="005F22AB"/>
    <w:rsid w:val="006067DA"/>
    <w:rsid w:val="00614DF5"/>
    <w:rsid w:val="00626F23"/>
    <w:rsid w:val="00646412"/>
    <w:rsid w:val="00695A90"/>
    <w:rsid w:val="006B50FA"/>
    <w:rsid w:val="006B7E4A"/>
    <w:rsid w:val="00720FCE"/>
    <w:rsid w:val="0072646F"/>
    <w:rsid w:val="00750252"/>
    <w:rsid w:val="00797DB5"/>
    <w:rsid w:val="008436B8"/>
    <w:rsid w:val="008602AA"/>
    <w:rsid w:val="008651DD"/>
    <w:rsid w:val="00874CF4"/>
    <w:rsid w:val="008756E2"/>
    <w:rsid w:val="0089415C"/>
    <w:rsid w:val="00894425"/>
    <w:rsid w:val="009551C1"/>
    <w:rsid w:val="009823FD"/>
    <w:rsid w:val="009C3942"/>
    <w:rsid w:val="009E2154"/>
    <w:rsid w:val="00AE4BAC"/>
    <w:rsid w:val="00B145C4"/>
    <w:rsid w:val="00B17197"/>
    <w:rsid w:val="00B67454"/>
    <w:rsid w:val="00B80439"/>
    <w:rsid w:val="00BC3A92"/>
    <w:rsid w:val="00BD1E7F"/>
    <w:rsid w:val="00C23CFC"/>
    <w:rsid w:val="00CB6A80"/>
    <w:rsid w:val="00CE6851"/>
    <w:rsid w:val="00CF1780"/>
    <w:rsid w:val="00D14054"/>
    <w:rsid w:val="00D23880"/>
    <w:rsid w:val="00D35D60"/>
    <w:rsid w:val="00D51BAF"/>
    <w:rsid w:val="00D55596"/>
    <w:rsid w:val="00D55871"/>
    <w:rsid w:val="00D66F4D"/>
    <w:rsid w:val="00D8400A"/>
    <w:rsid w:val="00DC5E04"/>
    <w:rsid w:val="00DF0D25"/>
    <w:rsid w:val="00DF33D8"/>
    <w:rsid w:val="00E37008"/>
    <w:rsid w:val="00EB2060"/>
    <w:rsid w:val="00EF1C18"/>
    <w:rsid w:val="00EF5D3D"/>
    <w:rsid w:val="00EF6CCF"/>
    <w:rsid w:val="00F0416D"/>
    <w:rsid w:val="00F335E5"/>
    <w:rsid w:val="00F7193A"/>
    <w:rsid w:val="00FA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53</cp:revision>
  <cp:lastPrinted>2026-02-13T09:45:00Z</cp:lastPrinted>
  <dcterms:created xsi:type="dcterms:W3CDTF">2022-01-22T21:34:00Z</dcterms:created>
  <dcterms:modified xsi:type="dcterms:W3CDTF">2026-02-13T13:24:00Z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