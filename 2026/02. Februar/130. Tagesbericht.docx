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00F3C31B" w:rsidR="004E2029" w:rsidRDefault="00A134C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130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1CC60405" w:rsidR="004E2029" w:rsidRDefault="00A134C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3760DC91" w:rsidR="004E2029" w:rsidRDefault="00A134CA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061F1A8C" w:rsidR="004E2029" w:rsidRDefault="00A134C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23.02.2026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E8F36D0" w:rsidR="004E2029" w:rsidRDefault="00A134C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27.02.2026</w:t>
            </w:r>
          </w:p>
        </w:tc>
      </w:tr>
    </w:tbl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tbl>
      <w:tblPr>
        <w:tblpPr w:leftFromText="141" w:rightFromText="141" w:vertAnchor="text" w:horzAnchor="margin" w:tblpY="14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B860F8" w14:paraId="592C5C49" w14:textId="77777777" w:rsidTr="00B860F8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62440A6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7D0DF2B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30E5DAD" w14:textId="77777777" w:rsidR="00B860F8" w:rsidRDefault="00B860F8" w:rsidP="00B860F8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B860F8" w:rsidRPr="00981533" w14:paraId="7147828B" w14:textId="77777777" w:rsidTr="00B860F8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D3D55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6A411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Verschiedene Monitore und Geräte für Fotoshooting vorbereitet</w:t>
            </w:r>
          </w:p>
          <w:p w14:paraId="3F51173D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Outlook-Kürzel und Pfad eingegeben (Erstanmeldung)</w:t>
            </w:r>
          </w:p>
          <w:p w14:paraId="24F54AB1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WLAN bei Windows Server 2022 aktiviert, Troubleshooting wegen WLAN-Karte und zwei WLAN-Karten ausprobiert</w:t>
            </w:r>
          </w:p>
          <w:p w14:paraId="713F1F5F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Richtigen Treiber für die WLAN-Karte gefunden und installiert</w:t>
            </w:r>
          </w:p>
          <w:p w14:paraId="1DA36CC2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Druckerpatrone ausgetauscht und Rest entsorgt</w:t>
            </w:r>
          </w:p>
          <w:p w14:paraId="21902206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Recherche über Netzwerküberwachung mit Prometheus</w:t>
            </w:r>
          </w:p>
          <w:p w14:paraId="317607F6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 xml:space="preserve">Hinzufügen eines </w:t>
            </w:r>
            <w:proofErr w:type="spellStart"/>
            <w:r w:rsidRPr="004A1C0C">
              <w:rPr>
                <w:sz w:val="20"/>
              </w:rPr>
              <w:t>Active</w:t>
            </w:r>
            <w:proofErr w:type="spellEnd"/>
            <w:r w:rsidRPr="004A1C0C">
              <w:rPr>
                <w:sz w:val="20"/>
              </w:rPr>
              <w:t xml:space="preserve"> Directory Users in eine Gruppe</w:t>
            </w:r>
          </w:p>
          <w:p w14:paraId="181C42A9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In Hyper-V Enhanced Session aktiviert für USB-Nutzung in VMs</w:t>
            </w:r>
          </w:p>
          <w:p w14:paraId="0F35FC27" w14:textId="77777777" w:rsidR="00B860F8" w:rsidRPr="002B318A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Prometheus-</w:t>
            </w:r>
            <w:proofErr w:type="spellStart"/>
            <w:r w:rsidRPr="004A1C0C">
              <w:rPr>
                <w:sz w:val="20"/>
              </w:rPr>
              <w:t>Config</w:t>
            </w:r>
            <w:proofErr w:type="spellEnd"/>
            <w:r w:rsidRPr="004A1C0C">
              <w:rPr>
                <w:sz w:val="20"/>
              </w:rPr>
              <w:t>-Datei überarbeitet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24D5" w14:textId="77777777" w:rsidR="00B860F8" w:rsidRDefault="00B860F8" w:rsidP="00B860F8">
            <w:pPr>
              <w:spacing w:line="260" w:lineRule="exact"/>
              <w:rPr>
                <w:sz w:val="20"/>
              </w:rPr>
            </w:pPr>
          </w:p>
          <w:p w14:paraId="03ECCFDB" w14:textId="77777777" w:rsidR="00B860F8" w:rsidRDefault="00B860F8" w:rsidP="00B860F8">
            <w:pPr>
              <w:spacing w:line="260" w:lineRule="exact"/>
              <w:rPr>
                <w:sz w:val="20"/>
              </w:rPr>
            </w:pPr>
          </w:p>
          <w:p w14:paraId="2EEEBB2F" w14:textId="77777777" w:rsidR="00B860F8" w:rsidRDefault="00B860F8" w:rsidP="00B860F8">
            <w:pPr>
              <w:spacing w:line="260" w:lineRule="exact"/>
              <w:rPr>
                <w:sz w:val="20"/>
              </w:rPr>
            </w:pPr>
          </w:p>
          <w:p w14:paraId="178FBD83" w14:textId="77777777" w:rsidR="00B860F8" w:rsidRDefault="00B860F8" w:rsidP="00B860F8">
            <w:pPr>
              <w:spacing w:line="260" w:lineRule="exact"/>
              <w:rPr>
                <w:sz w:val="20"/>
              </w:rPr>
            </w:pPr>
          </w:p>
          <w:p w14:paraId="0066105A" w14:textId="77777777" w:rsidR="00B860F8" w:rsidRDefault="00B860F8" w:rsidP="00B860F8">
            <w:pPr>
              <w:spacing w:line="260" w:lineRule="exact"/>
              <w:rPr>
                <w:sz w:val="20"/>
              </w:rPr>
            </w:pPr>
          </w:p>
          <w:p w14:paraId="668E044A" w14:textId="77777777" w:rsidR="00B860F8" w:rsidRPr="00981533" w:rsidRDefault="00B860F8" w:rsidP="00B860F8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B860F8" w14:paraId="246C53B9" w14:textId="77777777" w:rsidTr="00B860F8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F9CB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6BEC8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Tastaturproblem angeschaut und Dockingstation ausgetauscht</w:t>
            </w:r>
          </w:p>
          <w:p w14:paraId="5931D6EC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Backupbänder Wiederherstellung, Export, Import und Löschung</w:t>
            </w:r>
          </w:p>
          <w:p w14:paraId="680EF486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Dockingstation geupdatet und für Versand vorbereitet</w:t>
            </w:r>
          </w:p>
          <w:p w14:paraId="20C79BE3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Teilnahme an einem Test-Webinar über Zoom</w:t>
            </w:r>
          </w:p>
          <w:p w14:paraId="24B419D3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Skript für alte Excel-Datei zu neuerer Version geschrieben</w:t>
            </w:r>
          </w:p>
          <w:p w14:paraId="2C4F7CA2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Recherche über Zoom Webinar-Chat</w:t>
            </w:r>
          </w:p>
          <w:p w14:paraId="006D298C" w14:textId="77777777" w:rsidR="00B860F8" w:rsidRPr="00D936DB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Support-Anfragen per E-Mail und Telefon bearbeitet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9967" w14:textId="77777777" w:rsidR="00B860F8" w:rsidRDefault="00B860F8" w:rsidP="00B860F8">
            <w:pPr>
              <w:spacing w:line="260" w:lineRule="exact"/>
              <w:rPr>
                <w:sz w:val="20"/>
              </w:rPr>
            </w:pPr>
          </w:p>
          <w:p w14:paraId="7B0CF170" w14:textId="77777777" w:rsidR="00B860F8" w:rsidRDefault="00B860F8" w:rsidP="00B860F8">
            <w:pPr>
              <w:spacing w:line="260" w:lineRule="exact"/>
              <w:rPr>
                <w:sz w:val="20"/>
              </w:rPr>
            </w:pPr>
          </w:p>
          <w:p w14:paraId="3A974628" w14:textId="77777777" w:rsidR="00B860F8" w:rsidRDefault="00B860F8" w:rsidP="00B860F8">
            <w:pPr>
              <w:spacing w:line="260" w:lineRule="exact"/>
              <w:rPr>
                <w:sz w:val="20"/>
              </w:rPr>
            </w:pPr>
          </w:p>
          <w:p w14:paraId="586B38BB" w14:textId="77777777" w:rsidR="00B860F8" w:rsidRPr="0025000D" w:rsidRDefault="00B860F8" w:rsidP="00B860F8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B860F8" w14:paraId="5F0A91CD" w14:textId="77777777" w:rsidTr="00B860F8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4A85C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CE8D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Kontosperrung aufgehoben, Display-Kabel ausgetauscht und alte Hardware entsorgt</w:t>
            </w:r>
          </w:p>
          <w:p w14:paraId="263FDE40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Teilnahme an einer Präsentation über Marketing</w:t>
            </w:r>
          </w:p>
          <w:p w14:paraId="7B3E0DCB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Nach einer E-Mail-Bestätigung gesucht</w:t>
            </w:r>
          </w:p>
          <w:p w14:paraId="16A42F11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OpenSSL-Update auf Laptops durchgeführt</w:t>
            </w:r>
          </w:p>
          <w:p w14:paraId="33AE5EA4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Dell wegen einer Dockingstation kontaktiert</w:t>
            </w:r>
          </w:p>
          <w:p w14:paraId="43718DA6" w14:textId="77777777" w:rsidR="00B860F8" w:rsidRPr="004A1C0C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>Netzwerkdrucker auf Client eingerichtet</w:t>
            </w:r>
          </w:p>
          <w:p w14:paraId="7653EB7F" w14:textId="77777777" w:rsidR="00B860F8" w:rsidRPr="00D936DB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A1C0C">
              <w:rPr>
                <w:sz w:val="20"/>
              </w:rPr>
              <w:t xml:space="preserve">Benutzerkonten in </w:t>
            </w:r>
            <w:proofErr w:type="spellStart"/>
            <w:r w:rsidRPr="004A1C0C">
              <w:rPr>
                <w:sz w:val="20"/>
              </w:rPr>
              <w:t>Active</w:t>
            </w:r>
            <w:proofErr w:type="spellEnd"/>
            <w:r w:rsidRPr="004A1C0C">
              <w:rPr>
                <w:sz w:val="20"/>
              </w:rPr>
              <w:t xml:space="preserve"> Directory überprüft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E714F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</w:p>
          <w:p w14:paraId="69CD9513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</w:p>
          <w:p w14:paraId="0EDCEEA5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</w:p>
          <w:p w14:paraId="4CBBE344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B860F8" w:rsidRPr="00A038A0" w14:paraId="10382FB2" w14:textId="77777777" w:rsidTr="00B860F8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8471B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CA44A" w14:textId="77777777" w:rsidR="00B860F8" w:rsidRPr="00D936DB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936DB">
              <w:rPr>
                <w:sz w:val="20"/>
              </w:rPr>
              <w:t>Druckertreiber auf Laptop installiert</w:t>
            </w:r>
          </w:p>
          <w:p w14:paraId="7BD75750" w14:textId="77777777" w:rsidR="00B860F8" w:rsidRPr="00D936DB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936DB">
              <w:rPr>
                <w:sz w:val="20"/>
              </w:rPr>
              <w:t>Installation von Campus-Image auf Campus-Umgebung</w:t>
            </w:r>
          </w:p>
          <w:p w14:paraId="0F3D8D41" w14:textId="77777777" w:rsidR="00B860F8" w:rsidRPr="00D936DB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936DB">
              <w:rPr>
                <w:sz w:val="20"/>
              </w:rPr>
              <w:t>Neueste OpenSSL-Version auf Laptop installiert und Systemvariablen bereinigt</w:t>
            </w:r>
          </w:p>
          <w:p w14:paraId="4760AD63" w14:textId="77777777" w:rsidR="00B860F8" w:rsidRPr="00D936DB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936DB">
              <w:rPr>
                <w:sz w:val="20"/>
              </w:rPr>
              <w:t>Diverse Hardware inventarisiert</w:t>
            </w:r>
          </w:p>
          <w:p w14:paraId="62E88056" w14:textId="77777777" w:rsidR="00B860F8" w:rsidRPr="00D936DB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936DB">
              <w:rPr>
                <w:sz w:val="20"/>
              </w:rPr>
              <w:t>Tickets aktualisiert</w:t>
            </w:r>
          </w:p>
          <w:p w14:paraId="0C904720" w14:textId="77777777" w:rsidR="00B860F8" w:rsidRPr="00D936DB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936DB">
              <w:rPr>
                <w:sz w:val="20"/>
              </w:rPr>
              <w:t>Funktion von Dockingstation und Tastatur getestet</w:t>
            </w:r>
          </w:p>
          <w:p w14:paraId="16054EF9" w14:textId="77777777" w:rsidR="00B860F8" w:rsidRPr="00D936DB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936DB">
              <w:rPr>
                <w:sz w:val="20"/>
              </w:rPr>
              <w:t>Neue Ubuntu-VM erstellt und Troubleshooting wegen fehlendem ISO-Boot durchgeführt</w:t>
            </w:r>
          </w:p>
          <w:p w14:paraId="64B370B6" w14:textId="77777777" w:rsidR="00B860F8" w:rsidRPr="00A038A0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936DB">
              <w:rPr>
                <w:sz w:val="20"/>
              </w:rPr>
              <w:t>Netzwerk mit Internet versucht zu bauen (Hyper-V VMs intern)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7D02E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</w:p>
          <w:p w14:paraId="07FA5B4B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</w:p>
          <w:p w14:paraId="2A8CF2E9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</w:p>
          <w:p w14:paraId="7C4FA3FE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</w:p>
          <w:p w14:paraId="16532ED4" w14:textId="77777777" w:rsidR="00B860F8" w:rsidRPr="00A038A0" w:rsidRDefault="00B860F8" w:rsidP="00B860F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B860F8" w14:paraId="50B1BAAA" w14:textId="77777777" w:rsidTr="00B860F8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A6760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CB20F" w14:textId="77777777" w:rsidR="00B860F8" w:rsidRPr="00D936DB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936DB">
              <w:rPr>
                <w:sz w:val="20"/>
              </w:rPr>
              <w:t>Berechtigung für einen SharePoint-Ordner angepasst</w:t>
            </w:r>
          </w:p>
          <w:p w14:paraId="7A37974D" w14:textId="77777777" w:rsidR="00B860F8" w:rsidRPr="00D936DB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936DB">
              <w:rPr>
                <w:sz w:val="20"/>
              </w:rPr>
              <w:t>Web-Server auf Linux-VM installiert und Webseite in HTML geschrieben</w:t>
            </w:r>
          </w:p>
          <w:p w14:paraId="41B46B78" w14:textId="77777777" w:rsidR="00B860F8" w:rsidRPr="00D936DB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936DB">
              <w:rPr>
                <w:sz w:val="20"/>
              </w:rPr>
              <w:t>Projektantrag gesendet</w:t>
            </w:r>
          </w:p>
          <w:p w14:paraId="418BB63B" w14:textId="77777777" w:rsidR="00B860F8" w:rsidRPr="00D936DB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936DB">
              <w:rPr>
                <w:sz w:val="20"/>
              </w:rPr>
              <w:t xml:space="preserve">OpenSSL-Problem gemeldet von </w:t>
            </w:r>
            <w:proofErr w:type="spellStart"/>
            <w:r w:rsidRPr="00D936DB">
              <w:rPr>
                <w:sz w:val="20"/>
              </w:rPr>
              <w:t>FortiClient</w:t>
            </w:r>
            <w:proofErr w:type="spellEnd"/>
            <w:r w:rsidRPr="00D936DB">
              <w:rPr>
                <w:sz w:val="20"/>
              </w:rPr>
              <w:t xml:space="preserve"> gelöst und dabei Mitarbeiter unterstützt</w:t>
            </w:r>
          </w:p>
          <w:p w14:paraId="27DAD4E5" w14:textId="77777777" w:rsidR="00B860F8" w:rsidRPr="00D936DB" w:rsidRDefault="00B860F8" w:rsidP="00B860F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936DB">
              <w:rPr>
                <w:sz w:val="20"/>
              </w:rPr>
              <w:t xml:space="preserve">Dashboards in </w:t>
            </w:r>
            <w:proofErr w:type="spellStart"/>
            <w:r w:rsidRPr="00D936DB">
              <w:rPr>
                <w:sz w:val="20"/>
              </w:rPr>
              <w:t>Grafana</w:t>
            </w:r>
            <w:proofErr w:type="spellEnd"/>
            <w:r w:rsidRPr="00D936DB">
              <w:rPr>
                <w:sz w:val="20"/>
              </w:rPr>
              <w:t xml:space="preserve"> erstellt und nach Funktion getestet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61868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</w:p>
          <w:p w14:paraId="7D82FEA2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</w:p>
          <w:p w14:paraId="256F772D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</w:p>
          <w:p w14:paraId="403BC999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B860F8" w14:paraId="4B54447E" w14:textId="77777777" w:rsidTr="00B860F8">
        <w:trPr>
          <w:trHeight w:val="108"/>
        </w:trPr>
        <w:tc>
          <w:tcPr>
            <w:tcW w:w="1383" w:type="dxa"/>
            <w:tcBorders>
              <w:top w:val="single" w:sz="4" w:space="0" w:color="000000"/>
            </w:tcBorders>
          </w:tcPr>
          <w:p w14:paraId="4D52DB8E" w14:textId="77777777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7EBDC194" w14:textId="77777777" w:rsidR="00B860F8" w:rsidRPr="00B80439" w:rsidRDefault="00B860F8" w:rsidP="00B860F8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859A7" w14:textId="2CE98EE9" w:rsidR="00B860F8" w:rsidRDefault="00B860F8" w:rsidP="00B860F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</w:tbl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4A50B7B9" w14:textId="30DA317E" w:rsidR="004E2029" w:rsidRPr="00B80439" w:rsidRDefault="004E2029" w:rsidP="004E2029">
      <w:pPr>
        <w:spacing w:line="260" w:lineRule="exact"/>
        <w:rPr>
          <w:sz w:val="18"/>
          <w:szCs w:val="18"/>
        </w:rPr>
      </w:pP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D0BA1" w14:textId="77777777" w:rsidR="00E2161C" w:rsidRDefault="00E2161C">
      <w:r>
        <w:separator/>
      </w:r>
    </w:p>
  </w:endnote>
  <w:endnote w:type="continuationSeparator" w:id="0">
    <w:p w14:paraId="642AFE3D" w14:textId="77777777" w:rsidR="00E2161C" w:rsidRDefault="00E21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88642" w14:textId="77777777" w:rsidR="00E2161C" w:rsidRDefault="00E2161C">
      <w:r>
        <w:separator/>
      </w:r>
    </w:p>
  </w:footnote>
  <w:footnote w:type="continuationSeparator" w:id="0">
    <w:p w14:paraId="14A3887F" w14:textId="77777777" w:rsidR="00E2161C" w:rsidRDefault="00E216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43444"/>
    <w:rsid w:val="000438BB"/>
    <w:rsid w:val="00070471"/>
    <w:rsid w:val="000858AE"/>
    <w:rsid w:val="000A745F"/>
    <w:rsid w:val="000F1D9D"/>
    <w:rsid w:val="00136DF3"/>
    <w:rsid w:val="00140310"/>
    <w:rsid w:val="00156E56"/>
    <w:rsid w:val="00196AF0"/>
    <w:rsid w:val="001C11DD"/>
    <w:rsid w:val="001D53CD"/>
    <w:rsid w:val="0025000D"/>
    <w:rsid w:val="00255BFF"/>
    <w:rsid w:val="002566E4"/>
    <w:rsid w:val="00256AEE"/>
    <w:rsid w:val="002B318A"/>
    <w:rsid w:val="002C03C3"/>
    <w:rsid w:val="002D2FBA"/>
    <w:rsid w:val="003411C1"/>
    <w:rsid w:val="003503B0"/>
    <w:rsid w:val="003507BE"/>
    <w:rsid w:val="003A2523"/>
    <w:rsid w:val="003C28D8"/>
    <w:rsid w:val="00406D8E"/>
    <w:rsid w:val="00412D6E"/>
    <w:rsid w:val="00413ECC"/>
    <w:rsid w:val="00465766"/>
    <w:rsid w:val="00482CF1"/>
    <w:rsid w:val="004868B7"/>
    <w:rsid w:val="00491236"/>
    <w:rsid w:val="004A1C0C"/>
    <w:rsid w:val="004D46BB"/>
    <w:rsid w:val="004E2029"/>
    <w:rsid w:val="004F5260"/>
    <w:rsid w:val="00505207"/>
    <w:rsid w:val="00551D5F"/>
    <w:rsid w:val="00552BCD"/>
    <w:rsid w:val="005555D8"/>
    <w:rsid w:val="00574285"/>
    <w:rsid w:val="00583065"/>
    <w:rsid w:val="006049BA"/>
    <w:rsid w:val="006067DA"/>
    <w:rsid w:val="00627106"/>
    <w:rsid w:val="00693411"/>
    <w:rsid w:val="006D3430"/>
    <w:rsid w:val="006D4FE3"/>
    <w:rsid w:val="00720FCE"/>
    <w:rsid w:val="0072646F"/>
    <w:rsid w:val="00747165"/>
    <w:rsid w:val="007A06D9"/>
    <w:rsid w:val="007B0AB5"/>
    <w:rsid w:val="007B4F16"/>
    <w:rsid w:val="008436B8"/>
    <w:rsid w:val="0084706B"/>
    <w:rsid w:val="0086117B"/>
    <w:rsid w:val="00865578"/>
    <w:rsid w:val="00874CF4"/>
    <w:rsid w:val="00895782"/>
    <w:rsid w:val="008B1376"/>
    <w:rsid w:val="00907D49"/>
    <w:rsid w:val="00961BA9"/>
    <w:rsid w:val="00981533"/>
    <w:rsid w:val="009E4228"/>
    <w:rsid w:val="00A038A0"/>
    <w:rsid w:val="00A12A4A"/>
    <w:rsid w:val="00A134CA"/>
    <w:rsid w:val="00A35C10"/>
    <w:rsid w:val="00AB7843"/>
    <w:rsid w:val="00AE0D14"/>
    <w:rsid w:val="00B13DE6"/>
    <w:rsid w:val="00B145C4"/>
    <w:rsid w:val="00B409B8"/>
    <w:rsid w:val="00B80439"/>
    <w:rsid w:val="00B860F8"/>
    <w:rsid w:val="00BD1E7F"/>
    <w:rsid w:val="00BD5124"/>
    <w:rsid w:val="00BE2DB2"/>
    <w:rsid w:val="00BE31D9"/>
    <w:rsid w:val="00BE63E3"/>
    <w:rsid w:val="00BE7907"/>
    <w:rsid w:val="00C139B3"/>
    <w:rsid w:val="00C23CFC"/>
    <w:rsid w:val="00C66E13"/>
    <w:rsid w:val="00CB6A80"/>
    <w:rsid w:val="00CC10F6"/>
    <w:rsid w:val="00CD19C4"/>
    <w:rsid w:val="00CF1780"/>
    <w:rsid w:val="00D35D60"/>
    <w:rsid w:val="00D70D13"/>
    <w:rsid w:val="00D936DB"/>
    <w:rsid w:val="00DD7CD6"/>
    <w:rsid w:val="00DF114D"/>
    <w:rsid w:val="00E2161C"/>
    <w:rsid w:val="00EB2060"/>
    <w:rsid w:val="00EF5D3D"/>
    <w:rsid w:val="00F6551A"/>
    <w:rsid w:val="00F8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26B0B4B0-A064-453E-BEE0-8AF5323C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cp:keywords/>
  <dc:description/>
  <cp:lastModifiedBy>Ioannis Kiourtzidis</cp:lastModifiedBy>
  <cp:revision>12</cp:revision>
  <cp:lastPrinted>2013-03-08T10:48:00Z</cp:lastPrinted>
  <dcterms:created xsi:type="dcterms:W3CDTF">2022-01-22T21:34:00Z</dcterms:created>
  <dcterms:modified xsi:type="dcterms:W3CDTF">2026-03-02T07:59:00Z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