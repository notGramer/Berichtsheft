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A58E" w14:textId="77777777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Recherche über DHCP-Server: Installation, Konfiguration und Fehleranalyse</w:t>
            </w:r>
          </w:p>
          <w:p w14:paraId="6815EC82" w14:textId="01F38843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</w:t>
            </w:r>
            <w:r w:rsidRPr="00C10908">
              <w:rPr>
                <w:sz w:val="20"/>
              </w:rPr>
              <w:t>HCP-Server installiert und Funktion getestet</w:t>
            </w:r>
          </w:p>
          <w:p w14:paraId="2C1F32B6" w14:textId="76BF1D6C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NUC für externen Vortrag vorbereitet, Updates eingespielt und Backup erstellt</w:t>
            </w:r>
          </w:p>
          <w:p w14:paraId="60EB78EA" w14:textId="75D4C531" w:rsidR="001D4C04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Windows Updates auf Laptop durchgeführt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0762" w14:textId="77777777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Netzwerkfunktionalität von VMs geprüft</w:t>
            </w:r>
          </w:p>
          <w:p w14:paraId="775A230C" w14:textId="4CDBB326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Neue VM als Domain Controller eingerichtet</w:t>
            </w:r>
          </w:p>
          <w:p w14:paraId="57FF8BA7" w14:textId="2374A321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C10908">
              <w:rPr>
                <w:sz w:val="20"/>
                <w:lang w:val="en-US"/>
              </w:rPr>
              <w:t xml:space="preserve">Active Directory, DHCP und DNS auf Domain Controller </w:t>
            </w:r>
            <w:proofErr w:type="spellStart"/>
            <w:r w:rsidRPr="00C10908">
              <w:rPr>
                <w:sz w:val="20"/>
                <w:lang w:val="en-US"/>
              </w:rPr>
              <w:t>installiert</w:t>
            </w:r>
            <w:proofErr w:type="spellEnd"/>
          </w:p>
          <w:p w14:paraId="019D6F19" w14:textId="510D596C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 xml:space="preserve">VMs mit </w:t>
            </w:r>
            <w:proofErr w:type="spellStart"/>
            <w:r w:rsidRPr="00C10908">
              <w:rPr>
                <w:sz w:val="20"/>
              </w:rPr>
              <w:t>A</w:t>
            </w:r>
            <w:r>
              <w:rPr>
                <w:sz w:val="20"/>
              </w:rPr>
              <w:t>ctive</w:t>
            </w:r>
            <w:proofErr w:type="spellEnd"/>
            <w:r>
              <w:rPr>
                <w:sz w:val="20"/>
              </w:rPr>
              <w:t xml:space="preserve"> </w:t>
            </w:r>
            <w:r w:rsidRPr="00C10908">
              <w:rPr>
                <w:sz w:val="20"/>
              </w:rPr>
              <w:t>D</w:t>
            </w:r>
            <w:r>
              <w:rPr>
                <w:sz w:val="20"/>
              </w:rPr>
              <w:t>irectory</w:t>
            </w:r>
            <w:r w:rsidRPr="00C10908">
              <w:rPr>
                <w:sz w:val="20"/>
              </w:rPr>
              <w:t xml:space="preserve"> verbunden und Ethernet-Adapter konfiguriert (IPv4)</w:t>
            </w:r>
          </w:p>
          <w:p w14:paraId="0FBBB500" w14:textId="233D815F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Netzwerkproblem gelöst – Konflikt mit Domänen behoben</w:t>
            </w:r>
          </w:p>
          <w:p w14:paraId="2F1B8D34" w14:textId="0998ED6F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 xml:space="preserve">Unterstützung bei Audioeinstellungen in </w:t>
            </w:r>
            <w:proofErr w:type="spellStart"/>
            <w:r w:rsidRPr="00C10908">
              <w:rPr>
                <w:sz w:val="20"/>
              </w:rPr>
              <w:t>HubSpot</w:t>
            </w:r>
            <w:proofErr w:type="spellEnd"/>
          </w:p>
          <w:p w14:paraId="4F04DED1" w14:textId="4AD97F95" w:rsidR="00C10908" w:rsidRPr="00C10908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Unterstützung beim Verbinden von Funkmaus und -tastatur</w:t>
            </w:r>
          </w:p>
          <w:p w14:paraId="555D249C" w14:textId="11673829" w:rsidR="009B6BDD" w:rsidRPr="001C11DD" w:rsidRDefault="00C10908" w:rsidP="00C109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10908">
              <w:rPr>
                <w:sz w:val="20"/>
              </w:rPr>
              <w:t>Backup</w:t>
            </w:r>
            <w:r>
              <w:rPr>
                <w:sz w:val="20"/>
              </w:rPr>
              <w:t>bänder</w:t>
            </w:r>
            <w:r w:rsidRPr="00C10908">
              <w:rPr>
                <w:sz w:val="20"/>
              </w:rPr>
              <w:t xml:space="preserve"> Wiederherstellung, Export, Import und Löschung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F2E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5E0F97CA" w14:textId="77777777" w:rsidR="00D8521F" w:rsidRDefault="00D8521F" w:rsidP="004E2029">
            <w:pPr>
              <w:spacing w:line="260" w:lineRule="exact"/>
              <w:rPr>
                <w:sz w:val="20"/>
              </w:rPr>
            </w:pPr>
          </w:p>
          <w:p w14:paraId="66292D58" w14:textId="77777777" w:rsidR="00D8521F" w:rsidRDefault="00D8521F" w:rsidP="004E2029">
            <w:pPr>
              <w:spacing w:line="260" w:lineRule="exact"/>
              <w:rPr>
                <w:sz w:val="20"/>
              </w:rPr>
            </w:pPr>
          </w:p>
          <w:p w14:paraId="715250FB" w14:textId="54BD67C1" w:rsidR="00D8521F" w:rsidRPr="0025000D" w:rsidRDefault="00D8521F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493E" w14:textId="581CB8C2" w:rsidR="00577604" w:rsidRPr="00577604" w:rsidRDefault="00577604" w:rsidP="0057760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77604">
              <w:rPr>
                <w:sz w:val="20"/>
              </w:rPr>
              <w:t>Inventarisierung diverser Hardware</w:t>
            </w:r>
          </w:p>
          <w:p w14:paraId="14F5BD26" w14:textId="60E8D15A" w:rsidR="00577604" w:rsidRPr="00577604" w:rsidRDefault="00577604" w:rsidP="0057760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77604">
              <w:rPr>
                <w:sz w:val="20"/>
              </w:rPr>
              <w:t>Projektantrag verbessert und überarbeitet</w:t>
            </w:r>
          </w:p>
          <w:p w14:paraId="32660464" w14:textId="5EB45298" w:rsidR="00577604" w:rsidRPr="00577604" w:rsidRDefault="00577604" w:rsidP="0057760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77604">
              <w:rPr>
                <w:sz w:val="20"/>
              </w:rPr>
              <w:t>Mitarbeiter wegen Updates angeschrieben und Unterstützung geleistet</w:t>
            </w:r>
          </w:p>
          <w:p w14:paraId="73EA51D6" w14:textId="6CB9DC76" w:rsidR="00577604" w:rsidRPr="00577604" w:rsidRDefault="00577604" w:rsidP="0057760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77604">
              <w:rPr>
                <w:sz w:val="20"/>
              </w:rPr>
              <w:t>Systemupdates auf mehreren Clients durchgeführt</w:t>
            </w:r>
          </w:p>
          <w:p w14:paraId="20F152CC" w14:textId="3A754B93" w:rsidR="00BE7655" w:rsidRPr="00577604" w:rsidRDefault="00577604" w:rsidP="0057760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77604">
              <w:rPr>
                <w:sz w:val="20"/>
              </w:rPr>
              <w:t xml:space="preserve">Benutzerkonten in </w:t>
            </w:r>
            <w:proofErr w:type="spellStart"/>
            <w:r w:rsidRPr="00577604">
              <w:rPr>
                <w:sz w:val="20"/>
              </w:rPr>
              <w:t>Active</w:t>
            </w:r>
            <w:proofErr w:type="spellEnd"/>
            <w:r w:rsidRPr="00577604">
              <w:rPr>
                <w:sz w:val="20"/>
              </w:rPr>
              <w:t xml:space="preserve"> Directory angelegt und Berechtigungen zugewiesen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04F33BD5" w:rsidR="004E2029" w:rsidRPr="001C11DD" w:rsidRDefault="007872C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347E3919" w:rsidR="004E2029" w:rsidRPr="001C11DD" w:rsidRDefault="007872C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Krank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0F820CBE" w:rsidR="004E2029" w:rsidRDefault="0068359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0F529D51" w:rsidR="004E2029" w:rsidRDefault="0068359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53D70440" w:rsidR="004E2029" w:rsidRDefault="00683598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79DDF2E2" w:rsidR="004E2029" w:rsidRDefault="0068359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16.02.2026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B657C75" w:rsidR="004E2029" w:rsidRDefault="0068359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20.02.2026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TT.MM.JJJJ</w:t>
      </w:r>
      <w:proofErr w:type="spellEnd"/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65F13" w14:textId="77777777" w:rsidR="00FC1003" w:rsidRDefault="00FC1003">
      <w:r>
        <w:separator/>
      </w:r>
    </w:p>
  </w:endnote>
  <w:endnote w:type="continuationSeparator" w:id="0">
    <w:p w14:paraId="5CEDA14F" w14:textId="77777777" w:rsidR="00FC1003" w:rsidRDefault="00FC1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4672" w14:textId="77777777" w:rsidR="00FC1003" w:rsidRDefault="00FC1003">
      <w:r>
        <w:separator/>
      </w:r>
    </w:p>
  </w:footnote>
  <w:footnote w:type="continuationSeparator" w:id="0">
    <w:p w14:paraId="234834F2" w14:textId="77777777" w:rsidR="00FC1003" w:rsidRDefault="00FC1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647D"/>
    <w:rsid w:val="00033567"/>
    <w:rsid w:val="00070471"/>
    <w:rsid w:val="000F1D9D"/>
    <w:rsid w:val="00156E56"/>
    <w:rsid w:val="001C11DD"/>
    <w:rsid w:val="001D4C04"/>
    <w:rsid w:val="0025000D"/>
    <w:rsid w:val="00255BFF"/>
    <w:rsid w:val="002603D9"/>
    <w:rsid w:val="002C03C3"/>
    <w:rsid w:val="002D2FBA"/>
    <w:rsid w:val="002F4C62"/>
    <w:rsid w:val="003A2523"/>
    <w:rsid w:val="00482CF1"/>
    <w:rsid w:val="00482D87"/>
    <w:rsid w:val="004E2029"/>
    <w:rsid w:val="00552BCD"/>
    <w:rsid w:val="00577604"/>
    <w:rsid w:val="006067DA"/>
    <w:rsid w:val="0064069C"/>
    <w:rsid w:val="00683598"/>
    <w:rsid w:val="006A72F9"/>
    <w:rsid w:val="00720FCE"/>
    <w:rsid w:val="0072646F"/>
    <w:rsid w:val="007872C0"/>
    <w:rsid w:val="00797227"/>
    <w:rsid w:val="007B4F16"/>
    <w:rsid w:val="007E1703"/>
    <w:rsid w:val="008052CB"/>
    <w:rsid w:val="008436B8"/>
    <w:rsid w:val="00874CF4"/>
    <w:rsid w:val="008C2C03"/>
    <w:rsid w:val="0092228A"/>
    <w:rsid w:val="009B6BDD"/>
    <w:rsid w:val="00B145C4"/>
    <w:rsid w:val="00B80439"/>
    <w:rsid w:val="00BD1E7F"/>
    <w:rsid w:val="00BE7655"/>
    <w:rsid w:val="00C03F9D"/>
    <w:rsid w:val="00C10908"/>
    <w:rsid w:val="00C23CFC"/>
    <w:rsid w:val="00C41A56"/>
    <w:rsid w:val="00C8028D"/>
    <w:rsid w:val="00CB6A80"/>
    <w:rsid w:val="00CF1780"/>
    <w:rsid w:val="00D35D60"/>
    <w:rsid w:val="00D54894"/>
    <w:rsid w:val="00D8521F"/>
    <w:rsid w:val="00E578B2"/>
    <w:rsid w:val="00EB2060"/>
    <w:rsid w:val="00EC0E3A"/>
    <w:rsid w:val="00EF5D3D"/>
    <w:rsid w:val="00F63B29"/>
    <w:rsid w:val="00FC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33</cp:revision>
  <cp:lastPrinted>2013-03-08T10:48:00Z</cp:lastPrinted>
  <dcterms:created xsi:type="dcterms:W3CDTF">2022-01-22T21:34:00Z</dcterms:created>
  <dcterms:modified xsi:type="dcterms:W3CDTF">2026-02-26T07:51:00Z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