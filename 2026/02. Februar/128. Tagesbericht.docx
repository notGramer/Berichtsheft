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5F1D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Neue SSMS-Version auf Laptop installiert</w:t>
            </w:r>
          </w:p>
          <w:p w14:paraId="0084BE38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AA6DDD">
              <w:rPr>
                <w:sz w:val="20"/>
              </w:rPr>
              <w:t>BitLocker</w:t>
            </w:r>
            <w:proofErr w:type="spellEnd"/>
            <w:r w:rsidRPr="00AA6DDD">
              <w:rPr>
                <w:sz w:val="20"/>
              </w:rPr>
              <w:t xml:space="preserve"> entsperrt</w:t>
            </w:r>
          </w:p>
          <w:p w14:paraId="7F82265C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Skript zur Auslegung von Windows-Version geschrieben und auf mehreren Systemen getestet</w:t>
            </w:r>
          </w:p>
          <w:p w14:paraId="3F068438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Projektantrag überarbeitet</w:t>
            </w:r>
          </w:p>
          <w:p w14:paraId="780B33D4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Sicherung der Festplatten von PC durchgeführt</w:t>
            </w:r>
          </w:p>
          <w:p w14:paraId="60EB78EA" w14:textId="60D043E6" w:rsidR="00107BAA" w:rsidRPr="00D97105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Recherche über DHCP-Setup und Konfigurationsmöglichkeiten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1E3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80E36D1" w14:textId="77777777" w:rsidR="00107BAA" w:rsidRDefault="00107BAA" w:rsidP="004E2029">
            <w:pPr>
              <w:spacing w:line="260" w:lineRule="exact"/>
              <w:rPr>
                <w:sz w:val="20"/>
              </w:rPr>
            </w:pPr>
          </w:p>
          <w:p w14:paraId="65A0BEB9" w14:textId="77777777" w:rsidR="00107BAA" w:rsidRDefault="00107BAA" w:rsidP="004E2029">
            <w:pPr>
              <w:spacing w:line="260" w:lineRule="exact"/>
              <w:rPr>
                <w:sz w:val="20"/>
              </w:rPr>
            </w:pPr>
          </w:p>
          <w:p w14:paraId="7C35324C" w14:textId="62C1B631" w:rsidR="00107BAA" w:rsidRPr="0025000D" w:rsidRDefault="00107BA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9857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Inventarisierung diverser Hardware</w:t>
            </w:r>
          </w:p>
          <w:p w14:paraId="361E22CA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Gesicherte Festplatten auf neue Festplatten geklont</w:t>
            </w:r>
          </w:p>
          <w:p w14:paraId="3D29696A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VM in ein Netzwerk eingebunden</w:t>
            </w:r>
          </w:p>
          <w:p w14:paraId="78BDCCAA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Netzwerkfreigaben auf File-Server überprüft und Berechtigungen angepasst</w:t>
            </w:r>
          </w:p>
          <w:p w14:paraId="246188B3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 xml:space="preserve">In </w:t>
            </w:r>
            <w:proofErr w:type="spellStart"/>
            <w:r w:rsidRPr="00AA6DDD">
              <w:rPr>
                <w:sz w:val="20"/>
              </w:rPr>
              <w:t>Grafana</w:t>
            </w:r>
            <w:proofErr w:type="spellEnd"/>
            <w:r w:rsidRPr="00AA6DDD">
              <w:rPr>
                <w:sz w:val="20"/>
              </w:rPr>
              <w:t xml:space="preserve"> auf Windows-VM CPU und Disk abgebildet</w:t>
            </w:r>
          </w:p>
          <w:p w14:paraId="4CC60714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Prometheus-Datei überarbeitet</w:t>
            </w:r>
          </w:p>
          <w:p w14:paraId="640A721D" w14:textId="4549E3EC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Outlook-Umlautsymbole repariert</w:t>
            </w:r>
          </w:p>
          <w:p w14:paraId="555D249C" w14:textId="7FC8B94B" w:rsidR="00107BAA" w:rsidRPr="001C11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Backupjob neugestartet wegen Fehlermeldung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7AC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EDD5808" w14:textId="77777777" w:rsidR="00107BAA" w:rsidRDefault="00107BAA" w:rsidP="004E2029">
            <w:pPr>
              <w:spacing w:line="260" w:lineRule="exact"/>
              <w:rPr>
                <w:sz w:val="20"/>
              </w:rPr>
            </w:pPr>
          </w:p>
          <w:p w14:paraId="36D8B694" w14:textId="77777777" w:rsidR="00107BAA" w:rsidRDefault="00107BAA" w:rsidP="004E2029">
            <w:pPr>
              <w:spacing w:line="260" w:lineRule="exact"/>
              <w:rPr>
                <w:sz w:val="20"/>
              </w:rPr>
            </w:pPr>
          </w:p>
          <w:p w14:paraId="7F89BE37" w14:textId="77777777" w:rsidR="00107BAA" w:rsidRDefault="00107BAA" w:rsidP="004E2029">
            <w:pPr>
              <w:spacing w:line="260" w:lineRule="exact"/>
              <w:rPr>
                <w:sz w:val="20"/>
              </w:rPr>
            </w:pPr>
          </w:p>
          <w:p w14:paraId="715250FB" w14:textId="625334AC" w:rsidR="00107BAA" w:rsidRPr="0025000D" w:rsidRDefault="00107BA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107BAA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760E" w14:textId="4F2448BD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Backupbänder Wiederherstellung, Export, Import und Löschung</w:t>
            </w:r>
          </w:p>
          <w:p w14:paraId="19C7E2FC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Windows Server-Umgebung aufgebaut und VMs erstellt</w:t>
            </w:r>
          </w:p>
          <w:p w14:paraId="245BA69B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 xml:space="preserve">Recherche über </w:t>
            </w:r>
            <w:proofErr w:type="spellStart"/>
            <w:r w:rsidRPr="00AA6DDD">
              <w:rPr>
                <w:sz w:val="20"/>
              </w:rPr>
              <w:t>Active</w:t>
            </w:r>
            <w:proofErr w:type="spellEnd"/>
            <w:r w:rsidRPr="00AA6DDD">
              <w:rPr>
                <w:sz w:val="20"/>
              </w:rPr>
              <w:t xml:space="preserve"> Directory Setup und Domänenstruktur</w:t>
            </w:r>
          </w:p>
          <w:p w14:paraId="6B133F9A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AA6DDD">
              <w:rPr>
                <w:sz w:val="20"/>
                <w:lang w:val="en-US"/>
              </w:rPr>
              <w:t xml:space="preserve">Active Directory Domain Services </w:t>
            </w:r>
            <w:proofErr w:type="spellStart"/>
            <w:r w:rsidRPr="00AA6DDD">
              <w:rPr>
                <w:sz w:val="20"/>
                <w:lang w:val="en-US"/>
              </w:rPr>
              <w:t>installiert</w:t>
            </w:r>
            <w:proofErr w:type="spellEnd"/>
            <w:r w:rsidRPr="00AA6DDD">
              <w:rPr>
                <w:sz w:val="20"/>
                <w:lang w:val="en-US"/>
              </w:rPr>
              <w:t xml:space="preserve"> und </w:t>
            </w:r>
            <w:proofErr w:type="spellStart"/>
            <w:r w:rsidRPr="00AA6DDD">
              <w:rPr>
                <w:sz w:val="20"/>
                <w:lang w:val="en-US"/>
              </w:rPr>
              <w:t>konfiguriert</w:t>
            </w:r>
            <w:proofErr w:type="spellEnd"/>
          </w:p>
          <w:p w14:paraId="5C7BF918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Firewall-Regeln für die Monitoring-Umgebung angepasst</w:t>
            </w:r>
          </w:p>
          <w:p w14:paraId="20F152CC" w14:textId="1B0FFB31" w:rsidR="00107BAA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AA6DDD">
              <w:rPr>
                <w:sz w:val="20"/>
              </w:rPr>
              <w:t>Grafana</w:t>
            </w:r>
            <w:proofErr w:type="spellEnd"/>
            <w:r w:rsidRPr="00AA6DDD">
              <w:rPr>
                <w:sz w:val="20"/>
              </w:rPr>
              <w:t xml:space="preserve"> und Prometheus installiert und konfiguriert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2969" w14:textId="77777777" w:rsidR="004E2029" w:rsidRPr="00AA6DDD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00FBCB1" w14:textId="77777777" w:rsidR="00107BAA" w:rsidRPr="00AA6DDD" w:rsidRDefault="00107BA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6C67EE2" w:rsidR="00107BAA" w:rsidRPr="00107BAA" w:rsidRDefault="00107BAA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E71C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Neue Visual Studio-Version installiert</w:t>
            </w:r>
          </w:p>
          <w:p w14:paraId="31A9083F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FTP-Server konfiguriert und nach Fehlermeldung "</w:t>
            </w:r>
            <w:proofErr w:type="spellStart"/>
            <w:r w:rsidRPr="00AA6DDD">
              <w:rPr>
                <w:sz w:val="20"/>
              </w:rPr>
              <w:t>this</w:t>
            </w:r>
            <w:proofErr w:type="spellEnd"/>
            <w:r w:rsidRPr="00AA6DDD">
              <w:rPr>
                <w:sz w:val="20"/>
              </w:rPr>
              <w:t xml:space="preserve"> </w:t>
            </w:r>
            <w:proofErr w:type="spellStart"/>
            <w:r w:rsidRPr="00AA6DDD">
              <w:rPr>
                <w:sz w:val="20"/>
              </w:rPr>
              <w:t>process</w:t>
            </w:r>
            <w:proofErr w:type="spellEnd"/>
            <w:r w:rsidRPr="00AA6DDD">
              <w:rPr>
                <w:sz w:val="20"/>
              </w:rPr>
              <w:t xml:space="preserve"> </w:t>
            </w:r>
            <w:proofErr w:type="spellStart"/>
            <w:r w:rsidRPr="00AA6DDD">
              <w:rPr>
                <w:sz w:val="20"/>
              </w:rPr>
              <w:t>creation</w:t>
            </w:r>
            <w:proofErr w:type="spellEnd"/>
            <w:r w:rsidRPr="00AA6DDD">
              <w:rPr>
                <w:sz w:val="20"/>
              </w:rPr>
              <w:t xml:space="preserve"> </w:t>
            </w:r>
            <w:proofErr w:type="spellStart"/>
            <w:r w:rsidRPr="00AA6DDD">
              <w:rPr>
                <w:sz w:val="20"/>
              </w:rPr>
              <w:t>has</w:t>
            </w:r>
            <w:proofErr w:type="spellEnd"/>
            <w:r w:rsidRPr="00AA6DDD">
              <w:rPr>
                <w:sz w:val="20"/>
              </w:rPr>
              <w:t xml:space="preserve"> </w:t>
            </w:r>
            <w:proofErr w:type="spellStart"/>
            <w:r w:rsidRPr="00AA6DDD">
              <w:rPr>
                <w:sz w:val="20"/>
              </w:rPr>
              <w:t>been</w:t>
            </w:r>
            <w:proofErr w:type="spellEnd"/>
            <w:r w:rsidRPr="00AA6DDD">
              <w:rPr>
                <w:sz w:val="20"/>
              </w:rPr>
              <w:t xml:space="preserve"> </w:t>
            </w:r>
            <w:proofErr w:type="spellStart"/>
            <w:r w:rsidRPr="00AA6DDD">
              <w:rPr>
                <w:sz w:val="20"/>
              </w:rPr>
              <w:t>blocked</w:t>
            </w:r>
            <w:proofErr w:type="spellEnd"/>
            <w:r w:rsidRPr="00AA6DDD">
              <w:rPr>
                <w:sz w:val="20"/>
              </w:rPr>
              <w:t>" recherchiert</w:t>
            </w:r>
          </w:p>
          <w:p w14:paraId="3CAE2204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Benutzerrechte auf FTP-Server überprüft und angepasst</w:t>
            </w:r>
          </w:p>
          <w:p w14:paraId="7F5BD814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SCCM-Installation durchgeführt</w:t>
            </w:r>
          </w:p>
          <w:p w14:paraId="017D754D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Teilnahme an einem Webinar</w:t>
            </w:r>
          </w:p>
          <w:p w14:paraId="4509AC2A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Unterstützung bei 1Password-Einrichtung</w:t>
            </w:r>
          </w:p>
          <w:p w14:paraId="47C3C018" w14:textId="1F1EB302" w:rsidR="00107BAA" w:rsidRPr="001C11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E-Mails bearbeitet und Support-Anfragen beantwortet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732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ACD3137" w14:textId="77777777" w:rsidR="00107BAA" w:rsidRDefault="00107BA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AD5BA78" w14:textId="77777777" w:rsidR="00107BAA" w:rsidRDefault="00107BA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45F6ACE" w:rsidR="00107BAA" w:rsidRDefault="00107BA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F856CB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0AED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 xml:space="preserve">Recherche über Ubuntu zu AD verbinden und </w:t>
            </w:r>
            <w:proofErr w:type="spellStart"/>
            <w:r w:rsidRPr="00AA6DDD">
              <w:rPr>
                <w:sz w:val="20"/>
              </w:rPr>
              <w:t>Realm</w:t>
            </w:r>
            <w:proofErr w:type="spellEnd"/>
            <w:r w:rsidRPr="00AA6DDD">
              <w:rPr>
                <w:sz w:val="20"/>
              </w:rPr>
              <w:t>/SSSD-Konfiguration</w:t>
            </w:r>
          </w:p>
          <w:p w14:paraId="6D2EEEA0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 xml:space="preserve">Ubuntu-System in </w:t>
            </w:r>
            <w:proofErr w:type="spellStart"/>
            <w:r w:rsidRPr="00AA6DDD">
              <w:rPr>
                <w:sz w:val="20"/>
              </w:rPr>
              <w:t>Active</w:t>
            </w:r>
            <w:proofErr w:type="spellEnd"/>
            <w:r w:rsidRPr="00AA6DDD">
              <w:rPr>
                <w:sz w:val="20"/>
              </w:rPr>
              <w:t xml:space="preserve"> Directory Domain eingebunden und getestet</w:t>
            </w:r>
          </w:p>
          <w:p w14:paraId="3C8569BC" w14:textId="77777777" w:rsidR="00AA6DDD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IIS-Manager konfiguriert und Fehlersuche für Verbindung von anderen VMs durchgeführt</w:t>
            </w:r>
          </w:p>
          <w:p w14:paraId="2039D007" w14:textId="16DD5D1D" w:rsidR="00F856CB" w:rsidRPr="00AA6DDD" w:rsidRDefault="00AA6DDD" w:rsidP="00AA6D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A6DDD">
              <w:rPr>
                <w:sz w:val="20"/>
              </w:rPr>
              <w:t>SSL-Zertifikat für IIS erneuert und Bindungen überprüft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531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C7B44EC" w14:textId="77777777" w:rsidR="00107BAA" w:rsidRDefault="00107BA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07F191D" w14:textId="77777777" w:rsidR="00107BAA" w:rsidRDefault="00107BA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6F32FEC" w:rsidR="00107BAA" w:rsidRPr="00F856CB" w:rsidRDefault="00107BA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107BAA">
        <w:trPr>
          <w:trHeight w:val="25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107BAA">
        <w:trPr>
          <w:trHeight w:val="13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5AF88AF4" w:rsidR="004E2029" w:rsidRDefault="00557336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01BDB02" w:rsidR="004E2029" w:rsidRDefault="008969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0CAE3DC7" w:rsidR="004E2029" w:rsidRDefault="008969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10C8C6BF" w:rsidR="004E2029" w:rsidRDefault="0089698A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6E5B309F" w:rsidR="004E2029" w:rsidRDefault="008969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09.02.2026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D7281CE" w:rsidR="004E2029" w:rsidRDefault="0089698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13.02.2026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020DE45E" w:rsidR="004E2029" w:rsidRPr="00B80439" w:rsidRDefault="00C239B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23.02.2026,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23.02.2026,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450B2" w14:textId="77777777" w:rsidR="00BF1DF0" w:rsidRDefault="00BF1DF0">
      <w:r>
        <w:separator/>
      </w:r>
    </w:p>
  </w:endnote>
  <w:endnote w:type="continuationSeparator" w:id="0">
    <w:p w14:paraId="48187928" w14:textId="77777777" w:rsidR="00BF1DF0" w:rsidRDefault="00BF1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66F45" w14:textId="77777777" w:rsidR="00BF1DF0" w:rsidRDefault="00BF1DF0">
      <w:r>
        <w:separator/>
      </w:r>
    </w:p>
  </w:footnote>
  <w:footnote w:type="continuationSeparator" w:id="0">
    <w:p w14:paraId="7C79EA91" w14:textId="77777777" w:rsidR="00BF1DF0" w:rsidRDefault="00BF1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871A6"/>
    <w:rsid w:val="000D7321"/>
    <w:rsid w:val="000F1D9D"/>
    <w:rsid w:val="00107BAA"/>
    <w:rsid w:val="0011120D"/>
    <w:rsid w:val="00130EF9"/>
    <w:rsid w:val="00156E56"/>
    <w:rsid w:val="001A728D"/>
    <w:rsid w:val="001C11DD"/>
    <w:rsid w:val="001E096D"/>
    <w:rsid w:val="00204D41"/>
    <w:rsid w:val="0025000D"/>
    <w:rsid w:val="00255BFF"/>
    <w:rsid w:val="002A2CA9"/>
    <w:rsid w:val="002C03C3"/>
    <w:rsid w:val="002C561A"/>
    <w:rsid w:val="002D2FBA"/>
    <w:rsid w:val="003600F1"/>
    <w:rsid w:val="003A2523"/>
    <w:rsid w:val="003D6BD0"/>
    <w:rsid w:val="00482CF1"/>
    <w:rsid w:val="004C5CEB"/>
    <w:rsid w:val="004E2029"/>
    <w:rsid w:val="004E2DA0"/>
    <w:rsid w:val="004E771B"/>
    <w:rsid w:val="004F40FE"/>
    <w:rsid w:val="00552BCD"/>
    <w:rsid w:val="00557336"/>
    <w:rsid w:val="006067DA"/>
    <w:rsid w:val="006B5F49"/>
    <w:rsid w:val="006C20F5"/>
    <w:rsid w:val="00707645"/>
    <w:rsid w:val="00720FCE"/>
    <w:rsid w:val="0072646F"/>
    <w:rsid w:val="007B4F16"/>
    <w:rsid w:val="008436B8"/>
    <w:rsid w:val="00874CF4"/>
    <w:rsid w:val="0089698A"/>
    <w:rsid w:val="008E2B6A"/>
    <w:rsid w:val="0093466A"/>
    <w:rsid w:val="00AA6DDD"/>
    <w:rsid w:val="00AC3622"/>
    <w:rsid w:val="00AE4904"/>
    <w:rsid w:val="00B145C4"/>
    <w:rsid w:val="00B80439"/>
    <w:rsid w:val="00BD1E7F"/>
    <w:rsid w:val="00BF1DF0"/>
    <w:rsid w:val="00C017ED"/>
    <w:rsid w:val="00C239B6"/>
    <w:rsid w:val="00C23CFC"/>
    <w:rsid w:val="00C54B81"/>
    <w:rsid w:val="00CB6A80"/>
    <w:rsid w:val="00CE6851"/>
    <w:rsid w:val="00CF1780"/>
    <w:rsid w:val="00D3590C"/>
    <w:rsid w:val="00D35D60"/>
    <w:rsid w:val="00D76889"/>
    <w:rsid w:val="00D97105"/>
    <w:rsid w:val="00EB2060"/>
    <w:rsid w:val="00EF5D3D"/>
    <w:rsid w:val="00F41261"/>
    <w:rsid w:val="00F856CB"/>
    <w:rsid w:val="00F92857"/>
    <w:rsid w:val="00F9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38</cp:revision>
  <cp:lastPrinted>2026-02-23T09:33:00Z</cp:lastPrinted>
  <dcterms:created xsi:type="dcterms:W3CDTF">2022-01-22T21:34:00Z</dcterms:created>
  <dcterms:modified xsi:type="dcterms:W3CDTF">2026-02-23T17:24:00Z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