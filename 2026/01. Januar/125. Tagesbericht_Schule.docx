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leftFromText="141" w:rightFromText="141" w:tblpX="0" w:tblpY="1681"/>
        <w:tblW w:w="964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1" w:firstColumn="1" w:lastColumn="1" w:noHBand="0" w:val="01e0"/>
      </w:tblPr>
      <w:tblGrid>
        <w:gridCol w:w="1383"/>
        <w:gridCol w:w="7084"/>
        <w:gridCol w:w="1173"/>
      </w:tblGrid>
      <w:tr>
        <w:trPr/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>
        <w:trPr>
          <w:trHeight w:val="163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Projektwoche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139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Englisch →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56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FU-ITab →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PuG →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96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Deutsch →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FU-Itab → 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95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 →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Deutsch →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PuG → 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02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90" w:hRule="atLeast"/>
        </w:trPr>
        <w:tc>
          <w:tcPr>
            <w:tcW w:w="138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4" w:type="dxa"/>
            <w:tcBorders>
              <w:top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jc w:val="en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jc w:val="en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tbl>
      <w:tblPr>
        <w:tblpPr w:vertAnchor="page" w:horzAnchor="margin" w:leftFromText="141" w:rightFromText="141" w:tblpX="0" w:tblpY="691"/>
        <w:tblW w:w="9555" w:type="dxa"/>
        <w:jc w:val="start"/>
        <w:tblInd w:w="-5" w:type="dxa"/>
        <w:tblLayout w:type="fixed"/>
        <w:tblCellMar>
          <w:top w:w="57" w:type="dxa"/>
          <w:start w:w="57" w:type="dxa"/>
          <w:bottom w:w="57" w:type="dxa"/>
          <w:end w:w="57" w:type="dxa"/>
        </w:tblCellMar>
        <w:tblLook w:firstRow="1" w:noVBand="0" w:lastRow="1" w:firstColumn="1" w:lastColumn="1" w:noHBand="0" w:val="01e0"/>
      </w:tblPr>
      <w:tblGrid>
        <w:gridCol w:w="3246"/>
        <w:gridCol w:w="1203"/>
        <w:gridCol w:w="709"/>
        <w:gridCol w:w="1841"/>
        <w:gridCol w:w="2556"/>
      </w:tblGrid>
      <w:tr>
        <w:trPr/>
        <w:tc>
          <w:tcPr>
            <w:tcW w:w="324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9" w:type="dxa"/>
            <w:gridSpan w:val="4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W w:w="324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9" w:type="dxa"/>
            <w:gridSpan w:val="4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>
        <w:trPr/>
        <w:tc>
          <w:tcPr>
            <w:tcW w:w="324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>
        <w:trPr/>
        <w:tc>
          <w:tcPr>
            <w:tcW w:w="324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06.10.2025</w:t>
            </w:r>
          </w:p>
        </w:tc>
        <w:tc>
          <w:tcPr>
            <w:tcW w:w="7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7" w:type="dxa"/>
            <w:gridSpan w:val="2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10.10.2025</w:t>
            </w:r>
          </w:p>
        </w:tc>
      </w:tr>
    </w:tbl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TT.MM.JJJJ,</w:t>
        <w:tab/>
        <w:tab/>
        <w:tab/>
        <w:tab/>
        <w:tab/>
        <w:tab/>
        <w:tab/>
        <w:t>TT.MM.JJJJ,</w:t>
      </w:r>
    </w:p>
    <w:tbl>
      <w:tblPr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1" w:firstColumn="1" w:lastColumn="1" w:noHBand="0" w:val="01e0"/>
      </w:tblPr>
      <w:tblGrid>
        <w:gridCol w:w="3968"/>
        <w:gridCol w:w="1697"/>
        <w:gridCol w:w="3974"/>
      </w:tblGrid>
      <w:tr>
        <w:trPr/>
        <w:tc>
          <w:tcPr>
            <w:tcW w:w="396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7" w:type="dxa"/>
            <w:tcBorders/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74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>
      <w:pPr>
        <w:pStyle w:val="Normal"/>
        <w:spacing w:lineRule="exact" w:line="26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 Light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22420a"/>
    <w:pPr>
      <w:keepNext w:val="true"/>
      <w:spacing w:before="240" w:after="60"/>
      <w:outlineLvl w:val="0"/>
    </w:pPr>
    <w:rPr>
      <w:rFonts w:ascii="Calibri Light" w:hAnsi="Calibri Light" w:eastAsia="Calibri Light" w:cs="Calibri Light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22420a"/>
    <w:pPr>
      <w:keepNext w:val="true"/>
      <w:spacing w:before="240" w:after="60"/>
      <w:outlineLvl w:val="2"/>
    </w:pPr>
    <w:rPr>
      <w:rFonts w:ascii="Calibri Light" w:hAnsi="Calibri Light" w:eastAsia="Calibri Light" w:cs="Calibri Light"/>
      <w:b/>
      <w:bCs/>
      <w:sz w:val="26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FunotentextZchn" w:customStyle="1">
    <w:name w:val="Fußnotentext Zchn"/>
    <w:link w:val="FootnoteText"/>
    <w:semiHidden/>
    <w:qFormat/>
    <w:locked/>
    <w:rsid w:val="00a85c82"/>
    <w:rPr>
      <w:rFonts w:ascii="Arial" w:hAnsi="Arial"/>
      <w:lang w:val="de-DE" w:eastAsia="de-DE" w:bidi="ar-SA"/>
    </w:rPr>
  </w:style>
  <w:style w:type="character" w:styleId="FootnoteCharactersuser" w:customStyle="1">
    <w:name w:val="Footnote Characters (user)"/>
    <w:semiHidden/>
    <w:qFormat/>
    <w:rsid w:val="00a85c82"/>
    <w:rPr>
      <w:rFonts w:cs="Times New Roman"/>
      <w:vertAlign w:val="superscript"/>
    </w:rPr>
  </w:style>
  <w:style w:type="character" w:styleId="FootnoteCharacters" w:customStyle="1">
    <w:name w:val="Footnote Characters"/>
    <w:qFormat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Hyperlink" w:customStyle="1">
    <w:name w:val="Hyperlink"/>
    <w:uiPriority w:val="99"/>
    <w:unhideWhenUsed/>
    <w:qFormat/>
    <w:rsid w:val="007d2589"/>
    <w:rPr>
      <w:color w:val="0563C1"/>
      <w:u w:val="single"/>
    </w:rPr>
  </w:style>
  <w:style w:type="character" w:styleId="DefaultParagraphFontPHPDOCX" w:customStyle="1">
    <w:name w:val="Default Paragraph Font PHPDOCX"/>
    <w:uiPriority w:val="1"/>
    <w:semiHidden/>
    <w:unhideWhenUsed/>
    <w:qFormat/>
    <w:rPr/>
  </w:style>
  <w:style w:type="character" w:styleId="TitleCarPHPDOCX" w:customStyle="1">
    <w:name w:val="Title Car PHPDOCX"/>
    <w:basedOn w:val="DefaultParagraphFontPHPDOCX"/>
    <w:link w:val="TitlePHPDOCX"/>
    <w:uiPriority w:val="10"/>
    <w:qFormat/>
    <w:rsid w:val="00df064e"/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character" w:styleId="SubtitleCarPHPDOCX" w:customStyle="1">
    <w:name w:val="Subtitle Car PHPDOCX"/>
    <w:basedOn w:val="DefaultParagraphFontPHPDOCX"/>
    <w:link w:val="SubtitlePHPDOCX"/>
    <w:uiPriority w:val="11"/>
    <w:qFormat/>
    <w:rsid w:val="00df064e"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character" w:styleId="annotationreferencePHPDOCX" w:customStyle="1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styleId="CommentTextCharPHPDOCX" w:customStyle="1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styleId="CommentSubjectCharPHPDOCX" w:customStyle="1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styleId="BalloonTextCharPHPDOCX" w:customStyle="1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styleId="footnoteTextCarPHPDOCX" w:customStyle="1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styleId="footnoteReferencePHPDOCX" w:customStyle="1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TextCarPHPDOCX" w:customStyle="1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styleId="endnoteReferencePHPDOCX" w:customStyle="1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 w:customStyle="1">
    <w:name w:val="Endnote Characters (user)"/>
    <w:qFormat/>
    <w:rPr/>
  </w:style>
  <w:style w:type="character" w:styleId="berschrift1Zchn" w:customStyle="1">
    <w:name w:val="Überschrift 1 Zchn"/>
    <w:link w:val="Heading1"/>
    <w:uiPriority w:val="9"/>
    <w:qFormat/>
    <w:rsid w:val="0022420a"/>
    <w:rPr>
      <w:rFonts w:ascii="Calibri Light" w:hAnsi="Calibri Light" w:eastAsia="Calibri Light" w:cs="Calibri Light"/>
      <w:b/>
      <w:bCs/>
      <w:kern w:val="2"/>
      <w:sz w:val="32"/>
      <w:szCs w:val="32"/>
    </w:rPr>
  </w:style>
  <w:style w:type="character" w:styleId="berschrift3Zchn" w:customStyle="1">
    <w:name w:val="Überschrift 3 Zchn"/>
    <w:link w:val="Heading3"/>
    <w:uiPriority w:val="9"/>
    <w:qFormat/>
    <w:rsid w:val="0022420a"/>
    <w:rPr>
      <w:rFonts w:ascii="Calibri Light" w:hAnsi="Calibri Light" w:eastAsia="Calibri Light" w:cs="Calibri Light"/>
      <w:b/>
      <w:bCs/>
      <w:sz w:val="26"/>
      <w:szCs w:val="26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semiHidden/>
    <w:qFormat/>
    <w:rsid w:val="00802797"/>
    <w:pPr/>
    <w:rPr>
      <w:rFonts w:ascii="Tahoma" w:hAnsi="Tahoma" w:cs="Tahoma"/>
      <w:sz w:val="16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efault" w:customStyle="1">
    <w:name w:val="Default"/>
    <w:qFormat/>
    <w:rsid w:val="00a85c82"/>
    <w:pPr>
      <w:widowControl/>
      <w:suppressAutoHyphens w:val="true"/>
      <w:bidi w:val="0"/>
      <w:spacing w:before="0" w:after="0"/>
      <w:jc w:val="start"/>
    </w:pPr>
    <w:rPr>
      <w:rFonts w:ascii="Calibri" w:hAnsi="Calibri" w:eastAsia="MS Mincho" w:cs="Calibri"/>
      <w:color w:val="000000"/>
      <w:kern w:val="0"/>
      <w:sz w:val="24"/>
      <w:szCs w:val="24"/>
      <w:lang w:val="de-DE" w:eastAsia="ja-JP" w:bidi="ar-SA"/>
    </w:rPr>
  </w:style>
  <w:style w:type="paragraph" w:styleId="FootnoteText">
    <w:name w:val="footnote text"/>
    <w:basedOn w:val="Normal"/>
    <w:link w:val="FunotentextZchn"/>
    <w:semiHidden/>
    <w:rsid w:val="00a85c82"/>
    <w:pPr/>
    <w:rPr>
      <w:sz w:val="20"/>
    </w:rPr>
  </w:style>
  <w:style w:type="paragraph" w:styleId="ListParagraphPHPDOCX" w:customStyle="1">
    <w:name w:val="List Paragraph PHPDOCX"/>
    <w:basedOn w:val="Normal"/>
    <w:uiPriority w:val="34"/>
    <w:qFormat/>
    <w:rsid w:val="00df064e"/>
    <w:pPr>
      <w:spacing w:before="0" w:after="0"/>
      <w:ind w:start="720"/>
      <w:contextualSpacing/>
    </w:pPr>
    <w:rPr/>
  </w:style>
  <w:style w:type="paragraph" w:styleId="TitlePHPDOCX" w:customStyle="1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472C4" w:themeColor="accent1"/>
      </w:pBdr>
      <w:spacing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paragraph" w:styleId="SubtitlePHPDOCX" w:customStyle="1">
    <w:name w:val="Subtitle PHPDOCX"/>
    <w:basedOn w:val="Normal"/>
    <w:next w:val="Normal"/>
    <w:link w:val="SubtitleCarPHPDOCX"/>
    <w:uiPriority w:val="11"/>
    <w:qFormat/>
    <w:rsid w:val="00df064e"/>
    <w:pPr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Cs w:val="24"/>
    </w:rPr>
  </w:style>
  <w:style w:type="paragraph" w:styleId="annotationtextPHPDOCX" w:customStyle="1">
    <w:name w:val="annotation text PHPDOCX"/>
    <w:basedOn w:val="Normal"/>
    <w:link w:val="CommentTextCharPHPDOCX"/>
    <w:uiPriority w:val="99"/>
    <w:semiHidden/>
    <w:unhideWhenUsed/>
    <w:qFormat/>
    <w:rsid w:val="00e139ea"/>
    <w:pPr/>
    <w:rPr>
      <w:sz w:val="20"/>
    </w:rPr>
  </w:style>
  <w:style w:type="paragraph" w:styleId="annotationsubjectPHPDOCX" w:customStyle="1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pPr/>
    <w:rPr>
      <w:b/>
      <w:bCs/>
    </w:rPr>
  </w:style>
  <w:style w:type="paragraph" w:styleId="BalloonTextPHPDOCX" w:customStyle="1">
    <w:name w:val="Balloon Text PHPDOCX"/>
    <w:basedOn w:val="Normal"/>
    <w:link w:val="BalloonTextCharPHPDOCX"/>
    <w:uiPriority w:val="99"/>
    <w:semiHidden/>
    <w:unhideWhenUsed/>
    <w:qFormat/>
    <w:rsid w:val="00e139ea"/>
    <w:pPr/>
    <w:rPr>
      <w:rFonts w:ascii="Tahoma" w:hAnsi="Tahoma" w:cs="Tahoma"/>
      <w:sz w:val="16"/>
      <w:szCs w:val="16"/>
    </w:rPr>
  </w:style>
  <w:style w:type="paragraph" w:styleId="footnoteTextPHPDOCX" w:customStyle="1">
    <w:name w:val="footnote Text PHPDOCX"/>
    <w:basedOn w:val="Normal"/>
    <w:link w:val="footnoteTextCarPHPDOCX"/>
    <w:uiPriority w:val="99"/>
    <w:semiHidden/>
    <w:unhideWhenUsed/>
    <w:qFormat/>
    <w:rsid w:val="006e0fda"/>
    <w:pPr/>
    <w:rPr>
      <w:sz w:val="20"/>
    </w:rPr>
  </w:style>
  <w:style w:type="paragraph" w:styleId="endnoteTextPHPDOCX" w:customStyle="1">
    <w:name w:val="endnote Text PHPDOCX"/>
    <w:basedOn w:val="Normal"/>
    <w:link w:val="endnoteTextCarPHPDOCX"/>
    <w:uiPriority w:val="99"/>
    <w:semiHidden/>
    <w:unhideWhenUsed/>
    <w:qFormat/>
    <w:rsid w:val="006e0fda"/>
    <w:pPr/>
    <w:rPr>
      <w:sz w:val="20"/>
    </w:rPr>
  </w:style>
  <w:style w:type="paragraph" w:styleId="ListParagraph">
    <w:name w:val="List Paragraph"/>
    <w:basedOn w:val="Normal"/>
    <w:uiPriority w:val="34"/>
    <w:qFormat/>
    <w:rsid w:val="0034303b"/>
    <w:pPr>
      <w:ind w:start="708"/>
    </w:pPr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bf2f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LibreOffice/25.8.4.2$Windows_X86_64 LibreOffice_project/290daaa01b999472f0c7a3890eb6a550fd74c6df</Application>
  <AppVersion>15.0000</AppVersion>
  <Pages>1</Pages>
  <Words>106</Words>
  <Characters>646</Characters>
  <CharactersWithSpaces>716</CharactersWithSpaces>
  <Paragraphs>40</Paragraphs>
  <Company>DIHK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2022-01-22T21:34:00Z</dcterms:created>
  <dc:creator>bwurster</dc:creator>
  <dc:description/>
  <dc:language>de-DE</dc:language>
  <cp:lastModifiedBy/>
  <cp:lastPrinted>2013-03-08T10:48:00Z</cp:lastPrinted>
  <dcterms:modified xsi:type="dcterms:W3CDTF">2026-01-26T20:25:38Z</dcterms:modified>
  <cp:revision>27</cp:revision>
  <dc:subject/>
  <dc:title>Entwurf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