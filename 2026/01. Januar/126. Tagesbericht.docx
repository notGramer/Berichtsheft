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DC7888" w14:paraId="25CDEF17" w14:textId="77777777" w:rsidTr="00DC788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008D7D" w14:textId="77777777" w:rsidR="00DC7888" w:rsidRDefault="00DC7888" w:rsidP="00DC788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40C4E2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126</w:t>
            </w:r>
          </w:p>
        </w:tc>
      </w:tr>
      <w:tr w:rsidR="00DC7888" w14:paraId="41AF47D3" w14:textId="77777777" w:rsidTr="00DC788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5A08CA" w14:textId="77777777" w:rsidR="00DC7888" w:rsidRDefault="00DC7888" w:rsidP="00DC7888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101981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DC7888" w14:paraId="28A632A7" w14:textId="77777777" w:rsidTr="00DC788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633AF2" w14:textId="77777777" w:rsidR="00DC7888" w:rsidRDefault="00DC7888" w:rsidP="00DC7888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D95931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F6944" w14:textId="77777777" w:rsidR="00DC7888" w:rsidRDefault="00DC7888" w:rsidP="00DC7888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645F2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DC7888" w14:paraId="067E90D2" w14:textId="77777777" w:rsidTr="00DC7888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F1ED10" w14:textId="77777777" w:rsidR="00DC7888" w:rsidRDefault="00DC7888" w:rsidP="00DC7888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2041B8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26.01.2026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637EA" w14:textId="77777777" w:rsidR="00DC7888" w:rsidRDefault="00DC7888" w:rsidP="00DC7888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BE073" w14:textId="77777777" w:rsidR="00DC7888" w:rsidRDefault="00DC7888" w:rsidP="00DC7888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30.01.2026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24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D597E" w14:paraId="54D77899" w14:textId="77777777" w:rsidTr="004D597E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DDA5DD7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D4EB782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FE2A4C2" w14:textId="77777777" w:rsidR="004D597E" w:rsidRDefault="004D597E" w:rsidP="004D597E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D597E" w14:paraId="007993D2" w14:textId="77777777" w:rsidTr="004D597E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626A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7EBB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E-Mails aussortiert und Nachrichten beantwortet</w:t>
            </w:r>
          </w:p>
          <w:p w14:paraId="15B0C04D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Anmeldungsprobleme bei VMs geprüft und VMs neu gestartet</w:t>
            </w:r>
          </w:p>
          <w:p w14:paraId="38CE00E5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VPN-Software repariert und Konfigurationsdateien hinzugefügt</w:t>
            </w:r>
          </w:p>
          <w:p w14:paraId="52053080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Festplatte auf neuen Rechner geklont und BIOS eingestellt</w:t>
            </w:r>
          </w:p>
          <w:p w14:paraId="2C227A24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Bestellung von SATA-Powerkabeln erstellt und Anfrage an Dell geschrieben</w:t>
            </w:r>
          </w:p>
          <w:p w14:paraId="41B4702C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 xml:space="preserve">Tickets in </w:t>
            </w:r>
            <w:proofErr w:type="spellStart"/>
            <w:r w:rsidRPr="00D67A71">
              <w:rPr>
                <w:sz w:val="20"/>
              </w:rPr>
              <w:t>Freshdesk</w:t>
            </w:r>
            <w:proofErr w:type="spellEnd"/>
            <w:r w:rsidRPr="00D67A71">
              <w:rPr>
                <w:sz w:val="20"/>
              </w:rPr>
              <w:t xml:space="preserve"> erstellt</w:t>
            </w:r>
          </w:p>
          <w:p w14:paraId="4240318F" w14:textId="1C75D8A2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Recherche zu „Firefox öffnet sich nicht“ und Lösung an Mitarbeiter weitergeleitet</w:t>
            </w:r>
          </w:p>
          <w:p w14:paraId="33BA122B" w14:textId="77777777" w:rsidR="004D597E" w:rsidRPr="00953F2A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Inventarisierung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BF96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355D874E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601C7C72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3FDF1BB3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6D366649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5AFEEA91" w14:textId="77777777" w:rsidR="004D597E" w:rsidRPr="0025000D" w:rsidRDefault="004D597E" w:rsidP="004D597E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D597E" w14:paraId="2E8C2C0F" w14:textId="77777777" w:rsidTr="004D597E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9C48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4A73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 xml:space="preserve">Besprechung zu Tickets in </w:t>
            </w:r>
            <w:proofErr w:type="spellStart"/>
            <w:r w:rsidRPr="00D67A71">
              <w:rPr>
                <w:sz w:val="20"/>
              </w:rPr>
              <w:t>Freshdesk</w:t>
            </w:r>
            <w:proofErr w:type="spellEnd"/>
          </w:p>
          <w:p w14:paraId="1E351058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Vorbereitung und Themenentscheidung für den Projektantrag</w:t>
            </w:r>
          </w:p>
          <w:p w14:paraId="74C0CF64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Lösungsvorschlag zur Firefox-Sprache an Mitarbeiter weitergeleitet und Ticket aktualisiert</w:t>
            </w:r>
          </w:p>
          <w:p w14:paraId="23E11DD9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Lösungsvorschlag zu „Firefox öffnet sich nicht“ weitergeleitet und Ticket aktualisiert</w:t>
            </w:r>
          </w:p>
          <w:p w14:paraId="0E42E4AD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Unterlagen für den Projektantrag ausgewählt</w:t>
            </w:r>
          </w:p>
          <w:p w14:paraId="374B8855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Snapshot einer VM gelöscht und dadurch Backup-Problem gelöst</w:t>
            </w:r>
          </w:p>
          <w:p w14:paraId="67B9E34B" w14:textId="77777777" w:rsidR="004D597E" w:rsidRPr="00D67A71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>
              <w:rPr>
                <w:sz w:val="20"/>
              </w:rPr>
              <w:t>Backupb</w:t>
            </w:r>
            <w:r w:rsidRPr="00D67A71">
              <w:rPr>
                <w:sz w:val="20"/>
              </w:rPr>
              <w:t>änder Wiederherstellung, Export, Import und Löschung</w:t>
            </w:r>
          </w:p>
          <w:p w14:paraId="615199D9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BIOS-Einstellung per Remotezugriff getestet, vorbereitet und am Laptop geändert</w:t>
            </w:r>
          </w:p>
          <w:p w14:paraId="1287FF5D" w14:textId="77777777" w:rsidR="004D597E" w:rsidRPr="001C11DD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Aktualisierung einer Software in einer 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4AFC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1DB561DE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52783D97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69DFAFAE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4563A0A5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1A16AC24" w14:textId="77777777" w:rsidR="004D597E" w:rsidRDefault="004D597E" w:rsidP="004D597E">
            <w:pPr>
              <w:spacing w:line="260" w:lineRule="exact"/>
              <w:rPr>
                <w:sz w:val="20"/>
              </w:rPr>
            </w:pPr>
          </w:p>
          <w:p w14:paraId="72D69E84" w14:textId="77777777" w:rsidR="004D597E" w:rsidRPr="0025000D" w:rsidRDefault="004D597E" w:rsidP="004D597E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D597E" w14:paraId="278BF1EC" w14:textId="77777777" w:rsidTr="004D597E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09E6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9D37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 xml:space="preserve">Hinzufügen eines </w:t>
            </w:r>
            <w:proofErr w:type="spellStart"/>
            <w:r w:rsidRPr="00D67A71">
              <w:rPr>
                <w:sz w:val="20"/>
              </w:rPr>
              <w:t>Active</w:t>
            </w:r>
            <w:proofErr w:type="spellEnd"/>
            <w:r w:rsidRPr="00D67A71">
              <w:rPr>
                <w:sz w:val="20"/>
              </w:rPr>
              <w:t>-Directory-Users zu einer Gruppe</w:t>
            </w:r>
          </w:p>
          <w:p w14:paraId="3FDF0698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Erstellung eines Netzplans für das Projekt</w:t>
            </w:r>
          </w:p>
          <w:p w14:paraId="6A0CD739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Autoabholung beim Autohaus</w:t>
            </w:r>
          </w:p>
          <w:p w14:paraId="09A99607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Teilnahme an einer 30-minütigen Präsentation über einen Kunden</w:t>
            </w:r>
          </w:p>
          <w:p w14:paraId="49ED48BC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Neues Firefox-Profil erstellt und getestet, Ticket aktualisiert</w:t>
            </w:r>
          </w:p>
          <w:p w14:paraId="2F0C24FF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Dell wegen sehr kleinem PC bezüglich Festplatten kontaktiert</w:t>
            </w:r>
          </w:p>
          <w:p w14:paraId="7FF41629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Teilnahme an einem Webinar über neue Highlights der Firmen-App</w:t>
            </w:r>
          </w:p>
          <w:p w14:paraId="520326B1" w14:textId="77777777" w:rsidR="004D597E" w:rsidRPr="002F6BBC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Hardwareübergabe, Inventarisierung diverser Hardware und Ticket aktualisiert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419F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65124B20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09D8E6B7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6117B705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65D53206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3EED1002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D597E" w14:paraId="13C1F7A4" w14:textId="77777777" w:rsidTr="004D597E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B25E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C80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Anfrage bei Dell bezüglich eines Austauschs gestellt und mit externem Dienstleister besprochen</w:t>
            </w:r>
          </w:p>
          <w:p w14:paraId="2D91E7DD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Tickets aktualisiert</w:t>
            </w:r>
          </w:p>
          <w:p w14:paraId="5178C933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Bestellung einer Festplatte erstellt</w:t>
            </w:r>
          </w:p>
          <w:p w14:paraId="21CB810C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proofErr w:type="spellStart"/>
            <w:r w:rsidRPr="00D67A71">
              <w:rPr>
                <w:sz w:val="20"/>
              </w:rPr>
              <w:t>SentinelOne</w:t>
            </w:r>
            <w:proofErr w:type="spellEnd"/>
            <w:r w:rsidRPr="00D67A71">
              <w:rPr>
                <w:sz w:val="20"/>
              </w:rPr>
              <w:t xml:space="preserve"> auf Laptop neu installiert und Ticket erstellt</w:t>
            </w:r>
          </w:p>
          <w:p w14:paraId="172262D5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BIOS-Einstellungen per Remotezugriff auf Laptops geändert</w:t>
            </w:r>
          </w:p>
          <w:p w14:paraId="1D364512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Bestellung eines HDD-Schachts erstellt</w:t>
            </w:r>
          </w:p>
          <w:p w14:paraId="46048626" w14:textId="77777777" w:rsidR="004D597E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Kundenprojekt im SharePoint-Ordner berechtigt</w:t>
            </w:r>
          </w:p>
          <w:p w14:paraId="369B4C01" w14:textId="77777777" w:rsidR="004D597E" w:rsidRPr="005304F7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 w:rsidRPr="00D67A71">
              <w:rPr>
                <w:sz w:val="20"/>
              </w:rPr>
              <w:t>Neuen Firefox-Vorschlag mitgeteilt, Passwörter und Lesezeichen exportiert und Firefox neu 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14BC" w14:textId="77777777" w:rsidR="00A662D1" w:rsidRDefault="00A662D1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3C938681" w14:textId="77777777" w:rsidR="00A662D1" w:rsidRDefault="00A662D1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3209C492" w14:textId="77777777" w:rsidR="00A662D1" w:rsidRDefault="00A662D1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57A20F1D" w14:textId="77777777" w:rsidR="00A662D1" w:rsidRDefault="00A662D1" w:rsidP="004D597E">
            <w:pPr>
              <w:spacing w:line="260" w:lineRule="exact"/>
              <w:rPr>
                <w:sz w:val="22"/>
                <w:szCs w:val="22"/>
              </w:rPr>
            </w:pPr>
          </w:p>
          <w:p w14:paraId="7EBF80ED" w14:textId="3BC6E092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D597E" w14:paraId="5FFF3F9B" w14:textId="77777777" w:rsidTr="004D597E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05A7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9E8E" w14:textId="77777777" w:rsidR="004D597E" w:rsidRPr="001C11DD" w:rsidRDefault="004D597E" w:rsidP="004D597E">
            <w:pPr>
              <w:pStyle w:val="Listenabsatz"/>
              <w:numPr>
                <w:ilvl w:val="0"/>
                <w:numId w:val="6"/>
              </w:numPr>
              <w:spacing w:line="260" w:lineRule="exact"/>
              <w:ind w:left="485" w:hanging="284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5A9F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D597E" w14:paraId="5A7D3DCB" w14:textId="77777777" w:rsidTr="004D597E">
        <w:trPr>
          <w:trHeight w:val="16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0E39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96A5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0E08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D597E" w14:paraId="51A839EA" w14:textId="77777777" w:rsidTr="004D597E">
        <w:trPr>
          <w:trHeight w:val="168"/>
        </w:trPr>
        <w:tc>
          <w:tcPr>
            <w:tcW w:w="1383" w:type="dxa"/>
            <w:tcBorders>
              <w:top w:val="single" w:sz="4" w:space="0" w:color="000000"/>
            </w:tcBorders>
          </w:tcPr>
          <w:p w14:paraId="11B87C60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6D882A5E" w14:textId="77777777" w:rsidR="004D597E" w:rsidRPr="00B80439" w:rsidRDefault="004D597E" w:rsidP="004D597E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3A88" w14:textId="77777777" w:rsidR="004D597E" w:rsidRDefault="004D597E" w:rsidP="004D59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</w:tbl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2E8403C5" w:rsidR="004E2029" w:rsidRPr="00B80439" w:rsidRDefault="00DC7888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02.02.2026,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02.02.2026,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8A17" w14:textId="77777777" w:rsidR="00BB4655" w:rsidRDefault="00BB4655">
      <w:r>
        <w:separator/>
      </w:r>
    </w:p>
  </w:endnote>
  <w:endnote w:type="continuationSeparator" w:id="0">
    <w:p w14:paraId="7DDC26AE" w14:textId="77777777" w:rsidR="00BB4655" w:rsidRDefault="00BB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0FB2" w14:textId="77777777" w:rsidR="00BB4655" w:rsidRDefault="00BB4655">
      <w:r>
        <w:separator/>
      </w:r>
    </w:p>
  </w:footnote>
  <w:footnote w:type="continuationSeparator" w:id="0">
    <w:p w14:paraId="256FAE46" w14:textId="77777777" w:rsidR="00BB4655" w:rsidRDefault="00BB4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6E7F"/>
    <w:rsid w:val="00012F63"/>
    <w:rsid w:val="00050C07"/>
    <w:rsid w:val="00064154"/>
    <w:rsid w:val="00070471"/>
    <w:rsid w:val="000E71EE"/>
    <w:rsid w:val="000F1D9D"/>
    <w:rsid w:val="000F4C51"/>
    <w:rsid w:val="001215FA"/>
    <w:rsid w:val="00122F5A"/>
    <w:rsid w:val="00156E56"/>
    <w:rsid w:val="001601AC"/>
    <w:rsid w:val="00197AAE"/>
    <w:rsid w:val="001C11DD"/>
    <w:rsid w:val="001C23AC"/>
    <w:rsid w:val="0025000D"/>
    <w:rsid w:val="00255BFF"/>
    <w:rsid w:val="00265E0C"/>
    <w:rsid w:val="00274E5A"/>
    <w:rsid w:val="00275A8C"/>
    <w:rsid w:val="002C03C3"/>
    <w:rsid w:val="002D2FBA"/>
    <w:rsid w:val="002E73A6"/>
    <w:rsid w:val="002F6BBC"/>
    <w:rsid w:val="00340759"/>
    <w:rsid w:val="00356BC5"/>
    <w:rsid w:val="003A2523"/>
    <w:rsid w:val="003D3F0E"/>
    <w:rsid w:val="004205B6"/>
    <w:rsid w:val="00450D95"/>
    <w:rsid w:val="0045656E"/>
    <w:rsid w:val="00482CF1"/>
    <w:rsid w:val="004C5972"/>
    <w:rsid w:val="004D3B3A"/>
    <w:rsid w:val="004D501B"/>
    <w:rsid w:val="004D597E"/>
    <w:rsid w:val="004E2029"/>
    <w:rsid w:val="004E3CAD"/>
    <w:rsid w:val="004F10B5"/>
    <w:rsid w:val="00510387"/>
    <w:rsid w:val="0051373F"/>
    <w:rsid w:val="00516CBF"/>
    <w:rsid w:val="005304F7"/>
    <w:rsid w:val="00536C72"/>
    <w:rsid w:val="00552BCD"/>
    <w:rsid w:val="00555F4D"/>
    <w:rsid w:val="005771AD"/>
    <w:rsid w:val="005805FE"/>
    <w:rsid w:val="00603F07"/>
    <w:rsid w:val="006067DA"/>
    <w:rsid w:val="00610534"/>
    <w:rsid w:val="0061121B"/>
    <w:rsid w:val="006D31A4"/>
    <w:rsid w:val="00712090"/>
    <w:rsid w:val="00720FCE"/>
    <w:rsid w:val="0072646F"/>
    <w:rsid w:val="007B636A"/>
    <w:rsid w:val="00801E63"/>
    <w:rsid w:val="008436B8"/>
    <w:rsid w:val="008649CF"/>
    <w:rsid w:val="0087487E"/>
    <w:rsid w:val="00874CF4"/>
    <w:rsid w:val="00875085"/>
    <w:rsid w:val="008B4FBA"/>
    <w:rsid w:val="008D55B1"/>
    <w:rsid w:val="008F1656"/>
    <w:rsid w:val="00925ED8"/>
    <w:rsid w:val="00926B2B"/>
    <w:rsid w:val="0092750F"/>
    <w:rsid w:val="00953F2A"/>
    <w:rsid w:val="009741A2"/>
    <w:rsid w:val="009D7ACA"/>
    <w:rsid w:val="009E4459"/>
    <w:rsid w:val="009E56EB"/>
    <w:rsid w:val="009F058B"/>
    <w:rsid w:val="00A22472"/>
    <w:rsid w:val="00A24593"/>
    <w:rsid w:val="00A5263C"/>
    <w:rsid w:val="00A626C8"/>
    <w:rsid w:val="00A662D1"/>
    <w:rsid w:val="00AB5964"/>
    <w:rsid w:val="00AF0204"/>
    <w:rsid w:val="00B04539"/>
    <w:rsid w:val="00B145C4"/>
    <w:rsid w:val="00B31D72"/>
    <w:rsid w:val="00B80439"/>
    <w:rsid w:val="00BB4655"/>
    <w:rsid w:val="00BD1E7F"/>
    <w:rsid w:val="00C23CFC"/>
    <w:rsid w:val="00C804CC"/>
    <w:rsid w:val="00CA4D78"/>
    <w:rsid w:val="00CB6A80"/>
    <w:rsid w:val="00CE3303"/>
    <w:rsid w:val="00CF1780"/>
    <w:rsid w:val="00D2613A"/>
    <w:rsid w:val="00D35D60"/>
    <w:rsid w:val="00D67A71"/>
    <w:rsid w:val="00D92A76"/>
    <w:rsid w:val="00DC7888"/>
    <w:rsid w:val="00DE62E9"/>
    <w:rsid w:val="00E61C16"/>
    <w:rsid w:val="00EB2060"/>
    <w:rsid w:val="00EF5D3D"/>
    <w:rsid w:val="00F14D39"/>
    <w:rsid w:val="00F5037E"/>
    <w:rsid w:val="00F85A71"/>
    <w:rsid w:val="00F9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45AAFE32-31A0-4584-B963-D9D978CB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41</cp:revision>
  <cp:lastPrinted>2013-03-08T10:48:00Z</cp:lastPrinted>
  <dcterms:created xsi:type="dcterms:W3CDTF">2022-01-22T21:34:00Z</dcterms:created>
  <dcterms:modified xsi:type="dcterms:W3CDTF">2026-02-02T08:40:00Z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