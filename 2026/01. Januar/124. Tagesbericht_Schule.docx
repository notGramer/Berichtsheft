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ayout w:type="fixed"/>
        <w:tblLook w:val="01E0" w:firstRow="1" w:lastRow="1" w:firstColumn="1" w:lastColumn="1" w:noHBand="0" w:noVBand="0"/>
      </w:tblPr>
      <w:tblGrid>
        <w:gridCol w:w="1383"/>
        <w:gridCol w:w="7081"/>
        <w:gridCol w:w="1176"/>
      </w:tblGrid>
      <w:tr w:rsidR="00B173BB" w14:paraId="70089D16" w14:textId="77777777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F804DBC" w14:textId="77777777" w:rsidR="00B173BB" w:rsidRDefault="00B173BB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833238E" w14:textId="77777777" w:rsidR="00B173BB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4CE7B49C" w14:textId="77777777" w:rsidR="00B173BB" w:rsidRDefault="00000000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B173BB" w14:paraId="3F9A8779" w14:textId="77777777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3BB9" w14:textId="77777777" w:rsidR="00B173BB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2DCE2" w14:textId="77777777" w:rsidR="00B173BB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ITP-ab → Vorträge über Projektidee und Stakeholder angehört, Feedback gegeben</w:t>
            </w:r>
          </w:p>
          <w:p w14:paraId="4D80982D" w14:textId="77777777" w:rsidR="00B173BB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Englisch → Höraufgaben</w:t>
            </w:r>
          </w:p>
          <w:p w14:paraId="595ADA87" w14:textId="77777777" w:rsidR="00B173BB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Deutsch → Auswertung der Kurzarbeiten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6BA62" w14:textId="77777777" w:rsidR="00B173BB" w:rsidRDefault="00B173BB">
            <w:pPr>
              <w:spacing w:line="260" w:lineRule="exact"/>
              <w:rPr>
                <w:sz w:val="20"/>
              </w:rPr>
            </w:pPr>
          </w:p>
          <w:p w14:paraId="0D7E4144" w14:textId="45E91C31" w:rsidR="00AE3329" w:rsidRDefault="00AE33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B173BB" w14:paraId="1296F2A9" w14:textId="77777777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C0885" w14:textId="77777777" w:rsidR="00B173BB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FAECE" w14:textId="7C1A0998" w:rsidR="00B173BB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PuG → Wiederholung für Kurzarbeit, Einführung in </w:t>
            </w:r>
            <w:r w:rsidR="00AE3329">
              <w:rPr>
                <w:sz w:val="20"/>
              </w:rPr>
              <w:t>Konjunkturschwankungen</w:t>
            </w:r>
          </w:p>
          <w:p w14:paraId="7F120287" w14:textId="77777777" w:rsidR="00B173BB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Englisch → Höraufgaben, Stehgreifaufgabe geschrieben</w:t>
            </w:r>
          </w:p>
          <w:p w14:paraId="70F7F23F" w14:textId="25F04617" w:rsidR="00B173BB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ITP → User Stories Vortrag, Konzepte Ablauf und </w:t>
            </w:r>
            <w:r w:rsidR="00AE3329">
              <w:rPr>
                <w:sz w:val="20"/>
              </w:rPr>
              <w:t>Aufträge</w:t>
            </w:r>
            <w:r>
              <w:rPr>
                <w:sz w:val="20"/>
              </w:rPr>
              <w:t xml:space="preserve"> gelesen, Wiederholung der Themen für Kurzarbeit, Sprinntplannung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CA881" w14:textId="77777777" w:rsidR="00B173BB" w:rsidRDefault="00B173BB">
            <w:pPr>
              <w:spacing w:line="260" w:lineRule="exact"/>
              <w:rPr>
                <w:sz w:val="20"/>
              </w:rPr>
            </w:pPr>
          </w:p>
          <w:p w14:paraId="7E9696A3" w14:textId="77777777" w:rsidR="00AE3329" w:rsidRDefault="00AE3329">
            <w:pPr>
              <w:spacing w:line="260" w:lineRule="exact"/>
              <w:rPr>
                <w:sz w:val="20"/>
              </w:rPr>
            </w:pPr>
          </w:p>
          <w:p w14:paraId="45A40DFB" w14:textId="77777777" w:rsidR="00AE3329" w:rsidRDefault="00AE33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5</w:t>
            </w:r>
          </w:p>
          <w:p w14:paraId="731548CE" w14:textId="721DF5AE" w:rsidR="00AE3329" w:rsidRDefault="00AE3329">
            <w:pPr>
              <w:spacing w:line="260" w:lineRule="exact"/>
              <w:rPr>
                <w:sz w:val="20"/>
              </w:rPr>
            </w:pPr>
          </w:p>
        </w:tc>
      </w:tr>
      <w:tr w:rsidR="00B173BB" w14:paraId="54ECDC4C" w14:textId="77777777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7FF8E" w14:textId="77777777" w:rsidR="00B173BB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D356" w14:textId="2BEC38AC" w:rsidR="00B173BB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FU-ITab → Firewall </w:t>
            </w:r>
            <w:r w:rsidR="00AE3329">
              <w:rPr>
                <w:sz w:val="20"/>
              </w:rPr>
              <w:t>Vertiefung</w:t>
            </w:r>
            <w:r>
              <w:rPr>
                <w:sz w:val="20"/>
              </w:rPr>
              <w:t xml:space="preserve"> und dazu Übungen gemacht</w:t>
            </w:r>
          </w:p>
          <w:p w14:paraId="630F6188" w14:textId="530B2E66" w:rsidR="00B173BB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ITP → Konzepte Ablauf </w:t>
            </w:r>
            <w:r w:rsidR="00AE3329">
              <w:rPr>
                <w:sz w:val="20"/>
              </w:rPr>
              <w:t>weitergelesen</w:t>
            </w:r>
          </w:p>
          <w:p w14:paraId="601D8FB2" w14:textId="3B612BAC" w:rsidR="00B173BB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PuG → Kurzarbeit geschrieben, weiter mit </w:t>
            </w:r>
            <w:r w:rsidR="00AE3329">
              <w:rPr>
                <w:sz w:val="20"/>
              </w:rPr>
              <w:t>Konjunkturschwankungen</w:t>
            </w:r>
            <w:r>
              <w:rPr>
                <w:sz w:val="20"/>
              </w:rPr>
              <w:t xml:space="preserve"> gemacht</w:t>
            </w:r>
          </w:p>
          <w:p w14:paraId="691E9214" w14:textId="77777777" w:rsidR="00B173BB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ITP → User Stories und Sprintplannung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86538" w14:textId="77777777" w:rsidR="00B173BB" w:rsidRDefault="00B173BB">
            <w:pPr>
              <w:spacing w:line="260" w:lineRule="exact"/>
              <w:rPr>
                <w:sz w:val="22"/>
                <w:szCs w:val="22"/>
              </w:rPr>
            </w:pPr>
          </w:p>
          <w:p w14:paraId="0C8E895B" w14:textId="77777777" w:rsidR="00AE3329" w:rsidRDefault="00AE3329">
            <w:pPr>
              <w:spacing w:line="260" w:lineRule="exact"/>
              <w:rPr>
                <w:sz w:val="22"/>
                <w:szCs w:val="22"/>
              </w:rPr>
            </w:pPr>
          </w:p>
          <w:p w14:paraId="54D6F11E" w14:textId="2C00975F" w:rsidR="00AE3329" w:rsidRDefault="00AE33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:rsidR="00B173BB" w14:paraId="1E0D3CAD" w14:textId="77777777">
        <w:trPr>
          <w:trHeight w:val="9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C25A1" w14:textId="77777777" w:rsidR="00B173BB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590C" w14:textId="6CD130F8" w:rsidR="00B173BB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  <w:r w:rsidR="00DC2C4F">
              <w:rPr>
                <w:sz w:val="20"/>
              </w:rPr>
              <w:t>Firewall Regeln, weiter mit Raid Systemen</w:t>
            </w:r>
          </w:p>
          <w:p w14:paraId="2980E6BF" w14:textId="70F508C5" w:rsidR="00B173BB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→ </w:t>
            </w:r>
            <w:r w:rsidR="00DC2C4F">
              <w:rPr>
                <w:sz w:val="20"/>
              </w:rPr>
              <w:t xml:space="preserve">Business-pitch </w:t>
            </w:r>
            <w:r w:rsidR="00EA440E">
              <w:rPr>
                <w:sz w:val="20"/>
              </w:rPr>
              <w:t>Vorbereitung</w:t>
            </w:r>
          </w:p>
          <w:p w14:paraId="5120E881" w14:textId="72BA26D3" w:rsidR="00B173BB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FU-IT →</w:t>
            </w:r>
            <w:r w:rsidR="00DC2C4F">
              <w:rPr>
                <w:sz w:val="20"/>
              </w:rPr>
              <w:t xml:space="preserve"> weiter mit Firewall Regeln</w:t>
            </w:r>
          </w:p>
          <w:p w14:paraId="768482C3" w14:textId="3FE5EAC7" w:rsidR="00B173BB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FU-I</w:t>
            </w:r>
            <w:r w:rsidR="00DC2C4F">
              <w:rPr>
                <w:sz w:val="20"/>
              </w:rPr>
              <w:t>T</w:t>
            </w:r>
            <w:r>
              <w:rPr>
                <w:sz w:val="20"/>
              </w:rPr>
              <w:t xml:space="preserve">ab → </w:t>
            </w:r>
            <w:r w:rsidR="00DC2C4F">
              <w:rPr>
                <w:sz w:val="20"/>
              </w:rPr>
              <w:t>Übungen zu Firewall Regeln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D280B" w14:textId="77777777" w:rsidR="00B173BB" w:rsidRDefault="00B173BB">
            <w:pPr>
              <w:spacing w:line="260" w:lineRule="exact"/>
              <w:rPr>
                <w:sz w:val="22"/>
                <w:szCs w:val="22"/>
              </w:rPr>
            </w:pPr>
          </w:p>
          <w:p w14:paraId="5499743D" w14:textId="1CC5F541" w:rsidR="00AE3329" w:rsidRDefault="00AE33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B173BB" w14:paraId="46EF4766" w14:textId="77777777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D7DA1" w14:textId="77777777" w:rsidR="00B173BB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7FF3" w14:textId="77777777" w:rsidR="00B173BB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FU-IT → Vertiefung in Raid</w:t>
            </w:r>
          </w:p>
          <w:p w14:paraId="4B1E6DDC" w14:textId="77777777" w:rsidR="00B173BB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Deutsch → Vorbereitung Elevator-Pitch</w:t>
            </w:r>
          </w:p>
          <w:p w14:paraId="69696FEE" w14:textId="77777777" w:rsidR="00B173BB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ITP → Kurzarbeit über Scrum geschrieben</w:t>
            </w:r>
          </w:p>
          <w:p w14:paraId="0CF7E397" w14:textId="740890B9" w:rsidR="00B173BB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PuG → </w:t>
            </w:r>
            <w:r w:rsidR="00AE3329">
              <w:rPr>
                <w:sz w:val="20"/>
              </w:rPr>
              <w:t>Konjunkturschwankungen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D1D03" w14:textId="77777777" w:rsidR="00B173BB" w:rsidRDefault="00B173BB">
            <w:pPr>
              <w:spacing w:line="260" w:lineRule="exact"/>
              <w:rPr>
                <w:sz w:val="22"/>
                <w:szCs w:val="22"/>
              </w:rPr>
            </w:pPr>
          </w:p>
          <w:p w14:paraId="1CE2E170" w14:textId="679EE091" w:rsidR="00AE3329" w:rsidRDefault="00AE33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B173BB" w14:paraId="5F41B83F" w14:textId="77777777">
        <w:trPr>
          <w:trHeight w:val="102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F95B" w14:textId="77777777" w:rsidR="00B173BB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50813" w14:textId="77777777" w:rsidR="00B173BB" w:rsidRDefault="00B173BB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3AFF3" w14:textId="77777777" w:rsidR="00B173BB" w:rsidRDefault="00B173BB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B173BB" w14:paraId="2560E038" w14:textId="77777777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774620D9" w14:textId="77777777" w:rsidR="00B173BB" w:rsidRDefault="00B173BB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1" w:type="dxa"/>
            <w:tcBorders>
              <w:top w:val="single" w:sz="4" w:space="0" w:color="000000"/>
              <w:right w:val="single" w:sz="4" w:space="0" w:color="000000"/>
            </w:tcBorders>
          </w:tcPr>
          <w:p w14:paraId="58672E79" w14:textId="77777777" w:rsidR="00B173BB" w:rsidRDefault="00B173BB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096ECBBA" w14:textId="77777777" w:rsidR="00B173BB" w:rsidRDefault="00000000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BF737" w14:textId="77777777" w:rsidR="00B173BB" w:rsidRDefault="00B173BB">
            <w:pPr>
              <w:spacing w:line="260" w:lineRule="exact"/>
              <w:rPr>
                <w:sz w:val="22"/>
                <w:szCs w:val="22"/>
              </w:rPr>
            </w:pPr>
          </w:p>
          <w:p w14:paraId="7A8A4408" w14:textId="6A4FE26B" w:rsidR="00AE3329" w:rsidRDefault="00AE33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3"/>
        <w:gridCol w:w="1203"/>
        <w:gridCol w:w="709"/>
        <w:gridCol w:w="1844"/>
        <w:gridCol w:w="2556"/>
      </w:tblGrid>
      <w:tr w:rsidR="00B173BB" w14:paraId="508D3662" w14:textId="77777777">
        <w:tc>
          <w:tcPr>
            <w:tcW w:w="32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867AD2" w14:textId="77777777" w:rsidR="00B173BB" w:rsidRDefault="00000000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12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227FCA" w14:textId="3321036D" w:rsidR="00B173BB" w:rsidRDefault="003A5E13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124</w:t>
            </w:r>
          </w:p>
        </w:tc>
      </w:tr>
      <w:tr w:rsidR="00B173BB" w14:paraId="7C8D8EAC" w14:textId="77777777">
        <w:tc>
          <w:tcPr>
            <w:tcW w:w="32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6C2AD0" w14:textId="77777777" w:rsidR="00B173BB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12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B345E7" w14:textId="77777777" w:rsidR="00B173BB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B173BB" w14:paraId="2D88FE6B" w14:textId="77777777">
        <w:tc>
          <w:tcPr>
            <w:tcW w:w="32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DA761EE" w14:textId="77777777" w:rsidR="00B173BB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64D4A1" w14:textId="77777777" w:rsidR="00B173BB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3E1748" w14:textId="77777777" w:rsidR="00B173BB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0FE31F" w14:textId="77777777" w:rsidR="00B173BB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B173BB" w14:paraId="5DE5E5B0" w14:textId="77777777">
        <w:tc>
          <w:tcPr>
            <w:tcW w:w="32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9526C2" w14:textId="77777777" w:rsidR="00B173BB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FCE327" w14:textId="77777777" w:rsidR="00B173BB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12.01.2026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A3209E" w14:textId="77777777" w:rsidR="00B173BB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4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2711E3" w14:textId="77777777" w:rsidR="00B173BB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16.01.2026</w:t>
            </w:r>
          </w:p>
        </w:tc>
      </w:tr>
    </w:tbl>
    <w:p w14:paraId="57A981EE" w14:textId="77777777" w:rsidR="00B173BB" w:rsidRDefault="00B173BB">
      <w:pPr>
        <w:spacing w:line="260" w:lineRule="exact"/>
        <w:rPr>
          <w:sz w:val="18"/>
          <w:szCs w:val="18"/>
        </w:rPr>
      </w:pPr>
    </w:p>
    <w:p w14:paraId="1CEA5E01" w14:textId="77777777" w:rsidR="00B173BB" w:rsidRDefault="00B173BB">
      <w:pPr>
        <w:spacing w:line="260" w:lineRule="exact"/>
        <w:rPr>
          <w:sz w:val="18"/>
          <w:szCs w:val="18"/>
        </w:rPr>
      </w:pPr>
    </w:p>
    <w:p w14:paraId="66251E55" w14:textId="77777777" w:rsidR="00B173BB" w:rsidRDefault="00B173BB">
      <w:pPr>
        <w:spacing w:line="260" w:lineRule="exact"/>
        <w:rPr>
          <w:sz w:val="18"/>
          <w:szCs w:val="18"/>
        </w:rPr>
      </w:pPr>
    </w:p>
    <w:p w14:paraId="39099824" w14:textId="77777777" w:rsidR="00B173BB" w:rsidRDefault="00B173BB">
      <w:pPr>
        <w:spacing w:line="260" w:lineRule="exact"/>
        <w:rPr>
          <w:sz w:val="18"/>
          <w:szCs w:val="18"/>
        </w:rPr>
      </w:pPr>
    </w:p>
    <w:p w14:paraId="401E812F" w14:textId="77777777" w:rsidR="00B173BB" w:rsidRDefault="00000000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6D4EB553" w14:textId="77777777" w:rsidR="00B173BB" w:rsidRDefault="00B173BB">
      <w:pPr>
        <w:spacing w:line="260" w:lineRule="exact"/>
        <w:rPr>
          <w:sz w:val="18"/>
          <w:szCs w:val="18"/>
        </w:rPr>
      </w:pPr>
    </w:p>
    <w:p w14:paraId="7F8F1567" w14:textId="480FD407" w:rsidR="00B173BB" w:rsidRDefault="0074344F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27.01.2026,</w:t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>
        <w:rPr>
          <w:sz w:val="18"/>
          <w:szCs w:val="18"/>
        </w:rPr>
        <w:t>27.01.2026,</w:t>
      </w:r>
    </w:p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3968"/>
        <w:gridCol w:w="1694"/>
        <w:gridCol w:w="3977"/>
      </w:tblGrid>
      <w:tr w:rsidR="00B173BB" w14:paraId="0E7C74A8" w14:textId="77777777">
        <w:tc>
          <w:tcPr>
            <w:tcW w:w="3968" w:type="dxa"/>
            <w:tcBorders>
              <w:top w:val="single" w:sz="4" w:space="0" w:color="000000"/>
            </w:tcBorders>
          </w:tcPr>
          <w:p w14:paraId="2F35121F" w14:textId="77777777" w:rsidR="00B173BB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4" w:type="dxa"/>
          </w:tcPr>
          <w:p w14:paraId="2204F2ED" w14:textId="77777777" w:rsidR="00B173BB" w:rsidRDefault="00B173BB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7" w:type="dxa"/>
            <w:tcBorders>
              <w:top w:val="single" w:sz="4" w:space="0" w:color="000000"/>
            </w:tcBorders>
          </w:tcPr>
          <w:p w14:paraId="32E82266" w14:textId="77777777" w:rsidR="00B173BB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793FD17" w14:textId="77777777" w:rsidR="00B173BB" w:rsidRDefault="00B173BB">
      <w:pPr>
        <w:spacing w:line="260" w:lineRule="exact"/>
        <w:rPr>
          <w:sz w:val="22"/>
          <w:szCs w:val="22"/>
        </w:rPr>
      </w:pPr>
    </w:p>
    <w:sectPr w:rsidR="00B173BB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1"/>
    <w:family w:val="swiss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32832"/>
    <w:multiLevelType w:val="multilevel"/>
    <w:tmpl w:val="A2BEBEC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7B951D7"/>
    <w:multiLevelType w:val="multilevel"/>
    <w:tmpl w:val="BC7C5D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07947023">
    <w:abstractNumId w:val="0"/>
  </w:num>
  <w:num w:numId="2" w16cid:durableId="878127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BB"/>
    <w:rsid w:val="003A5E13"/>
    <w:rsid w:val="0061121B"/>
    <w:rsid w:val="0074344F"/>
    <w:rsid w:val="009E56EB"/>
    <w:rsid w:val="00AE3329"/>
    <w:rsid w:val="00B173BB"/>
    <w:rsid w:val="00DC2C4F"/>
    <w:rsid w:val="00EA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9014D"/>
  <w15:docId w15:val="{BD1F8433-A366-46C9-BD03-9F35E3B76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 w:val="0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Charactersuser">
    <w:name w:val="Footnote Characters (user)"/>
    <w:qFormat/>
    <w:rPr>
      <w:rFonts w:cs="Times New Roman"/>
      <w:vertAlign w:val="superscript"/>
    </w:rPr>
  </w:style>
  <w:style w:type="character" w:styleId="Funotenzeichen">
    <w:name w:val="footnote reference"/>
    <w:rPr>
      <w:rFonts w:cs="Times New Roman"/>
      <w:vertAlign w:val="superscript"/>
    </w:rPr>
  </w:style>
  <w:style w:type="character" w:customStyle="1" w:styleId="Hyperlink1">
    <w:name w:val="Hyperlink1"/>
    <w:uiPriority w:val="99"/>
    <w:unhideWhenUsed/>
    <w:qFormat/>
    <w:rsid w:val="007D2589"/>
    <w:rPr>
      <w:color w:val="0563C1"/>
      <w:u w:val="single"/>
    </w:rPr>
  </w:style>
  <w:style w:type="character" w:customStyle="1" w:styleId="DefaultParagraphFontPHPDOCX">
    <w:name w:val="Default Paragraph Font PHPDOCX"/>
    <w:uiPriority w:val="1"/>
    <w:semiHidden/>
    <w:unhideWhenUsed/>
    <w:qFormat/>
  </w:style>
  <w:style w:type="character" w:customStyle="1" w:styleId="TitleCarPHPDOCX">
    <w:name w:val="Title Car PHPDOCX"/>
    <w:basedOn w:val="DefaultParagraphFontPHPDOCX"/>
    <w:link w:val="TitlePHPDOCX"/>
    <w:uiPriority w:val="10"/>
    <w:qFormat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Charactersuser">
    <w:name w:val="Endnote Characters (user)"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nzeichen">
    <w:name w:val="endnote reference"/>
    <w:rPr>
      <w:vertAlign w:val="superscript"/>
    </w:rPr>
  </w:style>
  <w:style w:type="character" w:customStyle="1" w:styleId="berschrift1Zchn">
    <w:name w:val="Überschrift 1 Zchn"/>
    <w:link w:val="berschrift1"/>
    <w:uiPriority w:val="9"/>
    <w:qFormat/>
    <w:rsid w:val="0022420A"/>
    <w:rPr>
      <w:rFonts w:ascii="Calibri Light" w:eastAsia="Calibri Light" w:hAnsi="Calibri Light" w:cs="Calibri Light"/>
      <w:b/>
      <w:bCs/>
      <w:kern w:val="2"/>
      <w:sz w:val="32"/>
      <w:szCs w:val="32"/>
    </w:rPr>
  </w:style>
  <w:style w:type="character" w:customStyle="1" w:styleId="berschrift3Zchn">
    <w:name w:val="Überschrift 3 Zchn"/>
    <w:link w:val="berschrift3"/>
    <w:uiPriority w:val="9"/>
    <w:qFormat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qFormat/>
    <w:rsid w:val="00E139EA"/>
    <w:rPr>
      <w:sz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rPr>
      <w:b/>
      <w:bCs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qFormat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qFormat/>
    <w:rsid w:val="006E0FDA"/>
    <w:rPr>
      <w:sz w:val="20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qFormat/>
    <w:rsid w:val="006E0FDA"/>
    <w:rPr>
      <w:sz w:val="20"/>
    </w:rPr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paragraph" w:customStyle="1" w:styleId="FrameContentsuser">
    <w:name w:val="Frame Contents (user)"/>
    <w:basedOn w:val="Standard"/>
    <w:qFormat/>
  </w:style>
  <w:style w:type="paragraph" w:customStyle="1" w:styleId="FrameContents">
    <w:name w:val="Frame Contents"/>
    <w:basedOn w:val="Standard"/>
    <w:qFormat/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1319</Characters>
  <Application>Microsoft Office Word</Application>
  <DocSecurity>0</DocSecurity>
  <Lines>10</Lines>
  <Paragraphs>3</Paragraphs>
  <ScaleCrop>false</ScaleCrop>
  <Company>DIHK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37</cp:revision>
  <cp:lastPrinted>2013-03-08T10:48:00Z</cp:lastPrinted>
  <dcterms:created xsi:type="dcterms:W3CDTF">2022-01-22T21:34:00Z</dcterms:created>
  <dcterms:modified xsi:type="dcterms:W3CDTF">2026-01-27T08:45:00Z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