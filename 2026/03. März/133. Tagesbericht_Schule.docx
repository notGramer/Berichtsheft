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ayout w:type="fixed"/>
        <w:tblLook w:val="01E0" w:firstRow="1" w:lastRow="1" w:firstColumn="1" w:lastColumn="1" w:noHBand="0" w:noVBand="0"/>
      </w:tblPr>
      <w:tblGrid>
        <w:gridCol w:w="1383"/>
        <w:gridCol w:w="7083"/>
        <w:gridCol w:w="1174"/>
      </w:tblGrid>
      <w:tr w:rsidR="00F1067A" w14:paraId="3B342F31" w14:textId="77777777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720A96E" w14:textId="77777777" w:rsidR="00F1067A" w:rsidRDefault="00F1067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B109B08" w14:textId="77777777" w:rsidR="00F1067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71852FB" w14:textId="77777777" w:rsidR="00F1067A" w:rsidRDefault="00000000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F1067A" w14:paraId="0F08155F" w14:textId="77777777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33A1" w14:textId="77777777" w:rsidR="00F1067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0969C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ITP-ab → Referate Retro und Produktpräsentation</w:t>
            </w:r>
          </w:p>
          <w:p w14:paraId="1FFEA076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Englisch → Referat Vorbereitung, Kurzarbeit Rückgabe</w:t>
            </w:r>
          </w:p>
          <w:p w14:paraId="065E94C8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Deutsch → Pitch Präsentation vorbereitet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EB9C4" w14:textId="77777777" w:rsidR="00F1067A" w:rsidRDefault="00F1067A">
            <w:pPr>
              <w:spacing w:line="260" w:lineRule="exact"/>
              <w:rPr>
                <w:sz w:val="20"/>
              </w:rPr>
            </w:pPr>
          </w:p>
          <w:p w14:paraId="757E72D4" w14:textId="63A9638D" w:rsidR="00C72C3A" w:rsidRDefault="00C72C3A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F1067A" w14:paraId="7E37CAD6" w14:textId="77777777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895C8" w14:textId="77777777" w:rsidR="00F1067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7034E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 Wiederholung von Raid und dazu Rechenaufgaben</w:t>
            </w:r>
          </w:p>
          <w:p w14:paraId="7C16A584" w14:textId="783EF68A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Englisch → Referat Vorbereitung</w:t>
            </w:r>
          </w:p>
          <w:p w14:paraId="0BD8C586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ITP → Referate Retro und Produktpräsentation, Pricing Modelle Arbeitsblatt</w:t>
            </w:r>
          </w:p>
          <w:p w14:paraId="161E4FDE" w14:textId="204F3A78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→ Kurzarbeit Rückgabe, Arbeitsblatt </w:t>
            </w:r>
            <w:r w:rsidR="00CF5CD6">
              <w:rPr>
                <w:sz w:val="20"/>
              </w:rPr>
              <w:t>Konjunkturschwankungen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29D2" w14:textId="77777777" w:rsidR="00F1067A" w:rsidRDefault="00F1067A">
            <w:pPr>
              <w:spacing w:line="260" w:lineRule="exact"/>
              <w:rPr>
                <w:sz w:val="20"/>
              </w:rPr>
            </w:pPr>
          </w:p>
          <w:p w14:paraId="57DAAAE3" w14:textId="77777777" w:rsidR="00C72C3A" w:rsidRDefault="00C72C3A">
            <w:pPr>
              <w:spacing w:line="260" w:lineRule="exact"/>
              <w:rPr>
                <w:sz w:val="20"/>
              </w:rPr>
            </w:pPr>
          </w:p>
          <w:p w14:paraId="23EAB53E" w14:textId="7ADABC2D" w:rsidR="00C72C3A" w:rsidRDefault="00C72C3A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F1067A" w14:paraId="3C209242" w14:textId="77777777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D603D" w14:textId="77777777" w:rsidR="00F1067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1DE9A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FU-ITab → Einführung in GNS3 und Putty, dazu Aufgaben erledigt</w:t>
            </w:r>
          </w:p>
          <w:p w14:paraId="509576A3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ITP → Referate Retro und Produktpräsentation, Pricing Modelle Arbeitsblatt weitergeführt</w:t>
            </w:r>
          </w:p>
          <w:p w14:paraId="10F52A01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→ Konjunktur zu Ende gemacht, Einführung in Eurozone</w:t>
            </w:r>
          </w:p>
          <w:p w14:paraId="28591339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Präsentationen Verbessern und Karaoke-Präsentation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9DF98" w14:textId="77777777" w:rsidR="00F1067A" w:rsidRDefault="00F1067A">
            <w:pPr>
              <w:spacing w:line="260" w:lineRule="exact"/>
              <w:rPr>
                <w:sz w:val="22"/>
                <w:szCs w:val="22"/>
              </w:rPr>
            </w:pPr>
          </w:p>
          <w:p w14:paraId="6256596C" w14:textId="77777777" w:rsidR="00C72C3A" w:rsidRDefault="00C72C3A">
            <w:pPr>
              <w:spacing w:line="260" w:lineRule="exact"/>
              <w:rPr>
                <w:sz w:val="22"/>
                <w:szCs w:val="22"/>
              </w:rPr>
            </w:pPr>
          </w:p>
          <w:p w14:paraId="7C4347A5" w14:textId="255AF810" w:rsidR="00C72C3A" w:rsidRDefault="00C72C3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F1067A" w14:paraId="1DD0A6C8" w14:textId="77777777">
        <w:trPr>
          <w:trHeight w:val="9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B7A2" w14:textId="77777777" w:rsidR="00F1067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C8A87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 Schulaufgabe geschrieben</w:t>
            </w:r>
          </w:p>
          <w:p w14:paraId="020B6498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Deutsch → Pitch zugehört und Vorbereitung</w:t>
            </w:r>
          </w:p>
          <w:p w14:paraId="0A1EBEF7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 Organisationsgespräch und Wiederholung für Schulaufgabe</w:t>
            </w:r>
          </w:p>
          <w:p w14:paraId="5890AF7F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FU-ITab → Einführung in Docker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0D295" w14:textId="77777777" w:rsidR="00F1067A" w:rsidRDefault="00F1067A">
            <w:pPr>
              <w:spacing w:line="260" w:lineRule="exact"/>
              <w:rPr>
                <w:sz w:val="22"/>
                <w:szCs w:val="22"/>
              </w:rPr>
            </w:pPr>
          </w:p>
          <w:p w14:paraId="41A97A96" w14:textId="276B6576" w:rsidR="00C72C3A" w:rsidRDefault="00C72C3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F1067A" w14:paraId="39401AEB" w14:textId="77777777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1BC6" w14:textId="77777777" w:rsidR="00F1067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561F5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→Schulaufgabe rausbekommen und besprochen, AP2 Aufgaben</w:t>
            </w:r>
          </w:p>
          <w:p w14:paraId="150BC47B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Deutsch → Pitch gehalten</w:t>
            </w:r>
          </w:p>
          <w:p w14:paraId="7F7D594E" w14:textId="7C25DC24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Kurzarbeit </w:t>
            </w:r>
            <w:r w:rsidR="00A14D4A">
              <w:rPr>
                <w:sz w:val="20"/>
              </w:rPr>
              <w:t>Rückgabe</w:t>
            </w:r>
            <w:r>
              <w:rPr>
                <w:sz w:val="20"/>
              </w:rPr>
              <w:t>, Preisarten und Berechnungen</w:t>
            </w:r>
          </w:p>
          <w:p w14:paraId="06D7EF23" w14:textId="77777777" w:rsidR="00F1067A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→ Einführung in Europäische Zentralbank und Europäische System der Zentralbanken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FAB9A" w14:textId="77777777" w:rsidR="00F1067A" w:rsidRDefault="00F1067A">
            <w:pPr>
              <w:spacing w:line="260" w:lineRule="exact"/>
              <w:rPr>
                <w:sz w:val="22"/>
                <w:szCs w:val="22"/>
              </w:rPr>
            </w:pPr>
          </w:p>
          <w:p w14:paraId="62263C06" w14:textId="77777777" w:rsidR="00C72C3A" w:rsidRDefault="00C72C3A">
            <w:pPr>
              <w:spacing w:line="260" w:lineRule="exact"/>
              <w:rPr>
                <w:sz w:val="22"/>
                <w:szCs w:val="22"/>
              </w:rPr>
            </w:pPr>
          </w:p>
          <w:p w14:paraId="24FDD77A" w14:textId="6FD997B4" w:rsidR="00C72C3A" w:rsidRDefault="00C72C3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F1067A" w14:paraId="72E14489" w14:textId="77777777">
        <w:trPr>
          <w:trHeight w:val="102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57AAA" w14:textId="77777777" w:rsidR="00F1067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FCF08" w14:textId="77777777" w:rsidR="00F1067A" w:rsidRDefault="00F1067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648BD" w14:textId="77777777" w:rsidR="00F1067A" w:rsidRDefault="00F1067A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F1067A" w14:paraId="673BD4A2" w14:textId="77777777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70F3FB8" w14:textId="77777777" w:rsidR="00F1067A" w:rsidRDefault="00F1067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3" w:type="dxa"/>
            <w:tcBorders>
              <w:top w:val="single" w:sz="4" w:space="0" w:color="000000"/>
              <w:right w:val="single" w:sz="4" w:space="0" w:color="000000"/>
            </w:tcBorders>
          </w:tcPr>
          <w:p w14:paraId="2F0C4ABD" w14:textId="77777777" w:rsidR="00F1067A" w:rsidRDefault="00F1067A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059C06C9" w14:textId="77777777" w:rsidR="00F1067A" w:rsidRDefault="00000000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D037E" w14:textId="07A6B4E6" w:rsidR="00F1067A" w:rsidRDefault="00C72C3A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5"/>
        <w:gridCol w:w="1203"/>
        <w:gridCol w:w="709"/>
        <w:gridCol w:w="1842"/>
        <w:gridCol w:w="2556"/>
      </w:tblGrid>
      <w:tr w:rsidR="00F1067A" w14:paraId="63567624" w14:textId="77777777"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593F36" w14:textId="77777777" w:rsidR="00F1067A" w:rsidRDefault="0000000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10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DAFE30" w14:textId="77777777" w:rsidR="00F1067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133</w:t>
            </w:r>
          </w:p>
        </w:tc>
      </w:tr>
      <w:tr w:rsidR="00F1067A" w14:paraId="5E8B6DBF" w14:textId="77777777"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FF22D7" w14:textId="77777777" w:rsidR="00F1067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10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E84AD5" w14:textId="77777777" w:rsidR="00F1067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F1067A" w14:paraId="69206E9B" w14:textId="77777777"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FE2436" w14:textId="77777777" w:rsidR="00F1067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BFEDB5" w14:textId="77777777" w:rsidR="00F1067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EF42C" w14:textId="77777777" w:rsidR="00F1067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Ausbildende Abteilung: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A1765" w14:textId="77777777" w:rsidR="00F1067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F1067A" w14:paraId="120D5D19" w14:textId="77777777"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402640" w14:textId="77777777" w:rsidR="00F1067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0814FA" w14:textId="77777777" w:rsidR="00F1067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09.03.2026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9AFB6" w14:textId="77777777" w:rsidR="00F1067A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69A61" w14:textId="77777777" w:rsidR="00F1067A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13.03.2026</w:t>
            </w:r>
          </w:p>
        </w:tc>
      </w:tr>
    </w:tbl>
    <w:p w14:paraId="25B9441A" w14:textId="77777777" w:rsidR="00F1067A" w:rsidRDefault="00F1067A">
      <w:pPr>
        <w:spacing w:line="260" w:lineRule="exact"/>
        <w:rPr>
          <w:sz w:val="18"/>
          <w:szCs w:val="18"/>
        </w:rPr>
      </w:pPr>
    </w:p>
    <w:p w14:paraId="4F765FE1" w14:textId="77777777" w:rsidR="00F1067A" w:rsidRDefault="00F1067A">
      <w:pPr>
        <w:spacing w:line="260" w:lineRule="exact"/>
        <w:rPr>
          <w:sz w:val="18"/>
          <w:szCs w:val="18"/>
        </w:rPr>
      </w:pPr>
    </w:p>
    <w:p w14:paraId="0B490AB1" w14:textId="77777777" w:rsidR="00F1067A" w:rsidRDefault="00F1067A">
      <w:pPr>
        <w:spacing w:line="260" w:lineRule="exact"/>
        <w:rPr>
          <w:sz w:val="18"/>
          <w:szCs w:val="18"/>
        </w:rPr>
      </w:pPr>
    </w:p>
    <w:p w14:paraId="0C2BD483" w14:textId="77777777" w:rsidR="00F1067A" w:rsidRDefault="00F1067A">
      <w:pPr>
        <w:spacing w:line="260" w:lineRule="exact"/>
        <w:rPr>
          <w:sz w:val="18"/>
          <w:szCs w:val="18"/>
        </w:rPr>
      </w:pPr>
    </w:p>
    <w:p w14:paraId="08845F83" w14:textId="77777777" w:rsidR="00F1067A" w:rsidRDefault="00000000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5950E7B9" w14:textId="77777777" w:rsidR="00F1067A" w:rsidRDefault="00F1067A">
      <w:pPr>
        <w:spacing w:line="260" w:lineRule="exact"/>
        <w:rPr>
          <w:sz w:val="18"/>
          <w:szCs w:val="18"/>
        </w:rPr>
      </w:pPr>
    </w:p>
    <w:p w14:paraId="0FD69AD2" w14:textId="2E69CF84" w:rsidR="00F1067A" w:rsidRDefault="00A14D4A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BF036C">
        <w:rPr>
          <w:noProof/>
          <w:sz w:val="18"/>
          <w:szCs w:val="18"/>
        </w:rPr>
        <w:t>01.04.2026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BF036C">
        <w:rPr>
          <w:noProof/>
          <w:sz w:val="18"/>
          <w:szCs w:val="18"/>
        </w:rPr>
        <w:t>01.04.2026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3968"/>
        <w:gridCol w:w="1696"/>
        <w:gridCol w:w="3975"/>
      </w:tblGrid>
      <w:tr w:rsidR="00F1067A" w14:paraId="33EB1831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36FE325F" w14:textId="77777777" w:rsidR="00F1067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6" w:type="dxa"/>
          </w:tcPr>
          <w:p w14:paraId="50DF364F" w14:textId="77777777" w:rsidR="00F1067A" w:rsidRDefault="00F1067A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5" w:type="dxa"/>
            <w:tcBorders>
              <w:top w:val="single" w:sz="4" w:space="0" w:color="000000"/>
            </w:tcBorders>
          </w:tcPr>
          <w:p w14:paraId="1E335FB3" w14:textId="77777777" w:rsidR="00F1067A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D0BD230" w14:textId="77777777" w:rsidR="00F1067A" w:rsidRDefault="00F1067A">
      <w:pPr>
        <w:spacing w:line="260" w:lineRule="exact"/>
        <w:rPr>
          <w:sz w:val="22"/>
          <w:szCs w:val="22"/>
        </w:rPr>
      </w:pPr>
    </w:p>
    <w:sectPr w:rsidR="00F1067A">
      <w:footerReference w:type="even" r:id="rId8"/>
      <w:footerReference w:type="default" r:id="rId9"/>
      <w:footerReference w:type="first" r:id="rId10"/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77CDA" w14:textId="77777777" w:rsidR="003332EF" w:rsidRDefault="003332EF" w:rsidP="00C72C3A">
      <w:r>
        <w:separator/>
      </w:r>
    </w:p>
  </w:endnote>
  <w:endnote w:type="continuationSeparator" w:id="0">
    <w:p w14:paraId="43CCDB0C" w14:textId="77777777" w:rsidR="003332EF" w:rsidRDefault="003332EF" w:rsidP="00C72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F4981" w14:textId="3B31CEC0" w:rsidR="00C72C3A" w:rsidRDefault="00C72C3A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D56735" wp14:editId="6D8F9D5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78790" cy="299085"/>
              <wp:effectExtent l="0" t="0" r="0" b="0"/>
              <wp:wrapNone/>
              <wp:docPr id="42945936" name="Textfeld 2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8790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F641F" w14:textId="6060C546" w:rsidR="00C72C3A" w:rsidRPr="00C72C3A" w:rsidRDefault="00C72C3A" w:rsidP="00C72C3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72C3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56735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" style="position:absolute;margin-left:-13.5pt;margin-top:0;width:37.7pt;height:23.5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" filled="f" stroked="f">
              <v:textbox style="mso-fit-shape-to-text:t" inset="0,0,20pt,15pt">
                <w:txbxContent>
                  <w:p w14:paraId="246F641F" w14:textId="6060C546" w:rsidR="00C72C3A" w:rsidRPr="00C72C3A" w:rsidRDefault="00C72C3A" w:rsidP="00C72C3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C72C3A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6F011" w14:textId="7571824C" w:rsidR="00C72C3A" w:rsidRDefault="00C72C3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00789" w14:textId="41C4430B" w:rsidR="00C72C3A" w:rsidRDefault="00C72C3A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4CE05A" wp14:editId="709DB26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78790" cy="299085"/>
              <wp:effectExtent l="0" t="0" r="0" b="0"/>
              <wp:wrapNone/>
              <wp:docPr id="60005356" name="Textfeld 1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8790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C26788" w14:textId="5A0AA545" w:rsidR="00C72C3A" w:rsidRPr="00C72C3A" w:rsidRDefault="00C72C3A" w:rsidP="00C72C3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C72C3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CE05A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7" type="#_x0000_t202" alt="intern" style="position:absolute;margin-left:-13.5pt;margin-top:0;width:37.7pt;height:23.5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" filled="f" stroked="f">
              <v:textbox style="mso-fit-shape-to-text:t" inset="0,0,20pt,15pt">
                <w:txbxContent>
                  <w:p w14:paraId="41C26788" w14:textId="5A0AA545" w:rsidR="00C72C3A" w:rsidRPr="00C72C3A" w:rsidRDefault="00C72C3A" w:rsidP="00C72C3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C72C3A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92A09" w14:textId="77777777" w:rsidR="003332EF" w:rsidRDefault="003332EF" w:rsidP="00C72C3A">
      <w:r>
        <w:separator/>
      </w:r>
    </w:p>
  </w:footnote>
  <w:footnote w:type="continuationSeparator" w:id="0">
    <w:p w14:paraId="3DF348AB" w14:textId="77777777" w:rsidR="003332EF" w:rsidRDefault="003332EF" w:rsidP="00C72C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32F"/>
    <w:multiLevelType w:val="multilevel"/>
    <w:tmpl w:val="4ED0EC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F0C24D3"/>
    <w:multiLevelType w:val="multilevel"/>
    <w:tmpl w:val="C15A28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00178792">
    <w:abstractNumId w:val="0"/>
  </w:num>
  <w:num w:numId="2" w16cid:durableId="366610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67A"/>
    <w:rsid w:val="000D6182"/>
    <w:rsid w:val="000F3879"/>
    <w:rsid w:val="001D43E6"/>
    <w:rsid w:val="003332EF"/>
    <w:rsid w:val="005942BB"/>
    <w:rsid w:val="00A14D4A"/>
    <w:rsid w:val="00B419DE"/>
    <w:rsid w:val="00BF036C"/>
    <w:rsid w:val="00C72C3A"/>
    <w:rsid w:val="00CF5CD6"/>
    <w:rsid w:val="00F1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7B718"/>
  <w15:docId w15:val="{0C80DFDC-CB05-48F2-B7CB-B772B1E53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unotenzeichen1">
    <w:name w:val="Fußnotenzeichen1"/>
    <w:qFormat/>
    <w:rPr>
      <w:rFonts w:cs="Times New Roman"/>
      <w:vertAlign w:val="superscript"/>
    </w:rPr>
  </w:style>
  <w:style w:type="character" w:customStyle="1" w:styleId="Hyperlink1">
    <w:name w:val="Hyperlink1"/>
    <w:uiPriority w:val="99"/>
    <w:unhideWhenUsed/>
    <w:qFormat/>
    <w:rsid w:val="007D2589"/>
    <w:rPr>
      <w:color w:val="0563C1"/>
      <w:u w:val="single"/>
    </w:rPr>
  </w:style>
  <w:style w:type="character" w:customStyle="1" w:styleId="DefaultParagraphFontPHPDOCX">
    <w:name w:val="Default Paragraph Font PHPDOCX"/>
    <w:uiPriority w:val="1"/>
    <w:semiHidden/>
    <w:unhideWhenUsed/>
    <w:qFormat/>
  </w:style>
  <w:style w:type="character" w:customStyle="1" w:styleId="TitleCarPHPDOCX">
    <w:name w:val="Title Car PHPDOCX"/>
    <w:basedOn w:val="DefaultParagraphFontPHPDOCX"/>
    <w:link w:val="TitlePHPDOCX"/>
    <w:uiPriority w:val="10"/>
    <w:qFormat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nzeichen1">
    <w:name w:val="Endnotenzeichen1"/>
    <w:qFormat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berschrift1Zchn">
    <w:name w:val="Überschrift 1 Zchn"/>
    <w:link w:val="berschrift1"/>
    <w:uiPriority w:val="9"/>
    <w:qFormat/>
    <w:rsid w:val="0022420A"/>
    <w:rPr>
      <w:rFonts w:ascii="Calibri Light" w:eastAsia="Calibri Light" w:hAnsi="Calibri Light" w:cs="Calibri Light"/>
      <w:b/>
      <w:bCs/>
      <w:kern w:val="2"/>
      <w:sz w:val="32"/>
      <w:szCs w:val="32"/>
    </w:rPr>
  </w:style>
  <w:style w:type="character" w:customStyle="1" w:styleId="berschrift3Zchn">
    <w:name w:val="Überschrift 3 Zchn"/>
    <w:link w:val="berschrift3"/>
    <w:uiPriority w:val="9"/>
    <w:qFormat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qFormat/>
    <w:rsid w:val="00E139EA"/>
    <w:rPr>
      <w:sz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rPr>
      <w:b/>
      <w:bCs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qFormat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qFormat/>
    <w:rsid w:val="006E0FDA"/>
    <w:rPr>
      <w:sz w:val="20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qFormat/>
    <w:rsid w:val="006E0FDA"/>
    <w:rPr>
      <w:sz w:val="20"/>
    </w:rPr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paragraph" w:customStyle="1" w:styleId="FrameContentsuser">
    <w:name w:val="Frame Contents (user)"/>
    <w:basedOn w:val="Standard"/>
    <w:qFormat/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ntext">
    <w:name w:val="endnote text"/>
    <w:basedOn w:val="Standard"/>
    <w:link w:val="EndnotentextZchn"/>
    <w:uiPriority w:val="99"/>
    <w:semiHidden/>
    <w:unhideWhenUsed/>
    <w:rsid w:val="00A14D4A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14D4A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A14D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1485</Characters>
  <Application>Microsoft Office Word</Application>
  <DocSecurity>0</DocSecurity>
  <Lines>12</Lines>
  <Paragraphs>3</Paragraphs>
  <ScaleCrop>false</ScaleCrop>
  <Company>DIHK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36</cp:revision>
  <cp:lastPrinted>2026-04-01T07:34:00Z</cp:lastPrinted>
  <dcterms:created xsi:type="dcterms:W3CDTF">2022-01-22T21:34:00Z</dcterms:created>
  <dcterms:modified xsi:type="dcterms:W3CDTF">2026-04-01T07:34:00Z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  <property fmtid="{D5CDD505-2E9C-101B-9397-08002B2CF9AE}" pid="11" name="ClassificationContentMarkingFooterShapeIds">
    <vt:lpwstr>3939bec,28f4d90,7bf19bb5</vt:lpwstr>
  </property>
  <property fmtid="{D5CDD505-2E9C-101B-9397-08002B2CF9AE}" pid="12" name="ClassificationContentMarkingFooterFontProps">
    <vt:lpwstr>#000000,7,Aptos</vt:lpwstr>
  </property>
  <property fmtid="{D5CDD505-2E9C-101B-9397-08002B2CF9AE}" pid="13" name="ClassificationContentMarkingFooterText">
    <vt:lpwstr>intern</vt:lpwstr>
  </property>
  <property fmtid="{D5CDD505-2E9C-101B-9397-08002B2CF9AE}" pid="14" name="MSIP_Label_1803368d-9931-4cf3-ba90-7aab0414e018_Enabled">
    <vt:lpwstr>true</vt:lpwstr>
  </property>
  <property fmtid="{D5CDD505-2E9C-101B-9397-08002B2CF9AE}" pid="15" name="MSIP_Label_1803368d-9931-4cf3-ba90-7aab0414e018_SetDate">
    <vt:lpwstr>2026-03-31T21:21:47Z</vt:lpwstr>
  </property>
  <property fmtid="{D5CDD505-2E9C-101B-9397-08002B2CF9AE}" pid="16" name="MSIP_Label_1803368d-9931-4cf3-ba90-7aab0414e018_Method">
    <vt:lpwstr>Standard</vt:lpwstr>
  </property>
  <property fmtid="{D5CDD505-2E9C-101B-9397-08002B2CF9AE}" pid="17" name="MSIP_Label_1803368d-9931-4cf3-ba90-7aab0414e018_Name">
    <vt:lpwstr>Intern</vt:lpwstr>
  </property>
  <property fmtid="{D5CDD505-2E9C-101B-9397-08002B2CF9AE}" pid="18" name="MSIP_Label_1803368d-9931-4cf3-ba90-7aab0414e018_SiteId">
    <vt:lpwstr>e269c712-f9c3-429a-a5ca-c16f61bbfcb6</vt:lpwstr>
  </property>
  <property fmtid="{D5CDD505-2E9C-101B-9397-08002B2CF9AE}" pid="19" name="MSIP_Label_1803368d-9931-4cf3-ba90-7aab0414e018_ActionId">
    <vt:lpwstr>211ee4b9-cf5c-4581-96cd-cf8f05276a10</vt:lpwstr>
  </property>
  <property fmtid="{D5CDD505-2E9C-101B-9397-08002B2CF9AE}" pid="20" name="MSIP_Label_1803368d-9931-4cf3-ba90-7aab0414e018_ContentBits">
    <vt:lpwstr>2</vt:lpwstr>
  </property>
  <property fmtid="{D5CDD505-2E9C-101B-9397-08002B2CF9AE}" pid="21" name="MSIP_Label_1803368d-9931-4cf3-ba90-7aab0414e018_Tag">
    <vt:lpwstr>10, 3, 0, 1</vt:lpwstr>
  </property>
</Properties>
</file>