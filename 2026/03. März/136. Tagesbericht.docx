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FDEF" w14:textId="7CDE1774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E-Mails aussortiert</w:t>
            </w:r>
          </w:p>
          <w:p w14:paraId="52CE9C5B" w14:textId="5F23D638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Hardware inventarisiert</w:t>
            </w:r>
          </w:p>
          <w:p w14:paraId="5B51236D" w14:textId="3E9E6F62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Fresh-Service-Setup durchgeführt (Anmeldung, Overlay und Tickets eingearbeitet)</w:t>
            </w:r>
          </w:p>
          <w:p w14:paraId="52C8FAAB" w14:textId="4ADA954C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Festplatten formatiert, Entsorgung dokumentiert und durchgeführt</w:t>
            </w:r>
          </w:p>
          <w:p w14:paraId="03454572" w14:textId="6C45BFC3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Benutzer aus Active-Directory-Verteilern entfernt und neue hinzugefügt</w:t>
            </w:r>
          </w:p>
          <w:p w14:paraId="1385D94B" w14:textId="625B868D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Windows-Updates auf eigenem Laptop eingespielt</w:t>
            </w:r>
          </w:p>
          <w:p w14:paraId="10EDD28A" w14:textId="0EDA28CA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Projektantrag überarbeitet</w:t>
            </w:r>
          </w:p>
          <w:p w14:paraId="0EB2BCC5" w14:textId="52A4944D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Backup-Fehler behoben und Jobs neu gestartet</w:t>
            </w:r>
          </w:p>
          <w:p w14:paraId="60EB78EA" w14:textId="6A94343A" w:rsidR="00667EFC" w:rsidRPr="001C11DD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Vorbereitung auf die Abschlussprüfung und dazu Aufgaben bearbeitet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ED2D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F2B27F8" w14:textId="77777777" w:rsidR="00F14079" w:rsidRDefault="00F14079" w:rsidP="004E2029">
            <w:pPr>
              <w:spacing w:line="260" w:lineRule="exact"/>
              <w:rPr>
                <w:sz w:val="20"/>
              </w:rPr>
            </w:pPr>
          </w:p>
          <w:p w14:paraId="627826AA" w14:textId="77777777" w:rsidR="00F14079" w:rsidRDefault="00F14079" w:rsidP="004E2029">
            <w:pPr>
              <w:spacing w:line="260" w:lineRule="exact"/>
              <w:rPr>
                <w:sz w:val="20"/>
              </w:rPr>
            </w:pPr>
          </w:p>
          <w:p w14:paraId="08B705E2" w14:textId="77777777" w:rsidR="00F14079" w:rsidRDefault="00F14079" w:rsidP="004E2029">
            <w:pPr>
              <w:spacing w:line="260" w:lineRule="exact"/>
              <w:rPr>
                <w:sz w:val="20"/>
              </w:rPr>
            </w:pPr>
          </w:p>
          <w:p w14:paraId="7C35324C" w14:textId="70697216" w:rsidR="00F14079" w:rsidRPr="0025000D" w:rsidRDefault="00F14079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D109E" w14:textId="024FB933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Druckertreiber auf Laptop installiert</w:t>
            </w:r>
          </w:p>
          <w:p w14:paraId="77F34088" w14:textId="0C85C127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Backup-Fehler behoben und Jobs neu gestartet</w:t>
            </w:r>
          </w:p>
          <w:p w14:paraId="49FF9804" w14:textId="1B39071B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Inventarisierung diverser Hardware</w:t>
            </w:r>
          </w:p>
          <w:p w14:paraId="6D77BFF8" w14:textId="68D05425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Wiederherstellung, Export, Import und Löschung von Backupbändern</w:t>
            </w:r>
          </w:p>
          <w:p w14:paraId="260C8A3A" w14:textId="0A983714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Alte </w:t>
            </w:r>
            <w:r w:rsidRPr="00890845">
              <w:rPr>
                <w:sz w:val="20"/>
                <w:lang w:val="en-US"/>
              </w:rPr>
              <w:t>Tickets in neues Ticketsystem migriert</w:t>
            </w:r>
          </w:p>
          <w:p w14:paraId="4A1F93BC" w14:textId="23C36006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SharePoint-Kundenprojekt mit Active-Directory-Gruppen berechtigt</w:t>
            </w:r>
          </w:p>
          <w:p w14:paraId="555D249C" w14:textId="3DC7598E" w:rsidR="00694F46" w:rsidRPr="001C11DD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Neuere DeltaMaster-Version auf Laptop installiert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7151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961F32D" w14:textId="77777777" w:rsidR="00A82425" w:rsidRDefault="00A82425" w:rsidP="004E2029">
            <w:pPr>
              <w:spacing w:line="260" w:lineRule="exact"/>
              <w:rPr>
                <w:sz w:val="20"/>
              </w:rPr>
            </w:pPr>
          </w:p>
          <w:p w14:paraId="135939E6" w14:textId="77777777" w:rsidR="00A82425" w:rsidRDefault="00A82425" w:rsidP="004E2029">
            <w:pPr>
              <w:spacing w:line="260" w:lineRule="exact"/>
              <w:rPr>
                <w:sz w:val="20"/>
              </w:rPr>
            </w:pPr>
          </w:p>
          <w:p w14:paraId="715250FB" w14:textId="610EF04A" w:rsidR="00A82425" w:rsidRPr="0025000D" w:rsidRDefault="00A8242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35CA0" w14:textId="77777777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Projektantrag korrigiert und Projektziele überarbeitet</w:t>
            </w:r>
          </w:p>
          <w:p w14:paraId="44355C96" w14:textId="514B923D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Softwareaktualisierung via SCCM durchgeführt und getestet</w:t>
            </w:r>
          </w:p>
          <w:p w14:paraId="4E2DC700" w14:textId="5B36182F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Installationsfehler 0x87D00324 behoben</w:t>
            </w:r>
          </w:p>
          <w:p w14:paraId="4D38230A" w14:textId="454A9DBD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.NET-RegEdit-Eintrag wird über Software-Center nicht gelöscht – Recherche und Lösungsweg gesucht</w:t>
            </w:r>
          </w:p>
          <w:p w14:paraId="7DA520E1" w14:textId="5A922D41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WiSo-Aufgaben für AP2 durchgearbeitet</w:t>
            </w:r>
          </w:p>
          <w:p w14:paraId="20F152CC" w14:textId="34DF0F66" w:rsidR="00F813E7" w:rsidRPr="00F813E7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Anleitung für Headset 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908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2F718DD" w14:textId="77777777" w:rsidR="00E27640" w:rsidRDefault="00E2764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031B5229" w14:textId="77777777" w:rsidR="00E27640" w:rsidRDefault="00E2764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4A2B9329" w:rsidR="00E27640" w:rsidRDefault="00E27640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C7CD" w14:textId="77777777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Neues Image installiert und Fehler gemeldet</w:t>
            </w:r>
          </w:p>
          <w:p w14:paraId="62CDBA18" w14:textId="4525C595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Grafana Alert Manager konfiguriert und getestet</w:t>
            </w:r>
          </w:p>
          <w:p w14:paraId="09691485" w14:textId="5835DC76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Projektziel für den Projektantrag überarbeitet</w:t>
            </w:r>
          </w:p>
          <w:p w14:paraId="1F44F814" w14:textId="25578B1D" w:rsidR="00890845" w:rsidRPr="00890845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Anfrage bei Konica für Druckerwartung und Softwareaktualisierung erstellt</w:t>
            </w:r>
          </w:p>
          <w:p w14:paraId="47C3C018" w14:textId="2A808EC2" w:rsidR="004F4914" w:rsidRPr="001C11DD" w:rsidRDefault="00890845" w:rsidP="0089084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890845">
              <w:rPr>
                <w:sz w:val="20"/>
              </w:rPr>
              <w:t>Anleitung für Headset weitergeschrieben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F637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12BA2700" w14:textId="77777777" w:rsidR="007A37B0" w:rsidRDefault="007A37B0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0E3E9A82" w:rsidR="00B274B7" w:rsidRDefault="00B274B7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41E8694F" w:rsidR="004E2029" w:rsidRPr="001C11DD" w:rsidRDefault="003B61A9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3A00AA">
        <w:trPr>
          <w:trHeight w:val="47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BC2681B" w:rsidR="004E2029" w:rsidRDefault="009579E1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B30FB71" w:rsidR="004E2029" w:rsidRDefault="006E339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136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0B23957" w:rsidR="004E2029" w:rsidRDefault="006E339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30.03.2026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7EE7EE2" w:rsidR="004E2029" w:rsidRDefault="006E3396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03.04.2026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4CBEB57" w:rsidR="004E2029" w:rsidRPr="00B80439" w:rsidRDefault="00C837B2" w:rsidP="004E2029">
      <w:pPr>
        <w:spacing w:line="260" w:lineRule="exact"/>
        <w:rPr>
          <w:sz w:val="18"/>
          <w:szCs w:val="18"/>
        </w:rPr>
      </w:pPr>
      <w:r w:rsidRPr="00C837B2">
        <w:rPr>
          <w:sz w:val="18"/>
          <w:szCs w:val="18"/>
        </w:rPr>
        <w:fldChar w:fldCharType="begin"/>
      </w:r>
      <w:r w:rsidRPr="00C837B2">
        <w:rPr>
          <w:sz w:val="18"/>
          <w:szCs w:val="18"/>
        </w:rPr>
        <w:instrText xml:space="preserve"> DATE \@ "dd.MM.yyyy" </w:instrText>
      </w:r>
      <w:r w:rsidRPr="00C837B2">
        <w:rPr>
          <w:sz w:val="18"/>
          <w:szCs w:val="18"/>
        </w:rPr>
        <w:fldChar w:fldCharType="separate"/>
      </w:r>
      <w:r w:rsidR="00890845">
        <w:rPr>
          <w:noProof/>
          <w:sz w:val="18"/>
          <w:szCs w:val="18"/>
        </w:rPr>
        <w:t>21.04.2026</w:t>
      </w:r>
      <w:r w:rsidRPr="00C837B2"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890845">
        <w:rPr>
          <w:noProof/>
          <w:sz w:val="18"/>
          <w:szCs w:val="18"/>
        </w:rPr>
        <w:t>21.04.2026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footerReference w:type="even" r:id="rId8"/>
      <w:footerReference w:type="default" r:id="rId9"/>
      <w:footerReference w:type="first" r:id="rId10"/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9F37" w14:textId="77777777" w:rsidR="008F4545" w:rsidRDefault="008F4545">
      <w:r>
        <w:separator/>
      </w:r>
    </w:p>
  </w:endnote>
  <w:endnote w:type="continuationSeparator" w:id="0">
    <w:p w14:paraId="40A98D9B" w14:textId="77777777" w:rsidR="008F4545" w:rsidRDefault="008F4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EEAC" w14:textId="0E5E0B2E" w:rsidR="006E3396" w:rsidRDefault="006E33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B5F1" w14:textId="39A8735A" w:rsidR="006E3396" w:rsidRDefault="006E339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7208" w14:textId="554B026A" w:rsidR="006E3396" w:rsidRDefault="006E33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1835" w14:textId="77777777" w:rsidR="008F4545" w:rsidRDefault="008F4545">
      <w:r>
        <w:separator/>
      </w:r>
    </w:p>
  </w:footnote>
  <w:footnote w:type="continuationSeparator" w:id="0">
    <w:p w14:paraId="335EDBFA" w14:textId="77777777" w:rsidR="008F4545" w:rsidRDefault="008F45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37E5"/>
    <w:rsid w:val="00012F63"/>
    <w:rsid w:val="000273E9"/>
    <w:rsid w:val="00070471"/>
    <w:rsid w:val="00097500"/>
    <w:rsid w:val="000C2A7B"/>
    <w:rsid w:val="000F1D9D"/>
    <w:rsid w:val="000F3879"/>
    <w:rsid w:val="00156E56"/>
    <w:rsid w:val="00172C85"/>
    <w:rsid w:val="001A5699"/>
    <w:rsid w:val="001B728C"/>
    <w:rsid w:val="001C11DD"/>
    <w:rsid w:val="002060A7"/>
    <w:rsid w:val="0025000D"/>
    <w:rsid w:val="00251231"/>
    <w:rsid w:val="00255BFF"/>
    <w:rsid w:val="002C03C3"/>
    <w:rsid w:val="002C63C9"/>
    <w:rsid w:val="002D2FBA"/>
    <w:rsid w:val="002E755A"/>
    <w:rsid w:val="003047B6"/>
    <w:rsid w:val="00305ABA"/>
    <w:rsid w:val="00311E9D"/>
    <w:rsid w:val="003541D1"/>
    <w:rsid w:val="003A00AA"/>
    <w:rsid w:val="003A2523"/>
    <w:rsid w:val="003B491A"/>
    <w:rsid w:val="003B61A9"/>
    <w:rsid w:val="003C28D8"/>
    <w:rsid w:val="003E4599"/>
    <w:rsid w:val="003F02D7"/>
    <w:rsid w:val="0044798E"/>
    <w:rsid w:val="00482CF1"/>
    <w:rsid w:val="004E2029"/>
    <w:rsid w:val="004F4914"/>
    <w:rsid w:val="00524022"/>
    <w:rsid w:val="00552BCD"/>
    <w:rsid w:val="005568EB"/>
    <w:rsid w:val="005B5195"/>
    <w:rsid w:val="005C0A54"/>
    <w:rsid w:val="006067DA"/>
    <w:rsid w:val="00667EFC"/>
    <w:rsid w:val="00693423"/>
    <w:rsid w:val="00694F46"/>
    <w:rsid w:val="006E3396"/>
    <w:rsid w:val="00720FCE"/>
    <w:rsid w:val="0072646F"/>
    <w:rsid w:val="007334F8"/>
    <w:rsid w:val="007A37B0"/>
    <w:rsid w:val="007E401A"/>
    <w:rsid w:val="008016A4"/>
    <w:rsid w:val="00807A80"/>
    <w:rsid w:val="00817249"/>
    <w:rsid w:val="00826AFB"/>
    <w:rsid w:val="00832620"/>
    <w:rsid w:val="008436B8"/>
    <w:rsid w:val="00874CF4"/>
    <w:rsid w:val="00890845"/>
    <w:rsid w:val="008E25CD"/>
    <w:rsid w:val="008F4545"/>
    <w:rsid w:val="009247E4"/>
    <w:rsid w:val="00925212"/>
    <w:rsid w:val="0095520E"/>
    <w:rsid w:val="009579E1"/>
    <w:rsid w:val="00994018"/>
    <w:rsid w:val="009F42C6"/>
    <w:rsid w:val="00A82425"/>
    <w:rsid w:val="00B145C4"/>
    <w:rsid w:val="00B20A01"/>
    <w:rsid w:val="00B24C69"/>
    <w:rsid w:val="00B274B7"/>
    <w:rsid w:val="00B80439"/>
    <w:rsid w:val="00BA41E8"/>
    <w:rsid w:val="00BD07A4"/>
    <w:rsid w:val="00BD1E7F"/>
    <w:rsid w:val="00BE04F4"/>
    <w:rsid w:val="00C145B6"/>
    <w:rsid w:val="00C23CFC"/>
    <w:rsid w:val="00C63300"/>
    <w:rsid w:val="00C837B2"/>
    <w:rsid w:val="00C83AB9"/>
    <w:rsid w:val="00CB3DB5"/>
    <w:rsid w:val="00CB6A80"/>
    <w:rsid w:val="00CF1780"/>
    <w:rsid w:val="00CF6623"/>
    <w:rsid w:val="00D15C7E"/>
    <w:rsid w:val="00D35D60"/>
    <w:rsid w:val="00D670C9"/>
    <w:rsid w:val="00E23C47"/>
    <w:rsid w:val="00E27640"/>
    <w:rsid w:val="00E52967"/>
    <w:rsid w:val="00E551A6"/>
    <w:rsid w:val="00EB2060"/>
    <w:rsid w:val="00EB6C5B"/>
    <w:rsid w:val="00ED3112"/>
    <w:rsid w:val="00EE1525"/>
    <w:rsid w:val="00EF5D3D"/>
    <w:rsid w:val="00F0358B"/>
    <w:rsid w:val="00F14079"/>
    <w:rsid w:val="00F259EC"/>
    <w:rsid w:val="00F5151D"/>
    <w:rsid w:val="00F53A97"/>
    <w:rsid w:val="00F651A7"/>
    <w:rsid w:val="00F7127F"/>
    <w:rsid w:val="00F813E7"/>
    <w:rsid w:val="00F95B63"/>
    <w:rsid w:val="00FB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837B2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837B2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C837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68</cp:revision>
  <cp:lastPrinted>2013-03-08T10:48:00Z</cp:lastPrinted>
  <dcterms:created xsi:type="dcterms:W3CDTF">2022-01-22T21:34:00Z</dcterms:created>
  <dcterms:modified xsi:type="dcterms:W3CDTF">2026-04-21T08:27:00Z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2026-04-01T07:37:42Z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1c266ed5-c08d-4edb-bd74-e83274b55873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