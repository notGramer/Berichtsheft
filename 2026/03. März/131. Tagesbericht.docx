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BC1658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0F11" w14:textId="1E51BB87" w:rsidR="004E2029" w:rsidRDefault="00D569B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Node.js, OpenSSL und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Installation auf Laptops</w:t>
            </w:r>
          </w:p>
          <w:p w14:paraId="60EB78EA" w14:textId="02A4CC45" w:rsidR="00D569BE" w:rsidRPr="00AA6E98" w:rsidRDefault="00D569BE" w:rsidP="00AA6E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proofErr w:type="spellStart"/>
            <w:r w:rsidRPr="00D569BE">
              <w:rPr>
                <w:sz w:val="20"/>
                <w:lang w:val="en-US"/>
              </w:rPr>
              <w:t>Alertmanager</w:t>
            </w:r>
            <w:proofErr w:type="spellEnd"/>
            <w:r w:rsidRPr="00D569BE">
              <w:rPr>
                <w:sz w:val="20"/>
                <w:lang w:val="en-US"/>
              </w:rPr>
              <w:t xml:space="preserve"> </w:t>
            </w:r>
            <w:proofErr w:type="spellStart"/>
            <w:r w:rsidRPr="00D569BE">
              <w:rPr>
                <w:sz w:val="20"/>
                <w:lang w:val="en-US"/>
              </w:rPr>
              <w:t>Datasource</w:t>
            </w:r>
            <w:proofErr w:type="spellEnd"/>
            <w:r w:rsidRPr="00D569BE">
              <w:rPr>
                <w:sz w:val="20"/>
                <w:lang w:val="en-US"/>
              </w:rPr>
              <w:t>: fails health check</w:t>
            </w:r>
            <w:r>
              <w:rPr>
                <w:sz w:val="20"/>
                <w:lang w:val="en-US"/>
              </w:rPr>
              <w:t xml:space="preserve"> Troubleshooting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D569BE" w:rsidRDefault="004E2029" w:rsidP="004E2029">
            <w:pPr>
              <w:spacing w:line="260" w:lineRule="exact"/>
              <w:rPr>
                <w:sz w:val="20"/>
                <w:lang w:val="en-US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41DC" w14:textId="77777777" w:rsidR="004E2029" w:rsidRDefault="00BC165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555D249C" w14:textId="5E168409" w:rsidR="0000631F" w:rsidRPr="001C11DD" w:rsidRDefault="0000631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0C39CA6B" w:rsidR="004E2029" w:rsidRPr="001C11DD" w:rsidRDefault="009A08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06743A6F" w:rsidR="004E2029" w:rsidRPr="001C11DD" w:rsidRDefault="009A08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0D07DDD" w:rsidR="004E2029" w:rsidRPr="001C11DD" w:rsidRDefault="009A08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597B14">
        <w:trPr>
          <w:trHeight w:val="4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31EDB19E" w:rsidR="004E2029" w:rsidRDefault="008449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21B7B993" w:rsidR="004E2029" w:rsidRDefault="008449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5BFACE3C" w:rsidR="004E2029" w:rsidRDefault="008449E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8128FCB" w:rsidR="004E2029" w:rsidRDefault="009A08B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02.03.2026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150A96C2" w:rsidR="004E2029" w:rsidRDefault="009A08B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06.03.2026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9DC1" w14:textId="77777777" w:rsidR="002C74D6" w:rsidRDefault="002C74D6">
      <w:r>
        <w:separator/>
      </w:r>
    </w:p>
  </w:endnote>
  <w:endnote w:type="continuationSeparator" w:id="0">
    <w:p w14:paraId="33CCC224" w14:textId="77777777" w:rsidR="002C74D6" w:rsidRDefault="002C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C126" w14:textId="77777777" w:rsidR="002C74D6" w:rsidRDefault="002C74D6">
      <w:r>
        <w:separator/>
      </w:r>
    </w:p>
  </w:footnote>
  <w:footnote w:type="continuationSeparator" w:id="0">
    <w:p w14:paraId="6925F2E8" w14:textId="77777777" w:rsidR="002C74D6" w:rsidRDefault="002C7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631F"/>
    <w:rsid w:val="00012F63"/>
    <w:rsid w:val="00070471"/>
    <w:rsid w:val="000F1D9D"/>
    <w:rsid w:val="00156E56"/>
    <w:rsid w:val="00162257"/>
    <w:rsid w:val="001C11DD"/>
    <w:rsid w:val="0025000D"/>
    <w:rsid w:val="00255BFF"/>
    <w:rsid w:val="002C03C3"/>
    <w:rsid w:val="002C74D6"/>
    <w:rsid w:val="002D2FBA"/>
    <w:rsid w:val="003A2523"/>
    <w:rsid w:val="00482CF1"/>
    <w:rsid w:val="004E2029"/>
    <w:rsid w:val="00552BCD"/>
    <w:rsid w:val="00597B14"/>
    <w:rsid w:val="006067DA"/>
    <w:rsid w:val="00647912"/>
    <w:rsid w:val="00720FCE"/>
    <w:rsid w:val="0072646F"/>
    <w:rsid w:val="008436B8"/>
    <w:rsid w:val="008449E9"/>
    <w:rsid w:val="00874CF4"/>
    <w:rsid w:val="00881122"/>
    <w:rsid w:val="009A08BF"/>
    <w:rsid w:val="00AA6E98"/>
    <w:rsid w:val="00B145C4"/>
    <w:rsid w:val="00B80439"/>
    <w:rsid w:val="00BC1658"/>
    <w:rsid w:val="00BD1E7F"/>
    <w:rsid w:val="00C23CFC"/>
    <w:rsid w:val="00CB6A80"/>
    <w:rsid w:val="00CF1780"/>
    <w:rsid w:val="00D35D60"/>
    <w:rsid w:val="00D569BE"/>
    <w:rsid w:val="00DD6083"/>
    <w:rsid w:val="00E55F28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24</cp:revision>
  <cp:lastPrinted>2013-03-08T10:48:00Z</cp:lastPrinted>
  <dcterms:created xsi:type="dcterms:W3CDTF">2022-01-22T21:34:00Z</dcterms:created>
  <dcterms:modified xsi:type="dcterms:W3CDTF">2026-03-03T17:01:00Z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