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B776" w14:textId="790234C5" w:rsidR="004E2029" w:rsidRDefault="00EA500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einer Konfigurationsdatei über einen API-Key</w:t>
            </w:r>
            <w:r w:rsidR="00DB17E5">
              <w:rPr>
                <w:sz w:val="20"/>
              </w:rPr>
              <w:t xml:space="preserve"> und nachgeschaut, ob das API-Key stimmt</w:t>
            </w:r>
          </w:p>
          <w:p w14:paraId="2DF0EB35" w14:textId="77777777" w:rsidR="00246398" w:rsidRDefault="002463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Dokumente zur Wiederherstellung eines BIOS-Passworts erreicht</w:t>
            </w:r>
          </w:p>
          <w:p w14:paraId="2CEE738D" w14:textId="77777777" w:rsidR="00C70C2B" w:rsidRDefault="00C70C2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Projektdokumentation geschrieben</w:t>
            </w:r>
          </w:p>
          <w:p w14:paraId="448B2A83" w14:textId="706D9847" w:rsidR="00843DF6" w:rsidRDefault="00843DF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VPN-Verbindungsproblem gelöst mit Auswahl eines anderen Profils</w:t>
            </w:r>
          </w:p>
          <w:p w14:paraId="41EBE11E" w14:textId="77777777" w:rsidR="00843DF6" w:rsidRDefault="00843DF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WordPress Verbindungsproblem gelöst mit RDCB</w:t>
            </w:r>
          </w:p>
          <w:p w14:paraId="60EB78EA" w14:textId="01D77D70" w:rsidR="003431BF" w:rsidRPr="00A05B33" w:rsidRDefault="00C011FB" w:rsidP="00A05B3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Mitarbeiter gezeigt, wie man das Chatbot in </w:t>
            </w:r>
            <w:proofErr w:type="spellStart"/>
            <w:r>
              <w:rPr>
                <w:sz w:val="20"/>
              </w:rPr>
              <w:t>DeltaMaster</w:t>
            </w:r>
            <w:proofErr w:type="spellEnd"/>
            <w:r>
              <w:rPr>
                <w:sz w:val="20"/>
              </w:rPr>
              <w:t xml:space="preserve"> öffnet und </w:t>
            </w:r>
            <w:r w:rsidR="004008B2">
              <w:rPr>
                <w:sz w:val="20"/>
              </w:rPr>
              <w:t>erklärt,</w:t>
            </w:r>
            <w:r>
              <w:rPr>
                <w:sz w:val="20"/>
              </w:rPr>
              <w:t xml:space="preserve"> wie es funktioniert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315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A86683B" w14:textId="77777777" w:rsidR="00DD36B7" w:rsidRDefault="00DD36B7" w:rsidP="004E2029">
            <w:pPr>
              <w:spacing w:line="260" w:lineRule="exact"/>
              <w:rPr>
                <w:sz w:val="20"/>
              </w:rPr>
            </w:pPr>
          </w:p>
          <w:p w14:paraId="22D2E9FB" w14:textId="77777777" w:rsidR="00DD36B7" w:rsidRDefault="00DD36B7" w:rsidP="004E2029">
            <w:pPr>
              <w:spacing w:line="260" w:lineRule="exact"/>
              <w:rPr>
                <w:sz w:val="20"/>
              </w:rPr>
            </w:pPr>
          </w:p>
          <w:p w14:paraId="29AFFB59" w14:textId="77777777" w:rsidR="002C10AD" w:rsidRDefault="002C10AD" w:rsidP="004E2029">
            <w:pPr>
              <w:spacing w:line="260" w:lineRule="exact"/>
              <w:rPr>
                <w:sz w:val="20"/>
              </w:rPr>
            </w:pPr>
          </w:p>
          <w:p w14:paraId="7C35324C" w14:textId="6DC495B4" w:rsidR="00DD36B7" w:rsidRPr="0025000D" w:rsidRDefault="00DD36B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A4BD" w14:textId="77777777" w:rsidR="004E2029" w:rsidRDefault="000F0D3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</w:t>
            </w:r>
            <w:r w:rsidR="00C171D7">
              <w:rPr>
                <w:sz w:val="20"/>
              </w:rPr>
              <w:t>bänder</w:t>
            </w:r>
            <w:r>
              <w:rPr>
                <w:sz w:val="20"/>
              </w:rPr>
              <w:t xml:space="preserve"> Wiederherstellung</w:t>
            </w:r>
            <w:r w:rsidR="002206EB">
              <w:rPr>
                <w:sz w:val="20"/>
              </w:rPr>
              <w:t>, Export, Import und Löschung</w:t>
            </w:r>
          </w:p>
          <w:p w14:paraId="1B174AFB" w14:textId="21360C5C" w:rsidR="009B6512" w:rsidRDefault="009B6512" w:rsidP="009B651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Projektdokumentation geschrieben, Verbesserungen, Inhaltsverzeichnis hinzugefügt</w:t>
            </w:r>
          </w:p>
          <w:p w14:paraId="4DF5DF87" w14:textId="77777777" w:rsidR="009B6512" w:rsidRDefault="00FF5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mehrere Inhaltsverzeichnisse in </w:t>
            </w:r>
            <w:proofErr w:type="spellStart"/>
            <w:r>
              <w:rPr>
                <w:sz w:val="20"/>
              </w:rPr>
              <w:t>OnlyOffice</w:t>
            </w:r>
            <w:proofErr w:type="spellEnd"/>
          </w:p>
          <w:p w14:paraId="555D249C" w14:textId="46FD1E0C" w:rsidR="00A54F1F" w:rsidRPr="001C11DD" w:rsidRDefault="00A54F1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Ticket über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Installation geschlossen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2D7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AEC4FB8" w14:textId="77777777" w:rsidR="001027A9" w:rsidRDefault="001027A9" w:rsidP="004E2029">
            <w:pPr>
              <w:spacing w:line="260" w:lineRule="exact"/>
              <w:rPr>
                <w:sz w:val="20"/>
              </w:rPr>
            </w:pPr>
          </w:p>
          <w:p w14:paraId="715250FB" w14:textId="06BB3411" w:rsidR="001027A9" w:rsidRPr="0025000D" w:rsidRDefault="001027A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C70B75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F9BC" w14:textId="77777777" w:rsidR="004E2029" w:rsidRDefault="00460F0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von Genehmigungsliste und mit Vorsitzender zum Abgleich gefragt</w:t>
            </w:r>
          </w:p>
          <w:p w14:paraId="064FFF74" w14:textId="77777777" w:rsidR="00C70B75" w:rsidRDefault="00C70B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70B75">
              <w:rPr>
                <w:sz w:val="20"/>
              </w:rPr>
              <w:t>AD Gruppe in OpenVPN Administratorgruppen hinzugefü</w:t>
            </w:r>
            <w:r>
              <w:rPr>
                <w:sz w:val="20"/>
              </w:rPr>
              <w:t xml:space="preserve">gt, wegen Fehlermeldung </w:t>
            </w:r>
          </w:p>
          <w:p w14:paraId="6CB13C3D" w14:textId="4207908D" w:rsidR="00946E74" w:rsidRDefault="00946E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30min Präsentation über</w:t>
            </w:r>
            <w:r w:rsidR="00962CBE">
              <w:rPr>
                <w:sz w:val="20"/>
              </w:rPr>
              <w:t xml:space="preserve"> Chatbot Auswertung</w:t>
            </w:r>
          </w:p>
          <w:p w14:paraId="3F37C3E8" w14:textId="6A93B160" w:rsidR="00156B1F" w:rsidRDefault="00BE26E9" w:rsidP="00156B1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OpenVPN neuste Version, ob Administratorgruppe nöti</w:t>
            </w:r>
            <w:r w:rsidR="00156B1F">
              <w:rPr>
                <w:sz w:val="20"/>
              </w:rPr>
              <w:t>g</w:t>
            </w:r>
            <w:r w:rsidR="00312459">
              <w:rPr>
                <w:sz w:val="20"/>
              </w:rPr>
              <w:t xml:space="preserve"> und Konfigurationsdateien geprüft nach bestimmten </w:t>
            </w:r>
            <w:r w:rsidR="00FB18C1">
              <w:rPr>
                <w:sz w:val="20"/>
              </w:rPr>
              <w:t>Direktiven</w:t>
            </w:r>
          </w:p>
          <w:p w14:paraId="20F152CC" w14:textId="607D57EE" w:rsidR="00156B1F" w:rsidRPr="00156B1F" w:rsidRDefault="00156B1F" w:rsidP="00156B1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Bildschirm nach Funktion</w:t>
            </w:r>
            <w:r w:rsidR="00A34CC8">
              <w:rPr>
                <w:sz w:val="20"/>
              </w:rPr>
              <w:t>, Verfärbung und Touch-Funktion</w:t>
            </w:r>
            <w:r>
              <w:rPr>
                <w:sz w:val="20"/>
              </w:rPr>
              <w:t xml:space="preserve">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485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38858C2" w14:textId="77777777" w:rsidR="00906D7F" w:rsidRDefault="00906D7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9412A84" w14:textId="77777777" w:rsidR="00906D7F" w:rsidRDefault="00906D7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97298E9" w14:textId="77777777" w:rsidR="00E6637A" w:rsidRDefault="00E6637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3673540" w:rsidR="00906D7F" w:rsidRPr="00C70B75" w:rsidRDefault="00906D7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5E5E" w14:textId="77777777" w:rsidR="004E2029" w:rsidRDefault="00217A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21708EA5" w14:textId="56ADBCC7" w:rsidR="00217AE9" w:rsidRDefault="00217A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OBS-Studio auf Projekt-PC vorbereitet für Videoaufnahme </w:t>
            </w:r>
          </w:p>
          <w:p w14:paraId="6CED3E9F" w14:textId="591F0208" w:rsidR="00217AE9" w:rsidRDefault="00217A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BIOS-Passwort zurückgesetzt und Dell Bescheid gegeben</w:t>
            </w:r>
          </w:p>
          <w:p w14:paraId="15AE9229" w14:textId="77777777" w:rsidR="00217AE9" w:rsidRDefault="00217AE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Dokumentation von neun BIOS-Passwort in 1Password</w:t>
            </w:r>
          </w:p>
          <w:p w14:paraId="33C1858C" w14:textId="77777777" w:rsidR="00716FC8" w:rsidRDefault="00716FC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Löschung von SQL-Produkten, Fehlermeldungen</w:t>
            </w:r>
            <w:r w:rsidR="00F87FAC">
              <w:rPr>
                <w:sz w:val="20"/>
              </w:rPr>
              <w:t xml:space="preserve"> angeschaut und Recherche über Fehlermeldungen</w:t>
            </w:r>
          </w:p>
          <w:p w14:paraId="741E983B" w14:textId="56A6BB24" w:rsidR="00806870" w:rsidRDefault="008068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Projektarbeit </w:t>
            </w:r>
            <w:r w:rsidR="007A1F09">
              <w:rPr>
                <w:sz w:val="20"/>
              </w:rPr>
              <w:t>weitergeschrieben</w:t>
            </w:r>
          </w:p>
          <w:p w14:paraId="47C3C018" w14:textId="19DE910F" w:rsidR="007A1F09" w:rsidRPr="001C11DD" w:rsidRDefault="007A1F0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Präsentation des Projekts vorbereitet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4D7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F6D1D94" w14:textId="77777777" w:rsidR="00A7151A" w:rsidRDefault="00A7151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D7FBCA1" w14:textId="77777777" w:rsidR="00A7151A" w:rsidRDefault="00A7151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7CD91FE" w14:textId="77777777" w:rsidR="00A7151A" w:rsidRDefault="00A7151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2466AFC4" w:rsidR="00A7151A" w:rsidRDefault="00A7151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5BE0" w14:textId="77777777" w:rsidR="004E2029" w:rsidRDefault="00AD4B5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SQL-Dienst</w:t>
            </w:r>
            <w:r w:rsidR="00377024">
              <w:rPr>
                <w:sz w:val="20"/>
              </w:rPr>
              <w:t xml:space="preserve"> gestartet</w:t>
            </w:r>
          </w:p>
          <w:p w14:paraId="61457BA3" w14:textId="77777777" w:rsidR="00A05B33" w:rsidRDefault="00A05B33" w:rsidP="00A05B3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Grafana</w:t>
            </w:r>
            <w:proofErr w:type="spellEnd"/>
            <w:r>
              <w:rPr>
                <w:sz w:val="20"/>
              </w:rPr>
              <w:t xml:space="preserve"> Playlist vorbereitet und PC hochgefahren</w:t>
            </w:r>
          </w:p>
          <w:p w14:paraId="2039D007" w14:textId="42F3E6BD" w:rsidR="00A05B33" w:rsidRPr="001C11DD" w:rsidRDefault="00A05B3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VPN-Profile hinzugefügt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2A3B19">
        <w:trPr>
          <w:trHeight w:val="30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41616BD" w:rsidR="004E2029" w:rsidRDefault="00EA500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141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6B91816" w:rsidR="004E2029" w:rsidRDefault="00EA500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04.05.2026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98062A6" w:rsidR="004E2029" w:rsidRDefault="00EA500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08.05.2026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25459E4F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D4B54">
        <w:rPr>
          <w:noProof/>
          <w:sz w:val="18"/>
          <w:szCs w:val="18"/>
        </w:rPr>
        <w:t>02.07.2026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D4B54">
        <w:rPr>
          <w:noProof/>
          <w:sz w:val="18"/>
          <w:szCs w:val="18"/>
        </w:rPr>
        <w:t>02.07.2026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51AC" w14:textId="77777777" w:rsidR="006303DD" w:rsidRDefault="006303DD">
      <w:r>
        <w:separator/>
      </w:r>
    </w:p>
  </w:endnote>
  <w:endnote w:type="continuationSeparator" w:id="0">
    <w:p w14:paraId="796A2435" w14:textId="77777777" w:rsidR="006303DD" w:rsidRDefault="0063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560B" w14:textId="77777777" w:rsidR="006303DD" w:rsidRDefault="006303DD">
      <w:r>
        <w:separator/>
      </w:r>
    </w:p>
  </w:footnote>
  <w:footnote w:type="continuationSeparator" w:id="0">
    <w:p w14:paraId="7AF068D1" w14:textId="77777777" w:rsidR="006303DD" w:rsidRDefault="00630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0D39"/>
    <w:rsid w:val="000F1D9D"/>
    <w:rsid w:val="000F3879"/>
    <w:rsid w:val="001027A9"/>
    <w:rsid w:val="00115A51"/>
    <w:rsid w:val="00156778"/>
    <w:rsid w:val="00156B1F"/>
    <w:rsid w:val="00156E56"/>
    <w:rsid w:val="00172AE1"/>
    <w:rsid w:val="001C11DD"/>
    <w:rsid w:val="00217AE9"/>
    <w:rsid w:val="002206EB"/>
    <w:rsid w:val="00241399"/>
    <w:rsid w:val="00246398"/>
    <w:rsid w:val="0025000D"/>
    <w:rsid w:val="00255BFF"/>
    <w:rsid w:val="002A3B19"/>
    <w:rsid w:val="002C03C3"/>
    <w:rsid w:val="002C10AD"/>
    <w:rsid w:val="002D2FBA"/>
    <w:rsid w:val="002E755A"/>
    <w:rsid w:val="00312459"/>
    <w:rsid w:val="003431BF"/>
    <w:rsid w:val="00377024"/>
    <w:rsid w:val="00390AD8"/>
    <w:rsid w:val="003A2523"/>
    <w:rsid w:val="003B5EF7"/>
    <w:rsid w:val="003C28D8"/>
    <w:rsid w:val="003F5A13"/>
    <w:rsid w:val="004008B2"/>
    <w:rsid w:val="00460F0C"/>
    <w:rsid w:val="00482CF1"/>
    <w:rsid w:val="004922DC"/>
    <w:rsid w:val="004E2029"/>
    <w:rsid w:val="00552BCD"/>
    <w:rsid w:val="00573FAB"/>
    <w:rsid w:val="006067DA"/>
    <w:rsid w:val="006303DD"/>
    <w:rsid w:val="006D473E"/>
    <w:rsid w:val="00716FC8"/>
    <w:rsid w:val="00720FCE"/>
    <w:rsid w:val="0072646F"/>
    <w:rsid w:val="007A1F09"/>
    <w:rsid w:val="007C1D36"/>
    <w:rsid w:val="007C4465"/>
    <w:rsid w:val="00806870"/>
    <w:rsid w:val="00813828"/>
    <w:rsid w:val="008436B8"/>
    <w:rsid w:val="00843DF6"/>
    <w:rsid w:val="008454E2"/>
    <w:rsid w:val="00874CF4"/>
    <w:rsid w:val="008B0F4C"/>
    <w:rsid w:val="00906D7F"/>
    <w:rsid w:val="00946E74"/>
    <w:rsid w:val="0095520E"/>
    <w:rsid w:val="00962CBE"/>
    <w:rsid w:val="00970C96"/>
    <w:rsid w:val="009B6512"/>
    <w:rsid w:val="00A05B33"/>
    <w:rsid w:val="00A34CC8"/>
    <w:rsid w:val="00A406AA"/>
    <w:rsid w:val="00A54F1F"/>
    <w:rsid w:val="00A7151A"/>
    <w:rsid w:val="00A72FFF"/>
    <w:rsid w:val="00AD4B54"/>
    <w:rsid w:val="00B145C4"/>
    <w:rsid w:val="00B80439"/>
    <w:rsid w:val="00BD1E7F"/>
    <w:rsid w:val="00BE26E9"/>
    <w:rsid w:val="00C011FB"/>
    <w:rsid w:val="00C171D7"/>
    <w:rsid w:val="00C23CFC"/>
    <w:rsid w:val="00C70B75"/>
    <w:rsid w:val="00C70C2B"/>
    <w:rsid w:val="00C8255F"/>
    <w:rsid w:val="00CB6A80"/>
    <w:rsid w:val="00CF1780"/>
    <w:rsid w:val="00D14C5A"/>
    <w:rsid w:val="00D16A23"/>
    <w:rsid w:val="00D35D60"/>
    <w:rsid w:val="00D60DAC"/>
    <w:rsid w:val="00DB17E5"/>
    <w:rsid w:val="00DD36B7"/>
    <w:rsid w:val="00E6637A"/>
    <w:rsid w:val="00EA500D"/>
    <w:rsid w:val="00EA6C17"/>
    <w:rsid w:val="00EB2060"/>
    <w:rsid w:val="00EF5D3D"/>
    <w:rsid w:val="00F07C2C"/>
    <w:rsid w:val="00F15383"/>
    <w:rsid w:val="00F87FAC"/>
    <w:rsid w:val="00FB18C1"/>
    <w:rsid w:val="00FF51BF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61</cp:revision>
  <cp:lastPrinted>2013-03-08T10:48:00Z</cp:lastPrinted>
  <dcterms:created xsi:type="dcterms:W3CDTF">2022-01-22T21:34:00Z</dcterms:created>
  <dcterms:modified xsi:type="dcterms:W3CDTF">2026-07-02T13:03:00Z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