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01D2BD11" w:rsidR="00183385" w:rsidRPr="001C11DD" w:rsidRDefault="008A23C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251FA1"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1E7A7F70" w:rsidR="00235560" w:rsidRPr="0025000D" w:rsidRDefault="00235560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FBE1" w14:textId="77777777" w:rsidR="00251FA1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Projektdokumentation beantragt</w:t>
            </w:r>
          </w:p>
          <w:p w14:paraId="1C88EBD0" w14:textId="77777777" w:rsidR="00251FA1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Bei der IHK, Eintragung der Berufsschulnoten in den IHK-Abschlusszeugnis beantragt (vor Ort)</w:t>
            </w:r>
          </w:p>
          <w:p w14:paraId="4BCB54D1" w14:textId="77777777" w:rsidR="00251FA1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Netzteile, Ethernet Kabel und Kabelkanäle abgebaut und sortiert zum Entsorgen</w:t>
            </w:r>
          </w:p>
          <w:p w14:paraId="5281AFFD" w14:textId="77777777" w:rsidR="00251FA1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FortiClient</w:t>
            </w:r>
            <w:proofErr w:type="spellEnd"/>
            <w:r>
              <w:rPr>
                <w:sz w:val="20"/>
              </w:rPr>
              <w:t xml:space="preserve"> update installiert</w:t>
            </w:r>
          </w:p>
          <w:p w14:paraId="555D249C" w14:textId="5449637C" w:rsidR="00B327E6" w:rsidRPr="00B327E6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von Besprechungsraum abgebaut und in ein anderem vorbereitet, Gedanken über Aufbau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6B27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EA67EC3" w14:textId="77777777" w:rsidR="00251FA1" w:rsidRDefault="00251FA1" w:rsidP="004E2029">
            <w:pPr>
              <w:spacing w:line="260" w:lineRule="exact"/>
              <w:rPr>
                <w:sz w:val="20"/>
              </w:rPr>
            </w:pPr>
          </w:p>
          <w:p w14:paraId="42B2A139" w14:textId="77777777" w:rsidR="00251FA1" w:rsidRDefault="00251FA1" w:rsidP="004E2029">
            <w:pPr>
              <w:spacing w:line="260" w:lineRule="exact"/>
              <w:rPr>
                <w:sz w:val="20"/>
              </w:rPr>
            </w:pPr>
          </w:p>
          <w:p w14:paraId="715250FB" w14:textId="59DFE837" w:rsidR="00251FA1" w:rsidRPr="0025000D" w:rsidRDefault="00251FA1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707DF" w14:textId="77777777" w:rsidR="00251FA1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Image von einem Laptop erstellt</w:t>
            </w:r>
          </w:p>
          <w:p w14:paraId="3005B33B" w14:textId="77777777" w:rsidR="00251FA1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aufgebaut, getestet, Überlegungen zur Struktur gemacht und Verkabelung verschönert</w:t>
            </w:r>
          </w:p>
          <w:p w14:paraId="20F152CC" w14:textId="65B9A145" w:rsidR="004E2029" w:rsidRPr="001C11DD" w:rsidRDefault="00251FA1" w:rsidP="00251FA1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Windows, Python, </w:t>
            </w:r>
            <w:proofErr w:type="spellStart"/>
            <w:r>
              <w:rPr>
                <w:sz w:val="20"/>
              </w:rPr>
              <w:t>Git</w:t>
            </w:r>
            <w:proofErr w:type="spellEnd"/>
            <w:r>
              <w:rPr>
                <w:sz w:val="20"/>
              </w:rPr>
              <w:t xml:space="preserve"> und VS Code Updates installiert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D1A7" w14:textId="77777777" w:rsidR="004E2029" w:rsidRDefault="008D5BE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 und Tickets erstellt</w:t>
            </w:r>
          </w:p>
          <w:p w14:paraId="2B614864" w14:textId="77777777" w:rsidR="005138D4" w:rsidRDefault="00A5412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OpenSSL</w:t>
            </w:r>
            <w:r w:rsidR="005138D4">
              <w:rPr>
                <w:sz w:val="20"/>
              </w:rPr>
              <w:t xml:space="preserve"> </w:t>
            </w:r>
            <w:r>
              <w:rPr>
                <w:sz w:val="20"/>
              </w:rPr>
              <w:t>Recherche</w:t>
            </w:r>
          </w:p>
          <w:p w14:paraId="47C3C018" w14:textId="7B2CD958" w:rsidR="00830FAE" w:rsidRPr="001C11DD" w:rsidRDefault="00830F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Bildschirmteilen mit </w:t>
            </w: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</w:t>
            </w:r>
            <w:r w:rsidR="00382A26">
              <w:rPr>
                <w:sz w:val="20"/>
              </w:rPr>
              <w:t>geschaut,</w:t>
            </w:r>
            <w:r>
              <w:rPr>
                <w:sz w:val="20"/>
              </w:rPr>
              <w:t xml:space="preserve"> wie man es 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BDD6" w14:textId="77777777" w:rsidR="004E2029" w:rsidRDefault="00830F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Bildschirmteilen mit </w:t>
            </w:r>
            <w:proofErr w:type="spellStart"/>
            <w:r>
              <w:rPr>
                <w:sz w:val="20"/>
              </w:rPr>
              <w:t>Yealink</w:t>
            </w:r>
            <w:proofErr w:type="spellEnd"/>
            <w:r>
              <w:rPr>
                <w:sz w:val="20"/>
              </w:rPr>
              <w:t xml:space="preserve"> hingekriegt</w:t>
            </w:r>
          </w:p>
          <w:p w14:paraId="2039D007" w14:textId="64938050" w:rsidR="00CF68C8" w:rsidRPr="001C11DD" w:rsidRDefault="00CF68C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SharePoint Ordner erstellt und Berechtigungen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0762EF3A" w:rsidR="004E2029" w:rsidRDefault="0087390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63BC52E" w:rsidR="004E2029" w:rsidRDefault="0087390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25.05.2026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7F87208" w:rsidR="004E2029" w:rsidRDefault="0087390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29.05.2026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2507D13D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A54122">
        <w:rPr>
          <w:noProof/>
          <w:sz w:val="18"/>
          <w:szCs w:val="18"/>
        </w:rPr>
        <w:t>29.05.2026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A54122">
        <w:rPr>
          <w:noProof/>
          <w:sz w:val="18"/>
          <w:szCs w:val="18"/>
        </w:rPr>
        <w:t>29.05.2026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C22B" w14:textId="77777777" w:rsidR="0096783E" w:rsidRDefault="0096783E">
      <w:r>
        <w:separator/>
      </w:r>
    </w:p>
  </w:endnote>
  <w:endnote w:type="continuationSeparator" w:id="0">
    <w:p w14:paraId="4D784570" w14:textId="77777777" w:rsidR="0096783E" w:rsidRDefault="0096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6597F" w14:textId="77777777" w:rsidR="0096783E" w:rsidRDefault="0096783E">
      <w:r>
        <w:separator/>
      </w:r>
    </w:p>
  </w:footnote>
  <w:footnote w:type="continuationSeparator" w:id="0">
    <w:p w14:paraId="7BBB7898" w14:textId="77777777" w:rsidR="0096783E" w:rsidRDefault="00967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64DD"/>
    <w:rsid w:val="00070471"/>
    <w:rsid w:val="000F1D9D"/>
    <w:rsid w:val="000F3879"/>
    <w:rsid w:val="00156E56"/>
    <w:rsid w:val="00183385"/>
    <w:rsid w:val="001B7781"/>
    <w:rsid w:val="001C11DD"/>
    <w:rsid w:val="00222CE7"/>
    <w:rsid w:val="00223B12"/>
    <w:rsid w:val="00235560"/>
    <w:rsid w:val="0025000D"/>
    <w:rsid w:val="00251FA1"/>
    <w:rsid w:val="00255BFF"/>
    <w:rsid w:val="002650BC"/>
    <w:rsid w:val="002C03C3"/>
    <w:rsid w:val="002C4730"/>
    <w:rsid w:val="002D2FBA"/>
    <w:rsid w:val="002E755A"/>
    <w:rsid w:val="00305549"/>
    <w:rsid w:val="00334C7A"/>
    <w:rsid w:val="003549F8"/>
    <w:rsid w:val="00382A26"/>
    <w:rsid w:val="00391B1A"/>
    <w:rsid w:val="003A2523"/>
    <w:rsid w:val="003C28D8"/>
    <w:rsid w:val="003F5A13"/>
    <w:rsid w:val="00401F34"/>
    <w:rsid w:val="00482CF1"/>
    <w:rsid w:val="004935A0"/>
    <w:rsid w:val="004E2029"/>
    <w:rsid w:val="005138D4"/>
    <w:rsid w:val="00552BCD"/>
    <w:rsid w:val="00573FAB"/>
    <w:rsid w:val="006067DA"/>
    <w:rsid w:val="0065081E"/>
    <w:rsid w:val="00720FCE"/>
    <w:rsid w:val="0072646F"/>
    <w:rsid w:val="007A7A98"/>
    <w:rsid w:val="007C4465"/>
    <w:rsid w:val="00830FAE"/>
    <w:rsid w:val="008436B8"/>
    <w:rsid w:val="00873906"/>
    <w:rsid w:val="00874CF4"/>
    <w:rsid w:val="008A23CE"/>
    <w:rsid w:val="008D5BE4"/>
    <w:rsid w:val="0090126B"/>
    <w:rsid w:val="0095520E"/>
    <w:rsid w:val="0096783E"/>
    <w:rsid w:val="009C76A4"/>
    <w:rsid w:val="00A0445C"/>
    <w:rsid w:val="00A21597"/>
    <w:rsid w:val="00A54122"/>
    <w:rsid w:val="00AE2603"/>
    <w:rsid w:val="00AF1C22"/>
    <w:rsid w:val="00B145C4"/>
    <w:rsid w:val="00B327E6"/>
    <w:rsid w:val="00B80439"/>
    <w:rsid w:val="00BD1E7F"/>
    <w:rsid w:val="00C23CFC"/>
    <w:rsid w:val="00C4001F"/>
    <w:rsid w:val="00C539C3"/>
    <w:rsid w:val="00CB6A80"/>
    <w:rsid w:val="00CF1780"/>
    <w:rsid w:val="00CF68C8"/>
    <w:rsid w:val="00D35D60"/>
    <w:rsid w:val="00D5359C"/>
    <w:rsid w:val="00E935AA"/>
    <w:rsid w:val="00EB2060"/>
    <w:rsid w:val="00EF5D3D"/>
    <w:rsid w:val="00F1233A"/>
    <w:rsid w:val="00F15383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41</cp:revision>
  <cp:lastPrinted>2013-03-08T10:48:00Z</cp:lastPrinted>
  <dcterms:created xsi:type="dcterms:W3CDTF">2022-01-22T21:34:00Z</dcterms:created>
  <dcterms:modified xsi:type="dcterms:W3CDTF">2026-05-29T14:55:00Z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