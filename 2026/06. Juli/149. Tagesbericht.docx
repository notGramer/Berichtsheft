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7208" w14:textId="77777777" w:rsidR="004E2029" w:rsidRDefault="00EB5ED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Stromverteiler umgesteckt und getestet </w:t>
            </w:r>
          </w:p>
          <w:p w14:paraId="46F89BD6" w14:textId="77777777" w:rsidR="0051311D" w:rsidRDefault="0051311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Projektpräsentation überarbeitet</w:t>
            </w:r>
          </w:p>
          <w:p w14:paraId="4CF134B6" w14:textId="77777777" w:rsidR="006D7291" w:rsidRDefault="006D729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Bei Chrome-Update unterstützt</w:t>
            </w:r>
          </w:p>
          <w:p w14:paraId="5C23F1BF" w14:textId="77777777" w:rsidR="005B5B8D" w:rsidRDefault="005B5B8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Access Point auf Werkseinstellungen zurückgesetzt</w:t>
            </w:r>
          </w:p>
          <w:p w14:paraId="1710172E" w14:textId="07AF127D" w:rsidR="008945BE" w:rsidRDefault="008945B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Diverse Hardware entsorg und </w:t>
            </w:r>
            <w:r w:rsidR="00723319">
              <w:rPr>
                <w:sz w:val="20"/>
              </w:rPr>
              <w:t>inventarisiert</w:t>
            </w:r>
          </w:p>
          <w:p w14:paraId="6F4FAB80" w14:textId="77777777" w:rsidR="00ED6544" w:rsidRDefault="00ED65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Altes Ticket geschlossen</w:t>
            </w:r>
          </w:p>
          <w:p w14:paraId="5622F458" w14:textId="77777777" w:rsidR="002C245F" w:rsidRDefault="002C24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Arbeitsplätze nach </w:t>
            </w:r>
            <w:r w:rsidR="009375F9">
              <w:rPr>
                <w:sz w:val="20"/>
              </w:rPr>
              <w:t>Funktion</w:t>
            </w:r>
            <w:r>
              <w:rPr>
                <w:sz w:val="20"/>
              </w:rPr>
              <w:t xml:space="preserve"> geprüft und mit Strom versorgt</w:t>
            </w:r>
          </w:p>
          <w:p w14:paraId="60EB78EA" w14:textId="7E56E234" w:rsidR="00723319" w:rsidRPr="001C11DD" w:rsidRDefault="0072331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Arbeitsplätze umgeba</w:t>
            </w:r>
            <w:r w:rsidR="009C4E69">
              <w:rPr>
                <w:sz w:val="20"/>
              </w:rPr>
              <w:t>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4765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DF9B601" w14:textId="77777777" w:rsidR="0010377B" w:rsidRDefault="0010377B" w:rsidP="004E2029">
            <w:pPr>
              <w:spacing w:line="260" w:lineRule="exact"/>
              <w:rPr>
                <w:sz w:val="20"/>
              </w:rPr>
            </w:pPr>
          </w:p>
          <w:p w14:paraId="0A6F6BC0" w14:textId="77777777" w:rsidR="0010377B" w:rsidRDefault="0010377B" w:rsidP="004E2029">
            <w:pPr>
              <w:spacing w:line="260" w:lineRule="exact"/>
              <w:rPr>
                <w:sz w:val="20"/>
              </w:rPr>
            </w:pPr>
          </w:p>
          <w:p w14:paraId="67603438" w14:textId="77777777" w:rsidR="0010377B" w:rsidRDefault="0010377B" w:rsidP="004E2029">
            <w:pPr>
              <w:spacing w:line="260" w:lineRule="exact"/>
              <w:rPr>
                <w:sz w:val="20"/>
              </w:rPr>
            </w:pPr>
          </w:p>
          <w:p w14:paraId="7C35324C" w14:textId="70C02806" w:rsidR="0010377B" w:rsidRPr="0025000D" w:rsidRDefault="0010377B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744E31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1924" w14:textId="77777777" w:rsidR="004E2029" w:rsidRDefault="003D21B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N2K</w:t>
            </w:r>
          </w:p>
          <w:p w14:paraId="319417BE" w14:textId="77777777" w:rsidR="000B5997" w:rsidRDefault="000B599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Arbeitsplatz umgebaut </w:t>
            </w:r>
          </w:p>
          <w:p w14:paraId="54720DE0" w14:textId="77777777" w:rsidR="00D01878" w:rsidRDefault="000B5997" w:rsidP="00D0187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Arbeitsplätze schöner verkabelt</w:t>
            </w:r>
            <w:r w:rsidR="00D01878">
              <w:rPr>
                <w:sz w:val="20"/>
              </w:rPr>
              <w:t xml:space="preserve"> und Ethernet </w:t>
            </w:r>
            <w:proofErr w:type="spellStart"/>
            <w:r w:rsidR="00D01878">
              <w:rPr>
                <w:sz w:val="20"/>
              </w:rPr>
              <w:t>gepatched</w:t>
            </w:r>
            <w:proofErr w:type="spellEnd"/>
            <w:r w:rsidR="00D01878">
              <w:rPr>
                <w:sz w:val="20"/>
              </w:rPr>
              <w:t xml:space="preserve"> und </w:t>
            </w:r>
            <w:proofErr w:type="spellStart"/>
            <w:r w:rsidR="00D01878">
              <w:rPr>
                <w:sz w:val="20"/>
              </w:rPr>
              <w:t>entpatched</w:t>
            </w:r>
            <w:proofErr w:type="spellEnd"/>
          </w:p>
          <w:p w14:paraId="3FB8B0B8" w14:textId="77777777" w:rsidR="00AD0DF9" w:rsidRDefault="00AD0DF9" w:rsidP="00D0187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555D249C" w14:textId="55D22CAE" w:rsidR="00744E31" w:rsidRPr="00744E31" w:rsidRDefault="00744E31" w:rsidP="00D0187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744E31">
              <w:rPr>
                <w:sz w:val="20"/>
              </w:rPr>
              <w:t>FortiClient</w:t>
            </w:r>
            <w:proofErr w:type="spellEnd"/>
            <w:r w:rsidRPr="00744E31">
              <w:rPr>
                <w:sz w:val="20"/>
              </w:rPr>
              <w:t xml:space="preserve"> Updates und Windows Updates durchgefü</w:t>
            </w:r>
            <w:r>
              <w:rPr>
                <w:sz w:val="20"/>
              </w:rPr>
              <w:t>hrt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2D7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6C00A2B" w14:textId="77777777" w:rsidR="00AB2B5E" w:rsidRDefault="00AB2B5E" w:rsidP="004E2029">
            <w:pPr>
              <w:spacing w:line="260" w:lineRule="exact"/>
              <w:rPr>
                <w:sz w:val="20"/>
              </w:rPr>
            </w:pPr>
          </w:p>
          <w:p w14:paraId="0689AF45" w14:textId="77777777" w:rsidR="00AB2B5E" w:rsidRDefault="00AB2B5E" w:rsidP="004E2029">
            <w:pPr>
              <w:spacing w:line="260" w:lineRule="exact"/>
              <w:rPr>
                <w:sz w:val="20"/>
              </w:rPr>
            </w:pPr>
          </w:p>
          <w:p w14:paraId="715250FB" w14:textId="6B159EE4" w:rsidR="00AB2B5E" w:rsidRPr="00744E31" w:rsidRDefault="00AB2B5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3CA0A677" w:rsidR="004E2029" w:rsidRPr="001C11DD" w:rsidRDefault="00A13B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neuste </w:t>
            </w:r>
            <w:r w:rsidR="008369AB">
              <w:rPr>
                <w:sz w:val="20"/>
              </w:rPr>
              <w:t>Version</w:t>
            </w:r>
            <w:r>
              <w:rPr>
                <w:sz w:val="20"/>
              </w:rPr>
              <w:t xml:space="preserve"> installiert und für Unternehmen bereit gestellt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604E2B0E" w:rsidR="004E2029" w:rsidRDefault="003B242C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6A60BD94" w:rsidR="004E2029" w:rsidRDefault="003B242C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29.06.2026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547BB45" w:rsidR="004E2029" w:rsidRDefault="003B242C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03.07.2026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073865FB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AB2B5E">
        <w:rPr>
          <w:noProof/>
          <w:sz w:val="18"/>
          <w:szCs w:val="18"/>
        </w:rPr>
        <w:t>01.07.2026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AB2B5E">
        <w:rPr>
          <w:noProof/>
          <w:sz w:val="18"/>
          <w:szCs w:val="18"/>
        </w:rPr>
        <w:t>01.07.2026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4AD2" w14:textId="77777777" w:rsidR="006F7A73" w:rsidRDefault="006F7A73">
      <w:r>
        <w:separator/>
      </w:r>
    </w:p>
  </w:endnote>
  <w:endnote w:type="continuationSeparator" w:id="0">
    <w:p w14:paraId="770C1BF7" w14:textId="77777777" w:rsidR="006F7A73" w:rsidRDefault="006F7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8517" w14:textId="77777777" w:rsidR="006F7A73" w:rsidRDefault="006F7A73">
      <w:r>
        <w:separator/>
      </w:r>
    </w:p>
  </w:footnote>
  <w:footnote w:type="continuationSeparator" w:id="0">
    <w:p w14:paraId="5E60D98A" w14:textId="77777777" w:rsidR="006F7A73" w:rsidRDefault="006F7A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B5997"/>
    <w:rsid w:val="000F1D9D"/>
    <w:rsid w:val="000F3879"/>
    <w:rsid w:val="0010377B"/>
    <w:rsid w:val="00156E56"/>
    <w:rsid w:val="001C11DD"/>
    <w:rsid w:val="0025000D"/>
    <w:rsid w:val="00255BFF"/>
    <w:rsid w:val="00277165"/>
    <w:rsid w:val="002C03C3"/>
    <w:rsid w:val="002C245F"/>
    <w:rsid w:val="002D2FBA"/>
    <w:rsid w:val="002E6548"/>
    <w:rsid w:val="002E755A"/>
    <w:rsid w:val="00374CFF"/>
    <w:rsid w:val="003A2523"/>
    <w:rsid w:val="003B242C"/>
    <w:rsid w:val="003C0EE6"/>
    <w:rsid w:val="003C28D8"/>
    <w:rsid w:val="003D21BF"/>
    <w:rsid w:val="003F3AC2"/>
    <w:rsid w:val="003F5A13"/>
    <w:rsid w:val="00482CF1"/>
    <w:rsid w:val="004C2ED5"/>
    <w:rsid w:val="004E2029"/>
    <w:rsid w:val="0051311D"/>
    <w:rsid w:val="005455AD"/>
    <w:rsid w:val="00552BCD"/>
    <w:rsid w:val="00573FAB"/>
    <w:rsid w:val="00574034"/>
    <w:rsid w:val="005B5B8D"/>
    <w:rsid w:val="006067DA"/>
    <w:rsid w:val="00697EE5"/>
    <w:rsid w:val="006C379E"/>
    <w:rsid w:val="006D7291"/>
    <w:rsid w:val="006F7A73"/>
    <w:rsid w:val="00720FCE"/>
    <w:rsid w:val="00723319"/>
    <w:rsid w:val="0072646F"/>
    <w:rsid w:val="00744E31"/>
    <w:rsid w:val="007C4465"/>
    <w:rsid w:val="008369AB"/>
    <w:rsid w:val="008436B8"/>
    <w:rsid w:val="00874CF4"/>
    <w:rsid w:val="008945BE"/>
    <w:rsid w:val="009375F9"/>
    <w:rsid w:val="0095520E"/>
    <w:rsid w:val="009B0FD7"/>
    <w:rsid w:val="009C4E69"/>
    <w:rsid w:val="00A13BC9"/>
    <w:rsid w:val="00A648B5"/>
    <w:rsid w:val="00AB2B5E"/>
    <w:rsid w:val="00AD0DF9"/>
    <w:rsid w:val="00B145C4"/>
    <w:rsid w:val="00B5614C"/>
    <w:rsid w:val="00B80439"/>
    <w:rsid w:val="00BD1E7F"/>
    <w:rsid w:val="00C23CFC"/>
    <w:rsid w:val="00C63A39"/>
    <w:rsid w:val="00CB6A80"/>
    <w:rsid w:val="00CE37A6"/>
    <w:rsid w:val="00CF1780"/>
    <w:rsid w:val="00D01878"/>
    <w:rsid w:val="00D35D60"/>
    <w:rsid w:val="00E376F3"/>
    <w:rsid w:val="00EB2060"/>
    <w:rsid w:val="00EB5ED4"/>
    <w:rsid w:val="00ED6544"/>
    <w:rsid w:val="00EF5D3D"/>
    <w:rsid w:val="00F15383"/>
    <w:rsid w:val="00F41B77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43</cp:revision>
  <cp:lastPrinted>2013-03-08T10:48:00Z</cp:lastPrinted>
  <dcterms:created xsi:type="dcterms:W3CDTF">2022-01-22T21:34:00Z</dcterms:created>
  <dcterms:modified xsi:type="dcterms:W3CDTF">2026-07-01T08:22:00Z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