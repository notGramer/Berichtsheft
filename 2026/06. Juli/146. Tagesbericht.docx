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6C6F8284" w:rsidR="004E2029" w:rsidRPr="001C11DD" w:rsidRDefault="00F265E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265E3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04455349" w:rsidR="004E2029" w:rsidRPr="001C11DD" w:rsidRDefault="00F265E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265E3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3B8A1DED" w:rsidR="004E2029" w:rsidRPr="001C11DD" w:rsidRDefault="00F265E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265E3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08E5072B" w:rsidR="004E2029" w:rsidRPr="001C11DD" w:rsidRDefault="00F265E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265E3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1B16B6BB" w:rsidR="004E2029" w:rsidRPr="001C11DD" w:rsidRDefault="00F265E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265E3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E3573B8" w:rsidR="004E2029" w:rsidRDefault="00F265E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FE828E6" w:rsidR="004E2029" w:rsidRDefault="00F265E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08.06.2026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CC99CAB" w:rsidR="004E2029" w:rsidRDefault="00F265E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12.06.2026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9FC6627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F265E3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F265E3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7D614" w14:textId="77777777" w:rsidR="00F30B92" w:rsidRDefault="00F30B92">
      <w:r>
        <w:separator/>
      </w:r>
    </w:p>
  </w:endnote>
  <w:endnote w:type="continuationSeparator" w:id="0">
    <w:p w14:paraId="74B62854" w14:textId="77777777" w:rsidR="00F30B92" w:rsidRDefault="00F30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E7BC" w14:textId="77777777" w:rsidR="00F30B92" w:rsidRDefault="00F30B92">
      <w:r>
        <w:separator/>
      </w:r>
    </w:p>
  </w:footnote>
  <w:footnote w:type="continuationSeparator" w:id="0">
    <w:p w14:paraId="1015BB48" w14:textId="77777777" w:rsidR="00F30B92" w:rsidRDefault="00F30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0F3879"/>
    <w:rsid w:val="00156E56"/>
    <w:rsid w:val="001C11DD"/>
    <w:rsid w:val="0025000D"/>
    <w:rsid w:val="00255BFF"/>
    <w:rsid w:val="002C03C3"/>
    <w:rsid w:val="002D2FBA"/>
    <w:rsid w:val="002E755A"/>
    <w:rsid w:val="003A2523"/>
    <w:rsid w:val="003C28D8"/>
    <w:rsid w:val="003F5A13"/>
    <w:rsid w:val="00482CF1"/>
    <w:rsid w:val="004E2029"/>
    <w:rsid w:val="00552BCD"/>
    <w:rsid w:val="00573FAB"/>
    <w:rsid w:val="006067DA"/>
    <w:rsid w:val="00720FCE"/>
    <w:rsid w:val="0072646F"/>
    <w:rsid w:val="007C4465"/>
    <w:rsid w:val="008436B8"/>
    <w:rsid w:val="00874CF4"/>
    <w:rsid w:val="0095520E"/>
    <w:rsid w:val="00B145C4"/>
    <w:rsid w:val="00B250DA"/>
    <w:rsid w:val="00B80439"/>
    <w:rsid w:val="00BD1E7F"/>
    <w:rsid w:val="00C23CFC"/>
    <w:rsid w:val="00CB6A80"/>
    <w:rsid w:val="00CF1780"/>
    <w:rsid w:val="00D35D60"/>
    <w:rsid w:val="00EB2060"/>
    <w:rsid w:val="00EF5D3D"/>
    <w:rsid w:val="00F15383"/>
    <w:rsid w:val="00F265E3"/>
    <w:rsid w:val="00F30B92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19</cp:revision>
  <cp:lastPrinted>2013-03-08T10:48:00Z</cp:lastPrinted>
  <dcterms:created xsi:type="dcterms:W3CDTF">2022-01-22T21:34:00Z</dcterms:created>
  <dcterms:modified xsi:type="dcterms:W3CDTF">2026-06-29T06:37:00Z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