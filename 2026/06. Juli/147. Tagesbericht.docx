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2C542C4B" w:rsidR="004E2029" w:rsidRPr="001C11DD" w:rsidRDefault="00D248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2489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021176BD" w:rsidR="004E2029" w:rsidRPr="001C11DD" w:rsidRDefault="00D248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2489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1F4218D1" w:rsidR="004E2029" w:rsidRPr="001C11DD" w:rsidRDefault="00D248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2489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3E7348D4" w:rsidR="004E2029" w:rsidRPr="001C11DD" w:rsidRDefault="00D248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2489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44BCA35E" w:rsidR="004E2029" w:rsidRPr="001C11DD" w:rsidRDefault="00D248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2489A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0E9E719C" w:rsidR="004E2029" w:rsidRDefault="00D2489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99DDE7B" w:rsidR="004E2029" w:rsidRDefault="00D2489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15.06.2026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B3C3173" w:rsidR="004E2029" w:rsidRDefault="00D2489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19.06.2026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D373F05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D2489A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D2489A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F23E" w14:textId="77777777" w:rsidR="00C85EFC" w:rsidRDefault="00C85EFC">
      <w:r>
        <w:separator/>
      </w:r>
    </w:p>
  </w:endnote>
  <w:endnote w:type="continuationSeparator" w:id="0">
    <w:p w14:paraId="5F0A509E" w14:textId="77777777" w:rsidR="00C85EFC" w:rsidRDefault="00C8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1E5A" w14:textId="77777777" w:rsidR="00C85EFC" w:rsidRDefault="00C85EFC">
      <w:r>
        <w:separator/>
      </w:r>
    </w:p>
  </w:footnote>
  <w:footnote w:type="continuationSeparator" w:id="0">
    <w:p w14:paraId="2989F9E0" w14:textId="77777777" w:rsidR="00C85EFC" w:rsidRDefault="00C85E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0F3879"/>
    <w:rsid w:val="00156E56"/>
    <w:rsid w:val="001C11DD"/>
    <w:rsid w:val="0025000D"/>
    <w:rsid w:val="00255BFF"/>
    <w:rsid w:val="00285E84"/>
    <w:rsid w:val="002C03C3"/>
    <w:rsid w:val="002D2FBA"/>
    <w:rsid w:val="002E755A"/>
    <w:rsid w:val="003A2523"/>
    <w:rsid w:val="003C28D8"/>
    <w:rsid w:val="003F5A13"/>
    <w:rsid w:val="00482CF1"/>
    <w:rsid w:val="004E2029"/>
    <w:rsid w:val="00552BCD"/>
    <w:rsid w:val="00573FAB"/>
    <w:rsid w:val="006067DA"/>
    <w:rsid w:val="00720FCE"/>
    <w:rsid w:val="0072646F"/>
    <w:rsid w:val="007C4465"/>
    <w:rsid w:val="008436B8"/>
    <w:rsid w:val="00874CF4"/>
    <w:rsid w:val="0095520E"/>
    <w:rsid w:val="00B145C4"/>
    <w:rsid w:val="00B80439"/>
    <w:rsid w:val="00BD1E7F"/>
    <w:rsid w:val="00C23CFC"/>
    <w:rsid w:val="00C85EFC"/>
    <w:rsid w:val="00CB6A80"/>
    <w:rsid w:val="00CF1780"/>
    <w:rsid w:val="00D2489A"/>
    <w:rsid w:val="00D35D60"/>
    <w:rsid w:val="00EB2060"/>
    <w:rsid w:val="00EF5D3D"/>
    <w:rsid w:val="00F15383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19</cp:revision>
  <cp:lastPrinted>2013-03-08T10:48:00Z</cp:lastPrinted>
  <dcterms:created xsi:type="dcterms:W3CDTF">2022-01-22T21:34:00Z</dcterms:created>
  <dcterms:modified xsi:type="dcterms:W3CDTF">2026-06-29T06:38:00Z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