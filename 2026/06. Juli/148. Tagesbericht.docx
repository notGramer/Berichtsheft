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7B7A38A9" w:rsidR="004E2029" w:rsidRPr="001C11DD" w:rsidRDefault="00D42CD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42CDB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249C" w14:textId="7F1C832B" w:rsidR="004E2029" w:rsidRPr="001C11DD" w:rsidRDefault="00D42CD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42CDB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31E3E871" w:rsidR="004E2029" w:rsidRPr="001C11DD" w:rsidRDefault="00D42CD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42CDB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049AF3B9" w:rsidR="004E2029" w:rsidRPr="001C11DD" w:rsidRDefault="00D42CD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42CDB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48422219" w:rsidR="004E2029" w:rsidRPr="001C11DD" w:rsidRDefault="00D42CD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42CDB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41E74C28" w:rsidR="004E2029" w:rsidRDefault="0088746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148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31CDA373" w:rsidR="004E2029" w:rsidRDefault="0088746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22.06.2026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8AC675B" w:rsidR="004E2029" w:rsidRDefault="0088746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26.06.2026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11A8CFC6" w:rsidR="004E2029" w:rsidRPr="00B80439" w:rsidRDefault="007C446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887467">
        <w:rPr>
          <w:noProof/>
          <w:sz w:val="18"/>
          <w:szCs w:val="18"/>
        </w:rPr>
        <w:t>29.06.2026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887467">
        <w:rPr>
          <w:noProof/>
          <w:sz w:val="18"/>
          <w:szCs w:val="18"/>
        </w:rPr>
        <w:t>29.06.2026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1EB21" w14:textId="77777777" w:rsidR="005F5BF0" w:rsidRDefault="005F5BF0">
      <w:r>
        <w:separator/>
      </w:r>
    </w:p>
  </w:endnote>
  <w:endnote w:type="continuationSeparator" w:id="0">
    <w:p w14:paraId="67C7B9B9" w14:textId="77777777" w:rsidR="005F5BF0" w:rsidRDefault="005F5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AFFF3" w14:textId="77777777" w:rsidR="005F5BF0" w:rsidRDefault="005F5BF0">
      <w:r>
        <w:separator/>
      </w:r>
    </w:p>
  </w:footnote>
  <w:footnote w:type="continuationSeparator" w:id="0">
    <w:p w14:paraId="3BDABE28" w14:textId="77777777" w:rsidR="005F5BF0" w:rsidRDefault="005F5B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0F3879"/>
    <w:rsid w:val="00156E56"/>
    <w:rsid w:val="001C11DD"/>
    <w:rsid w:val="0025000D"/>
    <w:rsid w:val="00255BFF"/>
    <w:rsid w:val="002C03C3"/>
    <w:rsid w:val="002D2563"/>
    <w:rsid w:val="002D2FBA"/>
    <w:rsid w:val="002E755A"/>
    <w:rsid w:val="003A2523"/>
    <w:rsid w:val="003C28D8"/>
    <w:rsid w:val="003F5A13"/>
    <w:rsid w:val="00482CF1"/>
    <w:rsid w:val="004E2029"/>
    <w:rsid w:val="00552BCD"/>
    <w:rsid w:val="00573FAB"/>
    <w:rsid w:val="005F5BF0"/>
    <w:rsid w:val="006067DA"/>
    <w:rsid w:val="00720FCE"/>
    <w:rsid w:val="0072646F"/>
    <w:rsid w:val="007C4465"/>
    <w:rsid w:val="008436B8"/>
    <w:rsid w:val="00874CF4"/>
    <w:rsid w:val="00887467"/>
    <w:rsid w:val="0095520E"/>
    <w:rsid w:val="00B145C4"/>
    <w:rsid w:val="00B80439"/>
    <w:rsid w:val="00BD1E7F"/>
    <w:rsid w:val="00C23CFC"/>
    <w:rsid w:val="00CB6A80"/>
    <w:rsid w:val="00CF1780"/>
    <w:rsid w:val="00D35D60"/>
    <w:rsid w:val="00D42CDB"/>
    <w:rsid w:val="00EB2060"/>
    <w:rsid w:val="00EF5D3D"/>
    <w:rsid w:val="00F15383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C4465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C4465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7C4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20</cp:revision>
  <cp:lastPrinted>2013-03-08T10:48:00Z</cp:lastPrinted>
  <dcterms:created xsi:type="dcterms:W3CDTF">2022-01-22T21:34:00Z</dcterms:created>
  <dcterms:modified xsi:type="dcterms:W3CDTF">2026-06-29T06:39:00Z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2026-04-01T07:37:54Z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9033d53b-45f1-4387-920c-751fedae1262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