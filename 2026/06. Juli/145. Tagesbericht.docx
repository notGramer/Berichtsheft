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B78EA" w14:textId="01E064CC" w:rsidR="004E2029" w:rsidRPr="001C11DD" w:rsidRDefault="00C963D1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Urlaub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5324C" w14:textId="77777777" w:rsidR="004E2029" w:rsidRPr="0025000D" w:rsidRDefault="004E2029" w:rsidP="004E2029">
            <w:pPr>
              <w:spacing w:line="260" w:lineRule="exact"/>
              <w:rPr>
                <w:sz w:val="20"/>
              </w:rPr>
            </w:pPr>
          </w:p>
        </w:tc>
      </w:tr>
      <w:tr w:rsidR="004E2029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D249C" w14:textId="4F463B46" w:rsidR="004E2029" w:rsidRPr="001C11DD" w:rsidRDefault="00C963D1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Urlaub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250FB" w14:textId="77777777" w:rsidR="004E2029" w:rsidRPr="0025000D" w:rsidRDefault="004E2029" w:rsidP="004E2029">
            <w:pPr>
              <w:spacing w:line="260" w:lineRule="exact"/>
              <w:rPr>
                <w:sz w:val="20"/>
              </w:rPr>
            </w:pPr>
          </w:p>
        </w:tc>
      </w:tr>
      <w:tr w:rsidR="004E2029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52CC" w14:textId="545CC6CB" w:rsidR="004E2029" w:rsidRPr="001C11DD" w:rsidRDefault="00C963D1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Urlaub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229A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3C018" w14:textId="32CDC9E1" w:rsidR="004E2029" w:rsidRPr="001C11DD" w:rsidRDefault="007F4DB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Feiertag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D269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9D007" w14:textId="5B750F48" w:rsidR="004E2029" w:rsidRPr="001C11DD" w:rsidRDefault="00C963D1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Urlaub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E634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DA54D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D8479AF" w14:textId="27C265CA" w:rsidR="004E2029" w:rsidRDefault="00E02FD8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145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725ACD9" w14:textId="1AE0A1A1" w:rsidR="004E2029" w:rsidRDefault="0095520E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F64E24C" w:rsidR="004E2029" w:rsidRDefault="0095520E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</w:t>
            </w:r>
            <w:r w:rsidR="004E2029">
              <w:rPr>
                <w:rFonts w:cs="Arial"/>
                <w:sz w:val="22"/>
                <w:szCs w:val="22"/>
              </w:rPr>
              <w:t>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33F5E40" w14:textId="4F347FF3" w:rsidR="004E2029" w:rsidRDefault="00E02FD8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01.06.2026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717BCC27" w:rsidR="004E2029" w:rsidRDefault="00E02FD8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05.06.2026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70FC778C" w:rsidR="004E2029" w:rsidRPr="00B80439" w:rsidRDefault="007C4465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 DATE \@ "dd.MM.yyyy" </w:instrText>
      </w:r>
      <w:r>
        <w:rPr>
          <w:sz w:val="18"/>
          <w:szCs w:val="18"/>
        </w:rPr>
        <w:fldChar w:fldCharType="separate"/>
      </w:r>
      <w:r w:rsidR="007F4DBD">
        <w:rPr>
          <w:noProof/>
          <w:sz w:val="18"/>
          <w:szCs w:val="18"/>
        </w:rPr>
        <w:t>29.06.2026</w:t>
      </w:r>
      <w:r>
        <w:rPr>
          <w:sz w:val="18"/>
          <w:szCs w:val="18"/>
        </w:rPr>
        <w:fldChar w:fldCharType="end"/>
      </w:r>
      <w:r>
        <w:rPr>
          <w:sz w:val="18"/>
          <w:szCs w:val="18"/>
        </w:rPr>
        <w:t>,</w:t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 DATE \@ "dd.MM.yyyy" </w:instrText>
      </w:r>
      <w:r>
        <w:rPr>
          <w:sz w:val="18"/>
          <w:szCs w:val="18"/>
        </w:rPr>
        <w:fldChar w:fldCharType="separate"/>
      </w:r>
      <w:r w:rsidR="007F4DBD">
        <w:rPr>
          <w:noProof/>
          <w:sz w:val="18"/>
          <w:szCs w:val="18"/>
        </w:rPr>
        <w:t>29.06.2026</w:t>
      </w:r>
      <w:r>
        <w:rPr>
          <w:sz w:val="18"/>
          <w:szCs w:val="18"/>
        </w:rPr>
        <w:fldChar w:fldCharType="end"/>
      </w:r>
      <w:r>
        <w:rPr>
          <w:sz w:val="18"/>
          <w:szCs w:val="18"/>
        </w:rPr>
        <w:t>,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DB00A" w14:textId="77777777" w:rsidR="003D4186" w:rsidRDefault="003D4186">
      <w:r>
        <w:separator/>
      </w:r>
    </w:p>
  </w:endnote>
  <w:endnote w:type="continuationSeparator" w:id="0">
    <w:p w14:paraId="35B1CA5D" w14:textId="77777777" w:rsidR="003D4186" w:rsidRDefault="003D41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735CE" w14:textId="77777777" w:rsidR="003D4186" w:rsidRDefault="003D4186">
      <w:r>
        <w:separator/>
      </w:r>
    </w:p>
  </w:footnote>
  <w:footnote w:type="continuationSeparator" w:id="0">
    <w:p w14:paraId="69C1C18A" w14:textId="77777777" w:rsidR="003D4186" w:rsidRDefault="003D41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70471"/>
    <w:rsid w:val="000F1D9D"/>
    <w:rsid w:val="000F3879"/>
    <w:rsid w:val="00156E56"/>
    <w:rsid w:val="001C11DD"/>
    <w:rsid w:val="0025000D"/>
    <w:rsid w:val="00255BFF"/>
    <w:rsid w:val="00285E84"/>
    <w:rsid w:val="002C03C3"/>
    <w:rsid w:val="002D2FBA"/>
    <w:rsid w:val="002E755A"/>
    <w:rsid w:val="003A2523"/>
    <w:rsid w:val="003C28D8"/>
    <w:rsid w:val="003D4186"/>
    <w:rsid w:val="003F5A13"/>
    <w:rsid w:val="00482CF1"/>
    <w:rsid w:val="004E2029"/>
    <w:rsid w:val="00552BCD"/>
    <w:rsid w:val="00573FAB"/>
    <w:rsid w:val="006067DA"/>
    <w:rsid w:val="00720FCE"/>
    <w:rsid w:val="0072646F"/>
    <w:rsid w:val="007C4465"/>
    <w:rsid w:val="007D6517"/>
    <w:rsid w:val="007F4DBD"/>
    <w:rsid w:val="008436B8"/>
    <w:rsid w:val="00874CF4"/>
    <w:rsid w:val="0095520E"/>
    <w:rsid w:val="00A51CEC"/>
    <w:rsid w:val="00B145C4"/>
    <w:rsid w:val="00B80439"/>
    <w:rsid w:val="00BD1E7F"/>
    <w:rsid w:val="00C23CFC"/>
    <w:rsid w:val="00C963D1"/>
    <w:rsid w:val="00CB6A80"/>
    <w:rsid w:val="00CF1780"/>
    <w:rsid w:val="00D35D60"/>
    <w:rsid w:val="00E02FD8"/>
    <w:rsid w:val="00EB2060"/>
    <w:rsid w:val="00EF5D3D"/>
    <w:rsid w:val="00F15383"/>
    <w:rsid w:val="00FF5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7C4465"/>
    <w:rPr>
      <w:sz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7C4465"/>
    <w:rPr>
      <w:rFonts w:ascii="Arial" w:hAnsi="Arial"/>
    </w:rPr>
  </w:style>
  <w:style w:type="character" w:styleId="Endnotenzeichen">
    <w:name w:val="endnote reference"/>
    <w:basedOn w:val="Absatz-Standardschriftart"/>
    <w:uiPriority w:val="99"/>
    <w:semiHidden/>
    <w:unhideWhenUsed/>
    <w:rsid w:val="007C446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21</cp:revision>
  <cp:lastPrinted>2013-03-08T10:48:00Z</cp:lastPrinted>
  <dcterms:created xsi:type="dcterms:W3CDTF">2022-01-22T21:34:00Z</dcterms:created>
  <dcterms:modified xsi:type="dcterms:W3CDTF">2026-06-29T06:37:00Z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  <property fmtid="{D5CDD505-2E9C-101B-9397-08002B2CF9AE}" pid="14" name="MSIP_Label_ec1b5b71-52a7-4d81-b1a0-0cd0d1b3f883_Enabled">
    <vt:lpwstr>true</vt:lpwstr>
  </property>
  <property fmtid="{D5CDD505-2E9C-101B-9397-08002B2CF9AE}" pid="15" name="MSIP_Label_ec1b5b71-52a7-4d81-b1a0-0cd0d1b3f883_SetDate">
    <vt:lpwstr>2026-04-01T07:37:54Z</vt:lpwstr>
  </property>
  <property fmtid="{D5CDD505-2E9C-101B-9397-08002B2CF9AE}" pid="16" name="MSIP_Label_ec1b5b71-52a7-4d81-b1a0-0cd0d1b3f883_Method">
    <vt:lpwstr>Privileged</vt:lpwstr>
  </property>
  <property fmtid="{D5CDD505-2E9C-101B-9397-08002B2CF9AE}" pid="17" name="MSIP_Label_ec1b5b71-52a7-4d81-b1a0-0cd0d1b3f883_Name">
    <vt:lpwstr>Öffentlich</vt:lpwstr>
  </property>
  <property fmtid="{D5CDD505-2E9C-101B-9397-08002B2CF9AE}" pid="18" name="MSIP_Label_ec1b5b71-52a7-4d81-b1a0-0cd0d1b3f883_SiteId">
    <vt:lpwstr>e269c712-f9c3-429a-a5ca-c16f61bbfcb6</vt:lpwstr>
  </property>
  <property fmtid="{D5CDD505-2E9C-101B-9397-08002B2CF9AE}" pid="19" name="MSIP_Label_ec1b5b71-52a7-4d81-b1a0-0cd0d1b3f883_ActionId">
    <vt:lpwstr>9033d53b-45f1-4387-920c-751fedae1262</vt:lpwstr>
  </property>
  <property fmtid="{D5CDD505-2E9C-101B-9397-08002B2CF9AE}" pid="20" name="MSIP_Label_ec1b5b71-52a7-4d81-b1a0-0cd0d1b3f883_ContentBits">
    <vt:lpwstr>0</vt:lpwstr>
  </property>
  <property fmtid="{D5CDD505-2E9C-101B-9397-08002B2CF9AE}" pid="21" name="MSIP_Label_ec1b5b71-52a7-4d81-b1a0-0cd0d1b3f883_Tag">
    <vt:lpwstr>10, 0, 1, 1</vt:lpwstr>
  </property>
</Properties>
</file>