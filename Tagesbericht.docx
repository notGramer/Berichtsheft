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7777777" w:rsidR="004E2029" w:rsidRPr="001C11DD" w:rsidRDefault="004E202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4F639972" w:rsidR="004E2029" w:rsidRDefault="004E2029" w:rsidP="004E2029">
            <w:pPr>
              <w:rPr>
                <w:rFonts w:cs="Arial"/>
                <w:sz w:val="20"/>
              </w:rPr>
            </w:pP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77777777" w:rsidR="004E2029" w:rsidRDefault="004E2029" w:rsidP="004E202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7777777" w:rsidR="004E2029" w:rsidRDefault="004E2029" w:rsidP="004E2029">
            <w:pPr>
              <w:rPr>
                <w:rFonts w:cs="Arial"/>
                <w:sz w:val="20"/>
              </w:rPr>
            </w:pP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9017" w14:textId="77777777" w:rsidR="002E755A" w:rsidRDefault="002E755A">
      <w:r>
        <w:separator/>
      </w:r>
    </w:p>
  </w:endnote>
  <w:endnote w:type="continuationSeparator" w:id="0">
    <w:p w14:paraId="3CB61D00" w14:textId="77777777" w:rsidR="002E755A" w:rsidRDefault="002E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CEDD" w14:textId="77777777" w:rsidR="002E755A" w:rsidRDefault="002E755A">
      <w:r>
        <w:separator/>
      </w:r>
    </w:p>
  </w:footnote>
  <w:footnote w:type="continuationSeparator" w:id="0">
    <w:p w14:paraId="02D541A4" w14:textId="77777777" w:rsidR="002E755A" w:rsidRDefault="002E7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BFF"/>
    <w:rsid w:val="002C03C3"/>
    <w:rsid w:val="002D2FBA"/>
    <w:rsid w:val="002E755A"/>
    <w:rsid w:val="003A2523"/>
    <w:rsid w:val="003C28D8"/>
    <w:rsid w:val="00482CF1"/>
    <w:rsid w:val="004E2029"/>
    <w:rsid w:val="00552BCD"/>
    <w:rsid w:val="006067DA"/>
    <w:rsid w:val="00720FCE"/>
    <w:rsid w:val="0072646F"/>
    <w:rsid w:val="008436B8"/>
    <w:rsid w:val="00874CF4"/>
    <w:rsid w:val="0095520E"/>
    <w:rsid w:val="00B145C4"/>
    <w:rsid w:val="00B80439"/>
    <w:rsid w:val="00BD1E7F"/>
    <w:rsid w:val="00C23CFC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16</cp:revision>
  <cp:lastPrinted>2013-03-08T10:48:00Z</cp:lastPrinted>
  <dcterms:created xsi:type="dcterms:W3CDTF">2022-01-22T21:34:00Z</dcterms:created>
  <dcterms:modified xsi:type="dcterms:W3CDTF">2026-03-02T08:00:00Z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